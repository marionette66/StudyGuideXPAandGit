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471DCC2" w14:textId="77777777" w:rsidR="005E3C47" w:rsidRPr="00CF1DB0" w:rsidRDefault="005E3C47" w:rsidP="00E04B17">
      <w:pPr>
        <w:rPr>
          <w:rFonts w:cs="Tahoma"/>
          <w:sz w:val="20"/>
          <w:lang w:val="en-US"/>
        </w:rPr>
      </w:pPr>
    </w:p>
    <w:p w14:paraId="1F2EABE3" w14:textId="77777777" w:rsidR="005E3C47" w:rsidRPr="00CF1DB0" w:rsidRDefault="005E3C47">
      <w:pPr>
        <w:rPr>
          <w:rFonts w:cs="Tahoma"/>
          <w:sz w:val="20"/>
          <w:lang w:val="en-US"/>
        </w:rPr>
      </w:pPr>
    </w:p>
    <w:p w14:paraId="5C84D9C9" w14:textId="77777777" w:rsidR="005E3C47" w:rsidRPr="00CF1DB0" w:rsidRDefault="005E3C47">
      <w:pPr>
        <w:rPr>
          <w:rFonts w:cs="Tahoma"/>
          <w:sz w:val="20"/>
          <w:lang w:val="en-US"/>
        </w:rPr>
      </w:pPr>
    </w:p>
    <w:p w14:paraId="6FA3E84E" w14:textId="77777777" w:rsidR="005E3C47" w:rsidRPr="00CF1DB0" w:rsidRDefault="005E3C47">
      <w:pPr>
        <w:rPr>
          <w:rFonts w:cs="Tahoma"/>
          <w:sz w:val="20"/>
          <w:lang w:val="en-US"/>
        </w:rPr>
      </w:pPr>
    </w:p>
    <w:p w14:paraId="7E13F4F0" w14:textId="77777777" w:rsidR="005E3C47" w:rsidRPr="00CF1DB0" w:rsidRDefault="005E3C47">
      <w:pPr>
        <w:rPr>
          <w:rFonts w:cs="Tahoma"/>
          <w:sz w:val="20"/>
          <w:lang w:val="en-US"/>
        </w:rPr>
      </w:pPr>
    </w:p>
    <w:p w14:paraId="5EA89E16" w14:textId="77777777" w:rsidR="005E3C47" w:rsidRPr="00CF1DB0" w:rsidRDefault="005E3C47">
      <w:pPr>
        <w:rPr>
          <w:rFonts w:cs="Tahoma"/>
          <w:sz w:val="20"/>
          <w:lang w:val="en-US"/>
        </w:rPr>
      </w:pPr>
    </w:p>
    <w:p w14:paraId="05C5986C" w14:textId="77777777" w:rsidR="005E3C47" w:rsidRPr="00CF1DB0" w:rsidRDefault="005E3C47">
      <w:pPr>
        <w:rPr>
          <w:rFonts w:cs="Tahoma"/>
          <w:sz w:val="20"/>
          <w:lang w:val="en-US"/>
        </w:rPr>
      </w:pPr>
    </w:p>
    <w:p w14:paraId="08752654" w14:textId="77777777" w:rsidR="005E3C47" w:rsidRPr="00CF1DB0" w:rsidRDefault="005E3C47">
      <w:pPr>
        <w:rPr>
          <w:rFonts w:cs="Tahoma"/>
          <w:sz w:val="20"/>
          <w:lang w:val="en-US"/>
        </w:rPr>
      </w:pPr>
    </w:p>
    <w:p w14:paraId="114C15BF" w14:textId="77777777" w:rsidR="005E3C47" w:rsidRPr="00CF1DB0" w:rsidRDefault="005E3C47">
      <w:pPr>
        <w:rPr>
          <w:rFonts w:ascii="Lucida Sans" w:hAnsi="Lucida Sans" w:cs="Tahoma"/>
          <w:sz w:val="20"/>
          <w:lang w:val="en-US"/>
        </w:rPr>
      </w:pPr>
    </w:p>
    <w:p w14:paraId="2EEB00D4" w14:textId="77777777" w:rsidR="005E3C47" w:rsidRPr="00CF1DB0" w:rsidRDefault="005E3C47">
      <w:pPr>
        <w:pStyle w:val="Heading6"/>
        <w:tabs>
          <w:tab w:val="left" w:pos="0"/>
        </w:tabs>
        <w:rPr>
          <w:rFonts w:ascii="Lucida Sans" w:hAnsi="Lucida Sans"/>
          <w:i/>
          <w:iCs/>
          <w:lang w:val="en-US"/>
        </w:rPr>
      </w:pPr>
      <w:r w:rsidRPr="00CF1DB0">
        <w:rPr>
          <w:rFonts w:ascii="Lucida Sans" w:hAnsi="Lucida Sans"/>
          <w:i/>
          <w:iCs/>
          <w:lang w:val="en-US"/>
        </w:rPr>
        <w:t>STUDY GUIDE</w:t>
      </w:r>
    </w:p>
    <w:p w14:paraId="088B8096" w14:textId="77777777" w:rsidR="005E3C47" w:rsidRPr="00CF1DB0" w:rsidRDefault="005E3C47">
      <w:pPr>
        <w:jc w:val="center"/>
        <w:rPr>
          <w:rFonts w:ascii="Lucida Sans" w:hAnsi="Lucida Sans" w:cs="Tahoma"/>
          <w:sz w:val="44"/>
          <w:lang w:val="en-US"/>
        </w:rPr>
      </w:pPr>
    </w:p>
    <w:p w14:paraId="6AD0BD7A" w14:textId="79D78B95" w:rsidR="005E3C47" w:rsidRPr="00CF1DB0" w:rsidRDefault="002E4325">
      <w:pPr>
        <w:pStyle w:val="Heading5"/>
        <w:tabs>
          <w:tab w:val="left" w:pos="0"/>
        </w:tabs>
        <w:rPr>
          <w:rFonts w:ascii="Lucida Sans" w:hAnsi="Lucida Sans"/>
          <w:i/>
          <w:iCs/>
          <w:lang w:val="en-US"/>
        </w:rPr>
      </w:pPr>
      <w:r w:rsidRPr="00CF1DB0">
        <w:rPr>
          <w:rFonts w:ascii="Lucida Sans" w:hAnsi="Lucida Sans"/>
          <w:i/>
          <w:iCs/>
          <w:lang w:val="en-US"/>
        </w:rPr>
        <w:t xml:space="preserve">Magic </w:t>
      </w:r>
      <w:r w:rsidR="00E71630">
        <w:rPr>
          <w:rFonts w:ascii="Lucida Sans" w:hAnsi="Lucida Sans"/>
          <w:i/>
          <w:iCs/>
          <w:lang w:val="en-US"/>
        </w:rPr>
        <w:t>xpa and Git</w:t>
      </w:r>
    </w:p>
    <w:p w14:paraId="6501D9FE" w14:textId="77777777" w:rsidR="005E3C47" w:rsidRPr="00CF1DB0" w:rsidRDefault="005E3C47">
      <w:pPr>
        <w:jc w:val="center"/>
        <w:rPr>
          <w:rFonts w:ascii="Lucida Sans" w:hAnsi="Lucida Sans" w:cs="Tahoma"/>
          <w:i/>
          <w:iCs/>
          <w:sz w:val="44"/>
          <w:lang w:val="en-US"/>
        </w:rPr>
      </w:pPr>
    </w:p>
    <w:p w14:paraId="1314DC0A" w14:textId="77777777" w:rsidR="005E3C47" w:rsidRPr="00CF1DB0" w:rsidRDefault="005E3C47">
      <w:pPr>
        <w:rPr>
          <w:rFonts w:cs="Tahoma"/>
          <w:sz w:val="20"/>
          <w:lang w:val="en-US"/>
        </w:rPr>
      </w:pPr>
    </w:p>
    <w:p w14:paraId="224A1B4A" w14:textId="77777777" w:rsidR="005E3C47" w:rsidRPr="00CF1DB0" w:rsidRDefault="005E3C47" w:rsidP="00C8209D">
      <w:pPr>
        <w:jc w:val="both"/>
        <w:rPr>
          <w:rFonts w:cs="Tahoma"/>
          <w:sz w:val="20"/>
          <w:lang w:val="en-US"/>
        </w:rPr>
      </w:pPr>
    </w:p>
    <w:p w14:paraId="1005AD71" w14:textId="26F80971" w:rsidR="005E3C47" w:rsidRDefault="00E71630">
      <w:pPr>
        <w:jc w:val="center"/>
        <w:rPr>
          <w:rFonts w:cs="Tahoma"/>
          <w:sz w:val="20"/>
          <w:lang w:val="en-US"/>
        </w:rPr>
      </w:pPr>
      <w:r w:rsidRPr="00CF1DB0">
        <w:rPr>
          <w:rFonts w:cs="Tahoma"/>
          <w:noProof/>
          <w:sz w:val="20"/>
          <w:lang w:val="en-US"/>
        </w:rPr>
        <w:drawing>
          <wp:inline distT="0" distB="0" distL="0" distR="0" wp14:anchorId="7B2459DB" wp14:editId="7A3CE38B">
            <wp:extent cx="2133600" cy="21545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39173" cy="2160197"/>
                    </a:xfrm>
                    <a:prstGeom prst="rect">
                      <a:avLst/>
                    </a:prstGeom>
                    <a:noFill/>
                    <a:ln>
                      <a:noFill/>
                    </a:ln>
                  </pic:spPr>
                </pic:pic>
              </a:graphicData>
            </a:graphic>
          </wp:inline>
        </w:drawing>
      </w:r>
    </w:p>
    <w:p w14:paraId="148EF983" w14:textId="4C06D8AD" w:rsidR="00E71630" w:rsidRDefault="00E71630">
      <w:pPr>
        <w:jc w:val="center"/>
        <w:rPr>
          <w:rFonts w:cs="Tahoma"/>
          <w:sz w:val="20"/>
          <w:lang w:val="en-US"/>
        </w:rPr>
      </w:pPr>
    </w:p>
    <w:p w14:paraId="3DB346A1" w14:textId="21A969E7" w:rsidR="00E71630" w:rsidRDefault="00E71630">
      <w:pPr>
        <w:jc w:val="center"/>
        <w:rPr>
          <w:rFonts w:cs="Tahoma"/>
          <w:sz w:val="20"/>
          <w:lang w:val="en-US"/>
        </w:rPr>
      </w:pPr>
    </w:p>
    <w:p w14:paraId="7B508D78" w14:textId="77777777" w:rsidR="00E71630" w:rsidRPr="00CF1DB0" w:rsidRDefault="00E71630">
      <w:pPr>
        <w:jc w:val="center"/>
        <w:rPr>
          <w:rFonts w:cs="Tahoma"/>
          <w:sz w:val="20"/>
          <w:lang w:val="en-US"/>
        </w:rPr>
      </w:pPr>
    </w:p>
    <w:p w14:paraId="44DB8D6F" w14:textId="77777777" w:rsidR="005E3C47" w:rsidRPr="00CF1DB0" w:rsidRDefault="005E3C47">
      <w:pPr>
        <w:ind w:left="4320"/>
        <w:jc w:val="center"/>
        <w:rPr>
          <w:rFonts w:cs="Tahoma"/>
          <w:sz w:val="20"/>
          <w:lang w:val="en-US"/>
        </w:rPr>
      </w:pPr>
    </w:p>
    <w:p w14:paraId="35CDBCCF" w14:textId="0220613F" w:rsidR="005E3C47" w:rsidRPr="00CF1DB0" w:rsidRDefault="00E71630" w:rsidP="00E71630">
      <w:pPr>
        <w:jc w:val="center"/>
        <w:rPr>
          <w:rFonts w:cs="Tahoma"/>
          <w:sz w:val="20"/>
          <w:lang w:val="en-US"/>
        </w:rPr>
      </w:pPr>
      <w:r w:rsidRPr="00CF1DB0">
        <w:rPr>
          <w:rFonts w:cs="Tahoma"/>
          <w:noProof/>
          <w:sz w:val="20"/>
          <w:lang w:val="en-US"/>
        </w:rPr>
        <w:drawing>
          <wp:inline distT="0" distB="0" distL="0" distR="0" wp14:anchorId="2F3F5347" wp14:editId="50D21838">
            <wp:extent cx="2139173" cy="893281"/>
            <wp:effectExtent l="0" t="0" r="0" b="2540"/>
            <wp:docPr id="796" name="Picture 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 name="Picture 796"/>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2139173" cy="893281"/>
                    </a:xfrm>
                    <a:prstGeom prst="rect">
                      <a:avLst/>
                    </a:prstGeom>
                    <a:noFill/>
                    <a:ln>
                      <a:noFill/>
                    </a:ln>
                  </pic:spPr>
                </pic:pic>
              </a:graphicData>
            </a:graphic>
          </wp:inline>
        </w:drawing>
      </w:r>
    </w:p>
    <w:p w14:paraId="30D110BD" w14:textId="77777777" w:rsidR="005E3C47" w:rsidRPr="00E71630" w:rsidRDefault="005E3C47">
      <w:pPr>
        <w:rPr>
          <w:rFonts w:cs="Tahoma"/>
          <w:color w:val="000000" w:themeColor="text1"/>
          <w:sz w:val="20"/>
          <w:lang w:val="en-US"/>
        </w:rPr>
      </w:pPr>
    </w:p>
    <w:p w14:paraId="5F7BFDB2" w14:textId="77777777" w:rsidR="005E3C47" w:rsidRPr="00E71630" w:rsidRDefault="005E3C47">
      <w:pPr>
        <w:rPr>
          <w:rFonts w:cs="Tahoma"/>
          <w:color w:val="000000" w:themeColor="text1"/>
          <w:sz w:val="20"/>
          <w:lang w:val="en-US"/>
        </w:rPr>
      </w:pPr>
    </w:p>
    <w:p w14:paraId="32C08A1B" w14:textId="77777777" w:rsidR="005E3C47" w:rsidRPr="00E71630" w:rsidRDefault="005E3C47">
      <w:pPr>
        <w:rPr>
          <w:rFonts w:cs="Tahoma"/>
          <w:color w:val="000000" w:themeColor="text1"/>
          <w:sz w:val="20"/>
          <w:lang w:val="en-US"/>
        </w:rPr>
      </w:pPr>
    </w:p>
    <w:p w14:paraId="1F7EEBA0" w14:textId="77777777" w:rsidR="005E3C47" w:rsidRPr="00E71630" w:rsidRDefault="005E3C47">
      <w:pPr>
        <w:rPr>
          <w:rFonts w:cs="Tahoma"/>
          <w:color w:val="000000" w:themeColor="text1"/>
          <w:sz w:val="20"/>
          <w:lang w:val="en-US"/>
        </w:rPr>
      </w:pPr>
    </w:p>
    <w:p w14:paraId="63222D58" w14:textId="77777777" w:rsidR="005E3C47" w:rsidRPr="00E71630" w:rsidRDefault="005E3C47">
      <w:pPr>
        <w:rPr>
          <w:rFonts w:cs="Tahoma"/>
          <w:color w:val="000000" w:themeColor="text1"/>
          <w:sz w:val="20"/>
          <w:lang w:val="en-US"/>
        </w:rPr>
      </w:pPr>
    </w:p>
    <w:p w14:paraId="3132691A" w14:textId="77777777" w:rsidR="004843F2" w:rsidRPr="00E71630" w:rsidRDefault="004843F2">
      <w:pPr>
        <w:rPr>
          <w:rFonts w:cs="Tahoma"/>
          <w:color w:val="000000" w:themeColor="text1"/>
          <w:sz w:val="20"/>
          <w:lang w:val="en-US"/>
        </w:rPr>
      </w:pPr>
    </w:p>
    <w:p w14:paraId="75F6E601" w14:textId="77777777" w:rsidR="004843F2" w:rsidRPr="00E71630" w:rsidRDefault="004843F2">
      <w:pPr>
        <w:rPr>
          <w:rFonts w:cs="Tahoma"/>
          <w:b/>
          <w:color w:val="000000" w:themeColor="text1"/>
          <w:sz w:val="20"/>
          <w:lang w:val="en-US"/>
        </w:rPr>
      </w:pPr>
    </w:p>
    <w:p w14:paraId="1BE2B338" w14:textId="77777777" w:rsidR="004843F2" w:rsidRPr="00E71630" w:rsidRDefault="004843F2">
      <w:pPr>
        <w:rPr>
          <w:rFonts w:cs="Tahoma"/>
          <w:b/>
          <w:color w:val="000000" w:themeColor="text1"/>
          <w:sz w:val="20"/>
          <w:lang w:val="en-US"/>
        </w:rPr>
      </w:pPr>
    </w:p>
    <w:p w14:paraId="630232C0" w14:textId="19C349E6" w:rsidR="004843F2" w:rsidRPr="00E71630" w:rsidRDefault="005E3C47" w:rsidP="0025234D">
      <w:pPr>
        <w:shd w:val="clear" w:color="auto" w:fill="FFFFFF"/>
        <w:rPr>
          <w:rFonts w:cs="Tahoma"/>
          <w:b/>
          <w:color w:val="000000" w:themeColor="text1"/>
          <w:sz w:val="16"/>
          <w:szCs w:val="16"/>
          <w:lang w:val="en-US"/>
        </w:rPr>
      </w:pPr>
      <w:r w:rsidRPr="00E71630">
        <w:rPr>
          <w:rFonts w:cs="Tahoma"/>
          <w:b/>
          <w:color w:val="000000" w:themeColor="text1"/>
          <w:sz w:val="16"/>
          <w:szCs w:val="16"/>
          <w:lang w:val="en-US"/>
        </w:rPr>
        <w:t xml:space="preserve">Last Revision: </w:t>
      </w:r>
      <w:r w:rsidRPr="00E71630">
        <w:rPr>
          <w:rFonts w:cs="Tahoma"/>
          <w:b/>
          <w:color w:val="000000" w:themeColor="text1"/>
          <w:sz w:val="16"/>
          <w:szCs w:val="16"/>
          <w:lang w:val="en-US"/>
        </w:rPr>
        <w:tab/>
      </w:r>
      <w:r w:rsidR="00AC7D43">
        <w:rPr>
          <w:rFonts w:cs="Tahoma"/>
          <w:b/>
          <w:color w:val="000000" w:themeColor="text1"/>
          <w:sz w:val="16"/>
          <w:szCs w:val="16"/>
          <w:lang w:val="en-US"/>
        </w:rPr>
        <w:t>Tuesday, March 28, 2023</w:t>
      </w:r>
    </w:p>
    <w:p w14:paraId="6661CD8F" w14:textId="73F6B1AD" w:rsidR="005E3C47" w:rsidRPr="00E71630" w:rsidRDefault="005E3C47" w:rsidP="0025234D">
      <w:pPr>
        <w:shd w:val="clear" w:color="auto" w:fill="FFFFFF"/>
        <w:rPr>
          <w:rFonts w:cs="Tahoma"/>
          <w:b/>
          <w:color w:val="000000" w:themeColor="text1"/>
          <w:sz w:val="16"/>
          <w:szCs w:val="16"/>
          <w:lang w:val="en-US"/>
        </w:rPr>
      </w:pPr>
      <w:r w:rsidRPr="00E71630">
        <w:rPr>
          <w:rFonts w:cs="Tahoma"/>
          <w:b/>
          <w:color w:val="000000" w:themeColor="text1"/>
          <w:sz w:val="16"/>
          <w:szCs w:val="16"/>
          <w:lang w:val="en-US"/>
        </w:rPr>
        <w:t xml:space="preserve">Developed </w:t>
      </w:r>
      <w:r w:rsidR="00677FBF" w:rsidRPr="00E71630">
        <w:rPr>
          <w:rFonts w:cs="Tahoma"/>
          <w:b/>
          <w:color w:val="000000" w:themeColor="text1"/>
          <w:sz w:val="16"/>
          <w:szCs w:val="16"/>
          <w:lang w:val="en-US"/>
        </w:rPr>
        <w:t>by</w:t>
      </w:r>
      <w:r w:rsidR="00AC7D43">
        <w:rPr>
          <w:rFonts w:cs="Tahoma"/>
          <w:b/>
          <w:color w:val="000000" w:themeColor="text1"/>
          <w:sz w:val="16"/>
          <w:szCs w:val="16"/>
          <w:lang w:val="en-US"/>
        </w:rPr>
        <w:t>:</w:t>
      </w:r>
      <w:r w:rsidRPr="00E71630">
        <w:rPr>
          <w:rFonts w:cs="Tahoma"/>
          <w:b/>
          <w:color w:val="000000" w:themeColor="text1"/>
          <w:sz w:val="16"/>
          <w:szCs w:val="16"/>
          <w:lang w:val="en-US"/>
        </w:rPr>
        <w:t xml:space="preserve"> </w:t>
      </w:r>
      <w:r w:rsidRPr="00E71630">
        <w:rPr>
          <w:rFonts w:cs="Tahoma"/>
          <w:b/>
          <w:color w:val="000000" w:themeColor="text1"/>
          <w:sz w:val="16"/>
          <w:szCs w:val="16"/>
          <w:lang w:val="en-US"/>
        </w:rPr>
        <w:tab/>
        <w:t>Roberto Ramírez</w:t>
      </w:r>
      <w:r w:rsidR="00552003" w:rsidRPr="00E71630">
        <w:rPr>
          <w:rFonts w:cs="Tahoma"/>
          <w:b/>
          <w:color w:val="000000" w:themeColor="text1"/>
          <w:sz w:val="16"/>
          <w:szCs w:val="16"/>
          <w:lang w:val="en-US"/>
        </w:rPr>
        <w:t xml:space="preserve"> Cervantes</w:t>
      </w:r>
    </w:p>
    <w:p w14:paraId="5117D0AC" w14:textId="77777777" w:rsidR="005E3C47" w:rsidRPr="00E71630" w:rsidRDefault="005E3C47" w:rsidP="0025234D">
      <w:pPr>
        <w:shd w:val="clear" w:color="auto" w:fill="FFFFFF"/>
        <w:rPr>
          <w:rFonts w:cs="Tahoma"/>
          <w:color w:val="000000" w:themeColor="text1"/>
          <w:sz w:val="16"/>
          <w:szCs w:val="16"/>
          <w:lang w:val="en-US"/>
        </w:rPr>
      </w:pPr>
      <w:r w:rsidRPr="00E71630">
        <w:rPr>
          <w:rFonts w:cs="Tahoma"/>
          <w:color w:val="000000" w:themeColor="text1"/>
          <w:sz w:val="16"/>
          <w:szCs w:val="16"/>
          <w:lang w:val="en-US"/>
        </w:rPr>
        <w:tab/>
      </w:r>
      <w:r w:rsidRPr="00E71630">
        <w:rPr>
          <w:rFonts w:cs="Tahoma"/>
          <w:color w:val="000000" w:themeColor="text1"/>
          <w:sz w:val="16"/>
          <w:szCs w:val="16"/>
          <w:lang w:val="en-US"/>
        </w:rPr>
        <w:tab/>
      </w:r>
      <w:r w:rsidR="00A2322B" w:rsidRPr="00E71630">
        <w:rPr>
          <w:rFonts w:cs="Tahoma"/>
          <w:color w:val="000000" w:themeColor="text1"/>
          <w:sz w:val="16"/>
          <w:szCs w:val="16"/>
          <w:lang w:val="en-US"/>
        </w:rPr>
        <w:t>m</w:t>
      </w:r>
      <w:r w:rsidR="002A05FD" w:rsidRPr="00E71630">
        <w:rPr>
          <w:rFonts w:cs="Tahoma"/>
          <w:color w:val="000000" w:themeColor="text1"/>
          <w:sz w:val="16"/>
          <w:szCs w:val="16"/>
          <w:lang w:val="en-US"/>
        </w:rPr>
        <w:t>arionette_66</w:t>
      </w:r>
      <w:r w:rsidR="004843F2" w:rsidRPr="00E71630">
        <w:rPr>
          <w:rFonts w:cs="Tahoma"/>
          <w:color w:val="000000" w:themeColor="text1"/>
          <w:sz w:val="16"/>
          <w:szCs w:val="16"/>
          <w:lang w:val="en-US"/>
        </w:rPr>
        <w:t>@</w:t>
      </w:r>
      <w:r w:rsidR="002A05FD" w:rsidRPr="00E71630">
        <w:rPr>
          <w:rFonts w:cs="Tahoma"/>
          <w:color w:val="000000" w:themeColor="text1"/>
          <w:sz w:val="16"/>
          <w:szCs w:val="16"/>
          <w:lang w:val="en-US"/>
        </w:rPr>
        <w:t>fastmail.com</w:t>
      </w:r>
    </w:p>
    <w:p w14:paraId="19AD3BA4" w14:textId="77777777" w:rsidR="00C65C9B" w:rsidRPr="00E71630" w:rsidRDefault="00C65C9B" w:rsidP="0025234D">
      <w:pPr>
        <w:shd w:val="clear" w:color="auto" w:fill="FFFFFF"/>
        <w:rPr>
          <w:rFonts w:cs="Tahoma"/>
          <w:color w:val="000000" w:themeColor="text1"/>
          <w:sz w:val="16"/>
          <w:szCs w:val="16"/>
          <w:lang w:val="en-US"/>
        </w:rPr>
      </w:pPr>
    </w:p>
    <w:p w14:paraId="25D5BE4C" w14:textId="77777777" w:rsidR="00C65C9B" w:rsidRPr="00CF1DB0" w:rsidRDefault="00C65C9B" w:rsidP="0025234D">
      <w:pPr>
        <w:shd w:val="clear" w:color="auto" w:fill="FFFFFF"/>
        <w:rPr>
          <w:rFonts w:cs="Tahoma"/>
          <w:color w:val="FFFFFF"/>
          <w:sz w:val="16"/>
          <w:szCs w:val="16"/>
          <w:lang w:val="en-US"/>
        </w:rPr>
      </w:pPr>
    </w:p>
    <w:p w14:paraId="13F23A89" w14:textId="77777777" w:rsidR="00C65C9B" w:rsidRPr="00CF1DB0" w:rsidRDefault="00C65C9B" w:rsidP="0025234D">
      <w:pPr>
        <w:shd w:val="clear" w:color="auto" w:fill="FFFFFF"/>
        <w:rPr>
          <w:rFonts w:cs="Tahoma"/>
          <w:color w:val="FFFFFF"/>
          <w:sz w:val="16"/>
          <w:szCs w:val="16"/>
          <w:lang w:val="en-US"/>
        </w:rPr>
      </w:pPr>
    </w:p>
    <w:p w14:paraId="4EBC53D7" w14:textId="77777777" w:rsidR="00C65C9B" w:rsidRPr="00CF1DB0" w:rsidRDefault="00C65C9B" w:rsidP="0025234D">
      <w:pPr>
        <w:shd w:val="clear" w:color="auto" w:fill="FFFFFF"/>
        <w:rPr>
          <w:rFonts w:cs="Tahoma"/>
          <w:color w:val="FFFFFF"/>
          <w:sz w:val="16"/>
          <w:szCs w:val="16"/>
          <w:lang w:val="en-US"/>
        </w:rPr>
      </w:pPr>
    </w:p>
    <w:p w14:paraId="29E9302E" w14:textId="77777777" w:rsidR="00C65C9B" w:rsidRPr="00CF1DB0" w:rsidRDefault="00C65C9B" w:rsidP="0025234D">
      <w:pPr>
        <w:shd w:val="clear" w:color="auto" w:fill="FFFFFF"/>
        <w:rPr>
          <w:rFonts w:cs="Tahoma"/>
          <w:color w:val="FFFFFF"/>
          <w:sz w:val="16"/>
          <w:szCs w:val="16"/>
          <w:lang w:val="en-US"/>
        </w:rPr>
      </w:pPr>
    </w:p>
    <w:p w14:paraId="71EA1CB7" w14:textId="77777777" w:rsidR="00C65C9B" w:rsidRPr="00CF1DB0" w:rsidRDefault="00C65C9B" w:rsidP="0025234D">
      <w:pPr>
        <w:shd w:val="clear" w:color="auto" w:fill="FFFFFF"/>
        <w:rPr>
          <w:rFonts w:cs="Tahoma"/>
          <w:color w:val="FFFFFF"/>
          <w:sz w:val="16"/>
          <w:szCs w:val="16"/>
          <w:lang w:val="en-US"/>
        </w:rPr>
      </w:pPr>
    </w:p>
    <w:p w14:paraId="3D5C87AD" w14:textId="77777777" w:rsidR="00C65C9B" w:rsidRPr="00CF1DB0" w:rsidRDefault="00C65C9B" w:rsidP="0025234D">
      <w:pPr>
        <w:shd w:val="clear" w:color="auto" w:fill="FFFFFF"/>
        <w:rPr>
          <w:rFonts w:cs="Tahoma"/>
          <w:color w:val="FFFFFF"/>
          <w:sz w:val="20"/>
          <w:lang w:val="en-US"/>
        </w:rPr>
        <w:sectPr w:rsidR="00C65C9B" w:rsidRPr="00CF1DB0" w:rsidSect="00553DB7">
          <w:footnotePr>
            <w:pos w:val="beneathText"/>
          </w:footnotePr>
          <w:pgSz w:w="12240" w:h="15840"/>
          <w:pgMar w:top="720" w:right="720" w:bottom="720" w:left="720" w:header="720" w:footer="720" w:gutter="0"/>
          <w:cols w:space="720"/>
          <w:docGrid w:linePitch="360"/>
        </w:sectPr>
      </w:pPr>
    </w:p>
    <w:p w14:paraId="21CDC09B" w14:textId="77777777" w:rsidR="005E3C47" w:rsidRPr="00CF1DB0" w:rsidRDefault="005E3C47">
      <w:pPr>
        <w:rPr>
          <w:lang w:val="en-US"/>
        </w:rPr>
        <w:sectPr w:rsidR="005E3C47" w:rsidRPr="00CF1DB0" w:rsidSect="00553DB7">
          <w:footerReference w:type="default" r:id="rId10"/>
          <w:footnotePr>
            <w:pos w:val="beneathText"/>
          </w:footnotePr>
          <w:pgSz w:w="12240" w:h="15840"/>
          <w:pgMar w:top="720" w:right="720" w:bottom="720" w:left="720" w:header="720" w:footer="720" w:gutter="0"/>
          <w:cols w:space="720"/>
          <w:docGrid w:linePitch="360"/>
        </w:sectPr>
      </w:pPr>
    </w:p>
    <w:p w14:paraId="6D62BC18" w14:textId="77777777" w:rsidR="005E3C47" w:rsidRPr="00CF1DB0" w:rsidRDefault="005E3C47" w:rsidP="00C65C9B">
      <w:pPr>
        <w:pStyle w:val="ContentsHeading"/>
        <w:jc w:val="center"/>
        <w:rPr>
          <w:sz w:val="28"/>
          <w:szCs w:val="28"/>
          <w:lang w:val="en-US"/>
        </w:rPr>
      </w:pPr>
      <w:r w:rsidRPr="00CF1DB0">
        <w:rPr>
          <w:sz w:val="28"/>
          <w:szCs w:val="28"/>
          <w:lang w:val="en-US"/>
        </w:rPr>
        <w:t>Table of Contents</w:t>
      </w:r>
    </w:p>
    <w:p w14:paraId="31B9C9DC" w14:textId="7110A570" w:rsidR="006134E4" w:rsidRDefault="0046390F">
      <w:pPr>
        <w:pStyle w:val="TOC1"/>
        <w:tabs>
          <w:tab w:val="right" w:leader="dot" w:pos="10790"/>
        </w:tabs>
        <w:rPr>
          <w:rFonts w:asciiTheme="minorHAnsi" w:eastAsiaTheme="minorEastAsia" w:hAnsiTheme="minorHAnsi" w:cstheme="minorBidi"/>
          <w:b w:val="0"/>
          <w:bCs w:val="0"/>
          <w:caps w:val="0"/>
          <w:noProof/>
          <w:sz w:val="22"/>
          <w:szCs w:val="22"/>
          <w:u w:val="none"/>
          <w:lang w:val="en-US" w:eastAsia="en-US"/>
        </w:rPr>
      </w:pPr>
      <w:r w:rsidRPr="00CF1DB0">
        <w:rPr>
          <w:lang w:val="en-US"/>
        </w:rPr>
        <w:fldChar w:fldCharType="begin"/>
      </w:r>
      <w:r w:rsidRPr="00CF1DB0">
        <w:rPr>
          <w:lang w:val="en-US"/>
        </w:rPr>
        <w:instrText xml:space="preserve"> TOC \o "1-2" \h \z \u </w:instrText>
      </w:r>
      <w:r w:rsidRPr="00CF1DB0">
        <w:rPr>
          <w:lang w:val="en-US"/>
        </w:rPr>
        <w:fldChar w:fldCharType="separate"/>
      </w:r>
      <w:hyperlink w:anchor="_Toc131110204" w:history="1">
        <w:r w:rsidR="006134E4" w:rsidRPr="004935A4">
          <w:rPr>
            <w:rStyle w:val="Hyperlink"/>
            <w:noProof/>
            <w:lang w:val="en-US"/>
          </w:rPr>
          <w:t>About this Study Guide</w:t>
        </w:r>
        <w:r w:rsidR="006134E4">
          <w:rPr>
            <w:noProof/>
            <w:webHidden/>
          </w:rPr>
          <w:tab/>
        </w:r>
        <w:r w:rsidR="006134E4">
          <w:rPr>
            <w:noProof/>
            <w:webHidden/>
          </w:rPr>
          <w:fldChar w:fldCharType="begin"/>
        </w:r>
        <w:r w:rsidR="006134E4">
          <w:rPr>
            <w:noProof/>
            <w:webHidden/>
          </w:rPr>
          <w:instrText xml:space="preserve"> PAGEREF _Toc131110204 \h </w:instrText>
        </w:r>
        <w:r w:rsidR="006134E4">
          <w:rPr>
            <w:noProof/>
            <w:webHidden/>
          </w:rPr>
        </w:r>
        <w:r w:rsidR="006134E4">
          <w:rPr>
            <w:noProof/>
            <w:webHidden/>
          </w:rPr>
          <w:fldChar w:fldCharType="separate"/>
        </w:r>
        <w:r w:rsidR="006134E4">
          <w:rPr>
            <w:noProof/>
            <w:webHidden/>
          </w:rPr>
          <w:t>3</w:t>
        </w:r>
        <w:r w:rsidR="006134E4">
          <w:rPr>
            <w:noProof/>
            <w:webHidden/>
          </w:rPr>
          <w:fldChar w:fldCharType="end"/>
        </w:r>
      </w:hyperlink>
    </w:p>
    <w:p w14:paraId="3F81C06F" w14:textId="4661FA93" w:rsidR="006134E4" w:rsidRDefault="006134E4">
      <w:pPr>
        <w:pStyle w:val="TOC2"/>
        <w:tabs>
          <w:tab w:val="right" w:leader="dot" w:pos="10790"/>
        </w:tabs>
        <w:rPr>
          <w:rFonts w:asciiTheme="minorHAnsi" w:eastAsiaTheme="minorEastAsia" w:hAnsiTheme="minorHAnsi" w:cstheme="minorBidi"/>
          <w:smallCaps w:val="0"/>
          <w:noProof/>
          <w:sz w:val="22"/>
          <w:lang w:eastAsia="en-US"/>
        </w:rPr>
      </w:pPr>
      <w:hyperlink w:anchor="_Toc131110205" w:history="1">
        <w:r w:rsidRPr="004935A4">
          <w:rPr>
            <w:rStyle w:val="Hyperlink"/>
            <w:noProof/>
          </w:rPr>
          <w:t>Typographical Conventions</w:t>
        </w:r>
        <w:r>
          <w:rPr>
            <w:noProof/>
            <w:webHidden/>
          </w:rPr>
          <w:tab/>
        </w:r>
        <w:r>
          <w:rPr>
            <w:noProof/>
            <w:webHidden/>
          </w:rPr>
          <w:fldChar w:fldCharType="begin"/>
        </w:r>
        <w:r>
          <w:rPr>
            <w:noProof/>
            <w:webHidden/>
          </w:rPr>
          <w:instrText xml:space="preserve"> PAGEREF _Toc131110205 \h </w:instrText>
        </w:r>
        <w:r>
          <w:rPr>
            <w:noProof/>
            <w:webHidden/>
          </w:rPr>
        </w:r>
        <w:r>
          <w:rPr>
            <w:noProof/>
            <w:webHidden/>
          </w:rPr>
          <w:fldChar w:fldCharType="separate"/>
        </w:r>
        <w:r>
          <w:rPr>
            <w:noProof/>
            <w:webHidden/>
          </w:rPr>
          <w:t>4</w:t>
        </w:r>
        <w:r>
          <w:rPr>
            <w:noProof/>
            <w:webHidden/>
          </w:rPr>
          <w:fldChar w:fldCharType="end"/>
        </w:r>
      </w:hyperlink>
    </w:p>
    <w:p w14:paraId="6FC02F0C" w14:textId="3EBC8E95" w:rsidR="006134E4" w:rsidRDefault="006134E4">
      <w:pPr>
        <w:pStyle w:val="TOC2"/>
        <w:tabs>
          <w:tab w:val="right" w:leader="dot" w:pos="10790"/>
        </w:tabs>
        <w:rPr>
          <w:rFonts w:asciiTheme="minorHAnsi" w:eastAsiaTheme="minorEastAsia" w:hAnsiTheme="minorHAnsi" w:cstheme="minorBidi"/>
          <w:smallCaps w:val="0"/>
          <w:noProof/>
          <w:sz w:val="22"/>
          <w:lang w:eastAsia="en-US"/>
        </w:rPr>
      </w:pPr>
      <w:hyperlink w:anchor="_Toc131110206" w:history="1">
        <w:r w:rsidRPr="004935A4">
          <w:rPr>
            <w:rStyle w:val="Hyperlink"/>
            <w:noProof/>
          </w:rPr>
          <w:t>Manual Notes</w:t>
        </w:r>
        <w:r>
          <w:rPr>
            <w:noProof/>
            <w:webHidden/>
          </w:rPr>
          <w:tab/>
        </w:r>
        <w:r>
          <w:rPr>
            <w:noProof/>
            <w:webHidden/>
          </w:rPr>
          <w:fldChar w:fldCharType="begin"/>
        </w:r>
        <w:r>
          <w:rPr>
            <w:noProof/>
            <w:webHidden/>
          </w:rPr>
          <w:instrText xml:space="preserve"> PAGEREF _Toc131110206 \h </w:instrText>
        </w:r>
        <w:r>
          <w:rPr>
            <w:noProof/>
            <w:webHidden/>
          </w:rPr>
        </w:r>
        <w:r>
          <w:rPr>
            <w:noProof/>
            <w:webHidden/>
          </w:rPr>
          <w:fldChar w:fldCharType="separate"/>
        </w:r>
        <w:r>
          <w:rPr>
            <w:noProof/>
            <w:webHidden/>
          </w:rPr>
          <w:t>4</w:t>
        </w:r>
        <w:r>
          <w:rPr>
            <w:noProof/>
            <w:webHidden/>
          </w:rPr>
          <w:fldChar w:fldCharType="end"/>
        </w:r>
      </w:hyperlink>
    </w:p>
    <w:p w14:paraId="3AD9DF90" w14:textId="30F4ADB2" w:rsidR="006134E4" w:rsidRDefault="006134E4">
      <w:pPr>
        <w:pStyle w:val="TOC2"/>
        <w:tabs>
          <w:tab w:val="right" w:leader="dot" w:pos="10790"/>
        </w:tabs>
        <w:rPr>
          <w:rFonts w:asciiTheme="minorHAnsi" w:eastAsiaTheme="minorEastAsia" w:hAnsiTheme="minorHAnsi" w:cstheme="minorBidi"/>
          <w:smallCaps w:val="0"/>
          <w:noProof/>
          <w:sz w:val="22"/>
          <w:lang w:eastAsia="en-US"/>
        </w:rPr>
      </w:pPr>
      <w:hyperlink w:anchor="_Toc131110207" w:history="1">
        <w:r w:rsidRPr="004935A4">
          <w:rPr>
            <w:rStyle w:val="Hyperlink"/>
            <w:noProof/>
          </w:rPr>
          <w:t>Where can I Find the Main Topics of this Manual?</w:t>
        </w:r>
        <w:r>
          <w:rPr>
            <w:noProof/>
            <w:webHidden/>
          </w:rPr>
          <w:tab/>
        </w:r>
        <w:r>
          <w:rPr>
            <w:noProof/>
            <w:webHidden/>
          </w:rPr>
          <w:fldChar w:fldCharType="begin"/>
        </w:r>
        <w:r>
          <w:rPr>
            <w:noProof/>
            <w:webHidden/>
          </w:rPr>
          <w:instrText xml:space="preserve"> PAGEREF _Toc131110207 \h </w:instrText>
        </w:r>
        <w:r>
          <w:rPr>
            <w:noProof/>
            <w:webHidden/>
          </w:rPr>
        </w:r>
        <w:r>
          <w:rPr>
            <w:noProof/>
            <w:webHidden/>
          </w:rPr>
          <w:fldChar w:fldCharType="separate"/>
        </w:r>
        <w:r>
          <w:rPr>
            <w:noProof/>
            <w:webHidden/>
          </w:rPr>
          <w:t>5</w:t>
        </w:r>
        <w:r>
          <w:rPr>
            <w:noProof/>
            <w:webHidden/>
          </w:rPr>
          <w:fldChar w:fldCharType="end"/>
        </w:r>
      </w:hyperlink>
    </w:p>
    <w:p w14:paraId="5362690F" w14:textId="0DF110A9" w:rsidR="006134E4" w:rsidRDefault="006134E4">
      <w:pPr>
        <w:pStyle w:val="TOC2"/>
        <w:tabs>
          <w:tab w:val="right" w:leader="dot" w:pos="10790"/>
        </w:tabs>
        <w:rPr>
          <w:rFonts w:asciiTheme="minorHAnsi" w:eastAsiaTheme="minorEastAsia" w:hAnsiTheme="minorHAnsi" w:cstheme="minorBidi"/>
          <w:smallCaps w:val="0"/>
          <w:noProof/>
          <w:sz w:val="22"/>
          <w:lang w:eastAsia="en-US"/>
        </w:rPr>
      </w:pPr>
      <w:hyperlink w:anchor="_Toc131110208" w:history="1">
        <w:r w:rsidRPr="004935A4">
          <w:rPr>
            <w:rStyle w:val="Hyperlink"/>
            <w:noProof/>
          </w:rPr>
          <w:t>Feedback Form</w:t>
        </w:r>
        <w:r>
          <w:rPr>
            <w:noProof/>
            <w:webHidden/>
          </w:rPr>
          <w:tab/>
        </w:r>
        <w:r>
          <w:rPr>
            <w:noProof/>
            <w:webHidden/>
          </w:rPr>
          <w:fldChar w:fldCharType="begin"/>
        </w:r>
        <w:r>
          <w:rPr>
            <w:noProof/>
            <w:webHidden/>
          </w:rPr>
          <w:instrText xml:space="preserve"> PAGEREF _Toc131110208 \h </w:instrText>
        </w:r>
        <w:r>
          <w:rPr>
            <w:noProof/>
            <w:webHidden/>
          </w:rPr>
        </w:r>
        <w:r>
          <w:rPr>
            <w:noProof/>
            <w:webHidden/>
          </w:rPr>
          <w:fldChar w:fldCharType="separate"/>
        </w:r>
        <w:r>
          <w:rPr>
            <w:noProof/>
            <w:webHidden/>
          </w:rPr>
          <w:t>5</w:t>
        </w:r>
        <w:r>
          <w:rPr>
            <w:noProof/>
            <w:webHidden/>
          </w:rPr>
          <w:fldChar w:fldCharType="end"/>
        </w:r>
      </w:hyperlink>
    </w:p>
    <w:p w14:paraId="016544D0" w14:textId="71CA6E4D" w:rsidR="006134E4" w:rsidRDefault="006134E4">
      <w:pPr>
        <w:pStyle w:val="TOC1"/>
        <w:tabs>
          <w:tab w:val="right" w:leader="dot" w:pos="10790"/>
        </w:tabs>
        <w:rPr>
          <w:rFonts w:asciiTheme="minorHAnsi" w:eastAsiaTheme="minorEastAsia" w:hAnsiTheme="minorHAnsi" w:cstheme="minorBidi"/>
          <w:b w:val="0"/>
          <w:bCs w:val="0"/>
          <w:caps w:val="0"/>
          <w:noProof/>
          <w:sz w:val="22"/>
          <w:szCs w:val="22"/>
          <w:u w:val="none"/>
          <w:lang w:val="en-US" w:eastAsia="en-US"/>
        </w:rPr>
      </w:pPr>
      <w:hyperlink w:anchor="_Toc131110209" w:history="1">
        <w:r w:rsidRPr="004935A4">
          <w:rPr>
            <w:rStyle w:val="Hyperlink"/>
            <w:noProof/>
            <w:lang w:val="en-US"/>
          </w:rPr>
          <w:t>Part 1 – Introduction to Git</w:t>
        </w:r>
        <w:r>
          <w:rPr>
            <w:noProof/>
            <w:webHidden/>
          </w:rPr>
          <w:tab/>
        </w:r>
        <w:r>
          <w:rPr>
            <w:noProof/>
            <w:webHidden/>
          </w:rPr>
          <w:fldChar w:fldCharType="begin"/>
        </w:r>
        <w:r>
          <w:rPr>
            <w:noProof/>
            <w:webHidden/>
          </w:rPr>
          <w:instrText xml:space="preserve"> PAGEREF _Toc131110209 \h </w:instrText>
        </w:r>
        <w:r>
          <w:rPr>
            <w:noProof/>
            <w:webHidden/>
          </w:rPr>
        </w:r>
        <w:r>
          <w:rPr>
            <w:noProof/>
            <w:webHidden/>
          </w:rPr>
          <w:fldChar w:fldCharType="separate"/>
        </w:r>
        <w:r>
          <w:rPr>
            <w:noProof/>
            <w:webHidden/>
          </w:rPr>
          <w:t>6</w:t>
        </w:r>
        <w:r>
          <w:rPr>
            <w:noProof/>
            <w:webHidden/>
          </w:rPr>
          <w:fldChar w:fldCharType="end"/>
        </w:r>
      </w:hyperlink>
    </w:p>
    <w:p w14:paraId="250D834E" w14:textId="2E460CB5" w:rsidR="006134E4" w:rsidRDefault="006134E4">
      <w:pPr>
        <w:pStyle w:val="TOC2"/>
        <w:tabs>
          <w:tab w:val="right" w:leader="dot" w:pos="10790"/>
        </w:tabs>
        <w:rPr>
          <w:rFonts w:asciiTheme="minorHAnsi" w:eastAsiaTheme="minorEastAsia" w:hAnsiTheme="minorHAnsi" w:cstheme="minorBidi"/>
          <w:smallCaps w:val="0"/>
          <w:noProof/>
          <w:sz w:val="22"/>
          <w:lang w:eastAsia="en-US"/>
        </w:rPr>
      </w:pPr>
      <w:hyperlink w:anchor="_Toc131110210" w:history="1">
        <w:r w:rsidRPr="004935A4">
          <w:rPr>
            <w:rStyle w:val="Hyperlink"/>
            <w:noProof/>
          </w:rPr>
          <w:t>Lesson 1 – The Git Concept</w:t>
        </w:r>
        <w:r>
          <w:rPr>
            <w:noProof/>
            <w:webHidden/>
          </w:rPr>
          <w:tab/>
        </w:r>
        <w:r>
          <w:rPr>
            <w:noProof/>
            <w:webHidden/>
          </w:rPr>
          <w:fldChar w:fldCharType="begin"/>
        </w:r>
        <w:r>
          <w:rPr>
            <w:noProof/>
            <w:webHidden/>
          </w:rPr>
          <w:instrText xml:space="preserve"> PAGEREF _Toc131110210 \h </w:instrText>
        </w:r>
        <w:r>
          <w:rPr>
            <w:noProof/>
            <w:webHidden/>
          </w:rPr>
        </w:r>
        <w:r>
          <w:rPr>
            <w:noProof/>
            <w:webHidden/>
          </w:rPr>
          <w:fldChar w:fldCharType="separate"/>
        </w:r>
        <w:r>
          <w:rPr>
            <w:noProof/>
            <w:webHidden/>
          </w:rPr>
          <w:t>6</w:t>
        </w:r>
        <w:r>
          <w:rPr>
            <w:noProof/>
            <w:webHidden/>
          </w:rPr>
          <w:fldChar w:fldCharType="end"/>
        </w:r>
      </w:hyperlink>
    </w:p>
    <w:p w14:paraId="12731378" w14:textId="3FD15FB4" w:rsidR="006134E4" w:rsidRDefault="006134E4">
      <w:pPr>
        <w:pStyle w:val="TOC2"/>
        <w:tabs>
          <w:tab w:val="right" w:leader="dot" w:pos="10790"/>
        </w:tabs>
        <w:rPr>
          <w:rFonts w:asciiTheme="minorHAnsi" w:eastAsiaTheme="minorEastAsia" w:hAnsiTheme="minorHAnsi" w:cstheme="minorBidi"/>
          <w:smallCaps w:val="0"/>
          <w:noProof/>
          <w:sz w:val="22"/>
          <w:lang w:eastAsia="en-US"/>
        </w:rPr>
      </w:pPr>
      <w:hyperlink w:anchor="_Toc131110211" w:history="1">
        <w:r w:rsidRPr="004935A4">
          <w:rPr>
            <w:rStyle w:val="Hyperlink"/>
            <w:noProof/>
          </w:rPr>
          <w:t>Lesson 2 – Installation, Setup and Git Service</w:t>
        </w:r>
        <w:r>
          <w:rPr>
            <w:noProof/>
            <w:webHidden/>
          </w:rPr>
          <w:tab/>
        </w:r>
        <w:r>
          <w:rPr>
            <w:noProof/>
            <w:webHidden/>
          </w:rPr>
          <w:fldChar w:fldCharType="begin"/>
        </w:r>
        <w:r>
          <w:rPr>
            <w:noProof/>
            <w:webHidden/>
          </w:rPr>
          <w:instrText xml:space="preserve"> PAGEREF _Toc131110211 \h </w:instrText>
        </w:r>
        <w:r>
          <w:rPr>
            <w:noProof/>
            <w:webHidden/>
          </w:rPr>
        </w:r>
        <w:r>
          <w:rPr>
            <w:noProof/>
            <w:webHidden/>
          </w:rPr>
          <w:fldChar w:fldCharType="separate"/>
        </w:r>
        <w:r>
          <w:rPr>
            <w:noProof/>
            <w:webHidden/>
          </w:rPr>
          <w:t>9</w:t>
        </w:r>
        <w:r>
          <w:rPr>
            <w:noProof/>
            <w:webHidden/>
          </w:rPr>
          <w:fldChar w:fldCharType="end"/>
        </w:r>
      </w:hyperlink>
    </w:p>
    <w:p w14:paraId="63BE9030" w14:textId="37F4D3A8" w:rsidR="006134E4" w:rsidRDefault="006134E4">
      <w:pPr>
        <w:pStyle w:val="TOC2"/>
        <w:tabs>
          <w:tab w:val="right" w:leader="dot" w:pos="10790"/>
        </w:tabs>
        <w:rPr>
          <w:rFonts w:asciiTheme="minorHAnsi" w:eastAsiaTheme="minorEastAsia" w:hAnsiTheme="minorHAnsi" w:cstheme="minorBidi"/>
          <w:smallCaps w:val="0"/>
          <w:noProof/>
          <w:sz w:val="22"/>
          <w:lang w:eastAsia="en-US"/>
        </w:rPr>
      </w:pPr>
      <w:hyperlink w:anchor="_Toc131110212" w:history="1">
        <w:r w:rsidRPr="004935A4">
          <w:rPr>
            <w:rStyle w:val="Hyperlink"/>
            <w:noProof/>
          </w:rPr>
          <w:t>Lesson 3 – Setup Environment and the Git Workflow</w:t>
        </w:r>
        <w:r>
          <w:rPr>
            <w:noProof/>
            <w:webHidden/>
          </w:rPr>
          <w:tab/>
        </w:r>
        <w:r>
          <w:rPr>
            <w:noProof/>
            <w:webHidden/>
          </w:rPr>
          <w:fldChar w:fldCharType="begin"/>
        </w:r>
        <w:r>
          <w:rPr>
            <w:noProof/>
            <w:webHidden/>
          </w:rPr>
          <w:instrText xml:space="preserve"> PAGEREF _Toc131110212 \h </w:instrText>
        </w:r>
        <w:r>
          <w:rPr>
            <w:noProof/>
            <w:webHidden/>
          </w:rPr>
        </w:r>
        <w:r>
          <w:rPr>
            <w:noProof/>
            <w:webHidden/>
          </w:rPr>
          <w:fldChar w:fldCharType="separate"/>
        </w:r>
        <w:r>
          <w:rPr>
            <w:noProof/>
            <w:webHidden/>
          </w:rPr>
          <w:t>22</w:t>
        </w:r>
        <w:r>
          <w:rPr>
            <w:noProof/>
            <w:webHidden/>
          </w:rPr>
          <w:fldChar w:fldCharType="end"/>
        </w:r>
      </w:hyperlink>
    </w:p>
    <w:p w14:paraId="20AE5C5D" w14:textId="7AC3B3F6" w:rsidR="006134E4" w:rsidRDefault="006134E4">
      <w:pPr>
        <w:pStyle w:val="TOC2"/>
        <w:tabs>
          <w:tab w:val="right" w:leader="dot" w:pos="10790"/>
        </w:tabs>
        <w:rPr>
          <w:rFonts w:asciiTheme="minorHAnsi" w:eastAsiaTheme="minorEastAsia" w:hAnsiTheme="minorHAnsi" w:cstheme="minorBidi"/>
          <w:smallCaps w:val="0"/>
          <w:noProof/>
          <w:sz w:val="22"/>
          <w:lang w:eastAsia="en-US"/>
        </w:rPr>
      </w:pPr>
      <w:hyperlink w:anchor="_Toc131110213" w:history="1">
        <w:r w:rsidRPr="004935A4">
          <w:rPr>
            <w:rStyle w:val="Hyperlink"/>
            <w:noProof/>
          </w:rPr>
          <w:t>FEEDBACK FORM</w:t>
        </w:r>
        <w:r>
          <w:rPr>
            <w:noProof/>
            <w:webHidden/>
          </w:rPr>
          <w:tab/>
        </w:r>
        <w:r>
          <w:rPr>
            <w:noProof/>
            <w:webHidden/>
          </w:rPr>
          <w:fldChar w:fldCharType="begin"/>
        </w:r>
        <w:r>
          <w:rPr>
            <w:noProof/>
            <w:webHidden/>
          </w:rPr>
          <w:instrText xml:space="preserve"> PAGEREF _Toc131110213 \h </w:instrText>
        </w:r>
        <w:r>
          <w:rPr>
            <w:noProof/>
            <w:webHidden/>
          </w:rPr>
        </w:r>
        <w:r>
          <w:rPr>
            <w:noProof/>
            <w:webHidden/>
          </w:rPr>
          <w:fldChar w:fldCharType="separate"/>
        </w:r>
        <w:r>
          <w:rPr>
            <w:noProof/>
            <w:webHidden/>
          </w:rPr>
          <w:t>40</w:t>
        </w:r>
        <w:r>
          <w:rPr>
            <w:noProof/>
            <w:webHidden/>
          </w:rPr>
          <w:fldChar w:fldCharType="end"/>
        </w:r>
      </w:hyperlink>
    </w:p>
    <w:p w14:paraId="55245ACE" w14:textId="5C1A328D" w:rsidR="0045157F" w:rsidRPr="00CF1DB0" w:rsidRDefault="0046390F">
      <w:pPr>
        <w:pStyle w:val="ContentsHeading"/>
        <w:rPr>
          <w:lang w:val="en-US"/>
        </w:rPr>
      </w:pPr>
      <w:r w:rsidRPr="00CF1DB0">
        <w:rPr>
          <w:lang w:val="en-US"/>
        </w:rPr>
        <w:fldChar w:fldCharType="end"/>
      </w:r>
    </w:p>
    <w:p w14:paraId="6EBC777C" w14:textId="77777777" w:rsidR="0045157F" w:rsidRPr="00CF1DB0" w:rsidRDefault="0045157F">
      <w:pPr>
        <w:pStyle w:val="ContentsHeading"/>
        <w:rPr>
          <w:lang w:val="en-US"/>
        </w:rPr>
      </w:pPr>
    </w:p>
    <w:p w14:paraId="4F40CA67" w14:textId="77777777" w:rsidR="0045157F" w:rsidRPr="00CF1DB0" w:rsidRDefault="0045157F">
      <w:pPr>
        <w:pStyle w:val="ContentsHeading"/>
        <w:rPr>
          <w:lang w:val="en-US"/>
        </w:rPr>
        <w:sectPr w:rsidR="0045157F" w:rsidRPr="00CF1DB0" w:rsidSect="00C65C9B">
          <w:footnotePr>
            <w:pos w:val="beneathText"/>
          </w:footnotePr>
          <w:type w:val="continuous"/>
          <w:pgSz w:w="12240" w:h="15840"/>
          <w:pgMar w:top="450" w:right="720" w:bottom="720" w:left="720" w:header="720" w:footer="720" w:gutter="0"/>
          <w:cols w:space="720"/>
          <w:docGrid w:linePitch="360"/>
        </w:sectPr>
      </w:pPr>
    </w:p>
    <w:p w14:paraId="03A1C317" w14:textId="749E27CD" w:rsidR="005E3C47" w:rsidRPr="00CF1DB0" w:rsidRDefault="005E3C47">
      <w:pPr>
        <w:pStyle w:val="Heading1"/>
        <w:tabs>
          <w:tab w:val="left" w:pos="0"/>
        </w:tabs>
        <w:rPr>
          <w:lang w:val="en-US"/>
        </w:rPr>
      </w:pPr>
      <w:bookmarkStart w:id="0" w:name="_Toc335816296"/>
      <w:bookmarkStart w:id="1" w:name="_Toc131110204"/>
      <w:r w:rsidRPr="00CF1DB0">
        <w:rPr>
          <w:lang w:val="en-US"/>
        </w:rPr>
        <w:lastRenderedPageBreak/>
        <w:t>About this Study Guid</w:t>
      </w:r>
      <w:bookmarkEnd w:id="0"/>
      <w:r w:rsidR="00E71630">
        <w:rPr>
          <w:lang w:val="en-US"/>
        </w:rPr>
        <w:t>e</w:t>
      </w:r>
      <w:bookmarkEnd w:id="1"/>
    </w:p>
    <w:p w14:paraId="6FC5EB85" w14:textId="77777777" w:rsidR="005E3C47" w:rsidRPr="00CF1DB0" w:rsidRDefault="005E3C47">
      <w:pPr>
        <w:rPr>
          <w:rFonts w:cs="Tahoma"/>
          <w:sz w:val="20"/>
          <w:lang w:val="en-US"/>
        </w:rPr>
      </w:pPr>
    </w:p>
    <w:p w14:paraId="769E6C66" w14:textId="540288B4" w:rsidR="00860223" w:rsidRDefault="00860223">
      <w:pPr>
        <w:ind w:left="720"/>
        <w:rPr>
          <w:rFonts w:cs="Tahoma"/>
          <w:sz w:val="20"/>
          <w:lang w:val="en-US"/>
        </w:rPr>
      </w:pPr>
      <w:r>
        <w:rPr>
          <w:rFonts w:cs="Tahoma"/>
          <w:sz w:val="20"/>
          <w:lang w:val="en-US"/>
        </w:rPr>
        <w:t xml:space="preserve">The goal of this Study Guide is to provide a </w:t>
      </w:r>
      <w:r w:rsidR="00552003" w:rsidRPr="00CF1DB0">
        <w:rPr>
          <w:rFonts w:cs="Tahoma"/>
          <w:sz w:val="20"/>
          <w:lang w:val="en-US"/>
        </w:rPr>
        <w:t xml:space="preserve">Magic </w:t>
      </w:r>
      <w:r>
        <w:rPr>
          <w:rFonts w:cs="Tahoma"/>
          <w:sz w:val="20"/>
          <w:lang w:val="en-US"/>
        </w:rPr>
        <w:t xml:space="preserve">developer </w:t>
      </w:r>
      <w:r w:rsidR="005E3C47" w:rsidRPr="00CF1DB0">
        <w:rPr>
          <w:rFonts w:cs="Tahoma"/>
          <w:sz w:val="20"/>
          <w:lang w:val="en-US"/>
        </w:rPr>
        <w:t>(</w:t>
      </w:r>
      <w:r w:rsidR="00B5202B" w:rsidRPr="00CF1DB0">
        <w:rPr>
          <w:rFonts w:cs="Tahoma"/>
          <w:sz w:val="20"/>
          <w:lang w:val="en-US"/>
        </w:rPr>
        <w:t>that is</w:t>
      </w:r>
      <w:r w:rsidR="005E3C47" w:rsidRPr="00CF1DB0">
        <w:rPr>
          <w:rFonts w:cs="Tahoma"/>
          <w:sz w:val="20"/>
          <w:lang w:val="en-US"/>
        </w:rPr>
        <w:t xml:space="preserve"> you!) with </w:t>
      </w:r>
      <w:r>
        <w:rPr>
          <w:rFonts w:cs="Tahoma"/>
          <w:sz w:val="20"/>
          <w:lang w:val="en-US"/>
        </w:rPr>
        <w:t xml:space="preserve">the basic knowledge and </w:t>
      </w:r>
      <w:r w:rsidR="0094545D">
        <w:rPr>
          <w:rFonts w:cs="Tahoma"/>
          <w:sz w:val="20"/>
          <w:lang w:val="en-US"/>
        </w:rPr>
        <w:t>guidelines</w:t>
      </w:r>
      <w:r>
        <w:rPr>
          <w:rFonts w:cs="Tahoma"/>
          <w:sz w:val="20"/>
          <w:lang w:val="en-US"/>
        </w:rPr>
        <w:t xml:space="preserve"> to start working with Git as </w:t>
      </w:r>
      <w:r w:rsidR="003B07B6">
        <w:rPr>
          <w:rFonts w:cs="Tahoma"/>
          <w:sz w:val="20"/>
          <w:lang w:val="en-US"/>
        </w:rPr>
        <w:t>the</w:t>
      </w:r>
      <w:r>
        <w:rPr>
          <w:rFonts w:cs="Tahoma"/>
          <w:sz w:val="20"/>
          <w:lang w:val="en-US"/>
        </w:rPr>
        <w:t xml:space="preserve"> </w:t>
      </w:r>
      <w:r w:rsidR="00754DED">
        <w:rPr>
          <w:rFonts w:cs="Tahoma"/>
          <w:sz w:val="20"/>
          <w:lang w:val="en-US"/>
        </w:rPr>
        <w:t xml:space="preserve">version control system </w:t>
      </w:r>
      <w:r>
        <w:rPr>
          <w:rFonts w:cs="Tahoma"/>
          <w:sz w:val="20"/>
          <w:lang w:val="en-US"/>
        </w:rPr>
        <w:t xml:space="preserve">for </w:t>
      </w:r>
      <w:r w:rsidR="006D0BC3">
        <w:rPr>
          <w:rFonts w:cs="Tahoma"/>
          <w:sz w:val="20"/>
          <w:lang w:val="en-US"/>
        </w:rPr>
        <w:t xml:space="preserve">Magic </w:t>
      </w:r>
      <w:r>
        <w:rPr>
          <w:rFonts w:cs="Tahoma"/>
          <w:sz w:val="20"/>
          <w:lang w:val="en-US"/>
        </w:rPr>
        <w:t>Projects</w:t>
      </w:r>
      <w:r w:rsidR="00C7268C">
        <w:rPr>
          <w:rFonts w:cs="Tahoma"/>
          <w:sz w:val="20"/>
          <w:lang w:val="en-US"/>
        </w:rPr>
        <w:t xml:space="preserve"> either as a solo programmer or in a </w:t>
      </w:r>
      <w:r w:rsidR="00CC5C62">
        <w:rPr>
          <w:rFonts w:cs="Tahoma"/>
          <w:sz w:val="20"/>
          <w:lang w:val="en-US"/>
        </w:rPr>
        <w:t>corporate</w:t>
      </w:r>
      <w:r w:rsidR="00E96DB0">
        <w:rPr>
          <w:rFonts w:cs="Tahoma"/>
          <w:sz w:val="20"/>
          <w:lang w:val="en-US"/>
        </w:rPr>
        <w:t xml:space="preserve"> setting.</w:t>
      </w:r>
    </w:p>
    <w:p w14:paraId="5243D2E1" w14:textId="7989C279" w:rsidR="00860223" w:rsidRDefault="00860223">
      <w:pPr>
        <w:ind w:left="720"/>
        <w:rPr>
          <w:rFonts w:cs="Tahoma"/>
          <w:sz w:val="20"/>
          <w:lang w:val="en-US"/>
        </w:rPr>
      </w:pPr>
    </w:p>
    <w:p w14:paraId="7E4C5DFD" w14:textId="018B0067" w:rsidR="00E96DB0" w:rsidRDefault="00881825">
      <w:pPr>
        <w:ind w:left="720"/>
        <w:rPr>
          <w:rFonts w:cs="Tahoma"/>
          <w:sz w:val="20"/>
          <w:lang w:val="en-US"/>
        </w:rPr>
      </w:pPr>
      <w:r>
        <w:rPr>
          <w:rFonts w:cs="Tahoma"/>
          <w:sz w:val="20"/>
          <w:lang w:val="en-US"/>
        </w:rPr>
        <w:t>W</w:t>
      </w:r>
      <w:r>
        <w:rPr>
          <w:rFonts w:cs="Tahoma"/>
          <w:sz w:val="20"/>
          <w:lang w:val="en-US"/>
        </w:rPr>
        <w:t>e will assume that you have no idea that is Git or how to use it</w:t>
      </w:r>
      <w:r>
        <w:rPr>
          <w:rFonts w:cs="Tahoma"/>
          <w:sz w:val="20"/>
          <w:lang w:val="en-US"/>
        </w:rPr>
        <w:t>, and as such</w:t>
      </w:r>
      <w:r w:rsidR="006134E4">
        <w:rPr>
          <w:rFonts w:cs="Tahoma"/>
          <w:sz w:val="20"/>
          <w:lang w:val="en-US"/>
        </w:rPr>
        <w:t>,</w:t>
      </w:r>
      <w:r>
        <w:rPr>
          <w:rFonts w:cs="Tahoma"/>
          <w:sz w:val="20"/>
          <w:lang w:val="en-US"/>
        </w:rPr>
        <w:t xml:space="preserve"> we will cover “</w:t>
      </w:r>
      <w:r w:rsidR="002240F1">
        <w:rPr>
          <w:rFonts w:cs="Tahoma"/>
          <w:sz w:val="20"/>
          <w:lang w:val="en-US"/>
        </w:rPr>
        <w:t>L</w:t>
      </w:r>
      <w:r w:rsidR="00E96DB0">
        <w:rPr>
          <w:rFonts w:cs="Tahoma"/>
          <w:sz w:val="20"/>
          <w:lang w:val="en-US"/>
        </w:rPr>
        <w:t xml:space="preserve">evel </w:t>
      </w:r>
      <w:r w:rsidR="002240F1">
        <w:rPr>
          <w:rFonts w:cs="Tahoma"/>
          <w:sz w:val="20"/>
          <w:lang w:val="en-US"/>
        </w:rPr>
        <w:t>0</w:t>
      </w:r>
      <w:r w:rsidR="003B07B6">
        <w:rPr>
          <w:rFonts w:cs="Tahoma"/>
          <w:sz w:val="20"/>
          <w:lang w:val="en-US"/>
        </w:rPr>
        <w:t>”</w:t>
      </w:r>
      <w:r>
        <w:rPr>
          <w:rFonts w:cs="Tahoma"/>
          <w:sz w:val="20"/>
          <w:lang w:val="en-US"/>
        </w:rPr>
        <w:t xml:space="preserve"> topics like</w:t>
      </w:r>
      <w:r w:rsidR="00E96DB0">
        <w:rPr>
          <w:rFonts w:cs="Tahoma"/>
          <w:sz w:val="20"/>
          <w:lang w:val="en-US"/>
        </w:rPr>
        <w:t>:</w:t>
      </w:r>
    </w:p>
    <w:p w14:paraId="211F9728" w14:textId="77777777" w:rsidR="00E96DB0" w:rsidRDefault="00E96DB0">
      <w:pPr>
        <w:pStyle w:val="ListParagraph"/>
        <w:numPr>
          <w:ilvl w:val="0"/>
          <w:numId w:val="10"/>
        </w:numPr>
        <w:rPr>
          <w:rFonts w:cs="Tahoma"/>
          <w:sz w:val="20"/>
          <w:lang w:val="en-US"/>
        </w:rPr>
      </w:pPr>
      <w:r>
        <w:rPr>
          <w:rFonts w:cs="Tahoma"/>
          <w:sz w:val="20"/>
          <w:lang w:val="en-US"/>
        </w:rPr>
        <w:t>T</w:t>
      </w:r>
      <w:r w:rsidR="00860223" w:rsidRPr="00E96DB0">
        <w:rPr>
          <w:rFonts w:cs="Tahoma"/>
          <w:sz w:val="20"/>
          <w:lang w:val="en-US"/>
        </w:rPr>
        <w:t xml:space="preserve">he installation and configuration of required software, </w:t>
      </w:r>
    </w:p>
    <w:p w14:paraId="4E66CB62" w14:textId="27395F3F" w:rsidR="00E96DB0" w:rsidRDefault="00E96DB0">
      <w:pPr>
        <w:pStyle w:val="ListParagraph"/>
        <w:numPr>
          <w:ilvl w:val="0"/>
          <w:numId w:val="10"/>
        </w:numPr>
        <w:rPr>
          <w:rFonts w:cs="Tahoma"/>
          <w:sz w:val="20"/>
          <w:lang w:val="en-US"/>
        </w:rPr>
      </w:pPr>
      <w:r>
        <w:rPr>
          <w:rFonts w:cs="Tahoma"/>
          <w:sz w:val="20"/>
          <w:lang w:val="en-US"/>
        </w:rPr>
        <w:t>The c</w:t>
      </w:r>
      <w:r w:rsidR="00860223" w:rsidRPr="00E96DB0">
        <w:rPr>
          <w:rFonts w:cs="Tahoma"/>
          <w:sz w:val="20"/>
          <w:lang w:val="en-US"/>
        </w:rPr>
        <w:t xml:space="preserve">reation of </w:t>
      </w:r>
      <w:r w:rsidR="009262B0">
        <w:rPr>
          <w:rFonts w:cs="Tahoma"/>
          <w:sz w:val="20"/>
          <w:lang w:val="en-US"/>
        </w:rPr>
        <w:t xml:space="preserve">an </w:t>
      </w:r>
      <w:r w:rsidR="00860223" w:rsidRPr="00E96DB0">
        <w:rPr>
          <w:rFonts w:cs="Tahoma"/>
          <w:sz w:val="20"/>
          <w:lang w:val="en-US"/>
        </w:rPr>
        <w:t xml:space="preserve">account </w:t>
      </w:r>
      <w:r w:rsidR="009262B0">
        <w:rPr>
          <w:rFonts w:cs="Tahoma"/>
          <w:sz w:val="20"/>
          <w:lang w:val="en-US"/>
        </w:rPr>
        <w:t>on the</w:t>
      </w:r>
      <w:r>
        <w:rPr>
          <w:rFonts w:cs="Tahoma"/>
          <w:sz w:val="20"/>
          <w:lang w:val="en-US"/>
        </w:rPr>
        <w:t xml:space="preserve"> </w:t>
      </w:r>
      <w:r w:rsidR="009262B0">
        <w:rPr>
          <w:rFonts w:cs="Tahoma"/>
          <w:sz w:val="20"/>
          <w:lang w:val="en-US"/>
        </w:rPr>
        <w:t xml:space="preserve">Git </w:t>
      </w:r>
      <w:r>
        <w:rPr>
          <w:rFonts w:cs="Tahoma"/>
          <w:sz w:val="20"/>
          <w:lang w:val="en-US"/>
        </w:rPr>
        <w:t>service</w:t>
      </w:r>
      <w:r w:rsidR="00860223" w:rsidRPr="00E96DB0">
        <w:rPr>
          <w:rFonts w:cs="Tahoma"/>
          <w:sz w:val="20"/>
          <w:lang w:val="en-US"/>
        </w:rPr>
        <w:t xml:space="preserve"> that will host our code, </w:t>
      </w:r>
    </w:p>
    <w:p w14:paraId="5F07B260" w14:textId="5DADD384" w:rsidR="009262B0" w:rsidRDefault="009262B0">
      <w:pPr>
        <w:pStyle w:val="ListParagraph"/>
        <w:numPr>
          <w:ilvl w:val="0"/>
          <w:numId w:val="10"/>
        </w:numPr>
        <w:rPr>
          <w:rFonts w:cs="Tahoma"/>
          <w:sz w:val="20"/>
          <w:lang w:val="en-US"/>
        </w:rPr>
      </w:pPr>
      <w:r>
        <w:rPr>
          <w:rFonts w:cs="Tahoma"/>
          <w:sz w:val="20"/>
          <w:lang w:val="en-US"/>
        </w:rPr>
        <w:t>The Git Workflow and the commands to move files within it,</w:t>
      </w:r>
    </w:p>
    <w:p w14:paraId="14FBDD7B" w14:textId="43B39B33" w:rsidR="00E96DB0" w:rsidRDefault="00E96DB0">
      <w:pPr>
        <w:pStyle w:val="ListParagraph"/>
        <w:numPr>
          <w:ilvl w:val="0"/>
          <w:numId w:val="10"/>
        </w:numPr>
        <w:rPr>
          <w:rFonts w:cs="Tahoma"/>
          <w:sz w:val="20"/>
          <w:lang w:val="en-US"/>
        </w:rPr>
      </w:pPr>
      <w:r>
        <w:rPr>
          <w:rFonts w:cs="Tahoma"/>
          <w:sz w:val="20"/>
          <w:lang w:val="en-US"/>
        </w:rPr>
        <w:t>T</w:t>
      </w:r>
      <w:r w:rsidR="00860223" w:rsidRPr="00E96DB0">
        <w:rPr>
          <w:rFonts w:cs="Tahoma"/>
          <w:sz w:val="20"/>
          <w:lang w:val="en-US"/>
        </w:rPr>
        <w:t xml:space="preserve">he procedure </w:t>
      </w:r>
      <w:r>
        <w:rPr>
          <w:rFonts w:cs="Tahoma"/>
          <w:sz w:val="20"/>
          <w:lang w:val="en-US"/>
        </w:rPr>
        <w:t xml:space="preserve">to connect </w:t>
      </w:r>
      <w:r w:rsidR="009262B0">
        <w:rPr>
          <w:rFonts w:cs="Tahoma"/>
          <w:sz w:val="20"/>
          <w:lang w:val="en-US"/>
        </w:rPr>
        <w:t>a Folder in your computer with a Git service,</w:t>
      </w:r>
    </w:p>
    <w:p w14:paraId="5C55D814" w14:textId="1595C887" w:rsidR="009262B0" w:rsidRDefault="009262B0">
      <w:pPr>
        <w:pStyle w:val="ListParagraph"/>
        <w:numPr>
          <w:ilvl w:val="0"/>
          <w:numId w:val="10"/>
        </w:numPr>
        <w:rPr>
          <w:rFonts w:cs="Tahoma"/>
          <w:sz w:val="20"/>
          <w:lang w:val="en-US"/>
        </w:rPr>
      </w:pPr>
      <w:r>
        <w:rPr>
          <w:rFonts w:cs="Tahoma"/>
          <w:sz w:val="20"/>
          <w:lang w:val="en-US"/>
        </w:rPr>
        <w:t>The procedure to connect a Project in your computer with a Git service,</w:t>
      </w:r>
    </w:p>
    <w:p w14:paraId="32A9F2BE" w14:textId="2E3AA668" w:rsidR="00860223" w:rsidRDefault="00E96DB0">
      <w:pPr>
        <w:pStyle w:val="ListParagraph"/>
        <w:numPr>
          <w:ilvl w:val="0"/>
          <w:numId w:val="10"/>
        </w:numPr>
        <w:rPr>
          <w:rFonts w:cs="Tahoma"/>
          <w:sz w:val="20"/>
          <w:lang w:val="en-US"/>
        </w:rPr>
      </w:pPr>
      <w:r>
        <w:rPr>
          <w:rFonts w:cs="Tahoma"/>
          <w:sz w:val="20"/>
          <w:lang w:val="en-US"/>
        </w:rPr>
        <w:t xml:space="preserve">The basic </w:t>
      </w:r>
      <w:r w:rsidR="00860223" w:rsidRPr="00E96DB0">
        <w:rPr>
          <w:rFonts w:cs="Tahoma"/>
          <w:sz w:val="20"/>
          <w:lang w:val="en-US"/>
        </w:rPr>
        <w:t xml:space="preserve">day-to-day operations </w:t>
      </w:r>
      <w:r w:rsidRPr="00E96DB0">
        <w:rPr>
          <w:rFonts w:cs="Tahoma"/>
          <w:sz w:val="20"/>
          <w:lang w:val="en-US"/>
        </w:rPr>
        <w:t>to</w:t>
      </w:r>
      <w:r w:rsidR="00860223" w:rsidRPr="00E96DB0">
        <w:rPr>
          <w:rFonts w:cs="Tahoma"/>
          <w:sz w:val="20"/>
          <w:lang w:val="en-US"/>
        </w:rPr>
        <w:t xml:space="preserve"> </w:t>
      </w:r>
      <w:r>
        <w:rPr>
          <w:rFonts w:cs="Tahoma"/>
          <w:sz w:val="20"/>
          <w:lang w:val="en-US"/>
        </w:rPr>
        <w:t>update your local</w:t>
      </w:r>
      <w:r w:rsidR="00860223" w:rsidRPr="00E96DB0">
        <w:rPr>
          <w:rFonts w:cs="Tahoma"/>
          <w:sz w:val="20"/>
          <w:lang w:val="en-US"/>
        </w:rPr>
        <w:t xml:space="preserve"> with code, validate it</w:t>
      </w:r>
      <w:r>
        <w:rPr>
          <w:rFonts w:cs="Tahoma"/>
          <w:sz w:val="20"/>
          <w:lang w:val="en-US"/>
        </w:rPr>
        <w:t xml:space="preserve">, modify </w:t>
      </w:r>
      <w:r w:rsidR="003B07B6">
        <w:rPr>
          <w:rFonts w:cs="Tahoma"/>
          <w:sz w:val="20"/>
          <w:lang w:val="en-US"/>
        </w:rPr>
        <w:t>it,</w:t>
      </w:r>
      <w:r>
        <w:rPr>
          <w:rFonts w:cs="Tahoma"/>
          <w:sz w:val="20"/>
          <w:lang w:val="en-US"/>
        </w:rPr>
        <w:t xml:space="preserve"> </w:t>
      </w:r>
      <w:r w:rsidR="00860223" w:rsidRPr="00E96DB0">
        <w:rPr>
          <w:rFonts w:cs="Tahoma"/>
          <w:sz w:val="20"/>
          <w:lang w:val="en-US"/>
        </w:rPr>
        <w:t>and update the remote repositories to make it available to other programmers</w:t>
      </w:r>
      <w:r>
        <w:rPr>
          <w:rFonts w:cs="Tahoma"/>
          <w:sz w:val="20"/>
          <w:lang w:val="en-US"/>
        </w:rPr>
        <w:t>,</w:t>
      </w:r>
    </w:p>
    <w:p w14:paraId="1B0EA293" w14:textId="2C5406EC" w:rsidR="009262B0" w:rsidRDefault="009262B0">
      <w:pPr>
        <w:pStyle w:val="ListParagraph"/>
        <w:numPr>
          <w:ilvl w:val="0"/>
          <w:numId w:val="10"/>
        </w:numPr>
        <w:rPr>
          <w:rFonts w:cs="Tahoma"/>
          <w:sz w:val="20"/>
          <w:lang w:val="en-US"/>
        </w:rPr>
      </w:pPr>
      <w:r>
        <w:rPr>
          <w:rFonts w:cs="Tahoma"/>
          <w:sz w:val="20"/>
          <w:lang w:val="en-US"/>
        </w:rPr>
        <w:t>Best practices to manage code changes,</w:t>
      </w:r>
    </w:p>
    <w:p w14:paraId="2891A2D7" w14:textId="0E08CC89" w:rsidR="003B07B6" w:rsidRPr="003B07B6" w:rsidRDefault="00E96DB0">
      <w:pPr>
        <w:pStyle w:val="ListParagraph"/>
        <w:numPr>
          <w:ilvl w:val="0"/>
          <w:numId w:val="10"/>
        </w:numPr>
        <w:rPr>
          <w:rFonts w:cs="Tahoma"/>
          <w:sz w:val="20"/>
          <w:lang w:val="en-US"/>
        </w:rPr>
      </w:pPr>
      <w:r>
        <w:rPr>
          <w:rFonts w:cs="Tahoma"/>
          <w:sz w:val="20"/>
          <w:lang w:val="en-US"/>
        </w:rPr>
        <w:t>As well a</w:t>
      </w:r>
      <w:r w:rsidR="003B07B6">
        <w:rPr>
          <w:rFonts w:cs="Tahoma"/>
          <w:sz w:val="20"/>
          <w:lang w:val="en-US"/>
        </w:rPr>
        <w:t>s</w:t>
      </w:r>
      <w:r>
        <w:rPr>
          <w:rFonts w:cs="Tahoma"/>
          <w:sz w:val="20"/>
          <w:lang w:val="en-US"/>
        </w:rPr>
        <w:t xml:space="preserve"> advance features like Branching, Forking, </w:t>
      </w:r>
      <w:r w:rsidR="003B07B6">
        <w:rPr>
          <w:rFonts w:cs="Tahoma"/>
          <w:sz w:val="20"/>
          <w:lang w:val="en-US"/>
        </w:rPr>
        <w:t>Cloning, and resolving code conflicts between programmers.</w:t>
      </w:r>
    </w:p>
    <w:p w14:paraId="0E52C472" w14:textId="2D4F4C62" w:rsidR="005E3C47" w:rsidRDefault="005E3C47">
      <w:pPr>
        <w:ind w:left="720"/>
        <w:rPr>
          <w:rFonts w:cs="Tahoma"/>
          <w:sz w:val="20"/>
          <w:lang w:val="en-US"/>
        </w:rPr>
      </w:pPr>
    </w:p>
    <w:p w14:paraId="58F37E57" w14:textId="77777777" w:rsidR="006D0BC3" w:rsidRDefault="006D0BC3" w:rsidP="006D0BC3">
      <w:pPr>
        <w:ind w:left="720"/>
        <w:rPr>
          <w:rFonts w:cs="Tahoma"/>
          <w:sz w:val="20"/>
          <w:lang w:val="en-US"/>
        </w:rPr>
      </w:pPr>
      <w:r>
        <w:rPr>
          <w:rFonts w:cs="Tahoma"/>
          <w:sz w:val="20"/>
          <w:lang w:val="en-US"/>
        </w:rPr>
        <w:t>This is something that MSE has proven to be uncappable and\or unwilling to do.</w:t>
      </w:r>
    </w:p>
    <w:p w14:paraId="56320B97" w14:textId="77777777" w:rsidR="006D0BC3" w:rsidRDefault="006D0BC3">
      <w:pPr>
        <w:ind w:left="720"/>
        <w:rPr>
          <w:rFonts w:cs="Tahoma"/>
          <w:sz w:val="20"/>
          <w:lang w:val="en-US"/>
        </w:rPr>
      </w:pPr>
    </w:p>
    <w:p w14:paraId="7AF1E074" w14:textId="1DFE9583" w:rsidR="00667E18" w:rsidRDefault="00667E18">
      <w:pPr>
        <w:pStyle w:val="BodyText"/>
        <w:ind w:left="720"/>
        <w:rPr>
          <w:lang w:val="en-US"/>
        </w:rPr>
      </w:pPr>
      <w:r>
        <w:rPr>
          <w:lang w:val="en-US"/>
        </w:rPr>
        <w:t xml:space="preserve">If you want to know more about Git itself, there are plenty of websites and books that deal with this topic solely. </w:t>
      </w:r>
    </w:p>
    <w:p w14:paraId="3DC8A743" w14:textId="77777777" w:rsidR="005E3C47" w:rsidRPr="00CF1DB0" w:rsidRDefault="005E3C47">
      <w:pPr>
        <w:tabs>
          <w:tab w:val="left" w:pos="2880"/>
        </w:tabs>
        <w:ind w:left="1800"/>
        <w:rPr>
          <w:rFonts w:eastAsia="Arial Unicode MS" w:cs="Tahoma"/>
          <w:sz w:val="20"/>
          <w:szCs w:val="20"/>
          <w:lang w:val="en-US"/>
        </w:rPr>
      </w:pPr>
    </w:p>
    <w:p w14:paraId="55C59971" w14:textId="77777777" w:rsidR="005E3C47" w:rsidRPr="00CF1DB0" w:rsidRDefault="00FD33A2" w:rsidP="00553DB7">
      <w:pPr>
        <w:pStyle w:val="Heading2"/>
        <w:numPr>
          <w:ilvl w:val="0"/>
          <w:numId w:val="0"/>
        </w:numPr>
        <w:rPr>
          <w:lang w:val="en-US"/>
        </w:rPr>
      </w:pPr>
      <w:r w:rsidRPr="00CF1DB0">
        <w:rPr>
          <w:lang w:val="en-US"/>
        </w:rPr>
        <w:br w:type="page"/>
      </w:r>
      <w:bookmarkStart w:id="2" w:name="_Toc131110205"/>
      <w:r w:rsidR="005E3C47" w:rsidRPr="00CF1DB0">
        <w:rPr>
          <w:lang w:val="en-US"/>
        </w:rPr>
        <w:lastRenderedPageBreak/>
        <w:t>Typographical Conventions</w:t>
      </w:r>
      <w:bookmarkEnd w:id="2"/>
    </w:p>
    <w:p w14:paraId="189C77AB" w14:textId="77777777" w:rsidR="005E3C47" w:rsidRPr="00CF1DB0" w:rsidRDefault="005E3C47">
      <w:pPr>
        <w:ind w:left="720"/>
        <w:rPr>
          <w:rFonts w:cs="Tahoma"/>
          <w:sz w:val="20"/>
          <w:lang w:val="en-US"/>
        </w:rPr>
      </w:pPr>
    </w:p>
    <w:p w14:paraId="45A79903" w14:textId="77777777" w:rsidR="005E3C47" w:rsidRPr="00CF1DB0" w:rsidRDefault="005E3C47">
      <w:pPr>
        <w:ind w:left="720"/>
        <w:rPr>
          <w:rFonts w:cs="Tahoma"/>
          <w:sz w:val="20"/>
          <w:lang w:val="en-US"/>
        </w:rPr>
      </w:pPr>
      <w:r w:rsidRPr="00CF1DB0">
        <w:rPr>
          <w:rFonts w:cs="Tahoma"/>
          <w:sz w:val="20"/>
          <w:lang w:val="en-US"/>
        </w:rPr>
        <w:t>The following table will show the different type fonts used on this manual and their significance:</w:t>
      </w:r>
    </w:p>
    <w:p w14:paraId="49A5E347" w14:textId="77777777" w:rsidR="005E3C47" w:rsidRPr="00CF1DB0" w:rsidRDefault="005E3C47">
      <w:pPr>
        <w:ind w:left="720"/>
        <w:rPr>
          <w:rFonts w:cs="Tahoma"/>
          <w:sz w:val="20"/>
          <w:lang w:val="en-US"/>
        </w:rPr>
      </w:pPr>
    </w:p>
    <w:tbl>
      <w:tblPr>
        <w:tblW w:w="0" w:type="auto"/>
        <w:tblInd w:w="779" w:type="dxa"/>
        <w:tblLayout w:type="fixed"/>
        <w:tblCellMar>
          <w:top w:w="55" w:type="dxa"/>
          <w:left w:w="55" w:type="dxa"/>
          <w:bottom w:w="55" w:type="dxa"/>
          <w:right w:w="55" w:type="dxa"/>
        </w:tblCellMar>
        <w:tblLook w:val="0000" w:firstRow="0" w:lastRow="0" w:firstColumn="0" w:lastColumn="0" w:noHBand="0" w:noVBand="0"/>
      </w:tblPr>
      <w:tblGrid>
        <w:gridCol w:w="2849"/>
        <w:gridCol w:w="6411"/>
      </w:tblGrid>
      <w:tr w:rsidR="005E3C47" w:rsidRPr="00752269" w14:paraId="797438F8" w14:textId="77777777">
        <w:trPr>
          <w:tblHeader/>
        </w:trPr>
        <w:tc>
          <w:tcPr>
            <w:tcW w:w="2849" w:type="dxa"/>
            <w:tcBorders>
              <w:top w:val="single" w:sz="8" w:space="0" w:color="000000"/>
              <w:left w:val="single" w:sz="8" w:space="0" w:color="000000"/>
              <w:bottom w:val="single" w:sz="8" w:space="0" w:color="000000"/>
            </w:tcBorders>
            <w:shd w:val="clear" w:color="auto" w:fill="C0C0C0"/>
          </w:tcPr>
          <w:p w14:paraId="7C0CF6CD" w14:textId="77777777" w:rsidR="005E3C47" w:rsidRPr="00752269" w:rsidRDefault="005E3C47">
            <w:pPr>
              <w:pStyle w:val="TableHeading"/>
              <w:shd w:val="clear" w:color="auto" w:fill="C0C0C0"/>
              <w:snapToGrid w:val="0"/>
              <w:jc w:val="left"/>
              <w:rPr>
                <w:i w:val="0"/>
                <w:iCs w:val="0"/>
                <w:sz w:val="20"/>
                <w:szCs w:val="20"/>
                <w:lang w:val="en-US"/>
              </w:rPr>
            </w:pPr>
            <w:r w:rsidRPr="00752269">
              <w:rPr>
                <w:i w:val="0"/>
                <w:iCs w:val="0"/>
                <w:sz w:val="20"/>
                <w:szCs w:val="20"/>
                <w:lang w:val="en-US"/>
              </w:rPr>
              <w:t>Type Style</w:t>
            </w:r>
          </w:p>
        </w:tc>
        <w:tc>
          <w:tcPr>
            <w:tcW w:w="6411" w:type="dxa"/>
            <w:tcBorders>
              <w:top w:val="single" w:sz="8" w:space="0" w:color="000000"/>
              <w:bottom w:val="single" w:sz="8" w:space="0" w:color="000000"/>
              <w:right w:val="single" w:sz="8" w:space="0" w:color="000000"/>
            </w:tcBorders>
            <w:shd w:val="clear" w:color="auto" w:fill="C0C0C0"/>
          </w:tcPr>
          <w:p w14:paraId="186518C7" w14:textId="77777777" w:rsidR="005E3C47" w:rsidRPr="00752269" w:rsidRDefault="005E3C47">
            <w:pPr>
              <w:pStyle w:val="TableHeading"/>
              <w:shd w:val="clear" w:color="auto" w:fill="C0C0C0"/>
              <w:snapToGrid w:val="0"/>
              <w:jc w:val="left"/>
              <w:rPr>
                <w:i w:val="0"/>
                <w:iCs w:val="0"/>
                <w:sz w:val="20"/>
                <w:szCs w:val="20"/>
                <w:lang w:val="en-US"/>
              </w:rPr>
            </w:pPr>
            <w:r w:rsidRPr="00752269">
              <w:rPr>
                <w:i w:val="0"/>
                <w:iCs w:val="0"/>
                <w:sz w:val="20"/>
                <w:szCs w:val="20"/>
                <w:lang w:val="en-US"/>
              </w:rPr>
              <w:t>Means</w:t>
            </w:r>
          </w:p>
        </w:tc>
      </w:tr>
      <w:tr w:rsidR="005E3C47" w:rsidRPr="00CF1DB0" w14:paraId="078A20AC" w14:textId="77777777">
        <w:tc>
          <w:tcPr>
            <w:tcW w:w="2849" w:type="dxa"/>
            <w:tcBorders>
              <w:left w:val="single" w:sz="8" w:space="0" w:color="000000"/>
            </w:tcBorders>
          </w:tcPr>
          <w:p w14:paraId="7ABA8883" w14:textId="77777777" w:rsidR="005E3C47" w:rsidRPr="00CF1DB0" w:rsidRDefault="005E3C47">
            <w:pPr>
              <w:pStyle w:val="TableContents"/>
              <w:snapToGrid w:val="0"/>
              <w:rPr>
                <w:i/>
                <w:iCs/>
                <w:sz w:val="20"/>
                <w:szCs w:val="20"/>
                <w:lang w:val="en-US"/>
              </w:rPr>
            </w:pPr>
            <w:r w:rsidRPr="00CF1DB0">
              <w:rPr>
                <w:i/>
                <w:iCs/>
                <w:sz w:val="20"/>
                <w:szCs w:val="20"/>
                <w:lang w:val="en-US"/>
              </w:rPr>
              <w:t>Italic</w:t>
            </w:r>
          </w:p>
        </w:tc>
        <w:tc>
          <w:tcPr>
            <w:tcW w:w="6411" w:type="dxa"/>
            <w:tcBorders>
              <w:right w:val="single" w:sz="8" w:space="0" w:color="000000"/>
            </w:tcBorders>
          </w:tcPr>
          <w:p w14:paraId="611404B2" w14:textId="77777777" w:rsidR="005E3C47" w:rsidRPr="00CF1DB0" w:rsidRDefault="005E3C47">
            <w:pPr>
              <w:pStyle w:val="TableContents"/>
              <w:snapToGrid w:val="0"/>
              <w:rPr>
                <w:sz w:val="20"/>
                <w:szCs w:val="20"/>
                <w:lang w:val="en-US"/>
              </w:rPr>
            </w:pPr>
            <w:r w:rsidRPr="00CF1DB0">
              <w:rPr>
                <w:sz w:val="20"/>
                <w:szCs w:val="20"/>
                <w:lang w:val="en-US"/>
              </w:rPr>
              <w:t xml:space="preserve">Menu </w:t>
            </w:r>
            <w:r w:rsidR="00E53FE0" w:rsidRPr="00CF1DB0">
              <w:rPr>
                <w:sz w:val="20"/>
                <w:szCs w:val="20"/>
                <w:lang w:val="en-US"/>
              </w:rPr>
              <w:t>names</w:t>
            </w:r>
            <w:r w:rsidRPr="00CF1DB0">
              <w:rPr>
                <w:sz w:val="20"/>
                <w:szCs w:val="20"/>
                <w:lang w:val="en-US"/>
              </w:rPr>
              <w:t xml:space="preserve"> or the name of options. For example: </w:t>
            </w:r>
            <w:r w:rsidRPr="00CF1DB0">
              <w:rPr>
                <w:i/>
                <w:iCs/>
                <w:sz w:val="20"/>
                <w:szCs w:val="20"/>
                <w:lang w:val="en-US"/>
              </w:rPr>
              <w:t xml:space="preserve">File | New Project </w:t>
            </w:r>
            <w:r w:rsidRPr="00CF1DB0">
              <w:rPr>
                <w:sz w:val="20"/>
                <w:szCs w:val="20"/>
                <w:lang w:val="en-US"/>
              </w:rPr>
              <w:t xml:space="preserve">means select the </w:t>
            </w:r>
            <w:r w:rsidRPr="00CF1DB0">
              <w:rPr>
                <w:i/>
                <w:iCs/>
                <w:sz w:val="20"/>
                <w:szCs w:val="20"/>
                <w:lang w:val="en-US"/>
              </w:rPr>
              <w:t xml:space="preserve">New Project </w:t>
            </w:r>
            <w:r w:rsidRPr="00CF1DB0">
              <w:rPr>
                <w:sz w:val="20"/>
                <w:szCs w:val="20"/>
                <w:lang w:val="en-US"/>
              </w:rPr>
              <w:t xml:space="preserve">entry from the </w:t>
            </w:r>
            <w:r w:rsidRPr="00CF1DB0">
              <w:rPr>
                <w:i/>
                <w:iCs/>
                <w:sz w:val="20"/>
                <w:szCs w:val="20"/>
                <w:lang w:val="en-US"/>
              </w:rPr>
              <w:t xml:space="preserve">File </w:t>
            </w:r>
            <w:r w:rsidRPr="00CF1DB0">
              <w:rPr>
                <w:sz w:val="20"/>
                <w:szCs w:val="20"/>
                <w:lang w:val="en-US"/>
              </w:rPr>
              <w:t>menu</w:t>
            </w:r>
          </w:p>
          <w:p w14:paraId="58050B49" w14:textId="77777777" w:rsidR="005E3C47" w:rsidRPr="00CF1DB0" w:rsidRDefault="005E3C47">
            <w:pPr>
              <w:pStyle w:val="TableContents"/>
              <w:rPr>
                <w:sz w:val="20"/>
                <w:szCs w:val="20"/>
                <w:lang w:val="en-US"/>
              </w:rPr>
            </w:pPr>
          </w:p>
          <w:p w14:paraId="548EDB91" w14:textId="77777777" w:rsidR="005E3C47" w:rsidRPr="00CF1DB0" w:rsidRDefault="005E3C47">
            <w:pPr>
              <w:pStyle w:val="TableContents"/>
              <w:rPr>
                <w:sz w:val="20"/>
                <w:szCs w:val="20"/>
                <w:lang w:val="en-US"/>
              </w:rPr>
            </w:pPr>
            <w:r w:rsidRPr="00CF1DB0">
              <w:rPr>
                <w:sz w:val="20"/>
                <w:szCs w:val="20"/>
                <w:lang w:val="en-US"/>
              </w:rPr>
              <w:t xml:space="preserve">Italic type also signals a new </w:t>
            </w:r>
            <w:r w:rsidR="002770B9" w:rsidRPr="00CF1DB0">
              <w:rPr>
                <w:sz w:val="20"/>
                <w:szCs w:val="20"/>
                <w:lang w:val="en-US"/>
              </w:rPr>
              <w:t>term,</w:t>
            </w:r>
            <w:r w:rsidRPr="00CF1DB0">
              <w:rPr>
                <w:sz w:val="20"/>
                <w:szCs w:val="20"/>
                <w:lang w:val="en-US"/>
              </w:rPr>
              <w:t xml:space="preserve"> and it is also used for references in the text to names of publications, such as the </w:t>
            </w:r>
            <w:r w:rsidRPr="00CF1DB0">
              <w:rPr>
                <w:i/>
                <w:iCs/>
                <w:sz w:val="20"/>
                <w:szCs w:val="20"/>
                <w:lang w:val="en-US"/>
              </w:rPr>
              <w:t xml:space="preserve">Mastering </w:t>
            </w:r>
            <w:r w:rsidR="00552003" w:rsidRPr="00CF1DB0">
              <w:rPr>
                <w:i/>
                <w:iCs/>
                <w:sz w:val="20"/>
                <w:szCs w:val="20"/>
                <w:lang w:val="en-US"/>
              </w:rPr>
              <w:t>Magic xpa</w:t>
            </w:r>
            <w:r w:rsidRPr="00CF1DB0">
              <w:rPr>
                <w:i/>
                <w:iCs/>
                <w:sz w:val="20"/>
                <w:szCs w:val="20"/>
                <w:lang w:val="en-US"/>
              </w:rPr>
              <w:t xml:space="preserve"> </w:t>
            </w:r>
            <w:r w:rsidRPr="00CF1DB0">
              <w:rPr>
                <w:sz w:val="20"/>
                <w:szCs w:val="20"/>
                <w:lang w:val="en-US"/>
              </w:rPr>
              <w:t>documen</w:t>
            </w:r>
            <w:r w:rsidR="00A1677D" w:rsidRPr="00CF1DB0">
              <w:rPr>
                <w:sz w:val="20"/>
                <w:szCs w:val="20"/>
                <w:lang w:val="en-US"/>
              </w:rPr>
              <w:t>t</w:t>
            </w:r>
          </w:p>
        </w:tc>
      </w:tr>
      <w:tr w:rsidR="005E3C47" w:rsidRPr="00CF1DB0" w14:paraId="60172579" w14:textId="77777777">
        <w:tc>
          <w:tcPr>
            <w:tcW w:w="2849" w:type="dxa"/>
            <w:tcBorders>
              <w:left w:val="single" w:sz="8" w:space="0" w:color="000000"/>
            </w:tcBorders>
            <w:shd w:val="clear" w:color="auto" w:fill="CCCCCC"/>
          </w:tcPr>
          <w:p w14:paraId="5914158A" w14:textId="77777777" w:rsidR="005E3C47" w:rsidRPr="00CF1DB0" w:rsidRDefault="005E3C47">
            <w:pPr>
              <w:pStyle w:val="TableContents"/>
              <w:snapToGrid w:val="0"/>
              <w:rPr>
                <w:rFonts w:ascii="Courier New" w:hAnsi="Courier New"/>
                <w:sz w:val="20"/>
                <w:szCs w:val="20"/>
                <w:lang w:val="en-US"/>
              </w:rPr>
            </w:pPr>
            <w:r w:rsidRPr="00CF1DB0">
              <w:rPr>
                <w:rFonts w:ascii="Courier New" w:hAnsi="Courier New"/>
                <w:sz w:val="20"/>
                <w:szCs w:val="20"/>
                <w:lang w:val="en-US"/>
              </w:rPr>
              <w:t xml:space="preserve">Courier </w:t>
            </w:r>
          </w:p>
        </w:tc>
        <w:tc>
          <w:tcPr>
            <w:tcW w:w="6411" w:type="dxa"/>
            <w:tcBorders>
              <w:right w:val="single" w:sz="8" w:space="0" w:color="000000"/>
            </w:tcBorders>
            <w:shd w:val="clear" w:color="auto" w:fill="CCCCCC"/>
          </w:tcPr>
          <w:p w14:paraId="728B2BAB" w14:textId="77777777" w:rsidR="005E3C47" w:rsidRPr="00CF1DB0" w:rsidRDefault="005E3C47">
            <w:pPr>
              <w:pStyle w:val="TableContents"/>
              <w:snapToGrid w:val="0"/>
              <w:rPr>
                <w:sz w:val="20"/>
                <w:szCs w:val="20"/>
                <w:lang w:val="en-US"/>
              </w:rPr>
            </w:pPr>
            <w:r w:rsidRPr="00CF1DB0">
              <w:rPr>
                <w:sz w:val="20"/>
                <w:szCs w:val="20"/>
                <w:lang w:val="en-US"/>
              </w:rPr>
              <w:t>Anything that you must type</w:t>
            </w:r>
            <w:r w:rsidR="00896822" w:rsidRPr="00CF1DB0">
              <w:rPr>
                <w:sz w:val="20"/>
                <w:szCs w:val="20"/>
                <w:lang w:val="en-US"/>
              </w:rPr>
              <w:t xml:space="preserve"> or select </w:t>
            </w:r>
            <w:r w:rsidRPr="00CF1DB0">
              <w:rPr>
                <w:sz w:val="20"/>
                <w:szCs w:val="20"/>
                <w:lang w:val="en-US"/>
              </w:rPr>
              <w:t>exactly as it appears</w:t>
            </w:r>
          </w:p>
        </w:tc>
      </w:tr>
      <w:tr w:rsidR="005E3C47" w:rsidRPr="00CF1DB0" w14:paraId="60380E32" w14:textId="77777777">
        <w:tc>
          <w:tcPr>
            <w:tcW w:w="2849" w:type="dxa"/>
            <w:tcBorders>
              <w:left w:val="single" w:sz="8" w:space="0" w:color="000000"/>
            </w:tcBorders>
          </w:tcPr>
          <w:p w14:paraId="73057197" w14:textId="77777777" w:rsidR="005E3C47" w:rsidRPr="00CF1DB0" w:rsidRDefault="005E3C47">
            <w:pPr>
              <w:pStyle w:val="TableContents"/>
              <w:snapToGrid w:val="0"/>
              <w:rPr>
                <w:b/>
                <w:bCs/>
                <w:sz w:val="20"/>
                <w:szCs w:val="20"/>
                <w:lang w:val="en-US"/>
              </w:rPr>
            </w:pPr>
            <w:r w:rsidRPr="00CF1DB0">
              <w:rPr>
                <w:b/>
                <w:bCs/>
                <w:sz w:val="20"/>
                <w:szCs w:val="20"/>
                <w:lang w:val="en-US"/>
              </w:rPr>
              <w:t>Bold</w:t>
            </w:r>
          </w:p>
        </w:tc>
        <w:tc>
          <w:tcPr>
            <w:tcW w:w="6411" w:type="dxa"/>
            <w:tcBorders>
              <w:right w:val="single" w:sz="8" w:space="0" w:color="000000"/>
            </w:tcBorders>
          </w:tcPr>
          <w:p w14:paraId="32E39781" w14:textId="77777777" w:rsidR="005E3C47" w:rsidRPr="00CF1DB0" w:rsidRDefault="005E3C47">
            <w:pPr>
              <w:pStyle w:val="TableContents"/>
              <w:snapToGrid w:val="0"/>
              <w:rPr>
                <w:sz w:val="20"/>
                <w:szCs w:val="20"/>
                <w:lang w:val="en-US"/>
              </w:rPr>
            </w:pPr>
            <w:r w:rsidRPr="00CF1DB0">
              <w:rPr>
                <w:sz w:val="20"/>
                <w:szCs w:val="20"/>
                <w:lang w:val="en-US"/>
              </w:rPr>
              <w:t xml:space="preserve">Placeholders for information you are expected to provide to </w:t>
            </w:r>
            <w:r w:rsidR="006D5B1E" w:rsidRPr="00CF1DB0">
              <w:rPr>
                <w:sz w:val="20"/>
                <w:szCs w:val="20"/>
                <w:lang w:val="en-US"/>
              </w:rPr>
              <w:t>Magic</w:t>
            </w:r>
            <w:r w:rsidRPr="00CF1DB0">
              <w:rPr>
                <w:sz w:val="20"/>
                <w:szCs w:val="20"/>
                <w:lang w:val="en-US"/>
              </w:rPr>
              <w:t xml:space="preserve">. For example: “... enter in the </w:t>
            </w:r>
            <w:r w:rsidRPr="00CF1DB0">
              <w:rPr>
                <w:b/>
                <w:bCs/>
                <w:sz w:val="20"/>
                <w:szCs w:val="20"/>
                <w:lang w:val="en-US"/>
              </w:rPr>
              <w:t>Last Name</w:t>
            </w:r>
            <w:r w:rsidRPr="00CF1DB0">
              <w:rPr>
                <w:sz w:val="20"/>
                <w:szCs w:val="20"/>
                <w:lang w:val="en-US"/>
              </w:rPr>
              <w:t xml:space="preserve"> field the name for the person you are looking for”</w:t>
            </w:r>
          </w:p>
        </w:tc>
      </w:tr>
      <w:tr w:rsidR="005E3C47" w:rsidRPr="00CF1DB0" w14:paraId="3418D848" w14:textId="77777777">
        <w:tc>
          <w:tcPr>
            <w:tcW w:w="2849" w:type="dxa"/>
            <w:tcBorders>
              <w:left w:val="single" w:sz="8" w:space="0" w:color="000000"/>
            </w:tcBorders>
            <w:shd w:val="clear" w:color="auto" w:fill="CCCCCC"/>
          </w:tcPr>
          <w:p w14:paraId="6185884D" w14:textId="77777777" w:rsidR="005E3C47" w:rsidRPr="00CF1DB0" w:rsidRDefault="005E3C47">
            <w:pPr>
              <w:pStyle w:val="TableContents"/>
              <w:snapToGrid w:val="0"/>
              <w:rPr>
                <w:sz w:val="20"/>
                <w:szCs w:val="20"/>
                <w:lang w:val="en-US"/>
              </w:rPr>
            </w:pPr>
            <w:r w:rsidRPr="00CF1DB0">
              <w:rPr>
                <w:sz w:val="20"/>
                <w:szCs w:val="20"/>
                <w:lang w:val="en-US"/>
              </w:rPr>
              <w:t>ALL CAPITALS</w:t>
            </w:r>
          </w:p>
        </w:tc>
        <w:tc>
          <w:tcPr>
            <w:tcW w:w="6411" w:type="dxa"/>
            <w:tcBorders>
              <w:right w:val="single" w:sz="8" w:space="0" w:color="000000"/>
            </w:tcBorders>
            <w:shd w:val="clear" w:color="auto" w:fill="CCCCCC"/>
          </w:tcPr>
          <w:p w14:paraId="5ACAE0A4" w14:textId="77777777" w:rsidR="005E3C47" w:rsidRPr="00CF1DB0" w:rsidRDefault="005E3C47">
            <w:pPr>
              <w:pStyle w:val="TableContents"/>
              <w:snapToGrid w:val="0"/>
              <w:rPr>
                <w:sz w:val="20"/>
                <w:szCs w:val="20"/>
                <w:lang w:val="en-US"/>
              </w:rPr>
            </w:pPr>
            <w:r w:rsidRPr="00CF1DB0">
              <w:rPr>
                <w:sz w:val="20"/>
                <w:szCs w:val="20"/>
                <w:lang w:val="en-US"/>
              </w:rPr>
              <w:t>Full paths and file names from your computer</w:t>
            </w:r>
          </w:p>
        </w:tc>
      </w:tr>
      <w:tr w:rsidR="005E3C47" w:rsidRPr="00CF1DB0" w14:paraId="6C8F4417" w14:textId="77777777">
        <w:tc>
          <w:tcPr>
            <w:tcW w:w="2849" w:type="dxa"/>
            <w:tcBorders>
              <w:left w:val="single" w:sz="8" w:space="0" w:color="000000"/>
            </w:tcBorders>
          </w:tcPr>
          <w:p w14:paraId="382E20CB" w14:textId="77777777" w:rsidR="005E3C47" w:rsidRPr="00CF1DB0" w:rsidRDefault="005E3C47">
            <w:pPr>
              <w:pStyle w:val="TableContents"/>
              <w:snapToGrid w:val="0"/>
              <w:rPr>
                <w:sz w:val="20"/>
                <w:szCs w:val="20"/>
                <w:lang w:val="en-US"/>
              </w:rPr>
            </w:pPr>
            <w:r w:rsidRPr="00CF1DB0">
              <w:rPr>
                <w:sz w:val="20"/>
                <w:szCs w:val="20"/>
                <w:lang w:val="en-US"/>
              </w:rPr>
              <w:t>Initial Capitals</w:t>
            </w:r>
          </w:p>
        </w:tc>
        <w:tc>
          <w:tcPr>
            <w:tcW w:w="6411" w:type="dxa"/>
            <w:tcBorders>
              <w:right w:val="single" w:sz="8" w:space="0" w:color="000000"/>
            </w:tcBorders>
          </w:tcPr>
          <w:p w14:paraId="5CACCF08" w14:textId="77777777" w:rsidR="005E3C47" w:rsidRPr="00CF1DB0" w:rsidRDefault="005E3C47">
            <w:pPr>
              <w:pStyle w:val="TableContents"/>
              <w:snapToGrid w:val="0"/>
              <w:rPr>
                <w:sz w:val="20"/>
                <w:szCs w:val="20"/>
                <w:lang w:val="en-US"/>
              </w:rPr>
            </w:pPr>
            <w:r w:rsidRPr="00CF1DB0">
              <w:rPr>
                <w:sz w:val="20"/>
                <w:szCs w:val="20"/>
                <w:lang w:val="en-US"/>
              </w:rPr>
              <w:t>The name of tables, programs, models, screens</w:t>
            </w:r>
          </w:p>
        </w:tc>
      </w:tr>
      <w:tr w:rsidR="005E3C47" w:rsidRPr="00CF1DB0" w14:paraId="1C7DDE18" w14:textId="77777777">
        <w:tc>
          <w:tcPr>
            <w:tcW w:w="2849" w:type="dxa"/>
            <w:tcBorders>
              <w:left w:val="single" w:sz="8" w:space="0" w:color="000000"/>
            </w:tcBorders>
            <w:shd w:val="clear" w:color="auto" w:fill="CCCCCC"/>
          </w:tcPr>
          <w:p w14:paraId="4F340C8F" w14:textId="77777777" w:rsidR="005E3C47" w:rsidRPr="00CF1DB0" w:rsidRDefault="005E3C47">
            <w:pPr>
              <w:pStyle w:val="TableContents"/>
              <w:snapToGrid w:val="0"/>
              <w:rPr>
                <w:sz w:val="20"/>
                <w:szCs w:val="20"/>
                <w:lang w:val="en-US"/>
              </w:rPr>
            </w:pPr>
            <w:r w:rsidRPr="00CF1DB0">
              <w:rPr>
                <w:sz w:val="20"/>
                <w:szCs w:val="20"/>
                <w:lang w:val="en-US"/>
              </w:rPr>
              <w:t>&lt;Enter&gt;</w:t>
            </w:r>
          </w:p>
        </w:tc>
        <w:tc>
          <w:tcPr>
            <w:tcW w:w="6411" w:type="dxa"/>
            <w:tcBorders>
              <w:right w:val="single" w:sz="8" w:space="0" w:color="000000"/>
            </w:tcBorders>
            <w:shd w:val="clear" w:color="auto" w:fill="CCCCCC"/>
          </w:tcPr>
          <w:p w14:paraId="1AD29A80" w14:textId="77777777" w:rsidR="005E3C47" w:rsidRPr="00CF1DB0" w:rsidRDefault="005E3C47">
            <w:pPr>
              <w:pStyle w:val="TableContents"/>
              <w:snapToGrid w:val="0"/>
              <w:rPr>
                <w:sz w:val="20"/>
                <w:szCs w:val="20"/>
                <w:lang w:val="en-US"/>
              </w:rPr>
            </w:pPr>
            <w:r w:rsidRPr="00CF1DB0">
              <w:rPr>
                <w:sz w:val="20"/>
                <w:szCs w:val="20"/>
                <w:lang w:val="en-US"/>
              </w:rPr>
              <w:t>The name of a key on your keyboard</w:t>
            </w:r>
          </w:p>
        </w:tc>
      </w:tr>
      <w:tr w:rsidR="005E3C47" w:rsidRPr="00CF1DB0" w14:paraId="5E89FADB" w14:textId="77777777">
        <w:tc>
          <w:tcPr>
            <w:tcW w:w="2849" w:type="dxa"/>
            <w:tcBorders>
              <w:left w:val="single" w:sz="8" w:space="0" w:color="000000"/>
              <w:bottom w:val="single" w:sz="8" w:space="0" w:color="000000"/>
            </w:tcBorders>
          </w:tcPr>
          <w:p w14:paraId="23BDFE09" w14:textId="77777777" w:rsidR="005E3C47" w:rsidRPr="00CF1DB0" w:rsidRDefault="005E3C47">
            <w:pPr>
              <w:pStyle w:val="TableContents"/>
              <w:snapToGrid w:val="0"/>
              <w:rPr>
                <w:sz w:val="20"/>
                <w:szCs w:val="20"/>
                <w:lang w:val="en-US"/>
              </w:rPr>
            </w:pPr>
            <w:r w:rsidRPr="00CF1DB0">
              <w:rPr>
                <w:sz w:val="20"/>
                <w:szCs w:val="20"/>
                <w:lang w:val="en-US"/>
              </w:rPr>
              <w:t>&lt;Shift+F3&gt;</w:t>
            </w:r>
          </w:p>
        </w:tc>
        <w:tc>
          <w:tcPr>
            <w:tcW w:w="6411" w:type="dxa"/>
            <w:tcBorders>
              <w:bottom w:val="single" w:sz="8" w:space="0" w:color="000000"/>
              <w:right w:val="single" w:sz="8" w:space="0" w:color="000000"/>
            </w:tcBorders>
          </w:tcPr>
          <w:p w14:paraId="4AC76567" w14:textId="77777777" w:rsidR="005E3C47" w:rsidRPr="00CF1DB0" w:rsidRDefault="005E3C47">
            <w:pPr>
              <w:pStyle w:val="TableContents"/>
              <w:snapToGrid w:val="0"/>
              <w:rPr>
                <w:sz w:val="20"/>
                <w:szCs w:val="20"/>
                <w:lang w:val="en-US"/>
              </w:rPr>
            </w:pPr>
            <w:r w:rsidRPr="00CF1DB0">
              <w:rPr>
                <w:sz w:val="20"/>
                <w:szCs w:val="20"/>
                <w:lang w:val="en-US"/>
              </w:rPr>
              <w:t xml:space="preserve">The combination of two keys on your keyboard that you </w:t>
            </w:r>
            <w:r w:rsidR="00641CA4" w:rsidRPr="00CF1DB0">
              <w:rPr>
                <w:sz w:val="20"/>
                <w:szCs w:val="20"/>
                <w:lang w:val="en-US"/>
              </w:rPr>
              <w:t>must</w:t>
            </w:r>
            <w:r w:rsidRPr="00CF1DB0">
              <w:rPr>
                <w:sz w:val="20"/>
                <w:szCs w:val="20"/>
                <w:lang w:val="en-US"/>
              </w:rPr>
              <w:t xml:space="preserve"> press by holding down the first key while you press the second key</w:t>
            </w:r>
          </w:p>
        </w:tc>
      </w:tr>
    </w:tbl>
    <w:p w14:paraId="6E69869C" w14:textId="77777777" w:rsidR="005E3C47" w:rsidRPr="00CF1DB0" w:rsidRDefault="005E3C47">
      <w:pPr>
        <w:ind w:left="720"/>
        <w:rPr>
          <w:rFonts w:cs="Tahoma"/>
          <w:sz w:val="20"/>
          <w:lang w:val="en-US"/>
        </w:rPr>
      </w:pPr>
      <w:r w:rsidRPr="00CF1DB0">
        <w:rPr>
          <w:rFonts w:cs="Tahoma"/>
          <w:sz w:val="20"/>
          <w:lang w:val="en-US"/>
        </w:rPr>
        <w:t xml:space="preserve"> </w:t>
      </w:r>
    </w:p>
    <w:p w14:paraId="615E13D1" w14:textId="77777777" w:rsidR="005E3C47" w:rsidRPr="00CF1DB0" w:rsidRDefault="005E3C47" w:rsidP="00553DB7">
      <w:pPr>
        <w:pStyle w:val="Heading2"/>
        <w:numPr>
          <w:ilvl w:val="0"/>
          <w:numId w:val="0"/>
        </w:numPr>
        <w:rPr>
          <w:lang w:val="en-US"/>
        </w:rPr>
      </w:pPr>
      <w:bookmarkStart w:id="3" w:name="_Toc131110206"/>
      <w:r w:rsidRPr="00CF1DB0">
        <w:rPr>
          <w:lang w:val="en-US"/>
        </w:rPr>
        <w:t>Manual Notes</w:t>
      </w:r>
      <w:bookmarkEnd w:id="3"/>
    </w:p>
    <w:p w14:paraId="712B3095" w14:textId="77777777" w:rsidR="005E3C47" w:rsidRPr="00CF1DB0" w:rsidRDefault="005E3C47">
      <w:pPr>
        <w:ind w:left="720"/>
        <w:rPr>
          <w:sz w:val="20"/>
          <w:szCs w:val="20"/>
          <w:lang w:val="en-US"/>
        </w:rPr>
      </w:pPr>
    </w:p>
    <w:p w14:paraId="20F3C768" w14:textId="77777777" w:rsidR="005E3C47" w:rsidRPr="00CF1DB0" w:rsidRDefault="005E3C47">
      <w:pPr>
        <w:ind w:left="720"/>
        <w:rPr>
          <w:sz w:val="20"/>
          <w:szCs w:val="20"/>
          <w:lang w:val="en-US"/>
        </w:rPr>
      </w:pPr>
      <w:r w:rsidRPr="00CF1DB0">
        <w:rPr>
          <w:sz w:val="20"/>
          <w:szCs w:val="20"/>
          <w:lang w:val="en-US"/>
        </w:rPr>
        <w:t xml:space="preserve">Throughout this manual you will find sections that will contain important notes, step-by-step </w:t>
      </w:r>
      <w:r w:rsidR="00FF7B25" w:rsidRPr="00CF1DB0">
        <w:rPr>
          <w:sz w:val="20"/>
          <w:szCs w:val="20"/>
          <w:lang w:val="en-US"/>
        </w:rPr>
        <w:t>instructions,</w:t>
      </w:r>
      <w:r w:rsidRPr="00CF1DB0">
        <w:rPr>
          <w:sz w:val="20"/>
          <w:szCs w:val="20"/>
          <w:lang w:val="en-US"/>
        </w:rPr>
        <w:t xml:space="preserve"> or exercises, just to mention some. The following table </w:t>
      </w:r>
      <w:r w:rsidR="00964C16" w:rsidRPr="00CF1DB0">
        <w:rPr>
          <w:sz w:val="20"/>
          <w:szCs w:val="20"/>
          <w:lang w:val="en-US"/>
        </w:rPr>
        <w:t xml:space="preserve">describes each one of these </w:t>
      </w:r>
      <w:r w:rsidRPr="00CF1DB0">
        <w:rPr>
          <w:sz w:val="20"/>
          <w:szCs w:val="20"/>
          <w:lang w:val="en-US"/>
        </w:rPr>
        <w:t>sections:</w:t>
      </w:r>
    </w:p>
    <w:p w14:paraId="43359D40" w14:textId="77777777" w:rsidR="005E3C47" w:rsidRPr="00CF1DB0" w:rsidRDefault="005E3C47">
      <w:pPr>
        <w:ind w:left="720"/>
        <w:rPr>
          <w:sz w:val="20"/>
          <w:szCs w:val="20"/>
          <w:lang w:val="en-US"/>
        </w:rPr>
      </w:pPr>
    </w:p>
    <w:tbl>
      <w:tblPr>
        <w:tblW w:w="0" w:type="auto"/>
        <w:tblInd w:w="779" w:type="dxa"/>
        <w:tblLayout w:type="fixed"/>
        <w:tblCellMar>
          <w:top w:w="55" w:type="dxa"/>
          <w:left w:w="55" w:type="dxa"/>
          <w:bottom w:w="55" w:type="dxa"/>
          <w:right w:w="55" w:type="dxa"/>
        </w:tblCellMar>
        <w:tblLook w:val="0000" w:firstRow="0" w:lastRow="0" w:firstColumn="0" w:lastColumn="0" w:noHBand="0" w:noVBand="0"/>
      </w:tblPr>
      <w:tblGrid>
        <w:gridCol w:w="1695"/>
        <w:gridCol w:w="7481"/>
      </w:tblGrid>
      <w:tr w:rsidR="005E3C47" w:rsidRPr="00752269" w14:paraId="5838494C" w14:textId="77777777" w:rsidTr="00752269">
        <w:trPr>
          <w:tblHeader/>
        </w:trPr>
        <w:tc>
          <w:tcPr>
            <w:tcW w:w="1695" w:type="dxa"/>
            <w:tcBorders>
              <w:top w:val="single" w:sz="12" w:space="0" w:color="auto"/>
              <w:left w:val="single" w:sz="12" w:space="0" w:color="auto"/>
              <w:bottom w:val="single" w:sz="8" w:space="0" w:color="000000"/>
            </w:tcBorders>
            <w:shd w:val="clear" w:color="auto" w:fill="C0C0C0"/>
          </w:tcPr>
          <w:p w14:paraId="7ADE6A20" w14:textId="77777777" w:rsidR="005E3C47" w:rsidRPr="00752269" w:rsidRDefault="005E3C47">
            <w:pPr>
              <w:pStyle w:val="TableHeading"/>
              <w:snapToGrid w:val="0"/>
              <w:rPr>
                <w:i w:val="0"/>
                <w:iCs w:val="0"/>
                <w:sz w:val="20"/>
                <w:szCs w:val="20"/>
                <w:lang w:val="en-US"/>
              </w:rPr>
            </w:pPr>
            <w:r w:rsidRPr="00752269">
              <w:rPr>
                <w:i w:val="0"/>
                <w:iCs w:val="0"/>
                <w:sz w:val="20"/>
                <w:szCs w:val="20"/>
                <w:lang w:val="en-US"/>
              </w:rPr>
              <w:t>Icon</w:t>
            </w:r>
          </w:p>
        </w:tc>
        <w:tc>
          <w:tcPr>
            <w:tcW w:w="7481" w:type="dxa"/>
            <w:tcBorders>
              <w:top w:val="single" w:sz="12" w:space="0" w:color="auto"/>
              <w:bottom w:val="single" w:sz="8" w:space="0" w:color="000000"/>
              <w:right w:val="single" w:sz="12" w:space="0" w:color="auto"/>
            </w:tcBorders>
            <w:shd w:val="clear" w:color="auto" w:fill="C0C0C0"/>
          </w:tcPr>
          <w:p w14:paraId="419A5193" w14:textId="77777777" w:rsidR="005E3C47" w:rsidRPr="00752269" w:rsidRDefault="005E3C47">
            <w:pPr>
              <w:pStyle w:val="TableHeading"/>
              <w:snapToGrid w:val="0"/>
              <w:rPr>
                <w:i w:val="0"/>
                <w:iCs w:val="0"/>
                <w:sz w:val="20"/>
                <w:szCs w:val="20"/>
                <w:lang w:val="en-US"/>
              </w:rPr>
            </w:pPr>
            <w:r w:rsidRPr="00752269">
              <w:rPr>
                <w:i w:val="0"/>
                <w:iCs w:val="0"/>
                <w:sz w:val="20"/>
                <w:szCs w:val="20"/>
                <w:lang w:val="en-US"/>
              </w:rPr>
              <w:t>Description</w:t>
            </w:r>
          </w:p>
        </w:tc>
      </w:tr>
      <w:tr w:rsidR="005E3C47" w:rsidRPr="00CF1DB0" w14:paraId="4F0FB1F7" w14:textId="77777777" w:rsidTr="00896822">
        <w:tc>
          <w:tcPr>
            <w:tcW w:w="1695" w:type="dxa"/>
            <w:tcBorders>
              <w:top w:val="single" w:sz="1" w:space="0" w:color="000000"/>
              <w:left w:val="single" w:sz="12" w:space="0" w:color="auto"/>
            </w:tcBorders>
            <w:vAlign w:val="center"/>
          </w:tcPr>
          <w:p w14:paraId="0260BABC" w14:textId="1837E86D" w:rsidR="005E3C47" w:rsidRPr="00CF1DB0" w:rsidRDefault="00E71630">
            <w:pPr>
              <w:pStyle w:val="TableContents"/>
              <w:snapToGrid w:val="0"/>
              <w:jc w:val="center"/>
              <w:rPr>
                <w:sz w:val="20"/>
                <w:szCs w:val="20"/>
                <w:lang w:val="en-US"/>
              </w:rPr>
            </w:pPr>
            <w:r w:rsidRPr="00CF1DB0">
              <w:rPr>
                <w:noProof/>
                <w:sz w:val="20"/>
                <w:szCs w:val="20"/>
                <w:lang w:val="en-US"/>
              </w:rPr>
              <w:drawing>
                <wp:inline distT="0" distB="0" distL="0" distR="0" wp14:anchorId="3C982E41" wp14:editId="4830EE6F">
                  <wp:extent cx="361950" cy="361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noFill/>
                          <a:ln>
                            <a:noFill/>
                          </a:ln>
                        </pic:spPr>
                      </pic:pic>
                    </a:graphicData>
                  </a:graphic>
                </wp:inline>
              </w:drawing>
            </w:r>
          </w:p>
        </w:tc>
        <w:tc>
          <w:tcPr>
            <w:tcW w:w="7481" w:type="dxa"/>
            <w:tcBorders>
              <w:top w:val="single" w:sz="1" w:space="0" w:color="000000"/>
              <w:right w:val="single" w:sz="12" w:space="0" w:color="auto"/>
            </w:tcBorders>
          </w:tcPr>
          <w:p w14:paraId="53E874C5" w14:textId="131BE778" w:rsidR="005E3C47" w:rsidRPr="00CF1DB0" w:rsidRDefault="005E3C47" w:rsidP="00797897">
            <w:pPr>
              <w:pStyle w:val="TableContents"/>
              <w:snapToGrid w:val="0"/>
              <w:rPr>
                <w:sz w:val="20"/>
                <w:szCs w:val="20"/>
                <w:lang w:val="en-US"/>
              </w:rPr>
            </w:pPr>
            <w:r w:rsidRPr="00CF1DB0">
              <w:rPr>
                <w:sz w:val="20"/>
                <w:szCs w:val="20"/>
                <w:lang w:val="en-US"/>
              </w:rPr>
              <w:t>Perform the following operations as described</w:t>
            </w:r>
            <w:r w:rsidR="00964C16" w:rsidRPr="00CF1DB0">
              <w:rPr>
                <w:sz w:val="20"/>
                <w:szCs w:val="20"/>
                <w:lang w:val="en-US"/>
              </w:rPr>
              <w:t xml:space="preserve"> </w:t>
            </w:r>
            <w:r w:rsidR="00C00D4E" w:rsidRPr="00CF1DB0">
              <w:rPr>
                <w:sz w:val="20"/>
                <w:szCs w:val="20"/>
                <w:lang w:val="en-US"/>
              </w:rPr>
              <w:t>here</w:t>
            </w:r>
          </w:p>
          <w:p w14:paraId="17D4856F" w14:textId="77777777" w:rsidR="00896822" w:rsidRPr="00CF1DB0" w:rsidRDefault="00896822" w:rsidP="00797897">
            <w:pPr>
              <w:pStyle w:val="TableContents"/>
              <w:snapToGrid w:val="0"/>
              <w:rPr>
                <w:sz w:val="20"/>
                <w:szCs w:val="20"/>
                <w:lang w:val="en-US"/>
              </w:rPr>
            </w:pPr>
          </w:p>
        </w:tc>
      </w:tr>
      <w:tr w:rsidR="005E3C47" w:rsidRPr="00CF1DB0" w14:paraId="1E2D53D2" w14:textId="77777777" w:rsidTr="0066296A">
        <w:tc>
          <w:tcPr>
            <w:tcW w:w="1695" w:type="dxa"/>
            <w:tcBorders>
              <w:left w:val="single" w:sz="12" w:space="0" w:color="auto"/>
            </w:tcBorders>
            <w:shd w:val="clear" w:color="auto" w:fill="D9D9D9"/>
          </w:tcPr>
          <w:p w14:paraId="282B24E0" w14:textId="7BDD7AE0" w:rsidR="005E3C47" w:rsidRPr="00CF1DB0" w:rsidRDefault="00E71630">
            <w:pPr>
              <w:pStyle w:val="TableContents"/>
              <w:snapToGrid w:val="0"/>
              <w:jc w:val="center"/>
              <w:rPr>
                <w:sz w:val="20"/>
                <w:szCs w:val="20"/>
                <w:lang w:val="en-US"/>
              </w:rPr>
            </w:pPr>
            <w:r w:rsidRPr="00CF1DB0">
              <w:rPr>
                <w:noProof/>
                <w:sz w:val="20"/>
                <w:szCs w:val="20"/>
                <w:lang w:val="en-US"/>
              </w:rPr>
              <w:drawing>
                <wp:inline distT="0" distB="0" distL="0" distR="0" wp14:anchorId="35334BA8" wp14:editId="4E5DB45F">
                  <wp:extent cx="361950" cy="361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noFill/>
                          <a:ln>
                            <a:noFill/>
                          </a:ln>
                        </pic:spPr>
                      </pic:pic>
                    </a:graphicData>
                  </a:graphic>
                </wp:inline>
              </w:drawing>
            </w:r>
          </w:p>
        </w:tc>
        <w:tc>
          <w:tcPr>
            <w:tcW w:w="7481" w:type="dxa"/>
            <w:tcBorders>
              <w:right w:val="single" w:sz="12" w:space="0" w:color="auto"/>
            </w:tcBorders>
            <w:shd w:val="clear" w:color="auto" w:fill="D9D9D9"/>
          </w:tcPr>
          <w:p w14:paraId="1A327E8B" w14:textId="77777777" w:rsidR="005E3C47" w:rsidRPr="00CF1DB0" w:rsidRDefault="00FF7B25">
            <w:pPr>
              <w:pStyle w:val="TableContents"/>
              <w:snapToGrid w:val="0"/>
              <w:rPr>
                <w:sz w:val="20"/>
                <w:szCs w:val="20"/>
                <w:lang w:val="en-US"/>
              </w:rPr>
            </w:pPr>
            <w:r w:rsidRPr="00CF1DB0">
              <w:rPr>
                <w:sz w:val="20"/>
                <w:szCs w:val="20"/>
                <w:lang w:val="en-US"/>
              </w:rPr>
              <w:t xml:space="preserve">A cautionary note regarding the current </w:t>
            </w:r>
            <w:r w:rsidR="005E3C47" w:rsidRPr="00CF1DB0">
              <w:rPr>
                <w:sz w:val="20"/>
                <w:szCs w:val="20"/>
                <w:lang w:val="en-US"/>
              </w:rPr>
              <w:t>section</w:t>
            </w:r>
          </w:p>
        </w:tc>
      </w:tr>
      <w:tr w:rsidR="005E3C47" w:rsidRPr="00CF1DB0" w14:paraId="4375B948" w14:textId="77777777" w:rsidTr="0092332D">
        <w:tc>
          <w:tcPr>
            <w:tcW w:w="1695" w:type="dxa"/>
            <w:tcBorders>
              <w:left w:val="single" w:sz="12" w:space="0" w:color="auto"/>
            </w:tcBorders>
          </w:tcPr>
          <w:p w14:paraId="4BF5510B" w14:textId="065D205F" w:rsidR="005E3C47" w:rsidRPr="00CF1DB0" w:rsidRDefault="00E71630">
            <w:pPr>
              <w:pStyle w:val="TableContents"/>
              <w:snapToGrid w:val="0"/>
              <w:jc w:val="center"/>
              <w:rPr>
                <w:sz w:val="20"/>
                <w:szCs w:val="20"/>
                <w:lang w:val="en-US"/>
              </w:rPr>
            </w:pPr>
            <w:r w:rsidRPr="00CF1DB0">
              <w:rPr>
                <w:noProof/>
                <w:sz w:val="20"/>
                <w:szCs w:val="20"/>
                <w:lang w:val="en-US"/>
              </w:rPr>
              <w:drawing>
                <wp:inline distT="0" distB="0" distL="0" distR="0" wp14:anchorId="0BEA2FEB" wp14:editId="21D1BD6F">
                  <wp:extent cx="361950" cy="361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noFill/>
                          <a:ln>
                            <a:noFill/>
                          </a:ln>
                        </pic:spPr>
                      </pic:pic>
                    </a:graphicData>
                  </a:graphic>
                </wp:inline>
              </w:drawing>
            </w:r>
          </w:p>
        </w:tc>
        <w:tc>
          <w:tcPr>
            <w:tcW w:w="7481" w:type="dxa"/>
            <w:tcBorders>
              <w:right w:val="single" w:sz="12" w:space="0" w:color="auto"/>
            </w:tcBorders>
          </w:tcPr>
          <w:p w14:paraId="1D32DDDA" w14:textId="77777777" w:rsidR="005E3C47" w:rsidRPr="00CF1DB0" w:rsidRDefault="005E3C47">
            <w:pPr>
              <w:pStyle w:val="TableContents"/>
              <w:snapToGrid w:val="0"/>
              <w:rPr>
                <w:sz w:val="20"/>
                <w:szCs w:val="20"/>
                <w:lang w:val="en-US"/>
              </w:rPr>
            </w:pPr>
            <w:r w:rsidRPr="00CF1DB0">
              <w:rPr>
                <w:sz w:val="20"/>
                <w:szCs w:val="20"/>
                <w:lang w:val="en-US"/>
              </w:rPr>
              <w:t xml:space="preserve">A helpful hint </w:t>
            </w:r>
            <w:r w:rsidR="00964C16" w:rsidRPr="00CF1DB0">
              <w:rPr>
                <w:sz w:val="20"/>
                <w:szCs w:val="20"/>
                <w:lang w:val="en-US"/>
              </w:rPr>
              <w:t xml:space="preserve">regarding the </w:t>
            </w:r>
            <w:r w:rsidRPr="00CF1DB0">
              <w:rPr>
                <w:sz w:val="20"/>
                <w:szCs w:val="20"/>
                <w:lang w:val="en-US"/>
              </w:rPr>
              <w:t xml:space="preserve">current </w:t>
            </w:r>
            <w:r w:rsidR="00964C16" w:rsidRPr="00CF1DB0">
              <w:rPr>
                <w:sz w:val="20"/>
                <w:szCs w:val="20"/>
                <w:lang w:val="en-US"/>
              </w:rPr>
              <w:t>topic</w:t>
            </w:r>
          </w:p>
        </w:tc>
      </w:tr>
      <w:tr w:rsidR="005E3C47" w:rsidRPr="00CF1DB0" w14:paraId="5C49819C" w14:textId="77777777" w:rsidTr="0066296A">
        <w:tc>
          <w:tcPr>
            <w:tcW w:w="1695" w:type="dxa"/>
            <w:tcBorders>
              <w:left w:val="single" w:sz="12" w:space="0" w:color="auto"/>
            </w:tcBorders>
            <w:shd w:val="clear" w:color="auto" w:fill="D9D9D9"/>
          </w:tcPr>
          <w:p w14:paraId="1651C4C4" w14:textId="49FCF6AC" w:rsidR="005E3C47" w:rsidRPr="00CF1DB0" w:rsidRDefault="00E71630">
            <w:pPr>
              <w:pStyle w:val="TableContents"/>
              <w:snapToGrid w:val="0"/>
              <w:jc w:val="center"/>
              <w:rPr>
                <w:sz w:val="20"/>
                <w:szCs w:val="20"/>
                <w:lang w:val="en-US"/>
              </w:rPr>
            </w:pPr>
            <w:r w:rsidRPr="00CF1DB0">
              <w:rPr>
                <w:noProof/>
                <w:sz w:val="20"/>
                <w:szCs w:val="20"/>
                <w:lang w:val="en-US"/>
              </w:rPr>
              <w:drawing>
                <wp:inline distT="0" distB="0" distL="0" distR="0" wp14:anchorId="323D1394" wp14:editId="3C9C0F1F">
                  <wp:extent cx="361950" cy="361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noFill/>
                          <a:ln>
                            <a:noFill/>
                          </a:ln>
                        </pic:spPr>
                      </pic:pic>
                    </a:graphicData>
                  </a:graphic>
                </wp:inline>
              </w:drawing>
            </w:r>
          </w:p>
        </w:tc>
        <w:tc>
          <w:tcPr>
            <w:tcW w:w="7481" w:type="dxa"/>
            <w:tcBorders>
              <w:right w:val="single" w:sz="12" w:space="0" w:color="auto"/>
            </w:tcBorders>
            <w:shd w:val="clear" w:color="auto" w:fill="D9D9D9"/>
          </w:tcPr>
          <w:p w14:paraId="59F6633A" w14:textId="77777777" w:rsidR="005E3C47" w:rsidRPr="00CF1DB0" w:rsidRDefault="005E3C47">
            <w:pPr>
              <w:pStyle w:val="TableContents"/>
              <w:snapToGrid w:val="0"/>
              <w:rPr>
                <w:sz w:val="20"/>
                <w:szCs w:val="20"/>
                <w:lang w:val="en-US"/>
              </w:rPr>
            </w:pPr>
            <w:r w:rsidRPr="00CF1DB0">
              <w:rPr>
                <w:sz w:val="20"/>
                <w:szCs w:val="20"/>
                <w:lang w:val="en-US"/>
              </w:rPr>
              <w:t xml:space="preserve">A piece of information that should not be forgotten </w:t>
            </w:r>
          </w:p>
        </w:tc>
      </w:tr>
      <w:tr w:rsidR="005E3C47" w:rsidRPr="00CF1DB0" w14:paraId="02F48C58" w14:textId="77777777" w:rsidTr="0092332D">
        <w:tc>
          <w:tcPr>
            <w:tcW w:w="1695" w:type="dxa"/>
            <w:tcBorders>
              <w:left w:val="single" w:sz="12" w:space="0" w:color="auto"/>
            </w:tcBorders>
          </w:tcPr>
          <w:p w14:paraId="0AFE19D6" w14:textId="0E5E98AF" w:rsidR="005E3C47" w:rsidRPr="00CF1DB0" w:rsidRDefault="00E71630">
            <w:pPr>
              <w:pStyle w:val="TableContents"/>
              <w:snapToGrid w:val="0"/>
              <w:jc w:val="center"/>
              <w:rPr>
                <w:sz w:val="20"/>
                <w:szCs w:val="20"/>
                <w:lang w:val="en-US"/>
              </w:rPr>
            </w:pPr>
            <w:r w:rsidRPr="00CF1DB0">
              <w:rPr>
                <w:noProof/>
                <w:sz w:val="20"/>
                <w:szCs w:val="20"/>
                <w:lang w:val="en-US"/>
              </w:rPr>
              <w:drawing>
                <wp:inline distT="0" distB="0" distL="0" distR="0" wp14:anchorId="6C24D9FF" wp14:editId="0E7DE248">
                  <wp:extent cx="361950" cy="361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noFill/>
                          <a:ln>
                            <a:noFill/>
                          </a:ln>
                        </pic:spPr>
                      </pic:pic>
                    </a:graphicData>
                  </a:graphic>
                </wp:inline>
              </w:drawing>
            </w:r>
          </w:p>
        </w:tc>
        <w:tc>
          <w:tcPr>
            <w:tcW w:w="7481" w:type="dxa"/>
            <w:tcBorders>
              <w:right w:val="single" w:sz="12" w:space="0" w:color="auto"/>
            </w:tcBorders>
          </w:tcPr>
          <w:p w14:paraId="5131EA40" w14:textId="77777777" w:rsidR="005E3C47" w:rsidRPr="00CF1DB0" w:rsidRDefault="005E3C47">
            <w:pPr>
              <w:pStyle w:val="TableContents"/>
              <w:snapToGrid w:val="0"/>
              <w:rPr>
                <w:sz w:val="20"/>
                <w:szCs w:val="20"/>
                <w:lang w:val="en-US"/>
              </w:rPr>
            </w:pPr>
            <w:r w:rsidRPr="00CF1DB0">
              <w:rPr>
                <w:sz w:val="20"/>
                <w:szCs w:val="20"/>
                <w:lang w:val="en-US"/>
              </w:rPr>
              <w:t>A task to perform</w:t>
            </w:r>
            <w:r w:rsidR="00580808" w:rsidRPr="00CF1DB0">
              <w:rPr>
                <w:sz w:val="20"/>
                <w:szCs w:val="20"/>
                <w:lang w:val="en-US"/>
              </w:rPr>
              <w:t xml:space="preserve"> for the current section</w:t>
            </w:r>
          </w:p>
        </w:tc>
      </w:tr>
      <w:tr w:rsidR="00580808" w:rsidRPr="00CF1DB0" w14:paraId="26481E76" w14:textId="77777777" w:rsidTr="0066296A">
        <w:tc>
          <w:tcPr>
            <w:tcW w:w="1695" w:type="dxa"/>
            <w:tcBorders>
              <w:left w:val="single" w:sz="12" w:space="0" w:color="auto"/>
            </w:tcBorders>
            <w:shd w:val="clear" w:color="auto" w:fill="D9D9D9"/>
          </w:tcPr>
          <w:p w14:paraId="7AB8BF71" w14:textId="6447DD62" w:rsidR="00580808" w:rsidRPr="00CF1DB0" w:rsidRDefault="00E71630">
            <w:pPr>
              <w:pStyle w:val="TableContents"/>
              <w:snapToGrid w:val="0"/>
              <w:jc w:val="center"/>
              <w:rPr>
                <w:sz w:val="20"/>
                <w:szCs w:val="20"/>
                <w:lang w:val="en-US"/>
              </w:rPr>
            </w:pPr>
            <w:r w:rsidRPr="00CF1DB0">
              <w:rPr>
                <w:noProof/>
                <w:sz w:val="20"/>
                <w:szCs w:val="20"/>
                <w:lang w:val="en-US"/>
              </w:rPr>
              <w:drawing>
                <wp:inline distT="0" distB="0" distL="0" distR="0" wp14:anchorId="5CCC058B" wp14:editId="0869F77B">
                  <wp:extent cx="361950" cy="361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noFill/>
                          <a:ln>
                            <a:noFill/>
                          </a:ln>
                        </pic:spPr>
                      </pic:pic>
                    </a:graphicData>
                  </a:graphic>
                </wp:inline>
              </w:drawing>
            </w:r>
          </w:p>
        </w:tc>
        <w:tc>
          <w:tcPr>
            <w:tcW w:w="7481" w:type="dxa"/>
            <w:tcBorders>
              <w:right w:val="single" w:sz="12" w:space="0" w:color="auto"/>
            </w:tcBorders>
            <w:shd w:val="clear" w:color="auto" w:fill="D9D9D9"/>
          </w:tcPr>
          <w:p w14:paraId="1C954A17" w14:textId="77777777" w:rsidR="00580808" w:rsidRPr="00CF1DB0" w:rsidRDefault="00FD3E25">
            <w:pPr>
              <w:pStyle w:val="TableContents"/>
              <w:snapToGrid w:val="0"/>
              <w:rPr>
                <w:sz w:val="20"/>
                <w:szCs w:val="20"/>
                <w:lang w:val="en-US"/>
              </w:rPr>
            </w:pPr>
            <w:r w:rsidRPr="00CF1DB0">
              <w:rPr>
                <w:sz w:val="20"/>
                <w:szCs w:val="20"/>
                <w:lang w:val="en-US"/>
              </w:rPr>
              <w:t>An</w:t>
            </w:r>
            <w:r w:rsidR="00964C16" w:rsidRPr="00CF1DB0">
              <w:rPr>
                <w:sz w:val="20"/>
                <w:szCs w:val="20"/>
                <w:lang w:val="en-US"/>
              </w:rPr>
              <w:t xml:space="preserve"> </w:t>
            </w:r>
            <w:r w:rsidR="00580808" w:rsidRPr="00CF1DB0">
              <w:rPr>
                <w:sz w:val="20"/>
                <w:szCs w:val="20"/>
                <w:lang w:val="en-US"/>
              </w:rPr>
              <w:t>Exercise to perform at the end of each Lesson</w:t>
            </w:r>
            <w:r w:rsidR="00074CA4">
              <w:rPr>
                <w:sz w:val="20"/>
                <w:szCs w:val="20"/>
                <w:lang w:val="en-US"/>
              </w:rPr>
              <w:t xml:space="preserve">. </w:t>
            </w:r>
            <w:r w:rsidR="00CA4CDE">
              <w:rPr>
                <w:b/>
                <w:bCs/>
                <w:sz w:val="20"/>
                <w:szCs w:val="20"/>
                <w:lang w:val="en-US"/>
              </w:rPr>
              <w:t>The actual E</w:t>
            </w:r>
            <w:r w:rsidR="00074CA4" w:rsidRPr="00CA4CDE">
              <w:rPr>
                <w:b/>
                <w:bCs/>
                <w:sz w:val="20"/>
                <w:szCs w:val="20"/>
                <w:lang w:val="en-US"/>
              </w:rPr>
              <w:t xml:space="preserve">xercise can be found </w:t>
            </w:r>
            <w:r w:rsidR="00CA4CDE">
              <w:rPr>
                <w:b/>
                <w:bCs/>
                <w:sz w:val="20"/>
                <w:szCs w:val="20"/>
                <w:lang w:val="en-US"/>
              </w:rPr>
              <w:t>towards the</w:t>
            </w:r>
            <w:r w:rsidR="00074CA4" w:rsidRPr="00CA4CDE">
              <w:rPr>
                <w:b/>
                <w:bCs/>
                <w:sz w:val="20"/>
                <w:szCs w:val="20"/>
                <w:lang w:val="en-US"/>
              </w:rPr>
              <w:t xml:space="preserve"> end of this document</w:t>
            </w:r>
          </w:p>
        </w:tc>
      </w:tr>
      <w:tr w:rsidR="005E3C47" w:rsidRPr="00CF1DB0" w14:paraId="304967FF" w14:textId="77777777" w:rsidTr="0066296A">
        <w:trPr>
          <w:trHeight w:val="576"/>
        </w:trPr>
        <w:tc>
          <w:tcPr>
            <w:tcW w:w="1695" w:type="dxa"/>
            <w:tcBorders>
              <w:left w:val="single" w:sz="12" w:space="0" w:color="auto"/>
              <w:bottom w:val="single" w:sz="12" w:space="0" w:color="auto"/>
            </w:tcBorders>
            <w:shd w:val="clear" w:color="auto" w:fill="FFFFFF"/>
          </w:tcPr>
          <w:p w14:paraId="37C560FF" w14:textId="74105943" w:rsidR="005E3C47" w:rsidRPr="00CF1DB0" w:rsidRDefault="00E71630">
            <w:pPr>
              <w:pStyle w:val="TableContents"/>
              <w:snapToGrid w:val="0"/>
              <w:jc w:val="center"/>
              <w:rPr>
                <w:sz w:val="20"/>
                <w:szCs w:val="20"/>
                <w:lang w:val="en-US"/>
              </w:rPr>
            </w:pPr>
            <w:r w:rsidRPr="00CF1DB0">
              <w:rPr>
                <w:noProof/>
                <w:sz w:val="20"/>
                <w:szCs w:val="20"/>
                <w:lang w:val="en-US"/>
              </w:rPr>
              <w:drawing>
                <wp:inline distT="0" distB="0" distL="0" distR="0" wp14:anchorId="19FD93B8" wp14:editId="06CFFC57">
                  <wp:extent cx="361950" cy="361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noFill/>
                          <a:ln>
                            <a:noFill/>
                          </a:ln>
                        </pic:spPr>
                      </pic:pic>
                    </a:graphicData>
                  </a:graphic>
                </wp:inline>
              </w:drawing>
            </w:r>
          </w:p>
        </w:tc>
        <w:tc>
          <w:tcPr>
            <w:tcW w:w="7481" w:type="dxa"/>
            <w:tcBorders>
              <w:bottom w:val="single" w:sz="12" w:space="0" w:color="auto"/>
              <w:right w:val="single" w:sz="12" w:space="0" w:color="auto"/>
            </w:tcBorders>
            <w:shd w:val="clear" w:color="auto" w:fill="FFFFFF"/>
          </w:tcPr>
          <w:p w14:paraId="2A26DF18" w14:textId="77777777" w:rsidR="005E3C47" w:rsidRPr="00CF1DB0" w:rsidRDefault="00964C16">
            <w:pPr>
              <w:pStyle w:val="TableContents"/>
              <w:snapToGrid w:val="0"/>
              <w:rPr>
                <w:sz w:val="20"/>
                <w:szCs w:val="20"/>
                <w:lang w:val="en-US"/>
              </w:rPr>
            </w:pPr>
            <w:r w:rsidRPr="00CF1DB0">
              <w:rPr>
                <w:sz w:val="20"/>
                <w:szCs w:val="20"/>
                <w:lang w:val="en-US"/>
              </w:rPr>
              <w:t xml:space="preserve">A </w:t>
            </w:r>
            <w:r w:rsidR="005E3C47" w:rsidRPr="00CF1DB0">
              <w:rPr>
                <w:sz w:val="20"/>
                <w:szCs w:val="20"/>
                <w:lang w:val="en-US"/>
              </w:rPr>
              <w:t xml:space="preserve">possible </w:t>
            </w:r>
            <w:r w:rsidRPr="00CF1DB0">
              <w:rPr>
                <w:sz w:val="20"/>
                <w:szCs w:val="20"/>
                <w:lang w:val="en-US"/>
              </w:rPr>
              <w:t xml:space="preserve">error </w:t>
            </w:r>
            <w:r w:rsidR="005E3C47" w:rsidRPr="00CF1DB0">
              <w:rPr>
                <w:sz w:val="20"/>
                <w:szCs w:val="20"/>
                <w:lang w:val="en-US"/>
              </w:rPr>
              <w:t xml:space="preserve">that </w:t>
            </w:r>
            <w:r w:rsidRPr="00CF1DB0">
              <w:rPr>
                <w:sz w:val="20"/>
                <w:szCs w:val="20"/>
                <w:lang w:val="en-US"/>
              </w:rPr>
              <w:t xml:space="preserve">might </w:t>
            </w:r>
            <w:r w:rsidR="005E3C47" w:rsidRPr="00CF1DB0">
              <w:rPr>
                <w:sz w:val="20"/>
                <w:szCs w:val="20"/>
                <w:lang w:val="en-US"/>
              </w:rPr>
              <w:t>occur at this moment</w:t>
            </w:r>
            <w:r w:rsidRPr="00CF1DB0">
              <w:rPr>
                <w:sz w:val="20"/>
                <w:szCs w:val="20"/>
                <w:lang w:val="en-US"/>
              </w:rPr>
              <w:t xml:space="preserve"> and its solution</w:t>
            </w:r>
          </w:p>
        </w:tc>
      </w:tr>
    </w:tbl>
    <w:p w14:paraId="0B277808" w14:textId="77777777" w:rsidR="005E3C47" w:rsidRPr="00544D4E" w:rsidRDefault="00A92874" w:rsidP="0088093C">
      <w:pPr>
        <w:ind w:left="720" w:right="900"/>
        <w:jc w:val="right"/>
        <w:rPr>
          <w:color w:val="FFFFFF"/>
          <w:sz w:val="16"/>
          <w:szCs w:val="16"/>
          <w:lang w:val="en-US"/>
        </w:rPr>
      </w:pPr>
      <w:r w:rsidRPr="00544D4E">
        <w:rPr>
          <w:color w:val="FFFFFF"/>
          <w:sz w:val="16"/>
          <w:szCs w:val="16"/>
          <w:lang w:val="en-US"/>
        </w:rPr>
        <w:t xml:space="preserve">All </w:t>
      </w:r>
      <w:r w:rsidR="0088093C" w:rsidRPr="00544D4E">
        <w:rPr>
          <w:color w:val="FFFFFF"/>
          <w:sz w:val="16"/>
          <w:szCs w:val="16"/>
          <w:lang w:val="en-US"/>
        </w:rPr>
        <w:t>Icon</w:t>
      </w:r>
      <w:r w:rsidRPr="00544D4E">
        <w:rPr>
          <w:color w:val="FFFFFF"/>
          <w:sz w:val="16"/>
          <w:szCs w:val="16"/>
          <w:lang w:val="en-US"/>
        </w:rPr>
        <w:t>s</w:t>
      </w:r>
      <w:r w:rsidR="0088093C" w:rsidRPr="00544D4E">
        <w:rPr>
          <w:color w:val="FFFFFF"/>
          <w:sz w:val="16"/>
          <w:szCs w:val="16"/>
          <w:lang w:val="en-US"/>
        </w:rPr>
        <w:t xml:space="preserve"> made by Freepik from </w:t>
      </w:r>
      <w:hyperlink r:id="rId18" w:history="1">
        <w:r w:rsidR="0088093C" w:rsidRPr="00544D4E">
          <w:rPr>
            <w:rStyle w:val="Hyperlink"/>
            <w:color w:val="FFFFFF"/>
            <w:sz w:val="16"/>
            <w:szCs w:val="16"/>
            <w:lang w:val="en-US"/>
          </w:rPr>
          <w:t>www.flaticon.com</w:t>
        </w:r>
      </w:hyperlink>
    </w:p>
    <w:p w14:paraId="04348EF2" w14:textId="77777777" w:rsidR="0088093C" w:rsidRPr="00CF1DB0" w:rsidRDefault="0088093C">
      <w:pPr>
        <w:ind w:left="720"/>
        <w:rPr>
          <w:sz w:val="20"/>
          <w:szCs w:val="20"/>
          <w:lang w:val="en-US"/>
        </w:rPr>
      </w:pPr>
    </w:p>
    <w:p w14:paraId="6F5C8AB1" w14:textId="77777777" w:rsidR="005E3C47" w:rsidRPr="00CF1DB0" w:rsidRDefault="005E3C47" w:rsidP="00553DB7">
      <w:pPr>
        <w:pStyle w:val="Heading2"/>
        <w:numPr>
          <w:ilvl w:val="0"/>
          <w:numId w:val="0"/>
        </w:numPr>
        <w:rPr>
          <w:lang w:val="en-US"/>
        </w:rPr>
      </w:pPr>
      <w:bookmarkStart w:id="4" w:name="_Toc131110207"/>
      <w:r w:rsidRPr="00CF1DB0">
        <w:rPr>
          <w:lang w:val="en-US"/>
        </w:rPr>
        <w:lastRenderedPageBreak/>
        <w:t>Where</w:t>
      </w:r>
      <w:r w:rsidR="0010259E" w:rsidRPr="00CF1DB0">
        <w:rPr>
          <w:lang w:val="en-US"/>
        </w:rPr>
        <w:t xml:space="preserve"> can I Find the </w:t>
      </w:r>
      <w:r w:rsidRPr="00CF1DB0">
        <w:rPr>
          <w:lang w:val="en-US"/>
        </w:rPr>
        <w:t>Main Topics of this Manual</w:t>
      </w:r>
      <w:r w:rsidR="0010259E" w:rsidRPr="00CF1DB0">
        <w:rPr>
          <w:lang w:val="en-US"/>
        </w:rPr>
        <w:t>?</w:t>
      </w:r>
      <w:bookmarkEnd w:id="4"/>
    </w:p>
    <w:p w14:paraId="4C418BA8" w14:textId="77777777" w:rsidR="005E3C47" w:rsidRPr="00CF1DB0" w:rsidRDefault="005E3C47">
      <w:pPr>
        <w:ind w:left="720"/>
        <w:rPr>
          <w:sz w:val="20"/>
          <w:szCs w:val="20"/>
          <w:lang w:val="en-US"/>
        </w:rPr>
      </w:pPr>
    </w:p>
    <w:p w14:paraId="0997807B" w14:textId="1B12D187" w:rsidR="005E3C47" w:rsidRPr="00CF1DB0" w:rsidRDefault="005E3C47">
      <w:pPr>
        <w:ind w:left="720"/>
        <w:rPr>
          <w:sz w:val="20"/>
          <w:szCs w:val="20"/>
          <w:lang w:val="en-US"/>
        </w:rPr>
      </w:pPr>
      <w:r w:rsidRPr="00CF1DB0">
        <w:rPr>
          <w:sz w:val="20"/>
          <w:szCs w:val="20"/>
          <w:lang w:val="en-US"/>
        </w:rPr>
        <w:t xml:space="preserve">If you are brand new to </w:t>
      </w:r>
      <w:r w:rsidR="000B1A22">
        <w:rPr>
          <w:sz w:val="20"/>
          <w:szCs w:val="20"/>
          <w:lang w:val="en-US"/>
        </w:rPr>
        <w:t>Git</w:t>
      </w:r>
      <w:r w:rsidRPr="00CF1DB0">
        <w:rPr>
          <w:sz w:val="20"/>
          <w:szCs w:val="20"/>
          <w:lang w:val="en-US"/>
        </w:rPr>
        <w:t xml:space="preserve">, Lesson 1 is a must for you. It will explain </w:t>
      </w:r>
      <w:r w:rsidR="007A51D2">
        <w:rPr>
          <w:sz w:val="20"/>
          <w:szCs w:val="20"/>
          <w:lang w:val="en-US"/>
        </w:rPr>
        <w:t xml:space="preserve">what Git does and the </w:t>
      </w:r>
      <w:r w:rsidR="000B1A22">
        <w:rPr>
          <w:sz w:val="20"/>
          <w:szCs w:val="20"/>
          <w:lang w:val="en-US"/>
        </w:rPr>
        <w:t>functionality that offers to programmers</w:t>
      </w:r>
      <w:r w:rsidRPr="00CF1DB0">
        <w:rPr>
          <w:sz w:val="20"/>
          <w:szCs w:val="20"/>
          <w:lang w:val="en-US"/>
        </w:rPr>
        <w:t>.</w:t>
      </w:r>
    </w:p>
    <w:p w14:paraId="142896FF" w14:textId="77777777" w:rsidR="005E3C47" w:rsidRPr="00CF1DB0" w:rsidRDefault="005E3C47">
      <w:pPr>
        <w:ind w:left="720"/>
        <w:rPr>
          <w:sz w:val="20"/>
          <w:szCs w:val="20"/>
          <w:lang w:val="en-US"/>
        </w:rPr>
      </w:pPr>
    </w:p>
    <w:p w14:paraId="618E2282" w14:textId="150BC430" w:rsidR="000B1A22" w:rsidRDefault="005E3C47">
      <w:pPr>
        <w:ind w:left="720"/>
        <w:rPr>
          <w:sz w:val="20"/>
          <w:szCs w:val="20"/>
          <w:lang w:val="en-US"/>
        </w:rPr>
      </w:pPr>
      <w:r w:rsidRPr="00CF1DB0">
        <w:rPr>
          <w:sz w:val="20"/>
          <w:szCs w:val="20"/>
          <w:lang w:val="en-US"/>
        </w:rPr>
        <w:t>Lesson 2 covers the installation, configuration</w:t>
      </w:r>
      <w:r w:rsidR="000B1A22">
        <w:rPr>
          <w:sz w:val="20"/>
          <w:szCs w:val="20"/>
          <w:lang w:val="en-US"/>
        </w:rPr>
        <w:t xml:space="preserve"> of software required to use Git with Magic</w:t>
      </w:r>
      <w:r w:rsidR="002240F1">
        <w:rPr>
          <w:sz w:val="20"/>
          <w:szCs w:val="20"/>
          <w:lang w:val="en-US"/>
        </w:rPr>
        <w:t xml:space="preserve"> and the creation of an account on a specific Git service host.</w:t>
      </w:r>
    </w:p>
    <w:p w14:paraId="2921A536" w14:textId="0ACBC862" w:rsidR="000B1A22" w:rsidRDefault="000B1A22">
      <w:pPr>
        <w:ind w:left="720"/>
        <w:rPr>
          <w:sz w:val="20"/>
          <w:szCs w:val="20"/>
          <w:lang w:val="en-US"/>
        </w:rPr>
      </w:pPr>
    </w:p>
    <w:p w14:paraId="4653A1A2" w14:textId="16CE7FAD" w:rsidR="002240F1" w:rsidRDefault="002240F1" w:rsidP="002240F1">
      <w:pPr>
        <w:ind w:left="720"/>
        <w:rPr>
          <w:sz w:val="20"/>
          <w:szCs w:val="20"/>
          <w:lang w:val="en-US"/>
        </w:rPr>
      </w:pPr>
      <w:r w:rsidRPr="00CF1DB0">
        <w:rPr>
          <w:sz w:val="20"/>
          <w:szCs w:val="20"/>
          <w:lang w:val="en-US"/>
        </w:rPr>
        <w:t xml:space="preserve">Lesson </w:t>
      </w:r>
      <w:r>
        <w:rPr>
          <w:sz w:val="20"/>
          <w:szCs w:val="20"/>
          <w:lang w:val="en-US"/>
        </w:rPr>
        <w:t>3</w:t>
      </w:r>
      <w:r w:rsidRPr="00CF1DB0">
        <w:rPr>
          <w:sz w:val="20"/>
          <w:szCs w:val="20"/>
          <w:lang w:val="en-US"/>
        </w:rPr>
        <w:t xml:space="preserve"> </w:t>
      </w:r>
      <w:r>
        <w:rPr>
          <w:sz w:val="20"/>
          <w:szCs w:val="20"/>
          <w:lang w:val="en-US"/>
        </w:rPr>
        <w:t>will explain in more detail the four elements of Git and the commands that will allow us to move files within the Git Workflow</w:t>
      </w:r>
      <w:r>
        <w:rPr>
          <w:sz w:val="20"/>
          <w:szCs w:val="20"/>
          <w:lang w:val="en-US"/>
        </w:rPr>
        <w:t>.</w:t>
      </w:r>
    </w:p>
    <w:p w14:paraId="04061487" w14:textId="279490DA" w:rsidR="000B1A22" w:rsidRPr="00CF1DB0" w:rsidRDefault="000B1A22" w:rsidP="002240F1">
      <w:pPr>
        <w:rPr>
          <w:sz w:val="20"/>
          <w:szCs w:val="20"/>
          <w:lang w:val="en-US"/>
        </w:rPr>
      </w:pPr>
    </w:p>
    <w:p w14:paraId="5139F7A5" w14:textId="77777777" w:rsidR="005E3C47" w:rsidRPr="00CF1DB0" w:rsidRDefault="005E3C47">
      <w:pPr>
        <w:rPr>
          <w:rFonts w:cs="Tahoma"/>
          <w:sz w:val="20"/>
          <w:lang w:val="en-US"/>
        </w:rPr>
      </w:pPr>
    </w:p>
    <w:p w14:paraId="37DE5F1E" w14:textId="77777777" w:rsidR="005E3C47" w:rsidRPr="00CF1DB0" w:rsidRDefault="005E3C47" w:rsidP="00553DB7">
      <w:pPr>
        <w:pStyle w:val="Heading2"/>
        <w:numPr>
          <w:ilvl w:val="0"/>
          <w:numId w:val="0"/>
        </w:numPr>
        <w:rPr>
          <w:lang w:val="en-US"/>
        </w:rPr>
      </w:pPr>
      <w:bookmarkStart w:id="5" w:name="_Toc131110208"/>
      <w:r w:rsidRPr="00CF1DB0">
        <w:rPr>
          <w:lang w:val="en-US"/>
        </w:rPr>
        <w:t>Feedback Form</w:t>
      </w:r>
      <w:bookmarkEnd w:id="5"/>
    </w:p>
    <w:p w14:paraId="68F3C422" w14:textId="77777777" w:rsidR="005E3C47" w:rsidRPr="00CF1DB0" w:rsidRDefault="005E3C47">
      <w:pPr>
        <w:ind w:left="720"/>
        <w:rPr>
          <w:rFonts w:cs="Tahoma"/>
          <w:sz w:val="20"/>
          <w:lang w:val="en-US"/>
        </w:rPr>
      </w:pPr>
    </w:p>
    <w:p w14:paraId="6AB83C11" w14:textId="4AFFC36A" w:rsidR="009F031D" w:rsidRPr="00CF1DB0" w:rsidRDefault="005E3C47">
      <w:pPr>
        <w:autoSpaceDE w:val="0"/>
        <w:ind w:left="720"/>
        <w:rPr>
          <w:rFonts w:cs="Tahoma"/>
          <w:sz w:val="20"/>
          <w:szCs w:val="22"/>
          <w:lang w:val="en-US"/>
        </w:rPr>
      </w:pPr>
      <w:r w:rsidRPr="00CF1DB0">
        <w:rPr>
          <w:rFonts w:cs="Tahoma"/>
          <w:sz w:val="20"/>
          <w:szCs w:val="22"/>
          <w:lang w:val="en-US"/>
        </w:rPr>
        <w:t xml:space="preserve">Each time </w:t>
      </w:r>
      <w:r w:rsidR="00CC5C62">
        <w:rPr>
          <w:rFonts w:cs="Tahoma"/>
          <w:sz w:val="20"/>
          <w:szCs w:val="22"/>
          <w:lang w:val="en-US"/>
        </w:rPr>
        <w:t>study guide is used</w:t>
      </w:r>
      <w:r w:rsidR="008B586B" w:rsidRPr="00CF1DB0">
        <w:rPr>
          <w:rFonts w:cs="Tahoma"/>
          <w:sz w:val="20"/>
          <w:szCs w:val="22"/>
          <w:lang w:val="en-US"/>
        </w:rPr>
        <w:t>,</w:t>
      </w:r>
      <w:r w:rsidRPr="00CF1DB0">
        <w:rPr>
          <w:rFonts w:cs="Tahoma"/>
          <w:sz w:val="20"/>
          <w:szCs w:val="22"/>
          <w:lang w:val="en-US"/>
        </w:rPr>
        <w:t xml:space="preserve"> or this manual is read, </w:t>
      </w:r>
      <w:r w:rsidR="0088093C" w:rsidRPr="00CF1DB0">
        <w:rPr>
          <w:rFonts w:cs="Tahoma"/>
          <w:sz w:val="20"/>
          <w:szCs w:val="22"/>
          <w:lang w:val="en-US"/>
        </w:rPr>
        <w:t>we</w:t>
      </w:r>
      <w:r w:rsidRPr="00CF1DB0">
        <w:rPr>
          <w:rFonts w:cs="Tahoma"/>
          <w:sz w:val="20"/>
          <w:szCs w:val="22"/>
          <w:lang w:val="en-US"/>
        </w:rPr>
        <w:t xml:space="preserve"> want to make it better. </w:t>
      </w:r>
    </w:p>
    <w:p w14:paraId="38E551B6" w14:textId="77777777" w:rsidR="009F031D" w:rsidRPr="00CF1DB0" w:rsidRDefault="009F031D">
      <w:pPr>
        <w:autoSpaceDE w:val="0"/>
        <w:ind w:left="720"/>
        <w:rPr>
          <w:rFonts w:cs="Tahoma"/>
          <w:sz w:val="20"/>
          <w:szCs w:val="22"/>
          <w:lang w:val="en-US"/>
        </w:rPr>
      </w:pPr>
    </w:p>
    <w:p w14:paraId="507C7E6B" w14:textId="6CC901FA" w:rsidR="005E3C47" w:rsidRPr="00CF1DB0" w:rsidRDefault="005E3C47">
      <w:pPr>
        <w:autoSpaceDE w:val="0"/>
        <w:ind w:left="720"/>
        <w:rPr>
          <w:rFonts w:cs="Tahoma"/>
          <w:sz w:val="20"/>
          <w:szCs w:val="22"/>
          <w:lang w:val="en-US"/>
        </w:rPr>
      </w:pPr>
      <w:r w:rsidRPr="00CF1DB0">
        <w:rPr>
          <w:rFonts w:cs="Tahoma"/>
          <w:sz w:val="20"/>
          <w:szCs w:val="22"/>
          <w:lang w:val="en-US"/>
        </w:rPr>
        <w:t xml:space="preserve">Please take one or two moments and fill up the </w:t>
      </w:r>
      <w:r w:rsidR="00165F1D" w:rsidRPr="00CF1DB0">
        <w:rPr>
          <w:rFonts w:cs="Tahoma"/>
          <w:sz w:val="20"/>
          <w:szCs w:val="22"/>
          <w:lang w:val="en-US"/>
        </w:rPr>
        <w:t>F</w:t>
      </w:r>
      <w:r w:rsidRPr="00CF1DB0">
        <w:rPr>
          <w:rFonts w:cs="Tahoma"/>
          <w:sz w:val="20"/>
          <w:szCs w:val="22"/>
          <w:lang w:val="en-US"/>
        </w:rPr>
        <w:t xml:space="preserve">eedback form at the end of this </w:t>
      </w:r>
      <w:r w:rsidR="00CC5C62">
        <w:rPr>
          <w:rFonts w:cs="Tahoma"/>
          <w:sz w:val="20"/>
          <w:szCs w:val="22"/>
          <w:lang w:val="en-US"/>
        </w:rPr>
        <w:t>document</w:t>
      </w:r>
      <w:r w:rsidRPr="00CF1DB0">
        <w:rPr>
          <w:rFonts w:cs="Tahoma"/>
          <w:sz w:val="20"/>
          <w:szCs w:val="22"/>
          <w:lang w:val="en-US"/>
        </w:rPr>
        <w:t xml:space="preserve"> and let us learn from you on </w:t>
      </w:r>
      <w:r w:rsidR="00DD0685">
        <w:rPr>
          <w:rFonts w:cs="Tahoma"/>
          <w:sz w:val="20"/>
          <w:szCs w:val="22"/>
          <w:lang w:val="en-US"/>
        </w:rPr>
        <w:t>way</w:t>
      </w:r>
      <w:r w:rsidR="00CC5C62">
        <w:rPr>
          <w:rFonts w:cs="Tahoma"/>
          <w:sz w:val="20"/>
          <w:szCs w:val="22"/>
          <w:lang w:val="en-US"/>
        </w:rPr>
        <w:t>s</w:t>
      </w:r>
      <w:r w:rsidR="00DD0685">
        <w:rPr>
          <w:rFonts w:cs="Tahoma"/>
          <w:sz w:val="20"/>
          <w:szCs w:val="22"/>
          <w:lang w:val="en-US"/>
        </w:rPr>
        <w:t xml:space="preserve"> to </w:t>
      </w:r>
      <w:r w:rsidRPr="00CF1DB0">
        <w:rPr>
          <w:rFonts w:cs="Tahoma"/>
          <w:sz w:val="20"/>
          <w:szCs w:val="22"/>
          <w:lang w:val="en-US"/>
        </w:rPr>
        <w:t xml:space="preserve">improve </w:t>
      </w:r>
      <w:r w:rsidR="00CC5C62">
        <w:rPr>
          <w:rFonts w:cs="Tahoma"/>
          <w:sz w:val="20"/>
          <w:szCs w:val="22"/>
          <w:lang w:val="en-US"/>
        </w:rPr>
        <w:t xml:space="preserve">it for the next person; tell us </w:t>
      </w:r>
      <w:r w:rsidRPr="00CF1DB0">
        <w:rPr>
          <w:rFonts w:cs="Tahoma"/>
          <w:sz w:val="20"/>
          <w:szCs w:val="22"/>
          <w:lang w:val="en-US"/>
        </w:rPr>
        <w:t>what to change,</w:t>
      </w:r>
      <w:r w:rsidR="00DD0685">
        <w:rPr>
          <w:rFonts w:cs="Tahoma"/>
          <w:sz w:val="20"/>
          <w:szCs w:val="22"/>
          <w:lang w:val="en-US"/>
        </w:rPr>
        <w:t xml:space="preserve"> what to add, what do delete,</w:t>
      </w:r>
      <w:r w:rsidRPr="00CF1DB0">
        <w:rPr>
          <w:rFonts w:cs="Tahoma"/>
          <w:sz w:val="20"/>
          <w:szCs w:val="22"/>
          <w:lang w:val="en-US"/>
        </w:rPr>
        <w:t xml:space="preserve"> and what to leave alone.</w:t>
      </w:r>
    </w:p>
    <w:p w14:paraId="530ABDC4" w14:textId="77777777" w:rsidR="005E3C47" w:rsidRPr="00CF1DB0" w:rsidRDefault="005E3C47">
      <w:pPr>
        <w:autoSpaceDE w:val="0"/>
        <w:ind w:left="720"/>
        <w:rPr>
          <w:rFonts w:cs="Tahoma"/>
          <w:sz w:val="20"/>
          <w:szCs w:val="22"/>
          <w:lang w:val="en-US"/>
        </w:rPr>
      </w:pPr>
    </w:p>
    <w:p w14:paraId="5E1EDB72" w14:textId="77777777" w:rsidR="005E3C47" w:rsidRPr="00CF1DB0" w:rsidRDefault="005E3C47">
      <w:pPr>
        <w:autoSpaceDE w:val="0"/>
        <w:ind w:left="720"/>
        <w:rPr>
          <w:rFonts w:cs="Tahoma"/>
          <w:sz w:val="20"/>
          <w:szCs w:val="22"/>
          <w:lang w:val="en-US"/>
        </w:rPr>
      </w:pPr>
      <w:r w:rsidRPr="00CF1DB0">
        <w:rPr>
          <w:rFonts w:cs="Tahoma"/>
          <w:sz w:val="20"/>
          <w:szCs w:val="22"/>
          <w:lang w:val="en-US"/>
        </w:rPr>
        <w:t>Thank</w:t>
      </w:r>
      <w:r w:rsidR="00FF7B25" w:rsidRPr="00CF1DB0">
        <w:rPr>
          <w:rFonts w:cs="Tahoma"/>
          <w:sz w:val="20"/>
          <w:szCs w:val="22"/>
          <w:lang w:val="en-US"/>
        </w:rPr>
        <w:t xml:space="preserve"> you,</w:t>
      </w:r>
    </w:p>
    <w:p w14:paraId="60D59D0C" w14:textId="77777777" w:rsidR="005E3C47" w:rsidRPr="00CF1DB0" w:rsidRDefault="005E3C47">
      <w:pPr>
        <w:autoSpaceDE w:val="0"/>
        <w:ind w:left="720"/>
        <w:rPr>
          <w:rFonts w:cs="Tahoma"/>
          <w:sz w:val="20"/>
          <w:szCs w:val="22"/>
          <w:lang w:val="en-US"/>
        </w:rPr>
      </w:pPr>
      <w:r w:rsidRPr="00CF1DB0">
        <w:rPr>
          <w:rFonts w:cs="Tahoma"/>
          <w:sz w:val="20"/>
          <w:szCs w:val="22"/>
          <w:lang w:val="en-US"/>
        </w:rPr>
        <w:t>Roberto Ramírez</w:t>
      </w:r>
      <w:r w:rsidR="005A4531" w:rsidRPr="00CF1DB0">
        <w:rPr>
          <w:rFonts w:cs="Tahoma"/>
          <w:sz w:val="20"/>
          <w:szCs w:val="22"/>
          <w:lang w:val="en-US"/>
        </w:rPr>
        <w:t xml:space="preserve"> Cervantes</w:t>
      </w:r>
    </w:p>
    <w:p w14:paraId="7DF6C021" w14:textId="77777777" w:rsidR="005E3C47" w:rsidRPr="00CF1DB0" w:rsidRDefault="00FF7B25">
      <w:pPr>
        <w:autoSpaceDE w:val="0"/>
        <w:ind w:left="720"/>
        <w:rPr>
          <w:rFonts w:cs="Tahoma"/>
          <w:sz w:val="20"/>
          <w:szCs w:val="22"/>
          <w:lang w:val="en-US"/>
        </w:rPr>
      </w:pPr>
      <w:r w:rsidRPr="00CF1DB0">
        <w:rPr>
          <w:rFonts w:cs="Tahoma"/>
          <w:sz w:val="20"/>
          <w:szCs w:val="22"/>
          <w:lang w:val="en-US"/>
        </w:rPr>
        <w:t>marionette_66@fastmail.com</w:t>
      </w:r>
    </w:p>
    <w:p w14:paraId="65D4D4E9" w14:textId="77777777" w:rsidR="005E3C47" w:rsidRPr="00CF1DB0" w:rsidRDefault="005E3C47">
      <w:pPr>
        <w:rPr>
          <w:rFonts w:cs="Tahoma"/>
          <w:sz w:val="20"/>
          <w:lang w:val="en-US"/>
        </w:rPr>
      </w:pPr>
    </w:p>
    <w:p w14:paraId="30F8CE54" w14:textId="77777777" w:rsidR="005E3C47" w:rsidRPr="00CF1DB0" w:rsidRDefault="005E3C47">
      <w:pPr>
        <w:rPr>
          <w:rFonts w:cs="Arial"/>
          <w:b/>
          <w:bCs/>
          <w:kern w:val="1"/>
          <w:sz w:val="32"/>
          <w:szCs w:val="32"/>
          <w:lang w:val="en-US"/>
        </w:rPr>
        <w:sectPr w:rsidR="005E3C47" w:rsidRPr="00CF1DB0" w:rsidSect="00553DB7">
          <w:footerReference w:type="default" r:id="rId19"/>
          <w:footnotePr>
            <w:pos w:val="beneathText"/>
          </w:footnotePr>
          <w:pgSz w:w="12240" w:h="15840"/>
          <w:pgMar w:top="720" w:right="720" w:bottom="720" w:left="720" w:header="720" w:footer="720" w:gutter="0"/>
          <w:cols w:space="720"/>
          <w:docGrid w:linePitch="360"/>
        </w:sectPr>
      </w:pPr>
    </w:p>
    <w:p w14:paraId="541044A1" w14:textId="23662337" w:rsidR="005E3C47" w:rsidRPr="00CF1DB0" w:rsidRDefault="005E3C47">
      <w:pPr>
        <w:pStyle w:val="Heading1"/>
        <w:tabs>
          <w:tab w:val="left" w:pos="0"/>
        </w:tabs>
        <w:rPr>
          <w:lang w:val="en-US"/>
        </w:rPr>
      </w:pPr>
      <w:bookmarkStart w:id="6" w:name="_Toc335816297"/>
      <w:bookmarkStart w:id="7" w:name="_Toc131110209"/>
      <w:r w:rsidRPr="00CF1DB0">
        <w:rPr>
          <w:lang w:val="en-US"/>
        </w:rPr>
        <w:lastRenderedPageBreak/>
        <w:t xml:space="preserve">Part 1 – Introduction to </w:t>
      </w:r>
      <w:bookmarkEnd w:id="6"/>
      <w:r w:rsidR="000B1A22">
        <w:rPr>
          <w:lang w:val="en-US"/>
        </w:rPr>
        <w:t>Git</w:t>
      </w:r>
      <w:bookmarkEnd w:id="7"/>
    </w:p>
    <w:p w14:paraId="0F25C5B5" w14:textId="46211810" w:rsidR="005E3C47" w:rsidRPr="00CF1DB0" w:rsidRDefault="005E3C47">
      <w:pPr>
        <w:pStyle w:val="Heading2"/>
        <w:tabs>
          <w:tab w:val="left" w:pos="0"/>
        </w:tabs>
        <w:rPr>
          <w:lang w:val="en-US"/>
        </w:rPr>
      </w:pPr>
      <w:bookmarkStart w:id="8" w:name="_Toc335816298"/>
      <w:bookmarkStart w:id="9" w:name="_Toc131110210"/>
      <w:r w:rsidRPr="00CF1DB0">
        <w:rPr>
          <w:lang w:val="en-US"/>
        </w:rPr>
        <w:t xml:space="preserve">Lesson 1 – The </w:t>
      </w:r>
      <w:r w:rsidR="000B1A22">
        <w:rPr>
          <w:lang w:val="en-US"/>
        </w:rPr>
        <w:t>Git</w:t>
      </w:r>
      <w:r w:rsidRPr="00CF1DB0">
        <w:rPr>
          <w:lang w:val="en-US"/>
        </w:rPr>
        <w:t xml:space="preserve"> Concept</w:t>
      </w:r>
      <w:bookmarkEnd w:id="8"/>
      <w:bookmarkEnd w:id="9"/>
    </w:p>
    <w:p w14:paraId="371E75D7" w14:textId="77777777" w:rsidR="005E3C47" w:rsidRPr="00CF1DB0" w:rsidRDefault="005E3C47">
      <w:pPr>
        <w:rPr>
          <w:rFonts w:cs="Tahoma"/>
          <w:sz w:val="20"/>
          <w:lang w:val="en-US"/>
        </w:rPr>
      </w:pPr>
    </w:p>
    <w:p w14:paraId="269B7EB7" w14:textId="77777777" w:rsidR="005E3C47" w:rsidRPr="00CF1DB0" w:rsidRDefault="005E3C47" w:rsidP="006E75B7">
      <w:pPr>
        <w:pStyle w:val="Heading4"/>
        <w:rPr>
          <w:lang w:val="en-US"/>
        </w:rPr>
      </w:pPr>
      <w:bookmarkStart w:id="10" w:name="_Toc335816299"/>
      <w:r w:rsidRPr="00CF1DB0">
        <w:rPr>
          <w:lang w:val="en-US"/>
        </w:rPr>
        <w:t>PURPOSE OF THIS LESSON</w:t>
      </w:r>
      <w:bookmarkEnd w:id="10"/>
    </w:p>
    <w:p w14:paraId="36590281" w14:textId="186839F8" w:rsidR="005E3C47" w:rsidRPr="00CF1DB0" w:rsidRDefault="005E3C47">
      <w:pPr>
        <w:ind w:left="720"/>
        <w:rPr>
          <w:rFonts w:cs="Tahoma"/>
          <w:sz w:val="20"/>
          <w:lang w:val="en-US"/>
        </w:rPr>
      </w:pPr>
      <w:r w:rsidRPr="00CF1DB0">
        <w:rPr>
          <w:rFonts w:cs="Tahoma"/>
          <w:sz w:val="20"/>
          <w:lang w:val="en-US"/>
        </w:rPr>
        <w:t xml:space="preserve">To introduce the concept behind </w:t>
      </w:r>
      <w:r w:rsidR="00FF6472">
        <w:rPr>
          <w:rFonts w:cs="Tahoma"/>
          <w:sz w:val="20"/>
          <w:lang w:val="en-US"/>
        </w:rPr>
        <w:t>Git</w:t>
      </w:r>
    </w:p>
    <w:p w14:paraId="0FC1E868" w14:textId="77777777" w:rsidR="005E3C47" w:rsidRPr="00CF1DB0" w:rsidRDefault="005E3C47">
      <w:pPr>
        <w:rPr>
          <w:rFonts w:cs="Tahoma"/>
          <w:sz w:val="20"/>
          <w:lang w:val="en-US"/>
        </w:rPr>
      </w:pPr>
    </w:p>
    <w:p w14:paraId="1CFD9395" w14:textId="77777777" w:rsidR="005E3C47" w:rsidRPr="00CF1DB0" w:rsidRDefault="005E3C47" w:rsidP="006E75B7">
      <w:pPr>
        <w:pStyle w:val="Heading4"/>
        <w:rPr>
          <w:lang w:val="en-US"/>
        </w:rPr>
      </w:pPr>
      <w:bookmarkStart w:id="11" w:name="_Toc335816300"/>
      <w:r w:rsidRPr="00CF1DB0">
        <w:rPr>
          <w:lang w:val="en-US"/>
        </w:rPr>
        <w:t>KEY TERMS</w:t>
      </w:r>
      <w:bookmarkEnd w:id="11"/>
    </w:p>
    <w:p w14:paraId="47137EA4" w14:textId="21531987" w:rsidR="005E3C47" w:rsidRPr="00CF1DB0" w:rsidRDefault="00FF6472">
      <w:pPr>
        <w:numPr>
          <w:ilvl w:val="0"/>
          <w:numId w:val="7"/>
        </w:numPr>
        <w:tabs>
          <w:tab w:val="left" w:pos="720"/>
        </w:tabs>
        <w:rPr>
          <w:rFonts w:cs="Tahoma"/>
          <w:sz w:val="20"/>
          <w:lang w:val="en-US"/>
        </w:rPr>
      </w:pPr>
      <w:r>
        <w:rPr>
          <w:rFonts w:cs="Tahoma"/>
          <w:sz w:val="20"/>
          <w:lang w:val="en-US"/>
        </w:rPr>
        <w:t>Source Code</w:t>
      </w:r>
    </w:p>
    <w:p w14:paraId="51EE264E" w14:textId="108814AA" w:rsidR="005E3C47" w:rsidRPr="00CF1DB0" w:rsidRDefault="00FF6472">
      <w:pPr>
        <w:numPr>
          <w:ilvl w:val="0"/>
          <w:numId w:val="7"/>
        </w:numPr>
        <w:tabs>
          <w:tab w:val="left" w:pos="720"/>
        </w:tabs>
        <w:rPr>
          <w:rFonts w:cs="Tahoma"/>
          <w:sz w:val="20"/>
          <w:lang w:val="en-US"/>
        </w:rPr>
      </w:pPr>
      <w:r>
        <w:rPr>
          <w:rFonts w:cs="Tahoma"/>
          <w:sz w:val="20"/>
          <w:lang w:val="en-US"/>
        </w:rPr>
        <w:t>Version Control</w:t>
      </w:r>
    </w:p>
    <w:p w14:paraId="3840582D" w14:textId="532C8057" w:rsidR="005E3C47" w:rsidRPr="00CF1DB0" w:rsidRDefault="00FF6472">
      <w:pPr>
        <w:numPr>
          <w:ilvl w:val="0"/>
          <w:numId w:val="7"/>
        </w:numPr>
        <w:tabs>
          <w:tab w:val="left" w:pos="720"/>
        </w:tabs>
        <w:rPr>
          <w:rFonts w:cs="Tahoma"/>
          <w:sz w:val="20"/>
          <w:lang w:val="en-US"/>
        </w:rPr>
      </w:pPr>
      <w:r>
        <w:rPr>
          <w:rFonts w:cs="Tahoma"/>
          <w:sz w:val="20"/>
          <w:lang w:val="en-US"/>
        </w:rPr>
        <w:t>Git Services</w:t>
      </w:r>
    </w:p>
    <w:p w14:paraId="17838806" w14:textId="77777777" w:rsidR="005E3C47" w:rsidRPr="00CF1DB0" w:rsidRDefault="005E3C47">
      <w:pPr>
        <w:tabs>
          <w:tab w:val="left" w:pos="2205"/>
        </w:tabs>
        <w:rPr>
          <w:rFonts w:cs="Tahoma"/>
          <w:sz w:val="20"/>
          <w:lang w:val="en-US"/>
        </w:rPr>
      </w:pPr>
    </w:p>
    <w:p w14:paraId="2C060135" w14:textId="77777777" w:rsidR="005E3C47" w:rsidRPr="00CF1DB0" w:rsidRDefault="005E3C47" w:rsidP="006E75B7">
      <w:pPr>
        <w:pStyle w:val="Heading4"/>
        <w:rPr>
          <w:lang w:val="en-US"/>
        </w:rPr>
      </w:pPr>
      <w:bookmarkStart w:id="12" w:name="_Toc335816301"/>
      <w:r w:rsidRPr="00CF1DB0">
        <w:rPr>
          <w:lang w:val="en-US"/>
        </w:rPr>
        <w:t>OBJECTIVES</w:t>
      </w:r>
      <w:bookmarkEnd w:id="12"/>
    </w:p>
    <w:p w14:paraId="7D691C7A" w14:textId="30A1744F" w:rsidR="005E3C47" w:rsidRPr="00CF1DB0" w:rsidRDefault="005E3C47">
      <w:pPr>
        <w:numPr>
          <w:ilvl w:val="0"/>
          <w:numId w:val="6"/>
        </w:numPr>
        <w:tabs>
          <w:tab w:val="left" w:pos="720"/>
        </w:tabs>
        <w:rPr>
          <w:rFonts w:cs="Tahoma"/>
          <w:sz w:val="20"/>
          <w:lang w:val="en-US"/>
        </w:rPr>
      </w:pPr>
      <w:r w:rsidRPr="00CF1DB0">
        <w:rPr>
          <w:rFonts w:cs="Tahoma"/>
          <w:sz w:val="20"/>
          <w:lang w:val="en-US"/>
        </w:rPr>
        <w:t xml:space="preserve">To understand </w:t>
      </w:r>
      <w:r w:rsidR="00FF6472">
        <w:rPr>
          <w:rFonts w:cs="Tahoma"/>
          <w:sz w:val="20"/>
          <w:lang w:val="en-US"/>
        </w:rPr>
        <w:t>the basic functionality of Git</w:t>
      </w:r>
    </w:p>
    <w:p w14:paraId="44766670" w14:textId="1485E210" w:rsidR="005E3C47" w:rsidRPr="00CF1DB0" w:rsidRDefault="005E3C47">
      <w:pPr>
        <w:numPr>
          <w:ilvl w:val="0"/>
          <w:numId w:val="6"/>
        </w:numPr>
        <w:tabs>
          <w:tab w:val="left" w:pos="720"/>
        </w:tabs>
        <w:rPr>
          <w:rFonts w:cs="Tahoma"/>
          <w:sz w:val="20"/>
          <w:lang w:val="en-US"/>
        </w:rPr>
      </w:pPr>
      <w:r w:rsidRPr="00CF1DB0">
        <w:rPr>
          <w:rFonts w:cs="Tahoma"/>
          <w:sz w:val="20"/>
          <w:lang w:val="en-US"/>
        </w:rPr>
        <w:t xml:space="preserve">Understand </w:t>
      </w:r>
      <w:r w:rsidR="00FF6472">
        <w:rPr>
          <w:rFonts w:cs="Tahoma"/>
          <w:sz w:val="20"/>
          <w:lang w:val="en-US"/>
        </w:rPr>
        <w:t xml:space="preserve">that Git is just a set of rules\protocols that drive the management of code\file </w:t>
      </w:r>
      <w:r w:rsidR="001C6ADF">
        <w:rPr>
          <w:rFonts w:cs="Tahoma"/>
          <w:sz w:val="20"/>
          <w:lang w:val="en-US"/>
        </w:rPr>
        <w:t>changes</w:t>
      </w:r>
    </w:p>
    <w:p w14:paraId="0D44A2BE" w14:textId="2A583214" w:rsidR="005E3C47" w:rsidRPr="00CF1DB0" w:rsidRDefault="005E3C47">
      <w:pPr>
        <w:numPr>
          <w:ilvl w:val="0"/>
          <w:numId w:val="6"/>
        </w:numPr>
        <w:tabs>
          <w:tab w:val="left" w:pos="720"/>
        </w:tabs>
        <w:rPr>
          <w:rFonts w:cs="Tahoma"/>
          <w:sz w:val="20"/>
          <w:lang w:val="en-US"/>
        </w:rPr>
      </w:pPr>
      <w:r w:rsidRPr="00CF1DB0">
        <w:rPr>
          <w:rFonts w:cs="Tahoma"/>
          <w:sz w:val="20"/>
          <w:lang w:val="en-US"/>
        </w:rPr>
        <w:t xml:space="preserve">Be aware of </w:t>
      </w:r>
      <w:r w:rsidR="00FF6472">
        <w:rPr>
          <w:rFonts w:cs="Tahoma"/>
          <w:sz w:val="20"/>
          <w:lang w:val="en-US"/>
        </w:rPr>
        <w:t xml:space="preserve">Git several services and their </w:t>
      </w:r>
      <w:r w:rsidR="001C6ADF">
        <w:rPr>
          <w:rFonts w:cs="Tahoma"/>
          <w:sz w:val="20"/>
          <w:lang w:val="en-US"/>
        </w:rPr>
        <w:t>offerings</w:t>
      </w:r>
    </w:p>
    <w:p w14:paraId="1D241483" w14:textId="77777777" w:rsidR="005E3C47" w:rsidRPr="00CF1DB0" w:rsidRDefault="005E3C47">
      <w:pPr>
        <w:rPr>
          <w:rFonts w:cs="Tahoma"/>
          <w:sz w:val="20"/>
          <w:lang w:val="en-US"/>
        </w:rPr>
      </w:pPr>
    </w:p>
    <w:p w14:paraId="0C33B5FE" w14:textId="77777777" w:rsidR="005E3C47" w:rsidRPr="00CF1DB0" w:rsidRDefault="005E3C47" w:rsidP="006E75B7">
      <w:pPr>
        <w:pStyle w:val="Heading4"/>
        <w:rPr>
          <w:lang w:val="en-US"/>
        </w:rPr>
      </w:pPr>
      <w:bookmarkStart w:id="13" w:name="_Toc335816302"/>
      <w:r w:rsidRPr="00CF1DB0">
        <w:rPr>
          <w:lang w:val="en-US"/>
        </w:rPr>
        <w:t>CONTENT OUTLINE</w:t>
      </w:r>
      <w:bookmarkEnd w:id="13"/>
    </w:p>
    <w:p w14:paraId="36D980EE" w14:textId="6066777E" w:rsidR="005E3C47" w:rsidRPr="00CF1DB0" w:rsidRDefault="005E3C47">
      <w:pPr>
        <w:numPr>
          <w:ilvl w:val="2"/>
          <w:numId w:val="3"/>
        </w:numPr>
        <w:tabs>
          <w:tab w:val="clear" w:pos="0"/>
          <w:tab w:val="left" w:pos="1080"/>
        </w:tabs>
        <w:ind w:left="720" w:hanging="360"/>
        <w:rPr>
          <w:rFonts w:cs="Tahoma"/>
          <w:sz w:val="20"/>
          <w:lang w:val="en-US"/>
        </w:rPr>
      </w:pPr>
      <w:r w:rsidRPr="00CF1DB0">
        <w:rPr>
          <w:rFonts w:cs="Tahoma"/>
          <w:sz w:val="20"/>
          <w:lang w:val="en-US"/>
        </w:rPr>
        <w:t xml:space="preserve">Introduction – What is </w:t>
      </w:r>
      <w:r w:rsidR="000B1A22">
        <w:rPr>
          <w:rFonts w:cs="Tahoma"/>
          <w:sz w:val="20"/>
          <w:lang w:val="en-US"/>
        </w:rPr>
        <w:t>Git</w:t>
      </w:r>
      <w:r w:rsidRPr="00CF1DB0">
        <w:rPr>
          <w:rFonts w:cs="Tahoma"/>
          <w:sz w:val="20"/>
          <w:lang w:val="en-US"/>
        </w:rPr>
        <w:t>?</w:t>
      </w:r>
    </w:p>
    <w:p w14:paraId="5133F204" w14:textId="77777777" w:rsidR="00FF7B25" w:rsidRPr="00CF1DB0" w:rsidRDefault="00FF7B25" w:rsidP="00FF7B25">
      <w:pPr>
        <w:tabs>
          <w:tab w:val="left" w:pos="1080"/>
        </w:tabs>
        <w:ind w:left="720"/>
        <w:rPr>
          <w:rFonts w:cs="Tahoma"/>
          <w:sz w:val="20"/>
          <w:lang w:val="en-US"/>
        </w:rPr>
      </w:pPr>
    </w:p>
    <w:p w14:paraId="50D86F33" w14:textId="70B929D4" w:rsidR="005E3C47" w:rsidRPr="00CF1DB0" w:rsidRDefault="005E3C47">
      <w:pPr>
        <w:numPr>
          <w:ilvl w:val="2"/>
          <w:numId w:val="3"/>
        </w:numPr>
        <w:tabs>
          <w:tab w:val="left" w:pos="360"/>
          <w:tab w:val="left" w:pos="1080"/>
        </w:tabs>
        <w:ind w:left="360"/>
        <w:rPr>
          <w:rFonts w:cs="Tahoma"/>
          <w:sz w:val="20"/>
          <w:lang w:val="en-US"/>
        </w:rPr>
      </w:pPr>
      <w:r w:rsidRPr="00CF1DB0">
        <w:rPr>
          <w:rFonts w:cs="Tahoma"/>
          <w:sz w:val="20"/>
          <w:lang w:val="en-US"/>
        </w:rPr>
        <w:t xml:space="preserve">The </w:t>
      </w:r>
      <w:r w:rsidR="006E1245">
        <w:rPr>
          <w:rFonts w:cs="Tahoma"/>
          <w:sz w:val="20"/>
          <w:lang w:val="en-US"/>
        </w:rPr>
        <w:t>Git</w:t>
      </w:r>
      <w:r w:rsidRPr="00CF1DB0">
        <w:rPr>
          <w:rFonts w:cs="Tahoma"/>
          <w:sz w:val="20"/>
          <w:lang w:val="en-US"/>
        </w:rPr>
        <w:t xml:space="preserve"> Concept</w:t>
      </w:r>
    </w:p>
    <w:p w14:paraId="54170A1F" w14:textId="2BE7DB68" w:rsidR="005E3C47" w:rsidRPr="00CF1DB0" w:rsidRDefault="005E3C47" w:rsidP="001C6ADF">
      <w:pPr>
        <w:ind w:left="1440"/>
        <w:rPr>
          <w:rFonts w:cs="Tahoma"/>
          <w:sz w:val="20"/>
          <w:lang w:val="en-US"/>
        </w:rPr>
      </w:pPr>
    </w:p>
    <w:p w14:paraId="12EC2A18" w14:textId="77777777" w:rsidR="005E3C47" w:rsidRPr="00CF1DB0" w:rsidRDefault="005E3C47">
      <w:pPr>
        <w:rPr>
          <w:rFonts w:cs="Tahoma"/>
          <w:sz w:val="20"/>
          <w:lang w:val="en-US"/>
        </w:rPr>
      </w:pPr>
    </w:p>
    <w:p w14:paraId="0917A49A" w14:textId="77777777" w:rsidR="005E3C47" w:rsidRPr="00CF1DB0" w:rsidRDefault="005E3C47">
      <w:pPr>
        <w:rPr>
          <w:rFonts w:cs="Tahoma"/>
          <w:b/>
          <w:bCs/>
          <w:sz w:val="28"/>
          <w:lang w:val="en-US"/>
        </w:rPr>
        <w:sectPr w:rsidR="005E3C47" w:rsidRPr="00CF1DB0" w:rsidSect="00553DB7">
          <w:footerReference w:type="default" r:id="rId20"/>
          <w:footnotePr>
            <w:pos w:val="beneathText"/>
          </w:footnotePr>
          <w:pgSz w:w="12240" w:h="15840"/>
          <w:pgMar w:top="720" w:right="720" w:bottom="720" w:left="720" w:header="720" w:footer="720" w:gutter="0"/>
          <w:cols w:space="720"/>
          <w:docGrid w:linePitch="360"/>
        </w:sectPr>
      </w:pPr>
    </w:p>
    <w:p w14:paraId="6B125F2A" w14:textId="0AC3AE2E" w:rsidR="005E3C47" w:rsidRPr="00CF1DB0" w:rsidRDefault="005E3C47" w:rsidP="006E75B7">
      <w:pPr>
        <w:pStyle w:val="Heading3"/>
        <w:rPr>
          <w:lang w:val="en-US"/>
        </w:rPr>
      </w:pPr>
      <w:bookmarkStart w:id="14" w:name="_Hlk42169521"/>
      <w:r w:rsidRPr="00CF1DB0">
        <w:rPr>
          <w:lang w:val="en-US"/>
        </w:rPr>
        <w:lastRenderedPageBreak/>
        <w:t xml:space="preserve">1.1.1 Introduction – What is </w:t>
      </w:r>
      <w:r w:rsidR="000B1A22">
        <w:rPr>
          <w:lang w:val="en-US"/>
        </w:rPr>
        <w:t>Git</w:t>
      </w:r>
      <w:r w:rsidRPr="00CF1DB0">
        <w:rPr>
          <w:lang w:val="en-US"/>
        </w:rPr>
        <w:t>?</w:t>
      </w:r>
    </w:p>
    <w:p w14:paraId="3AD9C971" w14:textId="77777777" w:rsidR="005E3C47" w:rsidRPr="00CF1DB0" w:rsidRDefault="005E3C47">
      <w:pPr>
        <w:rPr>
          <w:rFonts w:cs="Tahoma"/>
          <w:sz w:val="20"/>
          <w:lang w:val="en-US"/>
        </w:rPr>
      </w:pPr>
    </w:p>
    <w:p w14:paraId="5011BF34" w14:textId="4AD19548" w:rsidR="005E3C47" w:rsidRDefault="005E3C47">
      <w:pPr>
        <w:ind w:left="720"/>
        <w:rPr>
          <w:rFonts w:cs="Tahoma"/>
          <w:color w:val="000000"/>
          <w:sz w:val="20"/>
          <w:szCs w:val="20"/>
          <w:lang w:val="en-US"/>
        </w:rPr>
      </w:pPr>
      <w:r w:rsidRPr="00CF1DB0">
        <w:rPr>
          <w:rFonts w:cs="Tahoma"/>
          <w:color w:val="000000"/>
          <w:sz w:val="20"/>
          <w:szCs w:val="20"/>
          <w:lang w:val="en-US"/>
        </w:rPr>
        <w:t xml:space="preserve">You asked that fine question right there. </w:t>
      </w:r>
      <w:r w:rsidR="004254CA">
        <w:rPr>
          <w:rFonts w:cs="Tahoma"/>
          <w:color w:val="000000"/>
          <w:sz w:val="20"/>
          <w:szCs w:val="20"/>
          <w:lang w:val="en-US"/>
        </w:rPr>
        <w:t xml:space="preserve">In a nutshell, </w:t>
      </w:r>
      <w:r w:rsidR="000B1A22">
        <w:rPr>
          <w:rFonts w:cs="Tahoma"/>
          <w:color w:val="000000"/>
          <w:sz w:val="20"/>
          <w:szCs w:val="20"/>
          <w:lang w:val="en-US"/>
        </w:rPr>
        <w:t xml:space="preserve">Git </w:t>
      </w:r>
      <w:r w:rsidR="004A3483">
        <w:rPr>
          <w:rFonts w:cs="Tahoma"/>
          <w:color w:val="000000"/>
          <w:sz w:val="20"/>
          <w:szCs w:val="20"/>
          <w:lang w:val="en-US"/>
        </w:rPr>
        <w:t>is a distributed version control system that stores code</w:t>
      </w:r>
      <w:r w:rsidR="007C34AE">
        <w:rPr>
          <w:rFonts w:cs="Tahoma"/>
          <w:color w:val="000000"/>
          <w:sz w:val="20"/>
          <w:szCs w:val="20"/>
          <w:lang w:val="en-US"/>
        </w:rPr>
        <w:t>\files</w:t>
      </w:r>
      <w:r w:rsidR="004A3483">
        <w:rPr>
          <w:rFonts w:cs="Tahoma"/>
          <w:color w:val="000000"/>
          <w:sz w:val="20"/>
          <w:szCs w:val="20"/>
          <w:lang w:val="en-US"/>
        </w:rPr>
        <w:t xml:space="preserve"> and keeps track of every change performed to that code</w:t>
      </w:r>
      <w:r w:rsidR="007C34AE">
        <w:rPr>
          <w:rFonts w:cs="Tahoma"/>
          <w:color w:val="000000"/>
          <w:sz w:val="20"/>
          <w:szCs w:val="20"/>
          <w:lang w:val="en-US"/>
        </w:rPr>
        <w:t>\file</w:t>
      </w:r>
      <w:r w:rsidRPr="00CF1DB0">
        <w:rPr>
          <w:rFonts w:cs="Tahoma"/>
          <w:color w:val="000000"/>
          <w:sz w:val="20"/>
          <w:szCs w:val="20"/>
          <w:lang w:val="en-US"/>
        </w:rPr>
        <w:t>.</w:t>
      </w:r>
    </w:p>
    <w:p w14:paraId="603188FE" w14:textId="67616B96" w:rsidR="000F33E8" w:rsidRDefault="000F33E8">
      <w:pPr>
        <w:ind w:left="720"/>
        <w:rPr>
          <w:rFonts w:cs="Tahoma"/>
          <w:color w:val="000000"/>
          <w:sz w:val="20"/>
          <w:szCs w:val="20"/>
          <w:lang w:val="en-US"/>
        </w:rPr>
      </w:pPr>
    </w:p>
    <w:p w14:paraId="1F69483D" w14:textId="056E8DD7" w:rsidR="000F33E8" w:rsidRPr="00CF1DB0" w:rsidRDefault="000F33E8">
      <w:pPr>
        <w:ind w:left="720"/>
        <w:rPr>
          <w:rFonts w:cs="Tahoma"/>
          <w:color w:val="000000"/>
          <w:sz w:val="20"/>
          <w:szCs w:val="20"/>
          <w:lang w:val="en-US"/>
        </w:rPr>
      </w:pPr>
      <w:r>
        <w:rPr>
          <w:rFonts w:cs="Tahoma"/>
          <w:color w:val="000000"/>
          <w:sz w:val="20"/>
          <w:szCs w:val="20"/>
          <w:lang w:val="en-US"/>
        </w:rPr>
        <w:t>If you have worked with a version control system like Visual Source</w:t>
      </w:r>
      <w:r w:rsidR="00E421EF">
        <w:rPr>
          <w:rFonts w:cs="Tahoma"/>
          <w:color w:val="000000"/>
          <w:sz w:val="20"/>
          <w:szCs w:val="20"/>
          <w:lang w:val="en-US"/>
        </w:rPr>
        <w:t>S</w:t>
      </w:r>
      <w:r>
        <w:rPr>
          <w:rFonts w:cs="Tahoma"/>
          <w:color w:val="000000"/>
          <w:sz w:val="20"/>
          <w:szCs w:val="20"/>
          <w:lang w:val="en-US"/>
        </w:rPr>
        <w:t xml:space="preserve">afe or Team Foundation Server (TFS), Git provides the same basic </w:t>
      </w:r>
      <w:r w:rsidR="00E875AD">
        <w:rPr>
          <w:rFonts w:cs="Tahoma"/>
          <w:color w:val="000000"/>
          <w:sz w:val="20"/>
          <w:szCs w:val="20"/>
          <w:lang w:val="en-US"/>
        </w:rPr>
        <w:t>code</w:t>
      </w:r>
      <w:r w:rsidR="007C34AE">
        <w:rPr>
          <w:rFonts w:cs="Tahoma"/>
          <w:color w:val="000000"/>
          <w:sz w:val="20"/>
          <w:szCs w:val="20"/>
          <w:lang w:val="en-US"/>
        </w:rPr>
        <w:t>\file</w:t>
      </w:r>
      <w:r w:rsidR="00E875AD">
        <w:rPr>
          <w:rFonts w:cs="Tahoma"/>
          <w:color w:val="000000"/>
          <w:sz w:val="20"/>
          <w:szCs w:val="20"/>
          <w:lang w:val="en-US"/>
        </w:rPr>
        <w:t xml:space="preserve"> storage, update and restore features</w:t>
      </w:r>
      <w:r w:rsidR="007C34AE">
        <w:rPr>
          <w:rFonts w:cs="Tahoma"/>
          <w:color w:val="000000"/>
          <w:sz w:val="20"/>
          <w:szCs w:val="20"/>
          <w:lang w:val="en-US"/>
        </w:rPr>
        <w:t>,</w:t>
      </w:r>
      <w:r w:rsidR="00E875AD">
        <w:rPr>
          <w:rFonts w:cs="Tahoma"/>
          <w:color w:val="000000"/>
          <w:sz w:val="20"/>
          <w:szCs w:val="20"/>
          <w:lang w:val="en-US"/>
        </w:rPr>
        <w:t xml:space="preserve"> </w:t>
      </w:r>
      <w:r>
        <w:rPr>
          <w:rFonts w:cs="Tahoma"/>
          <w:color w:val="000000"/>
          <w:sz w:val="20"/>
          <w:szCs w:val="20"/>
          <w:lang w:val="en-US"/>
        </w:rPr>
        <w:t xml:space="preserve">but it </w:t>
      </w:r>
      <w:r w:rsidR="005F423A">
        <w:rPr>
          <w:rFonts w:cs="Tahoma"/>
          <w:color w:val="000000"/>
          <w:sz w:val="20"/>
          <w:szCs w:val="20"/>
          <w:lang w:val="en-US"/>
        </w:rPr>
        <w:t>offers</w:t>
      </w:r>
      <w:r>
        <w:rPr>
          <w:rFonts w:cs="Tahoma"/>
          <w:color w:val="000000"/>
          <w:sz w:val="20"/>
          <w:szCs w:val="20"/>
          <w:lang w:val="en-US"/>
        </w:rPr>
        <w:t xml:space="preserve"> </w:t>
      </w:r>
      <w:r w:rsidR="00E875AD">
        <w:rPr>
          <w:rFonts w:cs="Tahoma"/>
          <w:color w:val="000000"/>
          <w:sz w:val="20"/>
          <w:szCs w:val="20"/>
          <w:lang w:val="en-US"/>
        </w:rPr>
        <w:t xml:space="preserve">far more options and </w:t>
      </w:r>
      <w:r>
        <w:rPr>
          <w:rFonts w:cs="Tahoma"/>
          <w:color w:val="000000"/>
          <w:sz w:val="20"/>
          <w:szCs w:val="20"/>
          <w:lang w:val="en-US"/>
        </w:rPr>
        <w:t xml:space="preserve">controls </w:t>
      </w:r>
      <w:r w:rsidR="00E875AD">
        <w:rPr>
          <w:rFonts w:cs="Tahoma"/>
          <w:color w:val="000000"/>
          <w:sz w:val="20"/>
          <w:szCs w:val="20"/>
          <w:lang w:val="en-US"/>
        </w:rPr>
        <w:t>surpassing</w:t>
      </w:r>
      <w:r>
        <w:rPr>
          <w:rFonts w:cs="Tahoma"/>
          <w:color w:val="000000"/>
          <w:sz w:val="20"/>
          <w:szCs w:val="20"/>
          <w:lang w:val="en-US"/>
        </w:rPr>
        <w:t xml:space="preserve"> </w:t>
      </w:r>
      <w:r w:rsidR="00E875AD">
        <w:rPr>
          <w:rFonts w:cs="Tahoma"/>
          <w:color w:val="000000"/>
          <w:sz w:val="20"/>
          <w:szCs w:val="20"/>
          <w:lang w:val="en-US"/>
        </w:rPr>
        <w:t>these previous examples.</w:t>
      </w:r>
    </w:p>
    <w:p w14:paraId="53E10ED9" w14:textId="77777777" w:rsidR="005E3C47" w:rsidRPr="00CF1DB0" w:rsidRDefault="005E3C47">
      <w:pPr>
        <w:ind w:left="720"/>
        <w:rPr>
          <w:rFonts w:cs="Tahoma"/>
          <w:color w:val="000000"/>
          <w:sz w:val="20"/>
          <w:szCs w:val="20"/>
          <w:lang w:val="en-US"/>
        </w:rPr>
      </w:pPr>
    </w:p>
    <w:p w14:paraId="6A1C2DEE" w14:textId="696F06FF" w:rsidR="004A3483" w:rsidRDefault="004A3483" w:rsidP="00C82721">
      <w:pPr>
        <w:ind w:left="720"/>
        <w:rPr>
          <w:rFonts w:cs="Tahoma"/>
          <w:sz w:val="20"/>
          <w:lang w:val="en-US"/>
        </w:rPr>
      </w:pPr>
      <w:r>
        <w:rPr>
          <w:rFonts w:cs="Tahoma"/>
          <w:sz w:val="20"/>
          <w:lang w:val="en-US"/>
        </w:rPr>
        <w:t xml:space="preserve">Git </w:t>
      </w:r>
      <w:r w:rsidR="00C82721" w:rsidRPr="00CF1DB0">
        <w:rPr>
          <w:rFonts w:cs="Tahoma"/>
          <w:sz w:val="20"/>
          <w:lang w:val="en-US"/>
        </w:rPr>
        <w:t xml:space="preserve">was born out </w:t>
      </w:r>
      <w:r>
        <w:rPr>
          <w:rFonts w:cs="Tahoma"/>
          <w:sz w:val="20"/>
          <w:lang w:val="en-US"/>
        </w:rPr>
        <w:t>from the Linux community after they no longer wanted to use</w:t>
      </w:r>
      <w:r w:rsidR="0056756E">
        <w:rPr>
          <w:rFonts w:cs="Tahoma"/>
          <w:sz w:val="20"/>
          <w:lang w:val="en-US"/>
        </w:rPr>
        <w:t xml:space="preserve"> a proprietary source control program called BitKeeper. The </w:t>
      </w:r>
      <w:r w:rsidR="005F423A">
        <w:rPr>
          <w:rFonts w:cs="Tahoma"/>
          <w:sz w:val="20"/>
          <w:lang w:val="en-US"/>
        </w:rPr>
        <w:t xml:space="preserve">outcome of this effort has become a </w:t>
      </w:r>
      <w:r w:rsidR="0056756E">
        <w:rPr>
          <w:rFonts w:cs="Tahoma"/>
          <w:sz w:val="20"/>
          <w:lang w:val="en-US"/>
        </w:rPr>
        <w:t>widely use, open source code, platform independent set of rules\</w:t>
      </w:r>
      <w:r w:rsidR="007C34AE">
        <w:rPr>
          <w:rFonts w:cs="Tahoma"/>
          <w:sz w:val="20"/>
          <w:lang w:val="en-US"/>
        </w:rPr>
        <w:t>protocols</w:t>
      </w:r>
      <w:r w:rsidR="0056756E">
        <w:rPr>
          <w:rFonts w:cs="Tahoma"/>
          <w:sz w:val="20"/>
          <w:lang w:val="en-US"/>
        </w:rPr>
        <w:t xml:space="preserve"> that </w:t>
      </w:r>
      <w:r w:rsidR="005F423A">
        <w:rPr>
          <w:rFonts w:cs="Tahoma"/>
          <w:sz w:val="20"/>
          <w:lang w:val="en-US"/>
        </w:rPr>
        <w:t>keeps a watch</w:t>
      </w:r>
      <w:r w:rsidR="006D0BC3">
        <w:rPr>
          <w:rFonts w:cs="Tahoma"/>
          <w:sz w:val="20"/>
          <w:lang w:val="en-US"/>
        </w:rPr>
        <w:t>ful</w:t>
      </w:r>
      <w:r w:rsidR="005F423A">
        <w:rPr>
          <w:rFonts w:cs="Tahoma"/>
          <w:sz w:val="20"/>
          <w:lang w:val="en-US"/>
        </w:rPr>
        <w:t xml:space="preserve"> eye over the </w:t>
      </w:r>
      <w:r w:rsidR="00E875AD">
        <w:rPr>
          <w:rFonts w:cs="Tahoma"/>
          <w:sz w:val="20"/>
          <w:lang w:val="en-US"/>
        </w:rPr>
        <w:t>code</w:t>
      </w:r>
      <w:r w:rsidR="005F423A">
        <w:rPr>
          <w:rFonts w:cs="Tahoma"/>
          <w:sz w:val="20"/>
          <w:lang w:val="en-US"/>
        </w:rPr>
        <w:t>\files</w:t>
      </w:r>
      <w:r w:rsidR="00E875AD">
        <w:rPr>
          <w:rFonts w:cs="Tahoma"/>
          <w:sz w:val="20"/>
          <w:lang w:val="en-US"/>
        </w:rPr>
        <w:t xml:space="preserve"> of </w:t>
      </w:r>
      <w:r w:rsidR="0056756E">
        <w:rPr>
          <w:rFonts w:cs="Tahoma"/>
          <w:sz w:val="20"/>
          <w:lang w:val="en-US"/>
        </w:rPr>
        <w:t xml:space="preserve">one or multiple programmers </w:t>
      </w:r>
      <w:r w:rsidR="005F423A">
        <w:rPr>
          <w:rFonts w:cs="Tahoma"/>
          <w:sz w:val="20"/>
          <w:lang w:val="en-US"/>
        </w:rPr>
        <w:t xml:space="preserve">and controls how </w:t>
      </w:r>
      <w:r w:rsidR="00E421EF">
        <w:rPr>
          <w:rFonts w:cs="Tahoma"/>
          <w:sz w:val="20"/>
          <w:lang w:val="en-US"/>
        </w:rPr>
        <w:t xml:space="preserve">this information is </w:t>
      </w:r>
      <w:r w:rsidR="00BB4E6D">
        <w:rPr>
          <w:rFonts w:cs="Tahoma"/>
          <w:sz w:val="20"/>
          <w:lang w:val="en-US"/>
        </w:rPr>
        <w:t>stored</w:t>
      </w:r>
      <w:r w:rsidR="0056756E">
        <w:rPr>
          <w:rFonts w:cs="Tahoma"/>
          <w:sz w:val="20"/>
          <w:lang w:val="en-US"/>
        </w:rPr>
        <w:t>, manage</w:t>
      </w:r>
      <w:r w:rsidR="00E875AD">
        <w:rPr>
          <w:rFonts w:cs="Tahoma"/>
          <w:sz w:val="20"/>
          <w:lang w:val="en-US"/>
        </w:rPr>
        <w:t>d</w:t>
      </w:r>
      <w:r w:rsidR="0056756E">
        <w:rPr>
          <w:rFonts w:cs="Tahoma"/>
          <w:sz w:val="20"/>
          <w:lang w:val="en-US"/>
        </w:rPr>
        <w:t xml:space="preserve">, </w:t>
      </w:r>
      <w:r w:rsidR="000F33E8">
        <w:rPr>
          <w:rFonts w:cs="Tahoma"/>
          <w:sz w:val="20"/>
          <w:lang w:val="en-US"/>
        </w:rPr>
        <w:t>update</w:t>
      </w:r>
      <w:r w:rsidR="00E875AD">
        <w:rPr>
          <w:rFonts w:cs="Tahoma"/>
          <w:sz w:val="20"/>
          <w:lang w:val="en-US"/>
        </w:rPr>
        <w:t>d</w:t>
      </w:r>
      <w:r w:rsidR="00E421EF">
        <w:rPr>
          <w:rFonts w:cs="Tahoma"/>
          <w:sz w:val="20"/>
          <w:lang w:val="en-US"/>
        </w:rPr>
        <w:t>, and</w:t>
      </w:r>
      <w:r w:rsidR="0056756E">
        <w:rPr>
          <w:rFonts w:cs="Tahoma"/>
          <w:sz w:val="20"/>
          <w:lang w:val="en-US"/>
        </w:rPr>
        <w:t xml:space="preserve"> </w:t>
      </w:r>
      <w:r w:rsidR="003826CE">
        <w:rPr>
          <w:rFonts w:cs="Tahoma"/>
          <w:sz w:val="20"/>
          <w:lang w:val="en-US"/>
        </w:rPr>
        <w:t xml:space="preserve">restored as well as to </w:t>
      </w:r>
      <w:r w:rsidR="00E421EF">
        <w:rPr>
          <w:rFonts w:cs="Tahoma"/>
          <w:sz w:val="20"/>
          <w:lang w:val="en-US"/>
        </w:rPr>
        <w:t xml:space="preserve">how to </w:t>
      </w:r>
      <w:r w:rsidR="0056756E">
        <w:rPr>
          <w:rFonts w:cs="Tahoma"/>
          <w:sz w:val="20"/>
          <w:lang w:val="en-US"/>
        </w:rPr>
        <w:t xml:space="preserve">resolve conflicts </w:t>
      </w:r>
      <w:r w:rsidR="003826CE">
        <w:rPr>
          <w:rFonts w:cs="Tahoma"/>
          <w:sz w:val="20"/>
          <w:lang w:val="en-US"/>
        </w:rPr>
        <w:t xml:space="preserve">when </w:t>
      </w:r>
      <w:r w:rsidR="00E421EF">
        <w:rPr>
          <w:rFonts w:cs="Tahoma"/>
          <w:sz w:val="20"/>
          <w:lang w:val="en-US"/>
        </w:rPr>
        <w:t xml:space="preserve">two or more people update </w:t>
      </w:r>
      <w:r w:rsidR="003826CE">
        <w:rPr>
          <w:rFonts w:cs="Tahoma"/>
          <w:sz w:val="20"/>
          <w:lang w:val="en-US"/>
        </w:rPr>
        <w:t>the same piece of code</w:t>
      </w:r>
      <w:r w:rsidR="007C34AE">
        <w:rPr>
          <w:rFonts w:cs="Tahoma"/>
          <w:sz w:val="20"/>
          <w:lang w:val="en-US"/>
        </w:rPr>
        <w:t>\file</w:t>
      </w:r>
      <w:r w:rsidR="0056756E">
        <w:rPr>
          <w:rFonts w:cs="Tahoma"/>
          <w:sz w:val="20"/>
          <w:lang w:val="en-US"/>
        </w:rPr>
        <w:t>.</w:t>
      </w:r>
    </w:p>
    <w:p w14:paraId="691615A7" w14:textId="05E9408E" w:rsidR="0056756E" w:rsidRDefault="0056756E" w:rsidP="00C82721">
      <w:pPr>
        <w:ind w:left="720"/>
        <w:rPr>
          <w:rFonts w:cs="Tahoma"/>
          <w:sz w:val="20"/>
          <w:lang w:val="en-US"/>
        </w:rPr>
      </w:pPr>
    </w:p>
    <w:p w14:paraId="5863C268" w14:textId="13368939" w:rsidR="00BB4E6D" w:rsidRDefault="007C34AE" w:rsidP="00C82721">
      <w:pPr>
        <w:ind w:left="720"/>
        <w:rPr>
          <w:rFonts w:cs="Tahoma"/>
          <w:sz w:val="20"/>
          <w:lang w:val="en-US"/>
        </w:rPr>
      </w:pPr>
      <w:r>
        <w:rPr>
          <w:rFonts w:cs="Tahoma"/>
          <w:sz w:val="20"/>
          <w:lang w:val="en-US"/>
        </w:rPr>
        <w:t xml:space="preserve">As we </w:t>
      </w:r>
      <w:r w:rsidR="006D0BC3">
        <w:rPr>
          <w:rFonts w:cs="Tahoma"/>
          <w:sz w:val="20"/>
          <w:lang w:val="en-US"/>
        </w:rPr>
        <w:t xml:space="preserve">just </w:t>
      </w:r>
      <w:r>
        <w:rPr>
          <w:rFonts w:cs="Tahoma"/>
          <w:sz w:val="20"/>
          <w:lang w:val="en-US"/>
        </w:rPr>
        <w:t xml:space="preserve">mentioned, Git is just a set of rules\protocols that helps </w:t>
      </w:r>
      <w:r w:rsidR="004254CA">
        <w:rPr>
          <w:rFonts w:cs="Tahoma"/>
          <w:sz w:val="20"/>
          <w:lang w:val="en-US"/>
        </w:rPr>
        <w:t xml:space="preserve">you </w:t>
      </w:r>
      <w:r>
        <w:rPr>
          <w:rFonts w:cs="Tahoma"/>
          <w:sz w:val="20"/>
          <w:lang w:val="en-US"/>
        </w:rPr>
        <w:t xml:space="preserve">keep track of code\files and the changes made to them; </w:t>
      </w:r>
      <w:r w:rsidR="00E56BB5">
        <w:rPr>
          <w:rFonts w:cs="Tahoma"/>
          <w:sz w:val="20"/>
          <w:lang w:val="en-US"/>
        </w:rPr>
        <w:t xml:space="preserve">now </w:t>
      </w:r>
      <w:r>
        <w:rPr>
          <w:rFonts w:cs="Tahoma"/>
          <w:sz w:val="20"/>
          <w:lang w:val="en-US"/>
        </w:rPr>
        <w:t>t</w:t>
      </w:r>
      <w:r w:rsidR="00442DD9">
        <w:rPr>
          <w:rFonts w:cs="Tahoma"/>
          <w:sz w:val="20"/>
          <w:lang w:val="en-US"/>
        </w:rPr>
        <w:t>ake in consideration the following points</w:t>
      </w:r>
      <w:r w:rsidR="00BB4E6D">
        <w:rPr>
          <w:rFonts w:cs="Tahoma"/>
          <w:sz w:val="20"/>
          <w:lang w:val="en-US"/>
        </w:rPr>
        <w:t>:</w:t>
      </w:r>
    </w:p>
    <w:p w14:paraId="51F203F1" w14:textId="77777777" w:rsidR="007C34AE" w:rsidRDefault="007C34AE" w:rsidP="00C82721">
      <w:pPr>
        <w:ind w:left="720"/>
        <w:rPr>
          <w:rFonts w:cs="Tahoma"/>
          <w:sz w:val="20"/>
          <w:lang w:val="en-US"/>
        </w:rPr>
      </w:pPr>
    </w:p>
    <w:p w14:paraId="65432EFD" w14:textId="5CFBB202" w:rsidR="00BB4E6D" w:rsidRDefault="00BB4E6D">
      <w:pPr>
        <w:pStyle w:val="ListParagraph"/>
        <w:numPr>
          <w:ilvl w:val="0"/>
          <w:numId w:val="11"/>
        </w:numPr>
        <w:rPr>
          <w:rFonts w:cs="Tahoma"/>
          <w:sz w:val="20"/>
          <w:lang w:val="en-US"/>
        </w:rPr>
      </w:pPr>
      <w:r>
        <w:rPr>
          <w:rFonts w:cs="Tahoma"/>
          <w:sz w:val="20"/>
          <w:lang w:val="en-US"/>
        </w:rPr>
        <w:t>T</w:t>
      </w:r>
      <w:r w:rsidRPr="00BB4E6D">
        <w:rPr>
          <w:rFonts w:cs="Tahoma"/>
          <w:sz w:val="20"/>
          <w:lang w:val="en-US"/>
        </w:rPr>
        <w:t xml:space="preserve">here is </w:t>
      </w:r>
      <w:r w:rsidR="00FB7CB5">
        <w:rPr>
          <w:rFonts w:cs="Tahoma"/>
          <w:sz w:val="20"/>
          <w:lang w:val="en-US"/>
        </w:rPr>
        <w:t xml:space="preserve">a </w:t>
      </w:r>
      <w:r w:rsidRPr="00BB4E6D">
        <w:rPr>
          <w:rFonts w:cs="Tahoma"/>
          <w:sz w:val="20"/>
          <w:lang w:val="en-US"/>
        </w:rPr>
        <w:t>set of rules\protocols controlling how an email message is written, stored, distributed, and displayed</w:t>
      </w:r>
      <w:r>
        <w:rPr>
          <w:rFonts w:cs="Tahoma"/>
          <w:sz w:val="20"/>
          <w:lang w:val="en-US"/>
        </w:rPr>
        <w:t>,</w:t>
      </w:r>
    </w:p>
    <w:p w14:paraId="65C2CD50" w14:textId="31E012BD" w:rsidR="00BB4E6D" w:rsidRDefault="00442DD9">
      <w:pPr>
        <w:pStyle w:val="ListParagraph"/>
        <w:numPr>
          <w:ilvl w:val="0"/>
          <w:numId w:val="11"/>
        </w:numPr>
        <w:rPr>
          <w:rFonts w:cs="Tahoma"/>
          <w:sz w:val="20"/>
          <w:lang w:val="en-US"/>
        </w:rPr>
      </w:pPr>
      <w:r>
        <w:rPr>
          <w:rFonts w:cs="Tahoma"/>
          <w:sz w:val="20"/>
          <w:lang w:val="en-US"/>
        </w:rPr>
        <w:t>W</w:t>
      </w:r>
      <w:r w:rsidR="00BB4E6D" w:rsidRPr="00BB4E6D">
        <w:rPr>
          <w:rFonts w:cs="Tahoma"/>
          <w:sz w:val="20"/>
          <w:lang w:val="en-US"/>
        </w:rPr>
        <w:t>e have a multitude of email services (Gmail, Yahoo Mail, Outlook</w:t>
      </w:r>
      <w:r w:rsidR="00FB7CB5">
        <w:rPr>
          <w:rFonts w:cs="Tahoma"/>
          <w:sz w:val="20"/>
          <w:lang w:val="en-US"/>
        </w:rPr>
        <w:t>, etc.</w:t>
      </w:r>
      <w:r w:rsidR="00BB4E6D" w:rsidRPr="00BB4E6D">
        <w:rPr>
          <w:rFonts w:cs="Tahoma"/>
          <w:sz w:val="20"/>
          <w:lang w:val="en-US"/>
        </w:rPr>
        <w:t>)</w:t>
      </w:r>
      <w:r w:rsidR="00881B99">
        <w:rPr>
          <w:rFonts w:cs="Tahoma"/>
          <w:sz w:val="20"/>
          <w:lang w:val="en-US"/>
        </w:rPr>
        <w:t xml:space="preserve"> available to us</w:t>
      </w:r>
      <w:r w:rsidR="00B50D4B">
        <w:rPr>
          <w:rFonts w:cs="Tahoma"/>
          <w:sz w:val="20"/>
          <w:lang w:val="en-US"/>
        </w:rPr>
        <w:t>,</w:t>
      </w:r>
    </w:p>
    <w:p w14:paraId="37656068" w14:textId="125526BA" w:rsidR="00BB4E6D" w:rsidRDefault="00442DD9">
      <w:pPr>
        <w:pStyle w:val="ListParagraph"/>
        <w:numPr>
          <w:ilvl w:val="0"/>
          <w:numId w:val="11"/>
        </w:numPr>
        <w:rPr>
          <w:rFonts w:cs="Tahoma"/>
          <w:sz w:val="20"/>
          <w:lang w:val="en-US"/>
        </w:rPr>
      </w:pPr>
      <w:r>
        <w:rPr>
          <w:rFonts w:cs="Tahoma"/>
          <w:sz w:val="20"/>
          <w:lang w:val="en-US"/>
        </w:rPr>
        <w:t>E</w:t>
      </w:r>
      <w:r w:rsidR="00B50D4B">
        <w:rPr>
          <w:rFonts w:cs="Tahoma"/>
          <w:sz w:val="20"/>
          <w:lang w:val="en-US"/>
        </w:rPr>
        <w:t>ach</w:t>
      </w:r>
      <w:r w:rsidR="00BB4E6D">
        <w:rPr>
          <w:rFonts w:cs="Tahoma"/>
          <w:sz w:val="20"/>
          <w:lang w:val="en-US"/>
        </w:rPr>
        <w:t xml:space="preserve"> email service offers different features and add</w:t>
      </w:r>
      <w:r w:rsidR="00B50D4B">
        <w:rPr>
          <w:rFonts w:cs="Tahoma"/>
          <w:sz w:val="20"/>
          <w:lang w:val="en-US"/>
        </w:rPr>
        <w:t>-</w:t>
      </w:r>
      <w:r w:rsidR="00BB4E6D">
        <w:rPr>
          <w:rFonts w:cs="Tahoma"/>
          <w:sz w:val="20"/>
          <w:lang w:val="en-US"/>
        </w:rPr>
        <w:t>ons</w:t>
      </w:r>
      <w:r w:rsidR="00FB7CB5">
        <w:rPr>
          <w:rFonts w:cs="Tahoma"/>
          <w:sz w:val="20"/>
          <w:lang w:val="en-US"/>
        </w:rPr>
        <w:t xml:space="preserve"> to help you manage your emails,</w:t>
      </w:r>
    </w:p>
    <w:p w14:paraId="000E3ACE" w14:textId="7E118E64" w:rsidR="00442DD9" w:rsidRPr="00BB4E6D" w:rsidRDefault="00442DD9">
      <w:pPr>
        <w:pStyle w:val="ListParagraph"/>
        <w:numPr>
          <w:ilvl w:val="0"/>
          <w:numId w:val="11"/>
        </w:numPr>
        <w:rPr>
          <w:rFonts w:cs="Tahoma"/>
          <w:sz w:val="20"/>
          <w:lang w:val="en-US"/>
        </w:rPr>
      </w:pPr>
      <w:r>
        <w:rPr>
          <w:rFonts w:cs="Tahoma"/>
          <w:sz w:val="20"/>
          <w:lang w:val="en-US"/>
        </w:rPr>
        <w:t xml:space="preserve">All these services must comply with the </w:t>
      </w:r>
      <w:r w:rsidR="006D0BC3">
        <w:rPr>
          <w:rFonts w:cs="Tahoma"/>
          <w:sz w:val="20"/>
          <w:lang w:val="en-US"/>
        </w:rPr>
        <w:t xml:space="preserve">basic </w:t>
      </w:r>
      <w:r>
        <w:rPr>
          <w:rFonts w:cs="Tahoma"/>
          <w:sz w:val="20"/>
          <w:lang w:val="en-US"/>
        </w:rPr>
        <w:t>rules\protocols on how to work with an email message.</w:t>
      </w:r>
    </w:p>
    <w:p w14:paraId="0B1A5BBD" w14:textId="7079C3A2" w:rsidR="00BB4E6D" w:rsidRDefault="00BB4E6D" w:rsidP="00C82721">
      <w:pPr>
        <w:ind w:left="720"/>
        <w:rPr>
          <w:rFonts w:cs="Tahoma"/>
          <w:sz w:val="20"/>
          <w:lang w:val="en-US"/>
        </w:rPr>
      </w:pPr>
    </w:p>
    <w:p w14:paraId="0A531F68" w14:textId="41D51A71" w:rsidR="00442DD9" w:rsidRDefault="00E56BB5" w:rsidP="00C82721">
      <w:pPr>
        <w:ind w:left="720"/>
        <w:rPr>
          <w:rFonts w:cs="Tahoma"/>
          <w:sz w:val="20"/>
          <w:lang w:val="en-US"/>
        </w:rPr>
      </w:pPr>
      <w:r>
        <w:rPr>
          <w:rFonts w:cs="Tahoma"/>
          <w:sz w:val="20"/>
          <w:lang w:val="en-US"/>
        </w:rPr>
        <w:t>F</w:t>
      </w:r>
      <w:r w:rsidR="007C34AE">
        <w:rPr>
          <w:rFonts w:cs="Tahoma"/>
          <w:sz w:val="20"/>
          <w:lang w:val="en-US"/>
        </w:rPr>
        <w:t xml:space="preserve">or </w:t>
      </w:r>
      <w:r w:rsidR="00442DD9">
        <w:rPr>
          <w:rFonts w:cs="Tahoma"/>
          <w:sz w:val="20"/>
          <w:lang w:val="en-US"/>
        </w:rPr>
        <w:t>Git</w:t>
      </w:r>
      <w:r w:rsidR="007C34AE">
        <w:rPr>
          <w:rFonts w:cs="Tahoma"/>
          <w:sz w:val="20"/>
          <w:lang w:val="en-US"/>
        </w:rPr>
        <w:t>,</w:t>
      </w:r>
      <w:r w:rsidR="00442DD9">
        <w:rPr>
          <w:rFonts w:cs="Tahoma"/>
          <w:sz w:val="20"/>
          <w:lang w:val="en-US"/>
        </w:rPr>
        <w:t xml:space="preserve"> </w:t>
      </w:r>
      <w:r w:rsidR="007C34AE">
        <w:rPr>
          <w:rFonts w:cs="Tahoma"/>
          <w:sz w:val="20"/>
          <w:lang w:val="en-US"/>
        </w:rPr>
        <w:t xml:space="preserve">it </w:t>
      </w:r>
      <w:r w:rsidR="00442DD9">
        <w:rPr>
          <w:rFonts w:cs="Tahoma"/>
          <w:sz w:val="20"/>
          <w:lang w:val="en-US"/>
        </w:rPr>
        <w:t xml:space="preserve">follows the same path as described above: </w:t>
      </w:r>
    </w:p>
    <w:p w14:paraId="3DAF2C0E" w14:textId="055415AB" w:rsidR="00442DD9" w:rsidRDefault="00442DD9">
      <w:pPr>
        <w:pStyle w:val="ListParagraph"/>
        <w:numPr>
          <w:ilvl w:val="0"/>
          <w:numId w:val="11"/>
        </w:numPr>
        <w:rPr>
          <w:rFonts w:cs="Tahoma"/>
          <w:sz w:val="20"/>
          <w:lang w:val="en-US"/>
        </w:rPr>
      </w:pPr>
      <w:r>
        <w:rPr>
          <w:rFonts w:cs="Tahoma"/>
          <w:sz w:val="20"/>
          <w:lang w:val="en-US"/>
        </w:rPr>
        <w:t>T</w:t>
      </w:r>
      <w:r w:rsidRPr="00BB4E6D">
        <w:rPr>
          <w:rFonts w:cs="Tahoma"/>
          <w:sz w:val="20"/>
          <w:lang w:val="en-US"/>
        </w:rPr>
        <w:t xml:space="preserve">here is </w:t>
      </w:r>
      <w:r w:rsidR="00FB7CB5">
        <w:rPr>
          <w:rFonts w:cs="Tahoma"/>
          <w:sz w:val="20"/>
          <w:lang w:val="en-US"/>
        </w:rPr>
        <w:t>a</w:t>
      </w:r>
      <w:r w:rsidRPr="00BB4E6D">
        <w:rPr>
          <w:rFonts w:cs="Tahoma"/>
          <w:sz w:val="20"/>
          <w:lang w:val="en-US"/>
        </w:rPr>
        <w:t xml:space="preserve"> set of rules\protocols controlling how </w:t>
      </w:r>
      <w:r w:rsidR="00FB7CB5">
        <w:rPr>
          <w:rFonts w:cs="Tahoma"/>
          <w:sz w:val="20"/>
          <w:lang w:val="en-US"/>
        </w:rPr>
        <w:t>the change</w:t>
      </w:r>
      <w:r w:rsidR="00C72617">
        <w:rPr>
          <w:rFonts w:cs="Tahoma"/>
          <w:sz w:val="20"/>
          <w:lang w:val="en-US"/>
        </w:rPr>
        <w:t xml:space="preserve"> to</w:t>
      </w:r>
      <w:r w:rsidR="00FB7CB5">
        <w:rPr>
          <w:rFonts w:cs="Tahoma"/>
          <w:sz w:val="20"/>
          <w:lang w:val="en-US"/>
        </w:rPr>
        <w:t xml:space="preserve"> </w:t>
      </w:r>
      <w:r w:rsidR="00881B99">
        <w:rPr>
          <w:rFonts w:cs="Tahoma"/>
          <w:sz w:val="20"/>
          <w:lang w:val="en-US"/>
        </w:rPr>
        <w:t>code\</w:t>
      </w:r>
      <w:r w:rsidR="00FB7CB5">
        <w:rPr>
          <w:rFonts w:cs="Tahoma"/>
          <w:sz w:val="20"/>
          <w:lang w:val="en-US"/>
        </w:rPr>
        <w:t xml:space="preserve">file is </w:t>
      </w:r>
      <w:r w:rsidRPr="00BB4E6D">
        <w:rPr>
          <w:rFonts w:cs="Tahoma"/>
          <w:sz w:val="20"/>
          <w:lang w:val="en-US"/>
        </w:rPr>
        <w:t>written, stored, distributed, and displayed</w:t>
      </w:r>
      <w:r>
        <w:rPr>
          <w:rFonts w:cs="Tahoma"/>
          <w:sz w:val="20"/>
          <w:lang w:val="en-US"/>
        </w:rPr>
        <w:t>,</w:t>
      </w:r>
    </w:p>
    <w:p w14:paraId="0439E557" w14:textId="024023F0" w:rsidR="00442DD9" w:rsidRDefault="00442DD9">
      <w:pPr>
        <w:pStyle w:val="ListParagraph"/>
        <w:numPr>
          <w:ilvl w:val="0"/>
          <w:numId w:val="11"/>
        </w:numPr>
        <w:rPr>
          <w:rFonts w:cs="Tahoma"/>
          <w:sz w:val="20"/>
          <w:lang w:val="en-US"/>
        </w:rPr>
      </w:pPr>
      <w:r>
        <w:rPr>
          <w:rFonts w:cs="Tahoma"/>
          <w:sz w:val="20"/>
          <w:lang w:val="en-US"/>
        </w:rPr>
        <w:t>W</w:t>
      </w:r>
      <w:r w:rsidRPr="00BB4E6D">
        <w:rPr>
          <w:rFonts w:cs="Tahoma"/>
          <w:sz w:val="20"/>
          <w:lang w:val="en-US"/>
        </w:rPr>
        <w:t xml:space="preserve">e have a multitude of </w:t>
      </w:r>
      <w:r w:rsidR="00FB7CB5">
        <w:rPr>
          <w:rFonts w:cs="Tahoma"/>
          <w:sz w:val="20"/>
          <w:lang w:val="en-US"/>
        </w:rPr>
        <w:t>Git</w:t>
      </w:r>
      <w:r w:rsidRPr="00BB4E6D">
        <w:rPr>
          <w:rFonts w:cs="Tahoma"/>
          <w:sz w:val="20"/>
          <w:lang w:val="en-US"/>
        </w:rPr>
        <w:t xml:space="preserve"> services (</w:t>
      </w:r>
      <w:r w:rsidR="00FB7CB5">
        <w:rPr>
          <w:rFonts w:cs="Tahoma"/>
          <w:sz w:val="20"/>
          <w:lang w:val="en-US"/>
        </w:rPr>
        <w:t>Bitbucket, GitHub</w:t>
      </w:r>
      <w:r w:rsidRPr="00BB4E6D">
        <w:rPr>
          <w:rFonts w:cs="Tahoma"/>
          <w:sz w:val="20"/>
          <w:lang w:val="en-US"/>
        </w:rPr>
        <w:t xml:space="preserve">, </w:t>
      </w:r>
      <w:r w:rsidR="00FB7CB5">
        <w:rPr>
          <w:rFonts w:cs="Tahoma"/>
          <w:sz w:val="20"/>
          <w:lang w:val="en-US"/>
        </w:rPr>
        <w:t>GitLab</w:t>
      </w:r>
      <w:r w:rsidRPr="00BB4E6D">
        <w:rPr>
          <w:rFonts w:cs="Tahoma"/>
          <w:sz w:val="20"/>
          <w:lang w:val="en-US"/>
        </w:rPr>
        <w:t xml:space="preserve">, </w:t>
      </w:r>
      <w:r w:rsidR="00FB7CB5">
        <w:rPr>
          <w:rFonts w:cs="Tahoma"/>
          <w:sz w:val="20"/>
          <w:lang w:val="en-US"/>
        </w:rPr>
        <w:t>Codebase, etc.</w:t>
      </w:r>
      <w:r w:rsidRPr="00BB4E6D">
        <w:rPr>
          <w:rFonts w:cs="Tahoma"/>
          <w:sz w:val="20"/>
          <w:lang w:val="en-US"/>
        </w:rPr>
        <w:t>)</w:t>
      </w:r>
      <w:r w:rsidR="00881B99">
        <w:rPr>
          <w:rFonts w:cs="Tahoma"/>
          <w:sz w:val="20"/>
          <w:lang w:val="en-US"/>
        </w:rPr>
        <w:t xml:space="preserve"> available to us</w:t>
      </w:r>
      <w:r>
        <w:rPr>
          <w:rFonts w:cs="Tahoma"/>
          <w:sz w:val="20"/>
          <w:lang w:val="en-US"/>
        </w:rPr>
        <w:t>,</w:t>
      </w:r>
    </w:p>
    <w:p w14:paraId="3C1FDC53" w14:textId="5E647485" w:rsidR="00442DD9" w:rsidRDefault="00442DD9">
      <w:pPr>
        <w:pStyle w:val="ListParagraph"/>
        <w:numPr>
          <w:ilvl w:val="0"/>
          <w:numId w:val="11"/>
        </w:numPr>
        <w:rPr>
          <w:rFonts w:cs="Tahoma"/>
          <w:sz w:val="20"/>
          <w:lang w:val="en-US"/>
        </w:rPr>
      </w:pPr>
      <w:r>
        <w:rPr>
          <w:rFonts w:cs="Tahoma"/>
          <w:sz w:val="20"/>
          <w:lang w:val="en-US"/>
        </w:rPr>
        <w:t xml:space="preserve">Each </w:t>
      </w:r>
      <w:r w:rsidR="00FB7CB5">
        <w:rPr>
          <w:rFonts w:cs="Tahoma"/>
          <w:sz w:val="20"/>
          <w:lang w:val="en-US"/>
        </w:rPr>
        <w:t xml:space="preserve">Git </w:t>
      </w:r>
      <w:r>
        <w:rPr>
          <w:rFonts w:cs="Tahoma"/>
          <w:sz w:val="20"/>
          <w:lang w:val="en-US"/>
        </w:rPr>
        <w:t>service offers different features and add-ons</w:t>
      </w:r>
      <w:r w:rsidR="00FB7CB5">
        <w:rPr>
          <w:rFonts w:cs="Tahoma"/>
          <w:sz w:val="20"/>
          <w:lang w:val="en-US"/>
        </w:rPr>
        <w:t xml:space="preserve"> to help you manage your code\files,</w:t>
      </w:r>
    </w:p>
    <w:p w14:paraId="43574963" w14:textId="5D74E3A5" w:rsidR="00442DD9" w:rsidRPr="00442DD9" w:rsidRDefault="00442DD9">
      <w:pPr>
        <w:pStyle w:val="ListParagraph"/>
        <w:numPr>
          <w:ilvl w:val="0"/>
          <w:numId w:val="11"/>
        </w:numPr>
        <w:rPr>
          <w:rFonts w:cs="Tahoma"/>
          <w:sz w:val="20"/>
          <w:lang w:val="en-US"/>
        </w:rPr>
      </w:pPr>
      <w:r w:rsidRPr="00442DD9">
        <w:rPr>
          <w:rFonts w:cs="Tahoma"/>
          <w:sz w:val="20"/>
          <w:lang w:val="en-US"/>
        </w:rPr>
        <w:t xml:space="preserve">All these services must comply with the </w:t>
      </w:r>
      <w:r w:rsidR="006D0BC3">
        <w:rPr>
          <w:rFonts w:cs="Tahoma"/>
          <w:sz w:val="20"/>
          <w:lang w:val="en-US"/>
        </w:rPr>
        <w:t xml:space="preserve">basic </w:t>
      </w:r>
      <w:r w:rsidRPr="00442DD9">
        <w:rPr>
          <w:rFonts w:cs="Tahoma"/>
          <w:sz w:val="20"/>
          <w:lang w:val="en-US"/>
        </w:rPr>
        <w:t xml:space="preserve">rules\protocols on how to work with </w:t>
      </w:r>
      <w:r w:rsidR="00FB7CB5">
        <w:rPr>
          <w:rFonts w:cs="Tahoma"/>
          <w:sz w:val="20"/>
          <w:lang w:val="en-US"/>
        </w:rPr>
        <w:t>code\files</w:t>
      </w:r>
      <w:r w:rsidR="00C72617">
        <w:rPr>
          <w:rFonts w:cs="Tahoma"/>
          <w:sz w:val="20"/>
          <w:lang w:val="en-US"/>
        </w:rPr>
        <w:t xml:space="preserve"> changes</w:t>
      </w:r>
      <w:r w:rsidRPr="00442DD9">
        <w:rPr>
          <w:rFonts w:cs="Tahoma"/>
          <w:sz w:val="20"/>
          <w:lang w:val="en-US"/>
        </w:rPr>
        <w:t>.</w:t>
      </w:r>
    </w:p>
    <w:p w14:paraId="342065BE" w14:textId="59EBF553" w:rsidR="00442DD9" w:rsidRDefault="00442DD9" w:rsidP="00442DD9">
      <w:pPr>
        <w:ind w:left="720"/>
        <w:rPr>
          <w:rFonts w:cs="Tahoma"/>
          <w:sz w:val="20"/>
          <w:lang w:val="en-US"/>
        </w:rPr>
      </w:pPr>
    </w:p>
    <w:p w14:paraId="0408167B" w14:textId="7F0393C2" w:rsidR="000E1D64" w:rsidRDefault="00221D0D" w:rsidP="000E1D64">
      <w:pPr>
        <w:ind w:left="720"/>
        <w:rPr>
          <w:rFonts w:cs="Tahoma"/>
          <w:sz w:val="20"/>
          <w:lang w:val="en-US"/>
        </w:rPr>
      </w:pPr>
      <w:r>
        <w:rPr>
          <w:rFonts w:cs="Tahoma"/>
          <w:sz w:val="20"/>
          <w:lang w:val="en-US"/>
        </w:rPr>
        <w:t>Based on this,</w:t>
      </w:r>
      <w:r w:rsidR="00316181">
        <w:rPr>
          <w:rFonts w:cs="Tahoma"/>
          <w:sz w:val="20"/>
          <w:lang w:val="en-US"/>
        </w:rPr>
        <w:t xml:space="preserve"> do not be confused when you hear the names of these services</w:t>
      </w:r>
      <w:r w:rsidR="000E1D64">
        <w:rPr>
          <w:rFonts w:cs="Tahoma"/>
          <w:sz w:val="20"/>
          <w:lang w:val="en-US"/>
        </w:rPr>
        <w:t xml:space="preserve"> tossed around like salad, all of them will </w:t>
      </w:r>
      <w:r w:rsidR="000E1D64">
        <w:rPr>
          <w:rFonts w:cs="Tahoma"/>
          <w:sz w:val="20"/>
          <w:lang w:val="en-US"/>
        </w:rPr>
        <w:t xml:space="preserve">comply with the </w:t>
      </w:r>
      <w:r w:rsidR="000E1D64">
        <w:rPr>
          <w:rFonts w:cs="Tahoma"/>
          <w:sz w:val="20"/>
          <w:lang w:val="en-US"/>
        </w:rPr>
        <w:t xml:space="preserve">basic </w:t>
      </w:r>
      <w:r w:rsidR="000E1D64">
        <w:rPr>
          <w:rFonts w:cs="Tahoma"/>
          <w:sz w:val="20"/>
          <w:lang w:val="en-US"/>
        </w:rPr>
        <w:t>set of rules\protocols guiding the core functionality of Git</w:t>
      </w:r>
      <w:r w:rsidR="000E1D64">
        <w:rPr>
          <w:rFonts w:cs="Tahoma"/>
          <w:sz w:val="20"/>
          <w:lang w:val="en-US"/>
        </w:rPr>
        <w:t xml:space="preserve"> and it should not matter if you </w:t>
      </w:r>
      <w:r w:rsidR="003F4BA2">
        <w:rPr>
          <w:rFonts w:cs="Tahoma"/>
          <w:sz w:val="20"/>
          <w:lang w:val="en-US"/>
        </w:rPr>
        <w:t xml:space="preserve">need to access </w:t>
      </w:r>
      <w:r w:rsidR="000E1D64">
        <w:rPr>
          <w:rFonts w:cs="Tahoma"/>
          <w:sz w:val="20"/>
          <w:lang w:val="en-US"/>
        </w:rPr>
        <w:t xml:space="preserve">code\files </w:t>
      </w:r>
      <w:r w:rsidR="003F4BA2">
        <w:rPr>
          <w:rFonts w:cs="Tahoma"/>
          <w:sz w:val="20"/>
          <w:lang w:val="en-US"/>
        </w:rPr>
        <w:t xml:space="preserve">from </w:t>
      </w:r>
      <w:r w:rsidR="000E1D64">
        <w:rPr>
          <w:rFonts w:cs="Tahoma"/>
          <w:sz w:val="20"/>
          <w:lang w:val="en-US"/>
        </w:rPr>
        <w:t>multiple services.</w:t>
      </w:r>
    </w:p>
    <w:p w14:paraId="230D25DA" w14:textId="45531BE3" w:rsidR="00316181" w:rsidRDefault="00316181" w:rsidP="00442DD9">
      <w:pPr>
        <w:ind w:left="720"/>
        <w:rPr>
          <w:rFonts w:cs="Tahoma"/>
          <w:sz w:val="20"/>
          <w:lang w:val="en-US"/>
        </w:rPr>
      </w:pPr>
    </w:p>
    <w:bookmarkEnd w:id="14"/>
    <w:p w14:paraId="111B5D06" w14:textId="77777777" w:rsidR="005E3C47" w:rsidRPr="00CF1DB0" w:rsidRDefault="005E3C47">
      <w:pPr>
        <w:pStyle w:val="BodyText"/>
        <w:rPr>
          <w:lang w:val="en-US"/>
        </w:rPr>
      </w:pPr>
    </w:p>
    <w:p w14:paraId="61CC5D1C" w14:textId="106CB411" w:rsidR="005E3C47" w:rsidRPr="00CF1DB0" w:rsidRDefault="00AA68AD" w:rsidP="006E75B7">
      <w:pPr>
        <w:pStyle w:val="Heading3"/>
        <w:rPr>
          <w:lang w:val="en-US"/>
        </w:rPr>
      </w:pPr>
      <w:r w:rsidRPr="00CF1DB0">
        <w:rPr>
          <w:lang w:val="en-US"/>
        </w:rPr>
        <w:br w:type="page"/>
      </w:r>
      <w:r w:rsidR="005E3C47" w:rsidRPr="00CF1DB0">
        <w:rPr>
          <w:lang w:val="en-US"/>
        </w:rPr>
        <w:lastRenderedPageBreak/>
        <w:t xml:space="preserve">1.1.2 The </w:t>
      </w:r>
      <w:r w:rsidR="00E56BB5">
        <w:rPr>
          <w:lang w:val="en-US"/>
        </w:rPr>
        <w:t>Git</w:t>
      </w:r>
      <w:r w:rsidR="005E3C47" w:rsidRPr="00CF1DB0">
        <w:rPr>
          <w:lang w:val="en-US"/>
        </w:rPr>
        <w:t xml:space="preserve"> Concept</w:t>
      </w:r>
    </w:p>
    <w:p w14:paraId="781CE245" w14:textId="77777777" w:rsidR="005E3C47" w:rsidRPr="00CF1DB0" w:rsidRDefault="005E3C47">
      <w:pPr>
        <w:pStyle w:val="BodyText"/>
        <w:rPr>
          <w:lang w:val="en-US"/>
        </w:rPr>
      </w:pPr>
    </w:p>
    <w:p w14:paraId="25D521D9" w14:textId="6E97D57D" w:rsidR="000054A3" w:rsidRDefault="000054A3">
      <w:pPr>
        <w:pStyle w:val="BodyText"/>
        <w:ind w:left="720"/>
        <w:rPr>
          <w:lang w:val="en-US"/>
        </w:rPr>
      </w:pPr>
      <w:r>
        <w:rPr>
          <w:lang w:val="en-US"/>
        </w:rPr>
        <w:t xml:space="preserve">While the </w:t>
      </w:r>
      <w:r w:rsidR="0030667C">
        <w:rPr>
          <w:lang w:val="en-US"/>
        </w:rPr>
        <w:t>idea</w:t>
      </w:r>
      <w:r w:rsidR="005E3C47" w:rsidRPr="00CF1DB0">
        <w:rPr>
          <w:lang w:val="en-US"/>
        </w:rPr>
        <w:t xml:space="preserve"> </w:t>
      </w:r>
      <w:r>
        <w:rPr>
          <w:lang w:val="en-US"/>
        </w:rPr>
        <w:t>of Git might be simple (tell me how to store</w:t>
      </w:r>
      <w:r w:rsidR="000E1D64">
        <w:rPr>
          <w:lang w:val="en-US"/>
        </w:rPr>
        <w:t xml:space="preserve"> code\files</w:t>
      </w:r>
      <w:r>
        <w:rPr>
          <w:lang w:val="en-US"/>
        </w:rPr>
        <w:t xml:space="preserve"> and keep track of </w:t>
      </w:r>
      <w:r w:rsidR="000E1D64">
        <w:rPr>
          <w:lang w:val="en-US"/>
        </w:rPr>
        <w:t xml:space="preserve">their </w:t>
      </w:r>
      <w:r>
        <w:rPr>
          <w:lang w:val="en-US"/>
        </w:rPr>
        <w:t>changes),</w:t>
      </w:r>
      <w:r w:rsidR="00C72617">
        <w:rPr>
          <w:lang w:val="en-US"/>
        </w:rPr>
        <w:t xml:space="preserve"> </w:t>
      </w:r>
      <w:r>
        <w:rPr>
          <w:lang w:val="en-US"/>
        </w:rPr>
        <w:t>there are several rules and procedures that every programmer must be aware of and follow to successfully use Git “the correct way”.</w:t>
      </w:r>
      <w:r w:rsidR="00C85B2B">
        <w:rPr>
          <w:lang w:val="en-US"/>
        </w:rPr>
        <w:t xml:space="preserve"> </w:t>
      </w:r>
      <w:r w:rsidR="000E1D64">
        <w:rPr>
          <w:lang w:val="en-US"/>
        </w:rPr>
        <w:t xml:space="preserve">Just </w:t>
      </w:r>
      <w:r w:rsidR="00C85B2B">
        <w:rPr>
          <w:lang w:val="en-US"/>
        </w:rPr>
        <w:t xml:space="preserve">like </w:t>
      </w:r>
      <w:r w:rsidR="000E1D64">
        <w:rPr>
          <w:lang w:val="en-US"/>
        </w:rPr>
        <w:t xml:space="preserve">in Magic, every programmer must be aware of and follow the </w:t>
      </w:r>
      <w:r>
        <w:rPr>
          <w:lang w:val="en-US"/>
        </w:rPr>
        <w:t xml:space="preserve">rules and procedures governing the Magic Engine </w:t>
      </w:r>
      <w:r w:rsidR="0083183E">
        <w:rPr>
          <w:lang w:val="en-US"/>
        </w:rPr>
        <w:t>to</w:t>
      </w:r>
      <w:r>
        <w:rPr>
          <w:lang w:val="en-US"/>
        </w:rPr>
        <w:t xml:space="preserve"> create a program “the correct way”</w:t>
      </w:r>
      <w:r w:rsidR="00ED12FC">
        <w:rPr>
          <w:lang w:val="en-US"/>
        </w:rPr>
        <w:t>; same difference.</w:t>
      </w:r>
    </w:p>
    <w:p w14:paraId="0CB7F09E" w14:textId="77777777" w:rsidR="000054A3" w:rsidRDefault="000054A3">
      <w:pPr>
        <w:pStyle w:val="BodyText"/>
        <w:ind w:left="720"/>
        <w:rPr>
          <w:lang w:val="en-US"/>
        </w:rPr>
      </w:pPr>
    </w:p>
    <w:p w14:paraId="07216EE0" w14:textId="3A651305" w:rsidR="005E3C47" w:rsidRDefault="0083183E">
      <w:pPr>
        <w:pStyle w:val="BodyText"/>
        <w:ind w:left="720"/>
        <w:rPr>
          <w:lang w:val="en-US"/>
        </w:rPr>
      </w:pPr>
      <w:r>
        <w:rPr>
          <w:lang w:val="en-US"/>
        </w:rPr>
        <w:t xml:space="preserve">While working with Git, you will find </w:t>
      </w:r>
      <w:r w:rsidR="00FB2C5D">
        <w:rPr>
          <w:lang w:val="en-US"/>
        </w:rPr>
        <w:t>that everyone of your files will be in one of these basic locations</w:t>
      </w:r>
      <w:r>
        <w:rPr>
          <w:lang w:val="en-US"/>
        </w:rPr>
        <w:t xml:space="preserve">: </w:t>
      </w:r>
      <w:r w:rsidRPr="003E524F">
        <w:rPr>
          <w:lang w:val="en-US"/>
        </w:rPr>
        <w:t xml:space="preserve">a </w:t>
      </w:r>
      <w:r w:rsidRPr="003E524F">
        <w:rPr>
          <w:b/>
          <w:bCs/>
          <w:lang w:val="en-US"/>
        </w:rPr>
        <w:t>Working Area</w:t>
      </w:r>
      <w:r w:rsidRPr="003E524F">
        <w:rPr>
          <w:lang w:val="en-US"/>
        </w:rPr>
        <w:t xml:space="preserve">, a </w:t>
      </w:r>
      <w:r w:rsidRPr="003E524F">
        <w:rPr>
          <w:b/>
          <w:bCs/>
          <w:lang w:val="en-US"/>
        </w:rPr>
        <w:t>Staging Area</w:t>
      </w:r>
      <w:r w:rsidRPr="003E524F">
        <w:rPr>
          <w:lang w:val="en-US"/>
        </w:rPr>
        <w:t xml:space="preserve">, a </w:t>
      </w:r>
      <w:r w:rsidRPr="003E524F">
        <w:rPr>
          <w:b/>
          <w:bCs/>
          <w:lang w:val="en-US"/>
        </w:rPr>
        <w:t>Local Repository</w:t>
      </w:r>
      <w:r w:rsidRPr="003E524F">
        <w:rPr>
          <w:lang w:val="en-US"/>
        </w:rPr>
        <w:t xml:space="preserve">, and a </w:t>
      </w:r>
      <w:r w:rsidRPr="003E524F">
        <w:rPr>
          <w:b/>
          <w:bCs/>
          <w:lang w:val="en-US"/>
        </w:rPr>
        <w:t>Remote Repository</w:t>
      </w:r>
      <w:r w:rsidR="003E524F">
        <w:rPr>
          <w:lang w:val="en-US"/>
        </w:rPr>
        <w:t>.</w:t>
      </w:r>
      <w:r w:rsidR="00A17749">
        <w:rPr>
          <w:lang w:val="en-US"/>
        </w:rPr>
        <w:t xml:space="preserve"> </w:t>
      </w:r>
    </w:p>
    <w:p w14:paraId="3D289690" w14:textId="212BEFD7" w:rsidR="00AB16CD" w:rsidRDefault="00AB16CD">
      <w:pPr>
        <w:pStyle w:val="BodyText"/>
        <w:ind w:left="720"/>
        <w:rPr>
          <w:lang w:val="en-US"/>
        </w:rPr>
      </w:pPr>
    </w:p>
    <w:p w14:paraId="2D9CD49D" w14:textId="77777777" w:rsidR="003F394A" w:rsidRDefault="003F394A">
      <w:pPr>
        <w:pStyle w:val="BodyText"/>
        <w:ind w:left="720"/>
        <w:rPr>
          <w:lang w:val="en-US"/>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1"/>
        <w:gridCol w:w="2529"/>
        <w:gridCol w:w="2521"/>
        <w:gridCol w:w="2489"/>
      </w:tblGrid>
      <w:tr w:rsidR="00AB16CD" w14:paraId="08CF54A9" w14:textId="77777777" w:rsidTr="003F394A">
        <w:tc>
          <w:tcPr>
            <w:tcW w:w="2541" w:type="dxa"/>
          </w:tcPr>
          <w:p w14:paraId="153F7A75" w14:textId="01F63822" w:rsidR="00AB16CD" w:rsidRDefault="00AB16CD" w:rsidP="00AB16CD">
            <w:pPr>
              <w:pStyle w:val="BodyText"/>
              <w:rPr>
                <w:lang w:val="en-US"/>
              </w:rPr>
            </w:pPr>
            <w:r>
              <w:rPr>
                <w:noProof/>
                <w:lang w:val="en-US"/>
              </w:rPr>
              <w:drawing>
                <wp:inline distT="0" distB="0" distL="0" distR="0" wp14:anchorId="5DD42B18" wp14:editId="706D806D">
                  <wp:extent cx="1522238" cy="241390"/>
                  <wp:effectExtent l="0" t="0" r="1905" b="6350"/>
                  <wp:docPr id="801" name="Picture 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 name="Picture 801"/>
                          <pic:cNvPicPr/>
                        </pic:nvPicPr>
                        <pic:blipFill>
                          <a:blip r:embed="rId21">
                            <a:extLst>
                              <a:ext uri="{28A0092B-C50C-407E-A947-70E740481C1C}">
                                <a14:useLocalDpi xmlns:a14="http://schemas.microsoft.com/office/drawing/2010/main" val="0"/>
                              </a:ext>
                            </a:extLst>
                          </a:blip>
                          <a:stretch>
                            <a:fillRect/>
                          </a:stretch>
                        </pic:blipFill>
                        <pic:spPr>
                          <a:xfrm>
                            <a:off x="0" y="0"/>
                            <a:ext cx="1541151" cy="244389"/>
                          </a:xfrm>
                          <a:prstGeom prst="rect">
                            <a:avLst/>
                          </a:prstGeom>
                        </pic:spPr>
                      </pic:pic>
                    </a:graphicData>
                  </a:graphic>
                </wp:inline>
              </w:drawing>
            </w:r>
          </w:p>
        </w:tc>
        <w:tc>
          <w:tcPr>
            <w:tcW w:w="2529" w:type="dxa"/>
          </w:tcPr>
          <w:p w14:paraId="3F49921A" w14:textId="2A3C9919" w:rsidR="00AB16CD" w:rsidRDefault="00AB16CD" w:rsidP="00E90593">
            <w:pPr>
              <w:pStyle w:val="BodyText"/>
              <w:jc w:val="both"/>
              <w:rPr>
                <w:lang w:val="en-US"/>
              </w:rPr>
            </w:pPr>
            <w:r>
              <w:rPr>
                <w:noProof/>
                <w:lang w:val="en-US"/>
              </w:rPr>
              <w:drawing>
                <wp:inline distT="0" distB="0" distL="0" distR="0" wp14:anchorId="71CA2560" wp14:editId="2231476F">
                  <wp:extent cx="1516953" cy="240552"/>
                  <wp:effectExtent l="0" t="0" r="0" b="7620"/>
                  <wp:docPr id="800" name="Picture 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 name="Picture 800"/>
                          <pic:cNvPicPr/>
                        </pic:nvPicPr>
                        <pic:blipFill>
                          <a:blip r:embed="rId22">
                            <a:extLst>
                              <a:ext uri="{28A0092B-C50C-407E-A947-70E740481C1C}">
                                <a14:useLocalDpi xmlns:a14="http://schemas.microsoft.com/office/drawing/2010/main" val="0"/>
                              </a:ext>
                            </a:extLst>
                          </a:blip>
                          <a:stretch>
                            <a:fillRect/>
                          </a:stretch>
                        </pic:blipFill>
                        <pic:spPr>
                          <a:xfrm>
                            <a:off x="0" y="0"/>
                            <a:ext cx="1530926" cy="242768"/>
                          </a:xfrm>
                          <a:prstGeom prst="rect">
                            <a:avLst/>
                          </a:prstGeom>
                        </pic:spPr>
                      </pic:pic>
                    </a:graphicData>
                  </a:graphic>
                </wp:inline>
              </w:drawing>
            </w:r>
          </w:p>
        </w:tc>
        <w:tc>
          <w:tcPr>
            <w:tcW w:w="2521" w:type="dxa"/>
          </w:tcPr>
          <w:p w14:paraId="0476C0BF" w14:textId="5992C2EB" w:rsidR="00AB16CD" w:rsidRDefault="00AB16CD" w:rsidP="00AB16CD">
            <w:pPr>
              <w:pStyle w:val="BodyText"/>
              <w:jc w:val="center"/>
              <w:rPr>
                <w:lang w:val="en-US"/>
              </w:rPr>
            </w:pPr>
            <w:r>
              <w:rPr>
                <w:noProof/>
                <w:lang w:val="en-US"/>
              </w:rPr>
              <w:drawing>
                <wp:inline distT="0" distB="0" distL="0" distR="0" wp14:anchorId="6E4C8849" wp14:editId="0FBC12B6">
                  <wp:extent cx="1511667" cy="244605"/>
                  <wp:effectExtent l="0" t="0" r="0" b="3175"/>
                  <wp:docPr id="797" name="Picture 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 name="Picture 797"/>
                          <pic:cNvPicPr/>
                        </pic:nvPicPr>
                        <pic:blipFill>
                          <a:blip r:embed="rId23">
                            <a:extLst>
                              <a:ext uri="{28A0092B-C50C-407E-A947-70E740481C1C}">
                                <a14:useLocalDpi xmlns:a14="http://schemas.microsoft.com/office/drawing/2010/main" val="0"/>
                              </a:ext>
                            </a:extLst>
                          </a:blip>
                          <a:stretch>
                            <a:fillRect/>
                          </a:stretch>
                        </pic:blipFill>
                        <pic:spPr>
                          <a:xfrm>
                            <a:off x="0" y="0"/>
                            <a:ext cx="1529357" cy="247468"/>
                          </a:xfrm>
                          <a:prstGeom prst="rect">
                            <a:avLst/>
                          </a:prstGeom>
                        </pic:spPr>
                      </pic:pic>
                    </a:graphicData>
                  </a:graphic>
                </wp:inline>
              </w:drawing>
            </w:r>
          </w:p>
        </w:tc>
        <w:tc>
          <w:tcPr>
            <w:tcW w:w="2489" w:type="dxa"/>
          </w:tcPr>
          <w:p w14:paraId="5ACD15EF" w14:textId="00C77100" w:rsidR="00AB16CD" w:rsidRDefault="00AB16CD" w:rsidP="00AB16CD">
            <w:pPr>
              <w:pStyle w:val="BodyText"/>
              <w:jc w:val="center"/>
              <w:rPr>
                <w:lang w:val="en-US"/>
              </w:rPr>
            </w:pPr>
            <w:r>
              <w:rPr>
                <w:noProof/>
                <w:lang w:val="en-US"/>
              </w:rPr>
              <w:drawing>
                <wp:inline distT="0" distB="0" distL="0" distR="0" wp14:anchorId="7E46B469" wp14:editId="7E390A4C">
                  <wp:extent cx="1490524" cy="235599"/>
                  <wp:effectExtent l="0" t="0" r="0" b="0"/>
                  <wp:docPr id="799" name="Picture 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 name="Picture 799"/>
                          <pic:cNvPicPr/>
                        </pic:nvPicPr>
                        <pic:blipFill>
                          <a:blip r:embed="rId24">
                            <a:extLst>
                              <a:ext uri="{28A0092B-C50C-407E-A947-70E740481C1C}">
                                <a14:useLocalDpi xmlns:a14="http://schemas.microsoft.com/office/drawing/2010/main" val="0"/>
                              </a:ext>
                            </a:extLst>
                          </a:blip>
                          <a:stretch>
                            <a:fillRect/>
                          </a:stretch>
                        </pic:blipFill>
                        <pic:spPr>
                          <a:xfrm>
                            <a:off x="0" y="0"/>
                            <a:ext cx="1495291" cy="236352"/>
                          </a:xfrm>
                          <a:prstGeom prst="rect">
                            <a:avLst/>
                          </a:prstGeom>
                        </pic:spPr>
                      </pic:pic>
                    </a:graphicData>
                  </a:graphic>
                </wp:inline>
              </w:drawing>
            </w:r>
          </w:p>
        </w:tc>
      </w:tr>
    </w:tbl>
    <w:p w14:paraId="1DA2CCB8" w14:textId="77777777" w:rsidR="003F394A" w:rsidRDefault="003F394A" w:rsidP="003F394A">
      <w:pPr>
        <w:pStyle w:val="BodyText"/>
        <w:ind w:left="720"/>
        <w:jc w:val="center"/>
        <w:rPr>
          <w:lang w:val="en-US"/>
        </w:rPr>
      </w:pPr>
    </w:p>
    <w:p w14:paraId="559CD2F1" w14:textId="4EB9157D" w:rsidR="003F394A" w:rsidRPr="00CF1DB0" w:rsidRDefault="003F394A" w:rsidP="003F394A">
      <w:pPr>
        <w:pStyle w:val="BodyText"/>
        <w:ind w:left="720"/>
        <w:jc w:val="center"/>
        <w:rPr>
          <w:lang w:val="en-US"/>
        </w:rPr>
      </w:pPr>
      <w:r w:rsidRPr="00CF1DB0">
        <w:rPr>
          <w:lang w:val="en-US"/>
        </w:rPr>
        <w:t xml:space="preserve">Figure </w:t>
      </w:r>
      <w:r w:rsidRPr="00CF1DB0">
        <w:rPr>
          <w:lang w:val="en-US"/>
        </w:rPr>
        <w:fldChar w:fldCharType="begin"/>
      </w:r>
      <w:r w:rsidRPr="00CF1DB0">
        <w:rPr>
          <w:lang w:val="en-US"/>
        </w:rPr>
        <w:instrText xml:space="preserve"> SEQ "Illustration" \*Arabic </w:instrText>
      </w:r>
      <w:r w:rsidRPr="00CF1DB0">
        <w:rPr>
          <w:lang w:val="en-US"/>
        </w:rPr>
        <w:fldChar w:fldCharType="separate"/>
      </w:r>
      <w:r>
        <w:rPr>
          <w:noProof/>
          <w:lang w:val="en-US"/>
        </w:rPr>
        <w:t>1</w:t>
      </w:r>
      <w:r w:rsidRPr="00CF1DB0">
        <w:rPr>
          <w:lang w:val="en-US"/>
        </w:rPr>
        <w:fldChar w:fldCharType="end"/>
      </w:r>
      <w:r w:rsidRPr="00CF1DB0">
        <w:rPr>
          <w:lang w:val="en-US"/>
        </w:rPr>
        <w:t xml:space="preserve">. </w:t>
      </w:r>
      <w:r>
        <w:rPr>
          <w:lang w:val="en-US"/>
        </w:rPr>
        <w:t xml:space="preserve">The four basic </w:t>
      </w:r>
      <w:r w:rsidR="006D0BC3">
        <w:rPr>
          <w:lang w:val="en-US"/>
        </w:rPr>
        <w:t>locations</w:t>
      </w:r>
      <w:r>
        <w:rPr>
          <w:lang w:val="en-US"/>
        </w:rPr>
        <w:t xml:space="preserve"> for Git</w:t>
      </w:r>
      <w:r w:rsidRPr="00CF1DB0">
        <w:rPr>
          <w:lang w:val="en-US"/>
        </w:rPr>
        <w:t>.</w:t>
      </w:r>
    </w:p>
    <w:p w14:paraId="7C5546EE" w14:textId="77777777" w:rsidR="003F394A" w:rsidRPr="00CF1DB0" w:rsidRDefault="003F394A" w:rsidP="003F394A">
      <w:pPr>
        <w:rPr>
          <w:rFonts w:cs="Tahoma"/>
          <w:sz w:val="20"/>
          <w:lang w:val="en-US"/>
        </w:rPr>
      </w:pPr>
    </w:p>
    <w:p w14:paraId="78B82382" w14:textId="2C0854CD" w:rsidR="00AB16CD" w:rsidRDefault="00AB16CD">
      <w:pPr>
        <w:pStyle w:val="BodyText"/>
        <w:ind w:left="720"/>
        <w:rPr>
          <w:lang w:val="en-US"/>
        </w:rPr>
      </w:pPr>
    </w:p>
    <w:p w14:paraId="56AA12B7" w14:textId="6F5A6F37" w:rsidR="003F394A" w:rsidRDefault="00A17749">
      <w:pPr>
        <w:pStyle w:val="BodyText"/>
        <w:ind w:left="720"/>
        <w:rPr>
          <w:lang w:val="en-US"/>
        </w:rPr>
      </w:pPr>
      <w:r>
        <w:rPr>
          <w:lang w:val="en-US"/>
        </w:rPr>
        <w:t xml:space="preserve">While the </w:t>
      </w:r>
      <w:r w:rsidRPr="00ED12FC">
        <w:rPr>
          <w:b/>
          <w:bCs/>
          <w:lang w:val="en-US"/>
        </w:rPr>
        <w:t>Working</w:t>
      </w:r>
      <w:r>
        <w:rPr>
          <w:lang w:val="en-US"/>
        </w:rPr>
        <w:t xml:space="preserve">, </w:t>
      </w:r>
      <w:r w:rsidRPr="00ED12FC">
        <w:rPr>
          <w:b/>
          <w:bCs/>
          <w:lang w:val="en-US"/>
        </w:rPr>
        <w:t>Staging</w:t>
      </w:r>
      <w:r>
        <w:rPr>
          <w:lang w:val="en-US"/>
        </w:rPr>
        <w:t xml:space="preserve"> and </w:t>
      </w:r>
      <w:r w:rsidRPr="00ED12FC">
        <w:rPr>
          <w:b/>
          <w:bCs/>
          <w:lang w:val="en-US"/>
        </w:rPr>
        <w:t>Local Repository</w:t>
      </w:r>
      <w:r>
        <w:rPr>
          <w:lang w:val="en-US"/>
        </w:rPr>
        <w:t xml:space="preserve"> </w:t>
      </w:r>
      <w:r w:rsidR="00ED12FC">
        <w:rPr>
          <w:lang w:val="en-US"/>
        </w:rPr>
        <w:t>locations</w:t>
      </w:r>
      <w:r w:rsidR="003E5321">
        <w:rPr>
          <w:lang w:val="en-US"/>
        </w:rPr>
        <w:t xml:space="preserve"> </w:t>
      </w:r>
      <w:r w:rsidR="006D0BC3">
        <w:rPr>
          <w:lang w:val="en-US"/>
        </w:rPr>
        <w:t>are in</w:t>
      </w:r>
      <w:r>
        <w:rPr>
          <w:lang w:val="en-US"/>
        </w:rPr>
        <w:t xml:space="preserve"> your local computer, the </w:t>
      </w:r>
      <w:r w:rsidRPr="00ED12FC">
        <w:rPr>
          <w:b/>
          <w:bCs/>
          <w:lang w:val="en-US"/>
        </w:rPr>
        <w:t>Remote Repository</w:t>
      </w:r>
      <w:r>
        <w:rPr>
          <w:lang w:val="en-US"/>
        </w:rPr>
        <w:t xml:space="preserve"> will rely on </w:t>
      </w:r>
      <w:r w:rsidR="006D0BC3">
        <w:rPr>
          <w:lang w:val="en-US"/>
        </w:rPr>
        <w:t>a</w:t>
      </w:r>
      <w:r w:rsidR="00ED12FC">
        <w:rPr>
          <w:lang w:val="en-US"/>
        </w:rPr>
        <w:t>n</w:t>
      </w:r>
      <w:r>
        <w:rPr>
          <w:lang w:val="en-US"/>
        </w:rPr>
        <w:t xml:space="preserve"> </w:t>
      </w:r>
      <w:r w:rsidR="00ED12FC">
        <w:rPr>
          <w:lang w:val="en-US"/>
        </w:rPr>
        <w:t xml:space="preserve">off-site </w:t>
      </w:r>
      <w:r>
        <w:rPr>
          <w:lang w:val="en-US"/>
        </w:rPr>
        <w:t xml:space="preserve">Git service </w:t>
      </w:r>
      <w:r w:rsidRPr="00BB4E6D">
        <w:rPr>
          <w:lang w:val="en-US"/>
        </w:rPr>
        <w:t>(</w:t>
      </w:r>
      <w:r>
        <w:rPr>
          <w:lang w:val="en-US"/>
        </w:rPr>
        <w:t>Bitbucket, GitHub</w:t>
      </w:r>
      <w:r w:rsidRPr="00BB4E6D">
        <w:rPr>
          <w:lang w:val="en-US"/>
        </w:rPr>
        <w:t xml:space="preserve">, </w:t>
      </w:r>
      <w:r>
        <w:rPr>
          <w:lang w:val="en-US"/>
        </w:rPr>
        <w:t>GitLab</w:t>
      </w:r>
      <w:r w:rsidRPr="00BB4E6D">
        <w:rPr>
          <w:lang w:val="en-US"/>
        </w:rPr>
        <w:t xml:space="preserve">, </w:t>
      </w:r>
      <w:r>
        <w:rPr>
          <w:lang w:val="en-US"/>
        </w:rPr>
        <w:t>Codebase, etc.</w:t>
      </w:r>
      <w:r w:rsidRPr="00BB4E6D">
        <w:rPr>
          <w:lang w:val="en-US"/>
        </w:rPr>
        <w:t>)</w:t>
      </w:r>
      <w:r>
        <w:rPr>
          <w:lang w:val="en-US"/>
        </w:rPr>
        <w:t xml:space="preserve"> to store your code\files. </w:t>
      </w:r>
    </w:p>
    <w:p w14:paraId="0E9D6FBE" w14:textId="77777777" w:rsidR="00035260" w:rsidRDefault="00035260">
      <w:pPr>
        <w:pStyle w:val="BodyText"/>
        <w:ind w:left="720"/>
        <w:rPr>
          <w:lang w:val="en-US"/>
        </w:rPr>
      </w:pPr>
    </w:p>
    <w:p w14:paraId="7A17C3A5" w14:textId="670EBC4C" w:rsidR="001535A5" w:rsidRDefault="001535A5" w:rsidP="001535A5">
      <w:pPr>
        <w:ind w:left="720"/>
        <w:rPr>
          <w:rFonts w:cs="Tahoma"/>
          <w:sz w:val="20"/>
          <w:lang w:val="en-US"/>
        </w:rPr>
      </w:pPr>
      <w:r>
        <w:rPr>
          <w:rFonts w:cs="Tahoma"/>
          <w:sz w:val="20"/>
          <w:lang w:val="en-US"/>
        </w:rPr>
        <w:t xml:space="preserve">The </w:t>
      </w:r>
      <w:r w:rsidRPr="0030667C">
        <w:rPr>
          <w:rFonts w:cs="Tahoma"/>
          <w:b/>
          <w:bCs/>
          <w:sz w:val="20"/>
          <w:lang w:val="en-US"/>
        </w:rPr>
        <w:t>Working Area</w:t>
      </w:r>
      <w:r>
        <w:rPr>
          <w:rFonts w:cs="Tahoma"/>
          <w:sz w:val="20"/>
          <w:lang w:val="en-US"/>
        </w:rPr>
        <w:t xml:space="preserve"> is basically your Project’s folder (i.e. {Magic Folder}\</w:t>
      </w:r>
      <w:r w:rsidRPr="0030667C">
        <w:rPr>
          <w:rFonts w:cs="Tahoma"/>
          <w:sz w:val="20"/>
          <w:lang w:val="en-US"/>
        </w:rPr>
        <w:t>Projects\GitTest01</w:t>
      </w:r>
      <w:r>
        <w:rPr>
          <w:rFonts w:cs="Tahoma"/>
          <w:sz w:val="20"/>
          <w:lang w:val="en-US"/>
        </w:rPr>
        <w:t>). This folder should contain not only the source code for you Project but any supporting files (Color File,</w:t>
      </w:r>
      <w:r w:rsidR="00C76422">
        <w:rPr>
          <w:rFonts w:cs="Tahoma"/>
          <w:sz w:val="20"/>
          <w:lang w:val="en-US"/>
        </w:rPr>
        <w:t xml:space="preserve"> </w:t>
      </w:r>
      <w:r>
        <w:rPr>
          <w:rFonts w:cs="Tahoma"/>
          <w:sz w:val="20"/>
          <w:lang w:val="en-US"/>
        </w:rPr>
        <w:t>Font File, etc.) as well as any 3</w:t>
      </w:r>
      <w:r w:rsidRPr="008F7BF0">
        <w:rPr>
          <w:rFonts w:cs="Tahoma"/>
          <w:sz w:val="20"/>
          <w:vertAlign w:val="superscript"/>
          <w:lang w:val="en-US"/>
        </w:rPr>
        <w:t>rd</w:t>
      </w:r>
      <w:r>
        <w:rPr>
          <w:rFonts w:cs="Tahoma"/>
          <w:sz w:val="20"/>
          <w:lang w:val="en-US"/>
        </w:rPr>
        <w:t xml:space="preserve"> party software that </w:t>
      </w:r>
      <w:r w:rsidR="00C76422">
        <w:rPr>
          <w:rFonts w:cs="Tahoma"/>
          <w:sz w:val="20"/>
          <w:lang w:val="en-US"/>
        </w:rPr>
        <w:t>your</w:t>
      </w:r>
      <w:r>
        <w:rPr>
          <w:rFonts w:cs="Tahoma"/>
          <w:sz w:val="20"/>
          <w:lang w:val="en-US"/>
        </w:rPr>
        <w:t xml:space="preserve"> Project requires</w:t>
      </w:r>
      <w:r w:rsidR="00C76422">
        <w:rPr>
          <w:rFonts w:cs="Tahoma"/>
          <w:sz w:val="20"/>
          <w:lang w:val="en-US"/>
        </w:rPr>
        <w:t xml:space="preserve"> to run</w:t>
      </w:r>
      <w:r>
        <w:rPr>
          <w:rFonts w:cs="Tahoma"/>
          <w:sz w:val="20"/>
          <w:lang w:val="en-US"/>
        </w:rPr>
        <w:t>.</w:t>
      </w:r>
      <w:r w:rsidR="00ED12FC">
        <w:rPr>
          <w:rFonts w:cs="Tahoma"/>
          <w:sz w:val="20"/>
          <w:lang w:val="en-US"/>
        </w:rPr>
        <w:t xml:space="preserve"> </w:t>
      </w:r>
    </w:p>
    <w:p w14:paraId="7CB98304" w14:textId="415C1C03" w:rsidR="001535A5" w:rsidRDefault="001535A5" w:rsidP="001535A5">
      <w:pPr>
        <w:ind w:left="720"/>
        <w:rPr>
          <w:rFonts w:cs="Tahoma"/>
          <w:sz w:val="20"/>
          <w:lang w:val="en-US"/>
        </w:rPr>
      </w:pPr>
    </w:p>
    <w:p w14:paraId="31C74997" w14:textId="01DF279B" w:rsidR="009A6DA6" w:rsidRDefault="009A6DA6" w:rsidP="009A6DA6">
      <w:pPr>
        <w:ind w:left="720"/>
        <w:rPr>
          <w:rFonts w:cs="Tahoma"/>
          <w:sz w:val="20"/>
          <w:lang w:val="en-US"/>
        </w:rPr>
      </w:pPr>
      <w:r>
        <w:rPr>
          <w:rFonts w:cs="Tahoma"/>
          <w:sz w:val="20"/>
          <w:lang w:val="en-US"/>
        </w:rPr>
        <w:t xml:space="preserve">The </w:t>
      </w:r>
      <w:r>
        <w:rPr>
          <w:rFonts w:cs="Tahoma"/>
          <w:b/>
          <w:bCs/>
          <w:sz w:val="20"/>
          <w:lang w:val="en-US"/>
        </w:rPr>
        <w:t>Staging</w:t>
      </w:r>
      <w:r w:rsidRPr="0030667C">
        <w:rPr>
          <w:rFonts w:cs="Tahoma"/>
          <w:b/>
          <w:bCs/>
          <w:sz w:val="20"/>
          <w:lang w:val="en-US"/>
        </w:rPr>
        <w:t xml:space="preserve"> Area</w:t>
      </w:r>
      <w:r w:rsidR="00D962BA">
        <w:rPr>
          <w:rFonts w:cs="Tahoma"/>
          <w:sz w:val="20"/>
          <w:lang w:val="en-US"/>
        </w:rPr>
        <w:t xml:space="preserve"> is the middle section between the code that is constant</w:t>
      </w:r>
      <w:r w:rsidR="00C85B2B">
        <w:rPr>
          <w:rFonts w:cs="Tahoma"/>
          <w:sz w:val="20"/>
          <w:lang w:val="en-US"/>
        </w:rPr>
        <w:t>ly</w:t>
      </w:r>
      <w:r w:rsidR="00D962BA">
        <w:rPr>
          <w:rFonts w:cs="Tahoma"/>
          <w:sz w:val="20"/>
          <w:lang w:val="en-US"/>
        </w:rPr>
        <w:t xml:space="preserve"> being updated while you work, and the code that has been tested</w:t>
      </w:r>
      <w:r w:rsidR="00FD190B">
        <w:rPr>
          <w:rFonts w:cs="Tahoma"/>
          <w:sz w:val="20"/>
          <w:lang w:val="en-US"/>
        </w:rPr>
        <w:t>\</w:t>
      </w:r>
      <w:r w:rsidR="00D962BA">
        <w:rPr>
          <w:rFonts w:cs="Tahoma"/>
          <w:sz w:val="20"/>
          <w:lang w:val="en-US"/>
        </w:rPr>
        <w:t xml:space="preserve">verified and ready to be made public (sent to the Remote Repository). </w:t>
      </w:r>
    </w:p>
    <w:p w14:paraId="455F0038" w14:textId="77777777" w:rsidR="009A6DA6" w:rsidRDefault="009A6DA6" w:rsidP="009A6DA6">
      <w:pPr>
        <w:ind w:left="720"/>
        <w:rPr>
          <w:rFonts w:cs="Tahoma"/>
          <w:sz w:val="20"/>
          <w:lang w:val="en-US"/>
        </w:rPr>
      </w:pPr>
    </w:p>
    <w:p w14:paraId="0B268A35" w14:textId="1B8C35BC" w:rsidR="00F01927" w:rsidRDefault="009A6DA6" w:rsidP="009A6DA6">
      <w:pPr>
        <w:ind w:left="720"/>
        <w:rPr>
          <w:rFonts w:cs="Tahoma"/>
          <w:sz w:val="20"/>
          <w:lang w:val="en-US"/>
        </w:rPr>
      </w:pPr>
      <w:r>
        <w:rPr>
          <w:rFonts w:cs="Tahoma"/>
          <w:sz w:val="20"/>
          <w:lang w:val="en-US"/>
        </w:rPr>
        <w:t xml:space="preserve">The </w:t>
      </w:r>
      <w:r>
        <w:rPr>
          <w:rFonts w:cs="Tahoma"/>
          <w:b/>
          <w:bCs/>
          <w:sz w:val="20"/>
          <w:lang w:val="en-US"/>
        </w:rPr>
        <w:t>Local Repository</w:t>
      </w:r>
      <w:r>
        <w:rPr>
          <w:rFonts w:cs="Tahoma"/>
          <w:sz w:val="20"/>
          <w:lang w:val="en-US"/>
        </w:rPr>
        <w:t xml:space="preserve"> will</w:t>
      </w:r>
      <w:r w:rsidR="00FD190B">
        <w:rPr>
          <w:rFonts w:cs="Tahoma"/>
          <w:sz w:val="20"/>
          <w:lang w:val="en-US"/>
        </w:rPr>
        <w:t xml:space="preserve"> not only contain code that has been tested\verified, but the actual process of </w:t>
      </w:r>
      <w:r w:rsidR="00C85B2B">
        <w:rPr>
          <w:rFonts w:cs="Tahoma"/>
          <w:sz w:val="20"/>
          <w:lang w:val="en-US"/>
        </w:rPr>
        <w:t xml:space="preserve">“grouping” the </w:t>
      </w:r>
      <w:r w:rsidR="00FD190B">
        <w:rPr>
          <w:rFonts w:cs="Tahoma"/>
          <w:sz w:val="20"/>
          <w:lang w:val="en-US"/>
        </w:rPr>
        <w:t xml:space="preserve">code from the Staging Area to the Local Repository is very important, and you will hear the word “commit” plenty of times at this stage. </w:t>
      </w:r>
    </w:p>
    <w:p w14:paraId="2BAC368C" w14:textId="77777777" w:rsidR="00F01927" w:rsidRDefault="00F01927" w:rsidP="009A6DA6">
      <w:pPr>
        <w:ind w:left="720"/>
        <w:rPr>
          <w:rFonts w:cs="Tahoma"/>
          <w:sz w:val="20"/>
          <w:lang w:val="en-US"/>
        </w:rPr>
      </w:pPr>
    </w:p>
    <w:p w14:paraId="47852A14" w14:textId="7ED76438" w:rsidR="009A6DA6" w:rsidRDefault="00F01927" w:rsidP="00F01927">
      <w:pPr>
        <w:pStyle w:val="BodyText"/>
        <w:ind w:left="720"/>
        <w:rPr>
          <w:lang w:val="en-US"/>
        </w:rPr>
      </w:pPr>
      <w:r>
        <w:rPr>
          <w:lang w:val="en-US"/>
        </w:rPr>
        <w:t xml:space="preserve">In your day-to-day work, you will need to pay attention on how to group and organize the changes of your code\files between these different locations, this is crucial to help you consolidate, test, review, approve\undo changes and of course, resolve conflicts. This </w:t>
      </w:r>
      <w:r>
        <w:rPr>
          <w:lang w:val="en-US"/>
        </w:rPr>
        <w:t xml:space="preserve">“best practices” will be explained at a later </w:t>
      </w:r>
      <w:r w:rsidR="00C85B2B">
        <w:rPr>
          <w:lang w:val="en-US"/>
        </w:rPr>
        <w:t>Lesson</w:t>
      </w:r>
      <w:r>
        <w:rPr>
          <w:lang w:val="en-US"/>
        </w:rPr>
        <w:t>.</w:t>
      </w:r>
      <w:r w:rsidR="00FD190B">
        <w:rPr>
          <w:lang w:val="en-US"/>
        </w:rPr>
        <w:t xml:space="preserve">  </w:t>
      </w:r>
    </w:p>
    <w:p w14:paraId="5AAC26DE" w14:textId="3588D017" w:rsidR="009A6DA6" w:rsidRDefault="009A6DA6" w:rsidP="009A6DA6">
      <w:pPr>
        <w:ind w:left="720"/>
        <w:rPr>
          <w:rFonts w:cs="Tahoma"/>
          <w:sz w:val="20"/>
          <w:lang w:val="en-US"/>
        </w:rPr>
      </w:pPr>
    </w:p>
    <w:p w14:paraId="1451C6B4" w14:textId="0E8156AB" w:rsidR="009A6DA6" w:rsidRDefault="009A6DA6" w:rsidP="009A6DA6">
      <w:pPr>
        <w:ind w:left="720"/>
        <w:rPr>
          <w:rFonts w:cs="Tahoma"/>
          <w:sz w:val="20"/>
          <w:lang w:val="en-US"/>
        </w:rPr>
      </w:pPr>
      <w:r>
        <w:rPr>
          <w:rFonts w:cs="Tahoma"/>
          <w:sz w:val="20"/>
          <w:lang w:val="en-US"/>
        </w:rPr>
        <w:t xml:space="preserve">The </w:t>
      </w:r>
      <w:r>
        <w:rPr>
          <w:rFonts w:cs="Tahoma"/>
          <w:b/>
          <w:bCs/>
          <w:sz w:val="20"/>
          <w:lang w:val="en-US"/>
        </w:rPr>
        <w:t>Remote Repository</w:t>
      </w:r>
      <w:r>
        <w:rPr>
          <w:rFonts w:cs="Tahoma"/>
          <w:sz w:val="20"/>
          <w:lang w:val="en-US"/>
        </w:rPr>
        <w:t xml:space="preserve"> </w:t>
      </w:r>
      <w:r w:rsidR="00F01927">
        <w:rPr>
          <w:rFonts w:cs="Tahoma"/>
          <w:sz w:val="20"/>
          <w:lang w:val="en-US"/>
        </w:rPr>
        <w:t>is the end of the line for your code\files. The information in this location can be seen and used by any another programmer that has access to this Repository; this is where other program</w:t>
      </w:r>
      <w:r w:rsidR="00C85B2B">
        <w:rPr>
          <w:rFonts w:cs="Tahoma"/>
          <w:sz w:val="20"/>
          <w:lang w:val="en-US"/>
        </w:rPr>
        <w:t>mers</w:t>
      </w:r>
      <w:r w:rsidR="00F01927">
        <w:rPr>
          <w:rFonts w:cs="Tahoma"/>
          <w:sz w:val="20"/>
          <w:lang w:val="en-US"/>
        </w:rPr>
        <w:t xml:space="preserve"> will get the code\files to update their Working Area and do their own jobs.</w:t>
      </w:r>
    </w:p>
    <w:p w14:paraId="5CA3D5E6" w14:textId="77777777" w:rsidR="009A6DA6" w:rsidRDefault="009A6DA6" w:rsidP="009A6DA6">
      <w:pPr>
        <w:ind w:left="720"/>
        <w:rPr>
          <w:rFonts w:cs="Tahoma"/>
          <w:sz w:val="20"/>
          <w:lang w:val="en-US"/>
        </w:rPr>
      </w:pPr>
    </w:p>
    <w:p w14:paraId="6D0DF566" w14:textId="4D57E0C9" w:rsidR="008F7BF0" w:rsidRDefault="00E602D4" w:rsidP="00C85B2B">
      <w:pPr>
        <w:pStyle w:val="BodyText"/>
        <w:ind w:left="720"/>
        <w:rPr>
          <w:lang w:val="en-US"/>
        </w:rPr>
      </w:pPr>
      <w:r>
        <w:rPr>
          <w:lang w:val="en-US"/>
        </w:rPr>
        <w:t xml:space="preserve">There are different Git commands that will “move” your files between these basic locations, </w:t>
      </w:r>
      <w:r w:rsidR="00C85B2B">
        <w:rPr>
          <w:lang w:val="en-US"/>
        </w:rPr>
        <w:t xml:space="preserve">and </w:t>
      </w:r>
      <w:r>
        <w:rPr>
          <w:lang w:val="en-US"/>
        </w:rPr>
        <w:t xml:space="preserve">either you can execute them manually using the Git </w:t>
      </w:r>
      <w:r w:rsidR="00C85B2B">
        <w:rPr>
          <w:lang w:val="en-US"/>
        </w:rPr>
        <w:t xml:space="preserve">commands </w:t>
      </w:r>
      <w:r>
        <w:rPr>
          <w:lang w:val="en-US"/>
        </w:rPr>
        <w:t>or using the Magic xpa interface</w:t>
      </w:r>
      <w:r w:rsidR="00C85B2B">
        <w:rPr>
          <w:lang w:val="en-US"/>
        </w:rPr>
        <w:t xml:space="preserve">. And while </w:t>
      </w:r>
      <w:r>
        <w:rPr>
          <w:lang w:val="en-US"/>
        </w:rPr>
        <w:t>both concepts will be explained</w:t>
      </w:r>
      <w:r w:rsidR="00C85B2B">
        <w:rPr>
          <w:lang w:val="en-US"/>
        </w:rPr>
        <w:t xml:space="preserve"> in this document</w:t>
      </w:r>
      <w:r w:rsidR="00F01927">
        <w:rPr>
          <w:lang w:val="en-US"/>
        </w:rPr>
        <w:t xml:space="preserve">, first </w:t>
      </w:r>
      <w:r w:rsidR="00C85B2B">
        <w:rPr>
          <w:lang w:val="en-US"/>
        </w:rPr>
        <w:t xml:space="preserve">we will learn how to use these </w:t>
      </w:r>
      <w:r w:rsidR="00F01927">
        <w:rPr>
          <w:lang w:val="en-US"/>
        </w:rPr>
        <w:t xml:space="preserve">commands </w:t>
      </w:r>
      <w:r w:rsidR="00C85B2B">
        <w:rPr>
          <w:lang w:val="en-US"/>
        </w:rPr>
        <w:t xml:space="preserve">manually </w:t>
      </w:r>
      <w:r w:rsidR="00F01927">
        <w:rPr>
          <w:lang w:val="en-US"/>
        </w:rPr>
        <w:t xml:space="preserve">and </w:t>
      </w:r>
      <w:r w:rsidR="00C85B2B">
        <w:rPr>
          <w:lang w:val="en-US"/>
        </w:rPr>
        <w:t>then we will use the Magic interface to duplicate them.</w:t>
      </w:r>
    </w:p>
    <w:p w14:paraId="363D3D4A" w14:textId="77777777" w:rsidR="0094545D" w:rsidRPr="00CF1DB0" w:rsidRDefault="0094545D">
      <w:pPr>
        <w:ind w:left="720"/>
        <w:rPr>
          <w:rFonts w:cs="Tahoma"/>
          <w:sz w:val="20"/>
          <w:lang w:val="en-US"/>
        </w:rPr>
      </w:pPr>
    </w:p>
    <w:p w14:paraId="5D4E480E" w14:textId="77777777" w:rsidR="003E524F" w:rsidRDefault="003E524F">
      <w:pPr>
        <w:pStyle w:val="BodyText"/>
        <w:ind w:left="720"/>
        <w:rPr>
          <w:lang w:val="en-US"/>
        </w:rPr>
      </w:pPr>
    </w:p>
    <w:p w14:paraId="16ED76AA" w14:textId="7CE38212" w:rsidR="005E3C47" w:rsidRPr="00CF1DB0" w:rsidRDefault="00104046" w:rsidP="001B4DBE">
      <w:pPr>
        <w:ind w:left="720"/>
        <w:rPr>
          <w:rFonts w:cs="Tahoma"/>
          <w:sz w:val="20"/>
          <w:lang w:val="en-US"/>
        </w:rPr>
        <w:sectPr w:rsidR="005E3C47" w:rsidRPr="00CF1DB0" w:rsidSect="00553DB7">
          <w:footerReference w:type="default" r:id="rId25"/>
          <w:footnotePr>
            <w:pos w:val="beneathText"/>
          </w:footnotePr>
          <w:pgSz w:w="12240" w:h="15840"/>
          <w:pgMar w:top="720" w:right="720" w:bottom="720" w:left="720" w:header="720" w:footer="720" w:gutter="0"/>
          <w:cols w:space="720"/>
          <w:docGrid w:linePitch="360"/>
        </w:sectPr>
      </w:pPr>
      <w:r w:rsidRPr="00CF1DB0">
        <w:rPr>
          <w:rFonts w:cs="Tahoma"/>
          <w:sz w:val="20"/>
          <w:lang w:val="en-US"/>
        </w:rPr>
        <w:t xml:space="preserve"> </w:t>
      </w:r>
    </w:p>
    <w:p w14:paraId="2EEE0637" w14:textId="33604925" w:rsidR="009C0C71" w:rsidRPr="00CF1DB0" w:rsidRDefault="009C0C71" w:rsidP="009C0C71">
      <w:pPr>
        <w:pStyle w:val="Heading2"/>
        <w:numPr>
          <w:ilvl w:val="0"/>
          <w:numId w:val="0"/>
        </w:numPr>
        <w:rPr>
          <w:lang w:val="en-US"/>
        </w:rPr>
      </w:pPr>
      <w:bookmarkStart w:id="15" w:name="_Toc131110211"/>
      <w:r w:rsidRPr="00CF1DB0">
        <w:rPr>
          <w:lang w:val="en-US"/>
        </w:rPr>
        <w:lastRenderedPageBreak/>
        <w:t xml:space="preserve">Lesson 2 – Installation, Setup and </w:t>
      </w:r>
      <w:r w:rsidR="00952BD0">
        <w:rPr>
          <w:lang w:val="en-US"/>
        </w:rPr>
        <w:t>Git Service</w:t>
      </w:r>
      <w:bookmarkEnd w:id="15"/>
    </w:p>
    <w:p w14:paraId="7C713721" w14:textId="77777777" w:rsidR="009C0C71" w:rsidRPr="00CF1DB0" w:rsidRDefault="009C0C71" w:rsidP="009C0C71">
      <w:pPr>
        <w:pStyle w:val="Heading3"/>
        <w:tabs>
          <w:tab w:val="left" w:pos="0"/>
        </w:tabs>
        <w:rPr>
          <w:lang w:val="en-US"/>
        </w:rPr>
      </w:pPr>
    </w:p>
    <w:p w14:paraId="1E5CF450" w14:textId="77777777" w:rsidR="009C0C71" w:rsidRPr="00CF1DB0" w:rsidRDefault="009C0C71" w:rsidP="009C0C71">
      <w:pPr>
        <w:pStyle w:val="Heading4"/>
        <w:tabs>
          <w:tab w:val="clear" w:pos="0"/>
          <w:tab w:val="num" w:pos="-1440"/>
        </w:tabs>
        <w:rPr>
          <w:lang w:val="en-US"/>
        </w:rPr>
      </w:pPr>
      <w:r w:rsidRPr="00CF1DB0">
        <w:rPr>
          <w:lang w:val="en-US"/>
        </w:rPr>
        <w:t>PURPOSE OF THIS LESSON</w:t>
      </w:r>
    </w:p>
    <w:p w14:paraId="6F155655" w14:textId="03E43963" w:rsidR="009C0C71" w:rsidRPr="00CF1DB0" w:rsidRDefault="009C0C71" w:rsidP="009C0C71">
      <w:pPr>
        <w:pStyle w:val="BodyText"/>
        <w:rPr>
          <w:lang w:val="en-US"/>
        </w:rPr>
      </w:pPr>
      <w:r w:rsidRPr="00CF1DB0">
        <w:rPr>
          <w:lang w:val="en-US"/>
        </w:rPr>
        <w:t>Learn how to install,</w:t>
      </w:r>
      <w:r w:rsidR="003B1DA1">
        <w:rPr>
          <w:lang w:val="en-US"/>
        </w:rPr>
        <w:t xml:space="preserve"> configure</w:t>
      </w:r>
      <w:r w:rsidR="00017732">
        <w:rPr>
          <w:lang w:val="en-US"/>
        </w:rPr>
        <w:t xml:space="preserve"> required software</w:t>
      </w:r>
      <w:r w:rsidR="00FB5073">
        <w:rPr>
          <w:lang w:val="en-US"/>
        </w:rPr>
        <w:t>,</w:t>
      </w:r>
      <w:r w:rsidR="003B1DA1">
        <w:rPr>
          <w:lang w:val="en-US"/>
        </w:rPr>
        <w:t xml:space="preserve"> </w:t>
      </w:r>
      <w:r w:rsidR="00952BD0">
        <w:rPr>
          <w:lang w:val="en-US"/>
        </w:rPr>
        <w:t xml:space="preserve">and </w:t>
      </w:r>
      <w:r w:rsidR="003B1DA1">
        <w:rPr>
          <w:lang w:val="en-US"/>
        </w:rPr>
        <w:t>r</w:t>
      </w:r>
      <w:r w:rsidRPr="00CF1DB0">
        <w:rPr>
          <w:lang w:val="en-US"/>
        </w:rPr>
        <w:t xml:space="preserve">egister </w:t>
      </w:r>
      <w:r w:rsidR="003B1DA1">
        <w:rPr>
          <w:lang w:val="en-US"/>
        </w:rPr>
        <w:t xml:space="preserve">into a Git </w:t>
      </w:r>
      <w:r w:rsidR="000A5FBE">
        <w:rPr>
          <w:lang w:val="en-US"/>
        </w:rPr>
        <w:t>service</w:t>
      </w:r>
      <w:r w:rsidR="00B7780A">
        <w:rPr>
          <w:lang w:val="en-US"/>
        </w:rPr>
        <w:t>.</w:t>
      </w:r>
    </w:p>
    <w:p w14:paraId="209E00B4" w14:textId="77777777" w:rsidR="009C0C71" w:rsidRPr="00CF1DB0" w:rsidRDefault="009C0C71" w:rsidP="009C0C71">
      <w:pPr>
        <w:rPr>
          <w:rFonts w:cs="Tahoma"/>
          <w:sz w:val="20"/>
          <w:lang w:val="en-US"/>
        </w:rPr>
      </w:pPr>
    </w:p>
    <w:p w14:paraId="688DBCC0" w14:textId="77777777" w:rsidR="009C0C71" w:rsidRPr="00CF1DB0" w:rsidRDefault="009C0C71" w:rsidP="009C0C71">
      <w:pPr>
        <w:pStyle w:val="Heading4"/>
        <w:tabs>
          <w:tab w:val="clear" w:pos="0"/>
          <w:tab w:val="num" w:pos="-1440"/>
        </w:tabs>
        <w:rPr>
          <w:lang w:val="en-US"/>
        </w:rPr>
      </w:pPr>
      <w:r w:rsidRPr="00CF1DB0">
        <w:rPr>
          <w:lang w:val="en-US"/>
        </w:rPr>
        <w:t>KEY TERMS</w:t>
      </w:r>
    </w:p>
    <w:p w14:paraId="1CF6CF85" w14:textId="7106A1A9" w:rsidR="00952BD0" w:rsidRDefault="00952BD0">
      <w:pPr>
        <w:numPr>
          <w:ilvl w:val="0"/>
          <w:numId w:val="4"/>
        </w:numPr>
        <w:tabs>
          <w:tab w:val="clear" w:pos="720"/>
        </w:tabs>
        <w:rPr>
          <w:rFonts w:cs="Tahoma"/>
          <w:sz w:val="20"/>
          <w:lang w:val="en-US"/>
        </w:rPr>
      </w:pPr>
      <w:r>
        <w:rPr>
          <w:rFonts w:cs="Tahoma"/>
          <w:sz w:val="20"/>
          <w:lang w:val="en-US"/>
        </w:rPr>
        <w:t>Git for Windows</w:t>
      </w:r>
    </w:p>
    <w:p w14:paraId="2674C669" w14:textId="26C81F8A" w:rsidR="00952BD0" w:rsidRDefault="00952BD0">
      <w:pPr>
        <w:numPr>
          <w:ilvl w:val="0"/>
          <w:numId w:val="4"/>
        </w:numPr>
        <w:tabs>
          <w:tab w:val="clear" w:pos="720"/>
        </w:tabs>
        <w:rPr>
          <w:rFonts w:cs="Tahoma"/>
          <w:sz w:val="20"/>
          <w:lang w:val="en-US"/>
        </w:rPr>
      </w:pPr>
      <w:r>
        <w:rPr>
          <w:rFonts w:cs="Tahoma"/>
          <w:sz w:val="20"/>
          <w:lang w:val="en-US"/>
        </w:rPr>
        <w:t>TortoiseGit</w:t>
      </w:r>
    </w:p>
    <w:p w14:paraId="2FB5DCBF" w14:textId="4AFB8491" w:rsidR="00017732" w:rsidRPr="00952BD0" w:rsidRDefault="00017732">
      <w:pPr>
        <w:numPr>
          <w:ilvl w:val="0"/>
          <w:numId w:val="4"/>
        </w:numPr>
        <w:tabs>
          <w:tab w:val="clear" w:pos="720"/>
        </w:tabs>
        <w:rPr>
          <w:rFonts w:cs="Tahoma"/>
          <w:sz w:val="20"/>
          <w:lang w:val="en-US"/>
        </w:rPr>
      </w:pPr>
      <w:r>
        <w:rPr>
          <w:rFonts w:cs="Tahoma"/>
          <w:sz w:val="20"/>
          <w:lang w:val="en-US"/>
        </w:rPr>
        <w:t>GitHub Service</w:t>
      </w:r>
    </w:p>
    <w:p w14:paraId="22A26AAC" w14:textId="77777777" w:rsidR="009C0C71" w:rsidRPr="00CF1DB0" w:rsidRDefault="009C0C71" w:rsidP="009C0C71">
      <w:pPr>
        <w:rPr>
          <w:rFonts w:cs="Tahoma"/>
          <w:sz w:val="20"/>
          <w:lang w:val="en-US"/>
        </w:rPr>
      </w:pPr>
    </w:p>
    <w:p w14:paraId="4BE31150" w14:textId="77777777" w:rsidR="009C0C71" w:rsidRPr="00CF1DB0" w:rsidRDefault="009C0C71" w:rsidP="009C0C71">
      <w:pPr>
        <w:pStyle w:val="Heading4"/>
        <w:tabs>
          <w:tab w:val="clear" w:pos="0"/>
          <w:tab w:val="num" w:pos="-1440"/>
        </w:tabs>
        <w:rPr>
          <w:lang w:val="en-US"/>
        </w:rPr>
      </w:pPr>
      <w:r w:rsidRPr="00CF1DB0">
        <w:rPr>
          <w:lang w:val="en-US"/>
        </w:rPr>
        <w:t>OBJECTIVES</w:t>
      </w:r>
    </w:p>
    <w:p w14:paraId="4EC86898" w14:textId="1F5F5468" w:rsidR="00017732" w:rsidRDefault="00017732">
      <w:pPr>
        <w:numPr>
          <w:ilvl w:val="0"/>
          <w:numId w:val="5"/>
        </w:numPr>
        <w:tabs>
          <w:tab w:val="clear" w:pos="720"/>
        </w:tabs>
        <w:rPr>
          <w:rFonts w:cs="Tahoma"/>
          <w:sz w:val="20"/>
          <w:lang w:val="en-US"/>
        </w:rPr>
      </w:pPr>
      <w:r>
        <w:rPr>
          <w:rFonts w:cs="Tahoma"/>
          <w:sz w:val="20"/>
          <w:lang w:val="en-US"/>
        </w:rPr>
        <w:t>Installing and Configure Software</w:t>
      </w:r>
    </w:p>
    <w:p w14:paraId="0DFEE1DD" w14:textId="0E6EE15D" w:rsidR="009C0C71" w:rsidRPr="00CF1DB0" w:rsidRDefault="00B7780A">
      <w:pPr>
        <w:numPr>
          <w:ilvl w:val="0"/>
          <w:numId w:val="5"/>
        </w:numPr>
        <w:tabs>
          <w:tab w:val="clear" w:pos="720"/>
        </w:tabs>
        <w:rPr>
          <w:rFonts w:cs="Tahoma"/>
          <w:sz w:val="20"/>
          <w:lang w:val="en-US"/>
        </w:rPr>
      </w:pPr>
      <w:r>
        <w:rPr>
          <w:rFonts w:cs="Tahoma"/>
          <w:sz w:val="20"/>
          <w:lang w:val="en-US"/>
        </w:rPr>
        <w:t>Creating an Account for a Git Service</w:t>
      </w:r>
    </w:p>
    <w:p w14:paraId="20945C16" w14:textId="77777777" w:rsidR="009C0C71" w:rsidRPr="00CF1DB0" w:rsidRDefault="009C0C71" w:rsidP="009C0C71">
      <w:pPr>
        <w:rPr>
          <w:rFonts w:cs="Tahoma"/>
          <w:sz w:val="20"/>
          <w:lang w:val="en-US"/>
        </w:rPr>
      </w:pPr>
    </w:p>
    <w:p w14:paraId="769D6F49" w14:textId="77777777" w:rsidR="009C0C71" w:rsidRPr="00CF1DB0" w:rsidRDefault="009C0C71" w:rsidP="009C0C71">
      <w:pPr>
        <w:pStyle w:val="Heading4"/>
        <w:tabs>
          <w:tab w:val="clear" w:pos="0"/>
          <w:tab w:val="num" w:pos="-1440"/>
        </w:tabs>
        <w:rPr>
          <w:lang w:val="en-US"/>
        </w:rPr>
      </w:pPr>
      <w:r w:rsidRPr="00CF1DB0">
        <w:rPr>
          <w:lang w:val="en-US"/>
        </w:rPr>
        <w:t>CONTENT OUTLINE</w:t>
      </w:r>
    </w:p>
    <w:p w14:paraId="10C345AC" w14:textId="77777777" w:rsidR="009C0C71" w:rsidRPr="00CF1DB0" w:rsidRDefault="009C0C71">
      <w:pPr>
        <w:numPr>
          <w:ilvl w:val="2"/>
          <w:numId w:val="2"/>
        </w:numPr>
        <w:tabs>
          <w:tab w:val="clear" w:pos="0"/>
          <w:tab w:val="num" w:pos="-1440"/>
          <w:tab w:val="left" w:pos="1080"/>
        </w:tabs>
        <w:ind w:left="720" w:hanging="360"/>
        <w:rPr>
          <w:rFonts w:cs="Tahoma"/>
          <w:sz w:val="20"/>
          <w:lang w:val="en-US"/>
        </w:rPr>
      </w:pPr>
      <w:r w:rsidRPr="00CF1DB0">
        <w:rPr>
          <w:rFonts w:cs="Tahoma"/>
          <w:sz w:val="20"/>
          <w:lang w:val="en-US"/>
        </w:rPr>
        <w:t>Introduction</w:t>
      </w:r>
    </w:p>
    <w:p w14:paraId="2E549E98" w14:textId="77777777" w:rsidR="009C0C71" w:rsidRPr="00CF1DB0" w:rsidRDefault="009C0C71" w:rsidP="009C0C71">
      <w:pPr>
        <w:tabs>
          <w:tab w:val="left" w:pos="1080"/>
        </w:tabs>
        <w:ind w:left="720"/>
        <w:rPr>
          <w:rFonts w:cs="Tahoma"/>
          <w:sz w:val="20"/>
          <w:lang w:val="en-US"/>
        </w:rPr>
      </w:pPr>
    </w:p>
    <w:p w14:paraId="7F54EF27" w14:textId="77777777" w:rsidR="009C0C71" w:rsidRPr="00CF1DB0" w:rsidRDefault="009C0C71">
      <w:pPr>
        <w:numPr>
          <w:ilvl w:val="2"/>
          <w:numId w:val="2"/>
        </w:numPr>
        <w:tabs>
          <w:tab w:val="clear" w:pos="0"/>
          <w:tab w:val="num" w:pos="-1440"/>
          <w:tab w:val="left" w:pos="1080"/>
        </w:tabs>
        <w:ind w:left="720" w:hanging="360"/>
        <w:rPr>
          <w:rFonts w:cs="Tahoma"/>
          <w:sz w:val="20"/>
          <w:lang w:val="en-US"/>
        </w:rPr>
      </w:pPr>
      <w:r w:rsidRPr="00CF1DB0">
        <w:rPr>
          <w:rFonts w:cs="Tahoma"/>
          <w:sz w:val="20"/>
          <w:lang w:val="en-US"/>
        </w:rPr>
        <w:t>System Requirements</w:t>
      </w:r>
    </w:p>
    <w:p w14:paraId="7867A55F" w14:textId="77777777" w:rsidR="009C0C71" w:rsidRPr="00CF1DB0" w:rsidRDefault="009C0C71" w:rsidP="009C0C71">
      <w:pPr>
        <w:tabs>
          <w:tab w:val="left" w:pos="1080"/>
        </w:tabs>
        <w:rPr>
          <w:rFonts w:cs="Tahoma"/>
          <w:sz w:val="20"/>
          <w:lang w:val="en-US"/>
        </w:rPr>
      </w:pPr>
    </w:p>
    <w:p w14:paraId="3B40379B" w14:textId="78D376FA" w:rsidR="009C0C71" w:rsidRPr="00CF1DB0" w:rsidRDefault="00E173E8">
      <w:pPr>
        <w:numPr>
          <w:ilvl w:val="2"/>
          <w:numId w:val="2"/>
        </w:numPr>
        <w:tabs>
          <w:tab w:val="clear" w:pos="0"/>
          <w:tab w:val="num" w:pos="-1440"/>
          <w:tab w:val="left" w:pos="1080"/>
        </w:tabs>
        <w:ind w:left="720" w:hanging="360"/>
        <w:rPr>
          <w:rFonts w:cs="Tahoma"/>
          <w:sz w:val="20"/>
          <w:lang w:val="en-US"/>
        </w:rPr>
      </w:pPr>
      <w:r>
        <w:rPr>
          <w:rFonts w:cs="Tahoma"/>
          <w:sz w:val="20"/>
          <w:lang w:val="en-US"/>
        </w:rPr>
        <w:t>Create a Git Service Account</w:t>
      </w:r>
    </w:p>
    <w:p w14:paraId="29A20628" w14:textId="77777777" w:rsidR="009C0C71" w:rsidRPr="00CF1DB0" w:rsidRDefault="009C0C71" w:rsidP="009C0C71">
      <w:pPr>
        <w:tabs>
          <w:tab w:val="left" w:pos="1080"/>
        </w:tabs>
        <w:rPr>
          <w:rFonts w:cs="Tahoma"/>
          <w:sz w:val="20"/>
          <w:lang w:val="en-US"/>
        </w:rPr>
      </w:pPr>
    </w:p>
    <w:p w14:paraId="47D305FF" w14:textId="58743A1E" w:rsidR="009C0C71" w:rsidRPr="00CF1DB0" w:rsidRDefault="009935C5">
      <w:pPr>
        <w:numPr>
          <w:ilvl w:val="2"/>
          <w:numId w:val="2"/>
        </w:numPr>
        <w:tabs>
          <w:tab w:val="clear" w:pos="0"/>
          <w:tab w:val="num" w:pos="-1440"/>
          <w:tab w:val="left" w:pos="1080"/>
        </w:tabs>
        <w:ind w:left="720" w:hanging="360"/>
        <w:rPr>
          <w:rFonts w:cs="Tahoma"/>
          <w:sz w:val="20"/>
          <w:lang w:val="en-US"/>
        </w:rPr>
      </w:pPr>
      <w:r>
        <w:rPr>
          <w:rFonts w:cs="Tahoma"/>
          <w:sz w:val="20"/>
          <w:lang w:val="en-US"/>
        </w:rPr>
        <w:t>Install and Configure Git Software</w:t>
      </w:r>
    </w:p>
    <w:p w14:paraId="0599DCD6" w14:textId="6C73F9D4" w:rsidR="009C0C71" w:rsidRDefault="00952BD0">
      <w:pPr>
        <w:pStyle w:val="ListParagraph"/>
        <w:numPr>
          <w:ilvl w:val="0"/>
          <w:numId w:val="19"/>
        </w:numPr>
        <w:tabs>
          <w:tab w:val="left" w:pos="1080"/>
        </w:tabs>
        <w:ind w:left="1440"/>
        <w:rPr>
          <w:rFonts w:cs="Tahoma"/>
          <w:sz w:val="20"/>
          <w:lang w:val="en-US"/>
        </w:rPr>
      </w:pPr>
      <w:r w:rsidRPr="00952BD0">
        <w:rPr>
          <w:rFonts w:cs="Tahoma"/>
          <w:sz w:val="20"/>
          <w:lang w:val="en-US"/>
        </w:rPr>
        <w:t>Git for Windows</w:t>
      </w:r>
    </w:p>
    <w:p w14:paraId="384433C6" w14:textId="14DECC30" w:rsidR="00952BD0" w:rsidRPr="00952BD0" w:rsidRDefault="00952BD0">
      <w:pPr>
        <w:pStyle w:val="ListParagraph"/>
        <w:numPr>
          <w:ilvl w:val="0"/>
          <w:numId w:val="19"/>
        </w:numPr>
        <w:tabs>
          <w:tab w:val="left" w:pos="1080"/>
        </w:tabs>
        <w:ind w:left="1440"/>
        <w:rPr>
          <w:rFonts w:cs="Tahoma"/>
          <w:sz w:val="20"/>
          <w:lang w:val="en-US"/>
        </w:rPr>
      </w:pPr>
      <w:r>
        <w:rPr>
          <w:rFonts w:cs="Tahoma"/>
          <w:sz w:val="20"/>
          <w:lang w:val="en-US"/>
        </w:rPr>
        <w:t>TortoiseGit</w:t>
      </w:r>
    </w:p>
    <w:p w14:paraId="553A00E9" w14:textId="5FC40E72" w:rsidR="00017732" w:rsidRDefault="00017732">
      <w:pPr>
        <w:suppressAutoHyphens w:val="0"/>
        <w:rPr>
          <w:rFonts w:cs="Tahoma"/>
          <w:sz w:val="20"/>
          <w:lang w:val="en-US"/>
        </w:rPr>
      </w:pPr>
      <w:r>
        <w:rPr>
          <w:rFonts w:cs="Tahoma"/>
          <w:sz w:val="20"/>
          <w:lang w:val="en-US"/>
        </w:rPr>
        <w:br w:type="page"/>
      </w:r>
    </w:p>
    <w:p w14:paraId="100E0C6C" w14:textId="6EF61C43" w:rsidR="005E3C47" w:rsidRPr="00CF1DB0" w:rsidRDefault="005E3C47" w:rsidP="001D1118">
      <w:pPr>
        <w:pStyle w:val="Heading3"/>
        <w:tabs>
          <w:tab w:val="clear" w:pos="0"/>
          <w:tab w:val="num" w:pos="-1440"/>
        </w:tabs>
        <w:rPr>
          <w:lang w:val="en-US"/>
        </w:rPr>
      </w:pPr>
      <w:r w:rsidRPr="00CF1DB0">
        <w:rPr>
          <w:lang w:val="en-US"/>
        </w:rPr>
        <w:lastRenderedPageBreak/>
        <w:t>1.2.1 Introduction</w:t>
      </w:r>
    </w:p>
    <w:p w14:paraId="05FF4EAC" w14:textId="77777777" w:rsidR="005E3C47" w:rsidRPr="00CF1DB0" w:rsidRDefault="005E3C47" w:rsidP="001D1118">
      <w:pPr>
        <w:rPr>
          <w:rFonts w:cs="Tahoma"/>
          <w:sz w:val="20"/>
          <w:lang w:val="en-US"/>
        </w:rPr>
      </w:pPr>
    </w:p>
    <w:p w14:paraId="2E79E23E" w14:textId="08783F45" w:rsidR="005E3C47" w:rsidRDefault="005E3C47" w:rsidP="00952BD0">
      <w:pPr>
        <w:pStyle w:val="BodyText"/>
        <w:ind w:left="720"/>
        <w:rPr>
          <w:lang w:val="en-US"/>
        </w:rPr>
      </w:pPr>
      <w:r w:rsidRPr="00CF1DB0">
        <w:rPr>
          <w:lang w:val="en-US"/>
        </w:rPr>
        <w:t xml:space="preserve">This lesson will </w:t>
      </w:r>
      <w:r w:rsidR="00952BD0">
        <w:rPr>
          <w:lang w:val="en-US"/>
        </w:rPr>
        <w:t xml:space="preserve">show you how to </w:t>
      </w:r>
      <w:r w:rsidR="000E7110">
        <w:rPr>
          <w:lang w:val="en-US"/>
        </w:rPr>
        <w:t>install and configure</w:t>
      </w:r>
      <w:r w:rsidR="00EC56C1">
        <w:rPr>
          <w:lang w:val="en-US"/>
        </w:rPr>
        <w:t xml:space="preserve"> of the two different pieces of software required by Magic xpa </w:t>
      </w:r>
      <w:r w:rsidR="009D3DAC">
        <w:rPr>
          <w:lang w:val="en-US"/>
        </w:rPr>
        <w:t>to interact with Git</w:t>
      </w:r>
      <w:r w:rsidR="000E7110">
        <w:rPr>
          <w:lang w:val="en-US"/>
        </w:rPr>
        <w:t>,</w:t>
      </w:r>
      <w:r w:rsidR="00952BD0">
        <w:rPr>
          <w:lang w:val="en-US"/>
        </w:rPr>
        <w:t xml:space="preserve"> and h</w:t>
      </w:r>
      <w:r w:rsidR="00EC56C1">
        <w:rPr>
          <w:lang w:val="en-US"/>
        </w:rPr>
        <w:t>ow to register with a Git service</w:t>
      </w:r>
      <w:r w:rsidR="002D7032">
        <w:rPr>
          <w:lang w:val="en-US"/>
        </w:rPr>
        <w:t xml:space="preserve"> to host your Remote Repository</w:t>
      </w:r>
      <w:r w:rsidR="00952BD0">
        <w:rPr>
          <w:lang w:val="en-US"/>
        </w:rPr>
        <w:t>.</w:t>
      </w:r>
    </w:p>
    <w:p w14:paraId="53A86058" w14:textId="081FE049" w:rsidR="005E3C47" w:rsidRDefault="005E3C47" w:rsidP="001D1118">
      <w:pPr>
        <w:rPr>
          <w:rFonts w:cs="Tahoma"/>
          <w:sz w:val="20"/>
          <w:lang w:val="en-US"/>
        </w:rPr>
      </w:pPr>
    </w:p>
    <w:p w14:paraId="49EBF60F" w14:textId="77777777" w:rsidR="00952BD0" w:rsidRPr="00CF1DB0" w:rsidRDefault="00952BD0" w:rsidP="001D1118">
      <w:pPr>
        <w:rPr>
          <w:rFonts w:cs="Tahoma"/>
          <w:sz w:val="20"/>
          <w:lang w:val="en-US"/>
        </w:rPr>
      </w:pPr>
    </w:p>
    <w:p w14:paraId="7D84ECE0" w14:textId="77777777" w:rsidR="005E3C47" w:rsidRPr="00CF1DB0" w:rsidRDefault="005E3C47" w:rsidP="001D1118">
      <w:pPr>
        <w:pStyle w:val="Heading3"/>
        <w:tabs>
          <w:tab w:val="clear" w:pos="0"/>
          <w:tab w:val="num" w:pos="-1440"/>
        </w:tabs>
        <w:rPr>
          <w:lang w:val="en-US"/>
        </w:rPr>
      </w:pPr>
      <w:r w:rsidRPr="00CF1DB0">
        <w:rPr>
          <w:lang w:val="en-US"/>
        </w:rPr>
        <w:t>1.2.2 System Requirements</w:t>
      </w:r>
    </w:p>
    <w:p w14:paraId="6F805691" w14:textId="77777777" w:rsidR="005E3C47" w:rsidRPr="00CF1DB0" w:rsidRDefault="005E3C47" w:rsidP="001D1118">
      <w:pPr>
        <w:rPr>
          <w:rFonts w:cs="Tahoma"/>
          <w:sz w:val="20"/>
          <w:lang w:val="en-US"/>
        </w:rPr>
      </w:pPr>
    </w:p>
    <w:p w14:paraId="0FD85F70" w14:textId="28E6F50B" w:rsidR="00952BD0" w:rsidRDefault="00B7780A" w:rsidP="009F5081">
      <w:pPr>
        <w:ind w:left="720"/>
        <w:rPr>
          <w:rFonts w:cs="Tahoma"/>
          <w:sz w:val="20"/>
          <w:lang w:val="en-US"/>
        </w:rPr>
      </w:pPr>
      <w:r>
        <w:rPr>
          <w:rFonts w:cs="Tahoma"/>
          <w:sz w:val="20"/>
          <w:lang w:val="en-US"/>
        </w:rPr>
        <w:t xml:space="preserve">MSE introduced support for Git in Magic xpa version </w:t>
      </w:r>
      <w:r w:rsidR="00C85B2B">
        <w:rPr>
          <w:rFonts w:cs="Tahoma"/>
          <w:sz w:val="20"/>
          <w:lang w:val="en-US"/>
        </w:rPr>
        <w:t>3.3</w:t>
      </w:r>
      <w:r>
        <w:rPr>
          <w:rFonts w:cs="Tahoma"/>
          <w:sz w:val="20"/>
          <w:lang w:val="en-US"/>
        </w:rPr>
        <w:t>,</w:t>
      </w:r>
      <w:r w:rsidR="00952BD0">
        <w:rPr>
          <w:rFonts w:cs="Tahoma"/>
          <w:sz w:val="20"/>
          <w:lang w:val="en-US"/>
        </w:rPr>
        <w:t xml:space="preserve"> this is your minimum xpa version</w:t>
      </w:r>
      <w:r w:rsidR="00C85B2B">
        <w:rPr>
          <w:rFonts w:cs="Tahoma"/>
          <w:sz w:val="20"/>
          <w:lang w:val="en-US"/>
        </w:rPr>
        <w:t xml:space="preserve"> to use Git</w:t>
      </w:r>
      <w:r w:rsidR="00952BD0">
        <w:rPr>
          <w:rFonts w:cs="Tahoma"/>
          <w:sz w:val="20"/>
          <w:lang w:val="en-US"/>
        </w:rPr>
        <w:t>.</w:t>
      </w:r>
      <w:r>
        <w:rPr>
          <w:rFonts w:cs="Tahoma"/>
          <w:sz w:val="20"/>
          <w:lang w:val="en-US"/>
        </w:rPr>
        <w:t xml:space="preserve"> </w:t>
      </w:r>
    </w:p>
    <w:p w14:paraId="646D88FB" w14:textId="77777777" w:rsidR="00952BD0" w:rsidRDefault="00952BD0" w:rsidP="009F5081">
      <w:pPr>
        <w:ind w:left="720"/>
        <w:rPr>
          <w:rFonts w:cs="Tahoma"/>
          <w:sz w:val="20"/>
          <w:lang w:val="en-US"/>
        </w:rPr>
      </w:pPr>
    </w:p>
    <w:p w14:paraId="2985E8FF" w14:textId="7AD1F9EA" w:rsidR="005E3C47" w:rsidRDefault="00952BD0" w:rsidP="009F5081">
      <w:pPr>
        <w:ind w:left="720"/>
        <w:rPr>
          <w:rFonts w:cs="Tahoma"/>
          <w:sz w:val="20"/>
          <w:lang w:val="en-US"/>
        </w:rPr>
      </w:pPr>
      <w:r>
        <w:rPr>
          <w:rFonts w:cs="Tahoma"/>
          <w:sz w:val="20"/>
          <w:lang w:val="en-US"/>
        </w:rPr>
        <w:t>T</w:t>
      </w:r>
      <w:r w:rsidR="002D7032">
        <w:rPr>
          <w:rFonts w:cs="Tahoma"/>
          <w:sz w:val="20"/>
          <w:lang w:val="en-US"/>
        </w:rPr>
        <w:t>his Study Guide will use version 4.9</w:t>
      </w:r>
      <w:r w:rsidR="00B7780A">
        <w:rPr>
          <w:rFonts w:cs="Tahoma"/>
          <w:sz w:val="20"/>
          <w:lang w:val="en-US"/>
        </w:rPr>
        <w:t xml:space="preserve"> for all its examples and exercises.</w:t>
      </w:r>
      <w:r w:rsidR="005E3C47" w:rsidRPr="00CF1DB0">
        <w:rPr>
          <w:rFonts w:cs="Tahoma"/>
          <w:sz w:val="20"/>
          <w:lang w:val="en-US"/>
        </w:rPr>
        <w:t xml:space="preserve"> </w:t>
      </w:r>
    </w:p>
    <w:p w14:paraId="00AE3372" w14:textId="35F845A0" w:rsidR="00E173E8" w:rsidRDefault="00E173E8" w:rsidP="009F5081">
      <w:pPr>
        <w:ind w:left="720"/>
        <w:rPr>
          <w:rFonts w:cs="Tahoma"/>
          <w:sz w:val="20"/>
          <w:lang w:val="en-US"/>
        </w:rPr>
      </w:pPr>
    </w:p>
    <w:p w14:paraId="7C637A5B" w14:textId="284A4493" w:rsidR="005E3C47" w:rsidRDefault="00E173E8" w:rsidP="00E173E8">
      <w:pPr>
        <w:ind w:left="720"/>
        <w:rPr>
          <w:rFonts w:cs="Tahoma"/>
          <w:sz w:val="20"/>
          <w:lang w:val="en-US"/>
        </w:rPr>
      </w:pPr>
      <w:r>
        <w:rPr>
          <w:rFonts w:cs="Tahoma"/>
          <w:sz w:val="20"/>
          <w:lang w:val="en-US"/>
        </w:rPr>
        <w:t>All the screen captures in this Study Guide will be taken using a Window 10 computer as the working environment.</w:t>
      </w:r>
    </w:p>
    <w:p w14:paraId="5176C46F" w14:textId="545ABFAC" w:rsidR="00E173E8" w:rsidRDefault="00E173E8" w:rsidP="00E173E8">
      <w:pPr>
        <w:ind w:left="720"/>
        <w:rPr>
          <w:rFonts w:cs="Tahoma"/>
          <w:sz w:val="20"/>
          <w:lang w:val="en-US"/>
        </w:rPr>
      </w:pPr>
    </w:p>
    <w:p w14:paraId="38781229" w14:textId="570D3978" w:rsidR="00E173E8" w:rsidRDefault="00E173E8" w:rsidP="00E173E8">
      <w:pPr>
        <w:ind w:left="720"/>
        <w:rPr>
          <w:rFonts w:cs="Tahoma"/>
          <w:sz w:val="20"/>
          <w:lang w:val="en-US"/>
        </w:rPr>
      </w:pPr>
      <w:r>
        <w:rPr>
          <w:rFonts w:cs="Tahoma"/>
          <w:sz w:val="20"/>
          <w:lang w:val="en-US"/>
        </w:rPr>
        <w:t>Download the following software required by Magic to use Git:</w:t>
      </w:r>
    </w:p>
    <w:p w14:paraId="31628CAF" w14:textId="387DFBBA" w:rsidR="00E173E8" w:rsidRDefault="00E173E8">
      <w:pPr>
        <w:pStyle w:val="ListParagraph"/>
        <w:numPr>
          <w:ilvl w:val="0"/>
          <w:numId w:val="12"/>
        </w:numPr>
        <w:rPr>
          <w:rFonts w:cs="Tahoma"/>
          <w:sz w:val="20"/>
          <w:lang w:val="en-US"/>
        </w:rPr>
      </w:pPr>
      <w:r w:rsidRPr="00E173E8">
        <w:rPr>
          <w:rFonts w:cs="Tahoma"/>
          <w:sz w:val="20"/>
          <w:lang w:val="en-US"/>
        </w:rPr>
        <w:t xml:space="preserve">Git for </w:t>
      </w:r>
      <w:r>
        <w:rPr>
          <w:rFonts w:cs="Tahoma"/>
          <w:sz w:val="20"/>
          <w:lang w:val="en-US"/>
        </w:rPr>
        <w:t>Windows (</w:t>
      </w:r>
      <w:hyperlink r:id="rId26" w:history="1">
        <w:r w:rsidRPr="00466B4E">
          <w:rPr>
            <w:rStyle w:val="Hyperlink"/>
            <w:rFonts w:cs="Tahoma"/>
            <w:sz w:val="20"/>
            <w:lang w:val="en-US"/>
          </w:rPr>
          <w:t>https://gitforwindows.org/</w:t>
        </w:r>
      </w:hyperlink>
      <w:r>
        <w:rPr>
          <w:rFonts w:cs="Tahoma"/>
          <w:sz w:val="20"/>
          <w:lang w:val="en-US"/>
        </w:rPr>
        <w:t>)</w:t>
      </w:r>
    </w:p>
    <w:p w14:paraId="3B0A0AC7" w14:textId="5FA9262B" w:rsidR="00E173E8" w:rsidRDefault="00E173E8">
      <w:pPr>
        <w:pStyle w:val="ListParagraph"/>
        <w:numPr>
          <w:ilvl w:val="0"/>
          <w:numId w:val="12"/>
        </w:numPr>
        <w:rPr>
          <w:rFonts w:cs="Tahoma"/>
          <w:sz w:val="20"/>
          <w:lang w:val="en-US"/>
        </w:rPr>
      </w:pPr>
      <w:r>
        <w:rPr>
          <w:rFonts w:cs="Tahoma"/>
          <w:sz w:val="20"/>
          <w:lang w:val="en-US"/>
        </w:rPr>
        <w:t>TortoiseGit (</w:t>
      </w:r>
      <w:hyperlink r:id="rId27" w:history="1">
        <w:r w:rsidRPr="00466B4E">
          <w:rPr>
            <w:rStyle w:val="Hyperlink"/>
            <w:rFonts w:cs="Tahoma"/>
            <w:sz w:val="20"/>
            <w:lang w:val="en-US"/>
          </w:rPr>
          <w:t>https://tortoisegit.org/</w:t>
        </w:r>
      </w:hyperlink>
      <w:r>
        <w:rPr>
          <w:rFonts w:cs="Tahoma"/>
          <w:sz w:val="20"/>
          <w:lang w:val="en-US"/>
        </w:rPr>
        <w:t>)</w:t>
      </w:r>
    </w:p>
    <w:p w14:paraId="1044539F" w14:textId="77777777" w:rsidR="00FA657F" w:rsidRDefault="00FA657F" w:rsidP="00FA657F">
      <w:pPr>
        <w:rPr>
          <w:rFonts w:cs="Tahoma"/>
          <w:sz w:val="20"/>
          <w:lang w:val="en-US"/>
        </w:rPr>
      </w:pPr>
    </w:p>
    <w:p w14:paraId="37B84AA8" w14:textId="21BDFA9E" w:rsidR="00FA657F" w:rsidRDefault="00FA657F" w:rsidP="00FA657F">
      <w:pPr>
        <w:ind w:firstLine="720"/>
        <w:rPr>
          <w:rFonts w:cs="Tahoma"/>
          <w:sz w:val="20"/>
          <w:lang w:val="en-US"/>
        </w:rPr>
      </w:pPr>
      <w:r>
        <w:rPr>
          <w:rFonts w:cs="Tahoma"/>
          <w:sz w:val="20"/>
          <w:lang w:val="en-US"/>
        </w:rPr>
        <w:t>As of the writing of this document, the latest version of Git for Windows was 2.40.0, and 2.14.0 for TortoiseGit.</w:t>
      </w:r>
    </w:p>
    <w:p w14:paraId="50492930" w14:textId="77777777" w:rsidR="00FA657F" w:rsidRDefault="00FA657F" w:rsidP="00FA657F">
      <w:pPr>
        <w:rPr>
          <w:rFonts w:cs="Tahoma"/>
          <w:sz w:val="20"/>
          <w:lang w:val="en-US"/>
        </w:rPr>
      </w:pPr>
    </w:p>
    <w:p w14:paraId="1F453B0F" w14:textId="39DE265E" w:rsidR="00FA657F" w:rsidRDefault="00FA657F" w:rsidP="00FA657F">
      <w:pPr>
        <w:ind w:left="720"/>
        <w:rPr>
          <w:rFonts w:cs="Tahoma"/>
          <w:sz w:val="20"/>
          <w:lang w:val="en-US"/>
        </w:rPr>
      </w:pPr>
      <w:r>
        <w:rPr>
          <w:rFonts w:cs="Tahoma"/>
          <w:sz w:val="20"/>
          <w:lang w:val="en-US"/>
        </w:rPr>
        <w:t>You will also need the to install the “Compare and Merge” software from MSE, available on the download area (</w:t>
      </w:r>
      <w:hyperlink r:id="rId28" w:history="1">
        <w:r w:rsidRPr="00466B4E">
          <w:rPr>
            <w:rStyle w:val="Hyperlink"/>
            <w:rFonts w:cs="Tahoma"/>
            <w:sz w:val="20"/>
            <w:lang w:val="en-US"/>
          </w:rPr>
          <w:t>https://downloads.magicsoftware.com/</w:t>
        </w:r>
      </w:hyperlink>
      <w:r>
        <w:rPr>
          <w:rFonts w:cs="Tahoma"/>
          <w:sz w:val="20"/>
          <w:lang w:val="en-US"/>
        </w:rPr>
        <w:t xml:space="preserve">). </w:t>
      </w:r>
    </w:p>
    <w:p w14:paraId="1A72A5F0" w14:textId="3B54AE19" w:rsidR="00FA657F" w:rsidRDefault="00FA657F" w:rsidP="00FA657F">
      <w:pPr>
        <w:ind w:left="720"/>
        <w:rPr>
          <w:rFonts w:cs="Tahoma"/>
          <w:sz w:val="20"/>
          <w:lang w:val="en-US"/>
        </w:rPr>
      </w:pPr>
    </w:p>
    <w:p w14:paraId="37F192D0" w14:textId="77777777" w:rsidR="009D3DAC" w:rsidRDefault="00FA657F" w:rsidP="005C1D88">
      <w:pPr>
        <w:ind w:left="720"/>
        <w:rPr>
          <w:rFonts w:cs="Tahoma"/>
          <w:sz w:val="20"/>
          <w:lang w:val="en-US"/>
        </w:rPr>
      </w:pPr>
      <w:r>
        <w:rPr>
          <w:rFonts w:cs="Tahoma"/>
          <w:sz w:val="20"/>
          <w:lang w:val="en-US"/>
        </w:rPr>
        <w:t>Due to the nature of the source code generated by Magic, the only “easy” way to see</w:t>
      </w:r>
      <w:r w:rsidR="00152C08">
        <w:rPr>
          <w:rFonts w:cs="Tahoma"/>
          <w:sz w:val="20"/>
          <w:lang w:val="en-US"/>
        </w:rPr>
        <w:t xml:space="preserve">, compare and </w:t>
      </w:r>
      <w:r>
        <w:rPr>
          <w:rFonts w:cs="Tahoma"/>
          <w:sz w:val="20"/>
          <w:lang w:val="en-US"/>
        </w:rPr>
        <w:t>resolve code conflicts between</w:t>
      </w:r>
      <w:r w:rsidR="009D3DAC">
        <w:rPr>
          <w:rFonts w:cs="Tahoma"/>
          <w:sz w:val="20"/>
          <w:lang w:val="en-US"/>
        </w:rPr>
        <w:t xml:space="preserve"> Magic</w:t>
      </w:r>
      <w:r>
        <w:rPr>
          <w:rFonts w:cs="Tahoma"/>
          <w:sz w:val="20"/>
          <w:lang w:val="en-US"/>
        </w:rPr>
        <w:t xml:space="preserve"> programmers is by using this program. </w:t>
      </w:r>
    </w:p>
    <w:p w14:paraId="363100D9" w14:textId="77777777" w:rsidR="009D3DAC" w:rsidRDefault="009D3DAC" w:rsidP="005C1D88">
      <w:pPr>
        <w:ind w:left="720"/>
        <w:rPr>
          <w:rFonts w:cs="Tahoma"/>
          <w:sz w:val="20"/>
          <w:lang w:val="en-US"/>
        </w:rPr>
      </w:pPr>
    </w:p>
    <w:p w14:paraId="38189CDE" w14:textId="499A0EA7" w:rsidR="00E173E8" w:rsidRDefault="00152C08" w:rsidP="005C1D88">
      <w:pPr>
        <w:ind w:left="720"/>
        <w:rPr>
          <w:rFonts w:cs="Tahoma"/>
          <w:sz w:val="20"/>
          <w:lang w:val="en-US"/>
        </w:rPr>
      </w:pPr>
      <w:r>
        <w:rPr>
          <w:rFonts w:cs="Tahoma"/>
          <w:sz w:val="20"/>
          <w:lang w:val="en-US"/>
        </w:rPr>
        <w:t xml:space="preserve">Lesson &lt;(todo&gt; insert lesson number here) will guide you on how to use this software to review code changes and resolve conflicts. </w:t>
      </w:r>
      <w:r w:rsidR="00FA657F">
        <w:rPr>
          <w:rFonts w:cs="Tahoma"/>
          <w:sz w:val="20"/>
          <w:lang w:val="en-US"/>
        </w:rPr>
        <w:t xml:space="preserve">You </w:t>
      </w:r>
      <w:r>
        <w:rPr>
          <w:rFonts w:cs="Tahoma"/>
          <w:sz w:val="20"/>
          <w:lang w:val="en-US"/>
        </w:rPr>
        <w:t>should</w:t>
      </w:r>
      <w:r w:rsidR="00FA657F">
        <w:rPr>
          <w:rFonts w:cs="Tahoma"/>
          <w:sz w:val="20"/>
          <w:lang w:val="en-US"/>
        </w:rPr>
        <w:t xml:space="preserve"> ask your sales person for a temporary license</w:t>
      </w:r>
      <w:r>
        <w:rPr>
          <w:rFonts w:cs="Tahoma"/>
          <w:sz w:val="20"/>
          <w:lang w:val="en-US"/>
        </w:rPr>
        <w:t xml:space="preserve"> while learning to use it</w:t>
      </w:r>
      <w:r w:rsidR="00FA657F">
        <w:rPr>
          <w:rFonts w:cs="Tahoma"/>
          <w:sz w:val="20"/>
          <w:lang w:val="en-US"/>
        </w:rPr>
        <w:t xml:space="preserve">, but in the real world, each </w:t>
      </w:r>
      <w:r>
        <w:rPr>
          <w:rFonts w:cs="Tahoma"/>
          <w:sz w:val="20"/>
          <w:lang w:val="en-US"/>
        </w:rPr>
        <w:t xml:space="preserve">programmer </w:t>
      </w:r>
      <w:r w:rsidR="00FA657F">
        <w:rPr>
          <w:rFonts w:cs="Tahoma"/>
          <w:sz w:val="20"/>
          <w:lang w:val="en-US"/>
        </w:rPr>
        <w:t>must have a license for it.</w:t>
      </w:r>
    </w:p>
    <w:p w14:paraId="379A09B1" w14:textId="63E154DB" w:rsidR="005C1D88" w:rsidRPr="005C1D88" w:rsidRDefault="005C1D88" w:rsidP="00FA657F">
      <w:pPr>
        <w:rPr>
          <w:rFonts w:cs="Tahoma"/>
          <w:sz w:val="20"/>
          <w:lang w:val="en-US"/>
        </w:rPr>
      </w:pPr>
    </w:p>
    <w:p w14:paraId="0816F246" w14:textId="77777777" w:rsidR="00FF568A" w:rsidRPr="00CF1DB0" w:rsidRDefault="00FF568A" w:rsidP="001D1118">
      <w:pPr>
        <w:rPr>
          <w:lang w:val="en-US"/>
        </w:rPr>
      </w:pPr>
    </w:p>
    <w:p w14:paraId="73591522" w14:textId="1B17E1CF" w:rsidR="005E3C47" w:rsidRPr="00CF1DB0" w:rsidRDefault="005E3C47" w:rsidP="001D1118">
      <w:pPr>
        <w:pStyle w:val="Heading3"/>
        <w:tabs>
          <w:tab w:val="clear" w:pos="0"/>
          <w:tab w:val="num" w:pos="-1440"/>
        </w:tabs>
        <w:rPr>
          <w:lang w:val="en-US"/>
        </w:rPr>
      </w:pPr>
      <w:r w:rsidRPr="00CF1DB0">
        <w:rPr>
          <w:lang w:val="en-US"/>
        </w:rPr>
        <w:t xml:space="preserve">1.2.3 </w:t>
      </w:r>
      <w:r w:rsidR="00B7780A">
        <w:rPr>
          <w:lang w:val="en-US"/>
        </w:rPr>
        <w:t>Create a Git Service Account</w:t>
      </w:r>
    </w:p>
    <w:p w14:paraId="3B8CB1E9" w14:textId="77777777" w:rsidR="005E3C47" w:rsidRPr="00CF1DB0" w:rsidRDefault="005E3C47" w:rsidP="001D1118">
      <w:pPr>
        <w:rPr>
          <w:rFonts w:cs="Tahoma"/>
          <w:sz w:val="20"/>
          <w:lang w:val="en-US"/>
        </w:rPr>
      </w:pPr>
    </w:p>
    <w:p w14:paraId="1F921B87" w14:textId="6F3727DA" w:rsidR="005E3C47" w:rsidRDefault="00FA657F" w:rsidP="009F5081">
      <w:pPr>
        <w:ind w:left="720"/>
        <w:rPr>
          <w:rFonts w:cs="Tahoma"/>
          <w:sz w:val="20"/>
          <w:lang w:val="en-US"/>
        </w:rPr>
      </w:pPr>
      <w:r>
        <w:rPr>
          <w:rFonts w:cs="Tahoma"/>
          <w:sz w:val="20"/>
          <w:lang w:val="en-US"/>
        </w:rPr>
        <w:t>As we have mentioned before</w:t>
      </w:r>
      <w:r w:rsidR="0087167A">
        <w:rPr>
          <w:rFonts w:cs="Tahoma"/>
          <w:sz w:val="20"/>
          <w:lang w:val="en-US"/>
        </w:rPr>
        <w:t>,</w:t>
      </w:r>
      <w:r>
        <w:rPr>
          <w:rFonts w:cs="Tahoma"/>
          <w:sz w:val="20"/>
          <w:lang w:val="en-US"/>
        </w:rPr>
        <w:t xml:space="preserve"> the Remote Repository within the Git </w:t>
      </w:r>
      <w:r w:rsidR="009D3DAC">
        <w:rPr>
          <w:rFonts w:cs="Tahoma"/>
          <w:sz w:val="20"/>
          <w:lang w:val="en-US"/>
        </w:rPr>
        <w:t>W</w:t>
      </w:r>
      <w:r>
        <w:rPr>
          <w:rFonts w:cs="Tahoma"/>
          <w:sz w:val="20"/>
          <w:lang w:val="en-US"/>
        </w:rPr>
        <w:t>orkflow relies on an offsite, cloud-base, storage service that can understand the Git rules and protocols.</w:t>
      </w:r>
    </w:p>
    <w:p w14:paraId="2874ECB5" w14:textId="50F79903" w:rsidR="00FA657F" w:rsidRDefault="00FA657F" w:rsidP="009F5081">
      <w:pPr>
        <w:ind w:left="720"/>
        <w:rPr>
          <w:rFonts w:cs="Tahoma"/>
          <w:sz w:val="20"/>
          <w:lang w:val="en-US"/>
        </w:rPr>
      </w:pPr>
    </w:p>
    <w:p w14:paraId="45B5E2D4" w14:textId="44F158AF" w:rsidR="0087167A" w:rsidRPr="00CF1DB0" w:rsidRDefault="0087167A" w:rsidP="009F5081">
      <w:pPr>
        <w:ind w:left="720"/>
        <w:rPr>
          <w:rFonts w:cs="Tahoma"/>
          <w:sz w:val="20"/>
          <w:lang w:val="en-US"/>
        </w:rPr>
      </w:pPr>
      <w:r>
        <w:rPr>
          <w:rFonts w:cs="Tahoma"/>
          <w:sz w:val="20"/>
          <w:lang w:val="en-US"/>
        </w:rPr>
        <w:t>For the purposes of this document, we will use GitHub as our Remote Repository but you are free to use any other available Git service.</w:t>
      </w:r>
      <w:r w:rsidR="00AD7C3F">
        <w:rPr>
          <w:rFonts w:cs="Tahoma"/>
          <w:sz w:val="20"/>
          <w:lang w:val="en-US"/>
        </w:rPr>
        <w:t xml:space="preserve"> We will also use the email address </w:t>
      </w:r>
      <w:r w:rsidR="00AD7C3F" w:rsidRPr="00AD7C3F">
        <w:rPr>
          <w:rFonts w:ascii="Courier New" w:hAnsi="Courier New" w:cs="Courier New"/>
          <w:sz w:val="20"/>
          <w:lang w:val="en-US"/>
        </w:rPr>
        <w:t>dark.sock2940@fastmail.com</w:t>
      </w:r>
      <w:r w:rsidR="00AD7C3F">
        <w:rPr>
          <w:rFonts w:cs="Tahoma"/>
          <w:sz w:val="20"/>
          <w:lang w:val="en-US"/>
        </w:rPr>
        <w:t xml:space="preserve"> </w:t>
      </w:r>
      <w:r w:rsidR="008E4D02">
        <w:rPr>
          <w:rFonts w:cs="Tahoma"/>
          <w:sz w:val="20"/>
          <w:lang w:val="en-US"/>
        </w:rPr>
        <w:t>throughout</w:t>
      </w:r>
      <w:r w:rsidR="00AD7C3F">
        <w:rPr>
          <w:rFonts w:cs="Tahoma"/>
          <w:sz w:val="20"/>
          <w:lang w:val="en-US"/>
        </w:rPr>
        <w:t xml:space="preserve"> this </w:t>
      </w:r>
      <w:r w:rsidR="008E4D02">
        <w:rPr>
          <w:rFonts w:cs="Tahoma"/>
          <w:sz w:val="20"/>
          <w:lang w:val="en-US"/>
        </w:rPr>
        <w:t xml:space="preserve">document </w:t>
      </w:r>
      <w:r w:rsidR="00AD7C3F">
        <w:rPr>
          <w:rFonts w:cs="Tahoma"/>
          <w:sz w:val="20"/>
          <w:lang w:val="en-US"/>
        </w:rPr>
        <w:t>but you should use your own</w:t>
      </w:r>
      <w:r w:rsidR="008E4D02">
        <w:rPr>
          <w:rFonts w:cs="Tahoma"/>
          <w:sz w:val="20"/>
          <w:lang w:val="en-US"/>
        </w:rPr>
        <w:t xml:space="preserve"> email</w:t>
      </w:r>
      <w:r w:rsidR="00AD7C3F">
        <w:rPr>
          <w:rFonts w:cs="Tahoma"/>
          <w:sz w:val="20"/>
          <w:lang w:val="en-US"/>
        </w:rPr>
        <w:t>.</w:t>
      </w:r>
    </w:p>
    <w:p w14:paraId="4336C264" w14:textId="2F65B135" w:rsidR="00682B58" w:rsidRDefault="00682B58" w:rsidP="00682B58">
      <w:pPr>
        <w:ind w:left="720"/>
        <w:rPr>
          <w:rFonts w:cs="Tahoma"/>
          <w:sz w:val="20"/>
          <w:lang w:val="en-US"/>
        </w:rPr>
      </w:pPr>
    </w:p>
    <w:p w14:paraId="0EA9AE15" w14:textId="75F9F8C0" w:rsidR="00AD7C3F" w:rsidRDefault="00AD7C3F" w:rsidP="00AD7C3F">
      <w:pPr>
        <w:ind w:left="720"/>
        <w:rPr>
          <w:rFonts w:cs="Tahoma"/>
          <w:sz w:val="20"/>
          <w:lang w:val="en-US"/>
        </w:rPr>
      </w:pPr>
      <w:r>
        <w:rPr>
          <w:rFonts w:cs="Tahoma"/>
          <w:sz w:val="20"/>
          <w:lang w:val="en-US"/>
        </w:rPr>
        <w:t>Follow these steps to create a new GitHub account:</w:t>
      </w:r>
    </w:p>
    <w:p w14:paraId="11C8C348" w14:textId="5DF8596D" w:rsidR="00AD7C3F" w:rsidRDefault="00AD7C3F" w:rsidP="00AD7C3F">
      <w:pPr>
        <w:ind w:left="720"/>
        <w:rPr>
          <w:rFonts w:cs="Tahoma"/>
          <w:sz w:val="20"/>
          <w:lang w:val="en-US"/>
        </w:rPr>
      </w:pPr>
    </w:p>
    <w:p w14:paraId="1B8B9440" w14:textId="0CC3880E" w:rsidR="00AD7C3F" w:rsidRDefault="00AD7C3F">
      <w:pPr>
        <w:pStyle w:val="ListParagraph"/>
        <w:numPr>
          <w:ilvl w:val="0"/>
          <w:numId w:val="13"/>
        </w:numPr>
        <w:rPr>
          <w:rFonts w:cs="Tahoma"/>
          <w:sz w:val="20"/>
          <w:lang w:val="en-US"/>
        </w:rPr>
      </w:pPr>
      <w:r>
        <w:rPr>
          <w:rFonts w:cs="Tahoma"/>
          <w:sz w:val="20"/>
          <w:lang w:val="en-US"/>
        </w:rPr>
        <w:t>Open your browser and go to</w:t>
      </w:r>
      <w:r w:rsidR="00D12980">
        <w:rPr>
          <w:rFonts w:cs="Tahoma"/>
          <w:sz w:val="20"/>
          <w:lang w:val="en-US"/>
        </w:rPr>
        <w:t>:</w:t>
      </w:r>
      <w:r>
        <w:rPr>
          <w:rFonts w:cs="Tahoma"/>
          <w:sz w:val="20"/>
          <w:lang w:val="en-US"/>
        </w:rPr>
        <w:t xml:space="preserve"> </w:t>
      </w:r>
      <w:r w:rsidRPr="00D12980">
        <w:rPr>
          <w:rFonts w:ascii="Courier New" w:hAnsi="Courier New" w:cs="Courier New"/>
          <w:sz w:val="20"/>
          <w:lang w:val="en-US"/>
        </w:rPr>
        <w:t>github.com</w:t>
      </w:r>
    </w:p>
    <w:p w14:paraId="0AAEE874" w14:textId="79E402DE" w:rsidR="008E4D02" w:rsidRDefault="008E4D02">
      <w:pPr>
        <w:suppressAutoHyphens w:val="0"/>
        <w:rPr>
          <w:rFonts w:cs="Tahoma"/>
          <w:sz w:val="20"/>
          <w:lang w:val="en-US"/>
        </w:rPr>
      </w:pPr>
      <w:r>
        <w:rPr>
          <w:rFonts w:cs="Tahoma"/>
          <w:sz w:val="20"/>
          <w:lang w:val="en-US"/>
        </w:rPr>
        <w:br w:type="page"/>
      </w:r>
    </w:p>
    <w:p w14:paraId="3B4F01EC" w14:textId="77777777" w:rsidR="00AD7C3F" w:rsidRDefault="00AD7C3F" w:rsidP="00AD7C3F">
      <w:pPr>
        <w:pStyle w:val="ListParagraph"/>
        <w:ind w:left="1080"/>
        <w:rPr>
          <w:rFonts w:cs="Tahoma"/>
          <w:sz w:val="20"/>
          <w:lang w:val="en-US"/>
        </w:rPr>
      </w:pPr>
    </w:p>
    <w:p w14:paraId="14CA7BA3" w14:textId="4C5B6850" w:rsidR="00AD7C3F" w:rsidRDefault="00AD7C3F">
      <w:pPr>
        <w:pStyle w:val="ListParagraph"/>
        <w:numPr>
          <w:ilvl w:val="0"/>
          <w:numId w:val="13"/>
        </w:numPr>
        <w:rPr>
          <w:rFonts w:cs="Tahoma"/>
          <w:sz w:val="20"/>
          <w:lang w:val="en-US"/>
        </w:rPr>
      </w:pPr>
      <w:r>
        <w:rPr>
          <w:rFonts w:cs="Tahoma"/>
          <w:sz w:val="20"/>
          <w:lang w:val="en-US"/>
        </w:rPr>
        <w:t>Select the option to Sign Up, enter the email address that you want to use</w:t>
      </w:r>
      <w:r w:rsidR="0004668C">
        <w:rPr>
          <w:rFonts w:cs="Tahoma"/>
          <w:sz w:val="20"/>
          <w:lang w:val="en-US"/>
        </w:rPr>
        <w:t>, a</w:t>
      </w:r>
      <w:r>
        <w:rPr>
          <w:rFonts w:cs="Tahoma"/>
          <w:sz w:val="20"/>
          <w:lang w:val="en-US"/>
        </w:rPr>
        <w:t xml:space="preserve"> password</w:t>
      </w:r>
      <w:r w:rsidR="0004668C">
        <w:rPr>
          <w:rFonts w:cs="Tahoma"/>
          <w:sz w:val="20"/>
          <w:lang w:val="en-US"/>
        </w:rPr>
        <w:t>, and a username (the username must be unique within GitHub, so it is possible that your first choice will not be available).</w:t>
      </w:r>
    </w:p>
    <w:p w14:paraId="2DF84DE3" w14:textId="7A0AD98A" w:rsidR="0004668C" w:rsidRDefault="0004668C" w:rsidP="0004668C">
      <w:pPr>
        <w:pStyle w:val="ListParagraph"/>
        <w:rPr>
          <w:rFonts w:cs="Tahoma"/>
          <w:sz w:val="20"/>
          <w:lang w:val="en-US"/>
        </w:rPr>
      </w:pPr>
    </w:p>
    <w:p w14:paraId="0D487088" w14:textId="2475F3BB" w:rsidR="00D12980" w:rsidRDefault="00D12980" w:rsidP="00D12980">
      <w:pPr>
        <w:pStyle w:val="ListParagraph"/>
        <w:jc w:val="center"/>
        <w:rPr>
          <w:rFonts w:cs="Tahoma"/>
          <w:sz w:val="20"/>
          <w:lang w:val="en-US"/>
        </w:rPr>
      </w:pPr>
      <w:r>
        <w:rPr>
          <w:rFonts w:cs="Tahoma"/>
          <w:noProof/>
          <w:sz w:val="20"/>
          <w:lang w:val="en-US"/>
        </w:rPr>
        <w:drawing>
          <wp:inline distT="0" distB="0" distL="0" distR="0" wp14:anchorId="4851E458" wp14:editId="60CE6ED2">
            <wp:extent cx="2848911" cy="2797510"/>
            <wp:effectExtent l="0" t="0" r="8890" b="3175"/>
            <wp:docPr id="807" name="Picture 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62215" cy="2810574"/>
                    </a:xfrm>
                    <a:prstGeom prst="rect">
                      <a:avLst/>
                    </a:prstGeom>
                    <a:noFill/>
                    <a:ln>
                      <a:noFill/>
                    </a:ln>
                  </pic:spPr>
                </pic:pic>
              </a:graphicData>
            </a:graphic>
          </wp:inline>
        </w:drawing>
      </w:r>
    </w:p>
    <w:p w14:paraId="58DA56D7" w14:textId="61099D90" w:rsidR="00D12980" w:rsidRDefault="00D12980" w:rsidP="0004668C">
      <w:pPr>
        <w:pStyle w:val="ListParagraph"/>
        <w:rPr>
          <w:rFonts w:cs="Tahoma"/>
          <w:sz w:val="20"/>
          <w:lang w:val="en-US"/>
        </w:rPr>
      </w:pPr>
    </w:p>
    <w:p w14:paraId="48EE8D8E" w14:textId="77777777" w:rsidR="008E4D02" w:rsidRPr="0004668C" w:rsidRDefault="008E4D02" w:rsidP="0004668C">
      <w:pPr>
        <w:pStyle w:val="ListParagraph"/>
        <w:rPr>
          <w:rFonts w:cs="Tahoma"/>
          <w:sz w:val="20"/>
          <w:lang w:val="en-US"/>
        </w:rPr>
      </w:pPr>
    </w:p>
    <w:p w14:paraId="2630DD3C" w14:textId="46C476B5" w:rsidR="00D12980" w:rsidRPr="00D12980" w:rsidRDefault="0004668C">
      <w:pPr>
        <w:pStyle w:val="ListParagraph"/>
        <w:numPr>
          <w:ilvl w:val="0"/>
          <w:numId w:val="13"/>
        </w:numPr>
        <w:rPr>
          <w:rFonts w:cs="Tahoma"/>
          <w:sz w:val="20"/>
          <w:lang w:val="en-US"/>
        </w:rPr>
      </w:pPr>
      <w:r>
        <w:rPr>
          <w:rFonts w:cs="Tahoma"/>
          <w:sz w:val="20"/>
          <w:lang w:val="en-US"/>
        </w:rPr>
        <w:t xml:space="preserve">As a verification step, GitHub might have sent a one-time code you the email address above and then ask you to enter it into a form. </w:t>
      </w:r>
    </w:p>
    <w:p w14:paraId="1F1DE613" w14:textId="77777777" w:rsidR="00D12980" w:rsidRPr="0004668C" w:rsidRDefault="00D12980" w:rsidP="0004668C">
      <w:pPr>
        <w:pStyle w:val="ListParagraph"/>
        <w:rPr>
          <w:rFonts w:cs="Tahoma"/>
          <w:sz w:val="20"/>
          <w:lang w:val="en-US"/>
        </w:rPr>
      </w:pPr>
    </w:p>
    <w:p w14:paraId="4CD0D7BD" w14:textId="3E21E594" w:rsidR="0004668C" w:rsidRDefault="0004668C">
      <w:pPr>
        <w:pStyle w:val="ListParagraph"/>
        <w:numPr>
          <w:ilvl w:val="0"/>
          <w:numId w:val="13"/>
        </w:numPr>
        <w:rPr>
          <w:rFonts w:cs="Tahoma"/>
          <w:sz w:val="20"/>
          <w:lang w:val="en-US"/>
        </w:rPr>
      </w:pPr>
      <w:r>
        <w:rPr>
          <w:rFonts w:cs="Tahoma"/>
          <w:sz w:val="20"/>
          <w:lang w:val="en-US"/>
        </w:rPr>
        <w:t>GitHub might ask</w:t>
      </w:r>
      <w:r w:rsidR="009D3DAC">
        <w:rPr>
          <w:rFonts w:cs="Tahoma"/>
          <w:sz w:val="20"/>
          <w:lang w:val="en-US"/>
        </w:rPr>
        <w:t xml:space="preserve"> information</w:t>
      </w:r>
      <w:r>
        <w:rPr>
          <w:rFonts w:cs="Tahoma"/>
          <w:sz w:val="20"/>
          <w:lang w:val="en-US"/>
        </w:rPr>
        <w:t xml:space="preserve"> about you and the way you want to use their </w:t>
      </w:r>
      <w:r w:rsidR="00920A46">
        <w:rPr>
          <w:rFonts w:cs="Tahoma"/>
          <w:sz w:val="20"/>
          <w:lang w:val="en-US"/>
        </w:rPr>
        <w:t>site;</w:t>
      </w:r>
      <w:r>
        <w:rPr>
          <w:rFonts w:cs="Tahoma"/>
          <w:sz w:val="20"/>
          <w:lang w:val="en-US"/>
        </w:rPr>
        <w:t xml:space="preserve"> you can skip this step. </w:t>
      </w:r>
    </w:p>
    <w:p w14:paraId="19C15FE2" w14:textId="1005D077" w:rsidR="00AD7C3F" w:rsidRDefault="00AD7C3F" w:rsidP="00AD7C3F">
      <w:pPr>
        <w:pStyle w:val="ListParagraph"/>
        <w:jc w:val="center"/>
        <w:rPr>
          <w:rFonts w:cs="Tahoma"/>
          <w:sz w:val="20"/>
          <w:lang w:val="en-US"/>
        </w:rPr>
      </w:pPr>
    </w:p>
    <w:p w14:paraId="06AA20A5" w14:textId="0C9B91D2" w:rsidR="00AD7C3F" w:rsidRDefault="0004668C">
      <w:pPr>
        <w:pStyle w:val="ListParagraph"/>
        <w:numPr>
          <w:ilvl w:val="0"/>
          <w:numId w:val="13"/>
        </w:numPr>
        <w:rPr>
          <w:rFonts w:cs="Tahoma"/>
          <w:sz w:val="20"/>
          <w:lang w:val="en-US"/>
        </w:rPr>
      </w:pPr>
      <w:r>
        <w:rPr>
          <w:rFonts w:cs="Tahoma"/>
          <w:sz w:val="20"/>
          <w:lang w:val="en-US"/>
        </w:rPr>
        <w:t xml:space="preserve">Once this is done you will be presented with your </w:t>
      </w:r>
      <w:r w:rsidR="00D12980">
        <w:rPr>
          <w:rFonts w:cs="Tahoma"/>
          <w:sz w:val="20"/>
          <w:lang w:val="en-US"/>
        </w:rPr>
        <w:t xml:space="preserve">GitHub </w:t>
      </w:r>
      <w:r>
        <w:rPr>
          <w:rFonts w:cs="Tahoma"/>
          <w:sz w:val="20"/>
          <w:lang w:val="en-US"/>
        </w:rPr>
        <w:t xml:space="preserve">page. </w:t>
      </w:r>
      <w:r w:rsidR="00225790">
        <w:rPr>
          <w:rFonts w:cs="Tahoma"/>
          <w:sz w:val="20"/>
          <w:lang w:val="en-US"/>
        </w:rPr>
        <w:t xml:space="preserve">In the upper-right corner you will find </w:t>
      </w:r>
      <w:r w:rsidR="00D12980">
        <w:rPr>
          <w:rFonts w:cs="Tahoma"/>
          <w:sz w:val="20"/>
          <w:lang w:val="en-US"/>
        </w:rPr>
        <w:t>a menu to access your</w:t>
      </w:r>
      <w:r w:rsidR="00225790">
        <w:rPr>
          <w:rFonts w:cs="Tahoma"/>
          <w:sz w:val="20"/>
          <w:lang w:val="en-US"/>
        </w:rPr>
        <w:t xml:space="preserve"> Profile, Settings, </w:t>
      </w:r>
      <w:r w:rsidR="00D12980">
        <w:rPr>
          <w:rFonts w:cs="Tahoma"/>
          <w:sz w:val="20"/>
          <w:lang w:val="en-US"/>
        </w:rPr>
        <w:t xml:space="preserve">Repositories, </w:t>
      </w:r>
      <w:r w:rsidR="00225790">
        <w:rPr>
          <w:rFonts w:cs="Tahoma"/>
          <w:sz w:val="20"/>
          <w:lang w:val="en-US"/>
        </w:rPr>
        <w:t xml:space="preserve">etc. you can </w:t>
      </w:r>
      <w:r w:rsidR="00D12980">
        <w:rPr>
          <w:rFonts w:cs="Tahoma"/>
          <w:sz w:val="20"/>
          <w:lang w:val="en-US"/>
        </w:rPr>
        <w:t xml:space="preserve">update your Profile at </w:t>
      </w:r>
      <w:r w:rsidR="00225790">
        <w:rPr>
          <w:rFonts w:cs="Tahoma"/>
          <w:sz w:val="20"/>
          <w:lang w:val="en-US"/>
        </w:rPr>
        <w:t>your discretion.</w:t>
      </w:r>
      <w:r w:rsidR="00D12980">
        <w:rPr>
          <w:rFonts w:cs="Tahoma"/>
          <w:sz w:val="20"/>
          <w:lang w:val="en-US"/>
        </w:rPr>
        <w:t xml:space="preserve"> </w:t>
      </w:r>
    </w:p>
    <w:p w14:paraId="7A5BEB42" w14:textId="77777777" w:rsidR="009935C5" w:rsidRPr="009935C5" w:rsidRDefault="009935C5" w:rsidP="009935C5">
      <w:pPr>
        <w:pStyle w:val="ListParagraph"/>
        <w:rPr>
          <w:rFonts w:cs="Tahoma"/>
          <w:sz w:val="20"/>
          <w:lang w:val="en-US"/>
        </w:rPr>
      </w:pPr>
    </w:p>
    <w:p w14:paraId="4735E9EC" w14:textId="06AAAA16" w:rsidR="009935C5" w:rsidRPr="009935C5" w:rsidRDefault="009935C5" w:rsidP="009935C5">
      <w:pPr>
        <w:ind w:left="720"/>
        <w:rPr>
          <w:rFonts w:cs="Tahoma"/>
          <w:sz w:val="20"/>
          <w:lang w:val="en-US"/>
        </w:rPr>
      </w:pPr>
      <w:r>
        <w:rPr>
          <w:rFonts w:cs="Tahoma"/>
          <w:sz w:val="20"/>
          <w:lang w:val="en-US"/>
        </w:rPr>
        <w:t xml:space="preserve">GitHub offers plenty of </w:t>
      </w:r>
      <w:r w:rsidR="008D76CE">
        <w:rPr>
          <w:rFonts w:cs="Tahoma"/>
          <w:sz w:val="20"/>
          <w:lang w:val="en-US"/>
        </w:rPr>
        <w:t>options</w:t>
      </w:r>
      <w:r w:rsidR="00C85B2B">
        <w:rPr>
          <w:rFonts w:cs="Tahoma"/>
          <w:sz w:val="20"/>
          <w:lang w:val="en-US"/>
        </w:rPr>
        <w:t xml:space="preserve">, internal </w:t>
      </w:r>
      <w:r>
        <w:rPr>
          <w:rFonts w:cs="Tahoma"/>
          <w:sz w:val="20"/>
          <w:lang w:val="en-US"/>
        </w:rPr>
        <w:t xml:space="preserve">processes and connectivity </w:t>
      </w:r>
      <w:r w:rsidR="008D76CE">
        <w:rPr>
          <w:rFonts w:cs="Tahoma"/>
          <w:sz w:val="20"/>
          <w:lang w:val="en-US"/>
        </w:rPr>
        <w:t xml:space="preserve">to other systems </w:t>
      </w:r>
      <w:r>
        <w:rPr>
          <w:rFonts w:cs="Tahoma"/>
          <w:sz w:val="20"/>
          <w:lang w:val="en-US"/>
        </w:rPr>
        <w:t xml:space="preserve">to help you streamline </w:t>
      </w:r>
      <w:r w:rsidR="008D76CE">
        <w:rPr>
          <w:rFonts w:cs="Tahoma"/>
          <w:sz w:val="20"/>
          <w:lang w:val="en-US"/>
        </w:rPr>
        <w:t xml:space="preserve">your </w:t>
      </w:r>
      <w:r>
        <w:rPr>
          <w:rFonts w:cs="Tahoma"/>
          <w:sz w:val="20"/>
          <w:lang w:val="en-US"/>
        </w:rPr>
        <w:t>coding cycle</w:t>
      </w:r>
      <w:r w:rsidR="008D76CE">
        <w:rPr>
          <w:rFonts w:cs="Tahoma"/>
          <w:sz w:val="20"/>
          <w:lang w:val="en-US"/>
        </w:rPr>
        <w:t>, we are not going to dive into those features</w:t>
      </w:r>
      <w:r w:rsidR="00C85B2B">
        <w:rPr>
          <w:rFonts w:cs="Tahoma"/>
          <w:sz w:val="20"/>
          <w:lang w:val="en-US"/>
        </w:rPr>
        <w:t xml:space="preserve"> here.</w:t>
      </w:r>
    </w:p>
    <w:p w14:paraId="26A5F485" w14:textId="77777777" w:rsidR="0087167A" w:rsidRDefault="0087167A" w:rsidP="00682B58">
      <w:pPr>
        <w:ind w:left="720"/>
        <w:rPr>
          <w:rFonts w:cs="Tahoma"/>
          <w:sz w:val="20"/>
          <w:lang w:val="en-US"/>
        </w:rPr>
      </w:pPr>
    </w:p>
    <w:p w14:paraId="314E3461" w14:textId="77777777" w:rsidR="00682B58" w:rsidRPr="00CF1DB0" w:rsidRDefault="00682B58" w:rsidP="001D1118">
      <w:pPr>
        <w:rPr>
          <w:rFonts w:cs="Tahoma"/>
          <w:sz w:val="20"/>
          <w:lang w:val="en-US"/>
        </w:rPr>
      </w:pPr>
    </w:p>
    <w:p w14:paraId="203C3A44" w14:textId="1082FFCA" w:rsidR="005E3C47" w:rsidRPr="00CF1DB0" w:rsidRDefault="005E3C47" w:rsidP="001D1118">
      <w:pPr>
        <w:pStyle w:val="Heading3"/>
        <w:tabs>
          <w:tab w:val="clear" w:pos="0"/>
          <w:tab w:val="num" w:pos="-1440"/>
        </w:tabs>
        <w:rPr>
          <w:lang w:val="en-US"/>
        </w:rPr>
      </w:pPr>
      <w:r w:rsidRPr="00CF1DB0">
        <w:rPr>
          <w:lang w:val="en-US"/>
        </w:rPr>
        <w:t>1.2.4 Install</w:t>
      </w:r>
      <w:r w:rsidR="009935C5">
        <w:rPr>
          <w:lang w:val="en-US"/>
        </w:rPr>
        <w:t xml:space="preserve"> and Configure Git Software</w:t>
      </w:r>
    </w:p>
    <w:p w14:paraId="4194120D" w14:textId="77777777" w:rsidR="005E3C47" w:rsidRPr="00CF1DB0" w:rsidRDefault="005E3C47" w:rsidP="001D1118">
      <w:pPr>
        <w:rPr>
          <w:rFonts w:cs="Tahoma"/>
          <w:sz w:val="20"/>
          <w:lang w:val="en-US"/>
        </w:rPr>
      </w:pPr>
    </w:p>
    <w:p w14:paraId="51452AAA" w14:textId="5325688F" w:rsidR="00B53590" w:rsidRDefault="00B53590" w:rsidP="00B53590">
      <w:pPr>
        <w:pStyle w:val="Heading3"/>
        <w:tabs>
          <w:tab w:val="clear" w:pos="0"/>
          <w:tab w:val="num" w:pos="-1440"/>
          <w:tab w:val="left" w:pos="720"/>
        </w:tabs>
        <w:ind w:left="720"/>
        <w:rPr>
          <w:b w:val="0"/>
          <w:bCs w:val="0"/>
          <w:color w:val="auto"/>
          <w:sz w:val="20"/>
          <w:szCs w:val="20"/>
          <w:lang w:val="en-US"/>
        </w:rPr>
      </w:pPr>
      <w:bookmarkStart w:id="16" w:name="_Toc335816309"/>
      <w:r>
        <w:rPr>
          <w:b w:val="0"/>
          <w:bCs w:val="0"/>
          <w:color w:val="auto"/>
          <w:sz w:val="20"/>
          <w:szCs w:val="20"/>
          <w:lang w:val="en-US"/>
        </w:rPr>
        <w:t>Magic by itself does not know</w:t>
      </w:r>
      <w:r w:rsidR="008D292C">
        <w:rPr>
          <w:b w:val="0"/>
          <w:bCs w:val="0"/>
          <w:color w:val="auto"/>
          <w:sz w:val="20"/>
          <w:szCs w:val="20"/>
          <w:lang w:val="en-US"/>
        </w:rPr>
        <w:t xml:space="preserve"> to talk to</w:t>
      </w:r>
      <w:r>
        <w:rPr>
          <w:b w:val="0"/>
          <w:bCs w:val="0"/>
          <w:color w:val="auto"/>
          <w:sz w:val="20"/>
          <w:szCs w:val="20"/>
          <w:lang w:val="en-US"/>
        </w:rPr>
        <w:t xml:space="preserve"> Git, instead, it relies on to 3</w:t>
      </w:r>
      <w:r w:rsidRPr="00B53590">
        <w:rPr>
          <w:b w:val="0"/>
          <w:bCs w:val="0"/>
          <w:color w:val="auto"/>
          <w:sz w:val="20"/>
          <w:szCs w:val="20"/>
          <w:vertAlign w:val="superscript"/>
          <w:lang w:val="en-US"/>
        </w:rPr>
        <w:t>rd</w:t>
      </w:r>
      <w:r>
        <w:rPr>
          <w:b w:val="0"/>
          <w:bCs w:val="0"/>
          <w:color w:val="auto"/>
          <w:sz w:val="20"/>
          <w:szCs w:val="20"/>
          <w:lang w:val="en-US"/>
        </w:rPr>
        <w:t xml:space="preserve"> party software to do all the things that Git does: keep track of code\files, their changes, </w:t>
      </w:r>
      <w:r w:rsidR="004A09FF">
        <w:rPr>
          <w:b w:val="0"/>
          <w:bCs w:val="0"/>
          <w:color w:val="auto"/>
          <w:sz w:val="20"/>
          <w:szCs w:val="20"/>
          <w:lang w:val="en-US"/>
        </w:rPr>
        <w:t xml:space="preserve">move code\files to the different </w:t>
      </w:r>
      <w:r>
        <w:rPr>
          <w:b w:val="0"/>
          <w:bCs w:val="0"/>
          <w:color w:val="auto"/>
          <w:sz w:val="20"/>
          <w:szCs w:val="20"/>
          <w:lang w:val="en-US"/>
        </w:rPr>
        <w:t>area</w:t>
      </w:r>
      <w:r w:rsidR="004A09FF">
        <w:rPr>
          <w:b w:val="0"/>
          <w:bCs w:val="0"/>
          <w:color w:val="auto"/>
          <w:sz w:val="20"/>
          <w:szCs w:val="20"/>
          <w:lang w:val="en-US"/>
        </w:rPr>
        <w:t>s</w:t>
      </w:r>
      <w:r>
        <w:rPr>
          <w:b w:val="0"/>
          <w:bCs w:val="0"/>
          <w:color w:val="auto"/>
          <w:sz w:val="20"/>
          <w:szCs w:val="20"/>
          <w:lang w:val="en-US"/>
        </w:rPr>
        <w:t>\repositor</w:t>
      </w:r>
      <w:r w:rsidR="004A09FF">
        <w:rPr>
          <w:b w:val="0"/>
          <w:bCs w:val="0"/>
          <w:color w:val="auto"/>
          <w:sz w:val="20"/>
          <w:szCs w:val="20"/>
          <w:lang w:val="en-US"/>
        </w:rPr>
        <w:t>ies</w:t>
      </w:r>
      <w:r>
        <w:rPr>
          <w:b w:val="0"/>
          <w:bCs w:val="0"/>
          <w:color w:val="auto"/>
          <w:sz w:val="20"/>
          <w:szCs w:val="20"/>
          <w:lang w:val="en-US"/>
        </w:rPr>
        <w:t xml:space="preserve">, </w:t>
      </w:r>
      <w:r w:rsidR="004A09FF">
        <w:rPr>
          <w:b w:val="0"/>
          <w:bCs w:val="0"/>
          <w:color w:val="auto"/>
          <w:sz w:val="20"/>
          <w:szCs w:val="20"/>
          <w:lang w:val="en-US"/>
        </w:rPr>
        <w:t xml:space="preserve">push </w:t>
      </w:r>
      <w:r>
        <w:rPr>
          <w:b w:val="0"/>
          <w:bCs w:val="0"/>
          <w:color w:val="auto"/>
          <w:sz w:val="20"/>
          <w:szCs w:val="20"/>
          <w:lang w:val="en-US"/>
        </w:rPr>
        <w:t>code to the Remote Repository, pull down code from the Remote Repository, how to deal with conflicts, etc.</w:t>
      </w:r>
    </w:p>
    <w:p w14:paraId="5FBFE896" w14:textId="77777777" w:rsidR="00B53590" w:rsidRDefault="00B53590" w:rsidP="00B53590">
      <w:pPr>
        <w:pStyle w:val="Heading3"/>
        <w:tabs>
          <w:tab w:val="clear" w:pos="0"/>
          <w:tab w:val="num" w:pos="-1440"/>
          <w:tab w:val="left" w:pos="720"/>
        </w:tabs>
        <w:ind w:left="720"/>
        <w:rPr>
          <w:b w:val="0"/>
          <w:bCs w:val="0"/>
          <w:color w:val="auto"/>
          <w:sz w:val="20"/>
          <w:szCs w:val="20"/>
          <w:lang w:val="en-US"/>
        </w:rPr>
      </w:pPr>
    </w:p>
    <w:p w14:paraId="418C3405" w14:textId="3BFC45B9" w:rsidR="008D292C" w:rsidRPr="00CF1DB0" w:rsidRDefault="008D292C" w:rsidP="008D292C">
      <w:pPr>
        <w:pStyle w:val="NoSpacing"/>
        <w:ind w:left="720"/>
        <w:rPr>
          <w:lang w:val="en-US"/>
        </w:rPr>
      </w:pPr>
      <w:r>
        <w:rPr>
          <w:lang w:val="en-US"/>
        </w:rPr>
        <w:t>Git for Windows</w:t>
      </w:r>
    </w:p>
    <w:p w14:paraId="18F8DA15" w14:textId="133560A1" w:rsidR="000F7F7B" w:rsidRDefault="000F7F7B" w:rsidP="00B53590">
      <w:pPr>
        <w:pStyle w:val="Heading3"/>
        <w:tabs>
          <w:tab w:val="clear" w:pos="0"/>
          <w:tab w:val="num" w:pos="-1440"/>
          <w:tab w:val="left" w:pos="720"/>
        </w:tabs>
        <w:ind w:left="720"/>
        <w:rPr>
          <w:b w:val="0"/>
          <w:bCs w:val="0"/>
          <w:color w:val="auto"/>
          <w:sz w:val="20"/>
          <w:szCs w:val="20"/>
          <w:lang w:val="en-US"/>
        </w:rPr>
      </w:pPr>
      <w:r w:rsidRPr="000F7F7B">
        <w:rPr>
          <w:b w:val="0"/>
          <w:bCs w:val="0"/>
          <w:color w:val="auto"/>
          <w:sz w:val="20"/>
          <w:szCs w:val="20"/>
          <w:lang w:val="en-US"/>
        </w:rPr>
        <w:t xml:space="preserve">Follow these steps to </w:t>
      </w:r>
      <w:r w:rsidR="00B53590">
        <w:rPr>
          <w:b w:val="0"/>
          <w:bCs w:val="0"/>
          <w:color w:val="auto"/>
          <w:sz w:val="20"/>
          <w:szCs w:val="20"/>
          <w:lang w:val="en-US"/>
        </w:rPr>
        <w:t>install</w:t>
      </w:r>
      <w:r>
        <w:rPr>
          <w:b w:val="0"/>
          <w:bCs w:val="0"/>
          <w:color w:val="auto"/>
          <w:sz w:val="20"/>
          <w:szCs w:val="20"/>
          <w:lang w:val="en-US"/>
        </w:rPr>
        <w:t xml:space="preserve"> and configure </w:t>
      </w:r>
      <w:r w:rsidR="00B53590">
        <w:rPr>
          <w:b w:val="0"/>
          <w:bCs w:val="0"/>
          <w:color w:val="auto"/>
          <w:sz w:val="20"/>
          <w:szCs w:val="20"/>
          <w:lang w:val="en-US"/>
        </w:rPr>
        <w:t>Git for Windows</w:t>
      </w:r>
      <w:r>
        <w:rPr>
          <w:b w:val="0"/>
          <w:bCs w:val="0"/>
          <w:color w:val="auto"/>
          <w:sz w:val="20"/>
          <w:szCs w:val="20"/>
          <w:lang w:val="en-US"/>
        </w:rPr>
        <w:t>:</w:t>
      </w:r>
    </w:p>
    <w:p w14:paraId="7E34C379" w14:textId="02B95E2D" w:rsidR="008E4D02" w:rsidRDefault="008E4D02">
      <w:pPr>
        <w:suppressAutoHyphens w:val="0"/>
        <w:rPr>
          <w:lang w:val="en-US"/>
        </w:rPr>
      </w:pPr>
      <w:r>
        <w:rPr>
          <w:lang w:val="en-US"/>
        </w:rPr>
        <w:br w:type="page"/>
      </w:r>
    </w:p>
    <w:p w14:paraId="1C5E92CE" w14:textId="77777777" w:rsidR="000F7F7B" w:rsidRPr="000F7F7B" w:rsidRDefault="000F7F7B" w:rsidP="000F7F7B">
      <w:pPr>
        <w:rPr>
          <w:lang w:val="en-US"/>
        </w:rPr>
      </w:pPr>
    </w:p>
    <w:p w14:paraId="7A395082" w14:textId="22DE42C1" w:rsidR="000F7F7B" w:rsidRDefault="000F7F7B">
      <w:pPr>
        <w:pStyle w:val="ListParagraph"/>
        <w:numPr>
          <w:ilvl w:val="0"/>
          <w:numId w:val="14"/>
        </w:numPr>
        <w:rPr>
          <w:rFonts w:cs="Tahoma"/>
          <w:sz w:val="20"/>
          <w:lang w:val="en-US"/>
        </w:rPr>
      </w:pPr>
      <w:r w:rsidRPr="000F7F7B">
        <w:rPr>
          <w:rFonts w:cs="Tahoma"/>
          <w:sz w:val="20"/>
          <w:lang w:val="en-US"/>
        </w:rPr>
        <w:t>Execute the installation program for Git for Windows</w:t>
      </w:r>
      <w:r w:rsidR="00736093">
        <w:rPr>
          <w:rFonts w:cs="Tahoma"/>
          <w:sz w:val="20"/>
          <w:lang w:val="en-US"/>
        </w:rPr>
        <w:t>:</w:t>
      </w:r>
    </w:p>
    <w:p w14:paraId="053E1917" w14:textId="062D12AD" w:rsidR="000F7F7B" w:rsidRDefault="000F7F7B" w:rsidP="000F7F7B">
      <w:pPr>
        <w:pStyle w:val="ListParagraph"/>
        <w:ind w:left="1080"/>
        <w:rPr>
          <w:rFonts w:cs="Tahoma"/>
          <w:sz w:val="20"/>
          <w:lang w:val="en-US"/>
        </w:rPr>
      </w:pPr>
    </w:p>
    <w:p w14:paraId="0A3217D2" w14:textId="75BF18B2" w:rsidR="001F647E" w:rsidRDefault="001F647E" w:rsidP="001F647E">
      <w:pPr>
        <w:pStyle w:val="ListParagraph"/>
        <w:ind w:left="1080"/>
        <w:jc w:val="center"/>
        <w:rPr>
          <w:rFonts w:cs="Tahoma"/>
          <w:sz w:val="20"/>
          <w:lang w:val="en-US"/>
        </w:rPr>
      </w:pPr>
      <w:r>
        <w:rPr>
          <w:rFonts w:cs="Tahoma"/>
          <w:noProof/>
          <w:sz w:val="20"/>
          <w:lang w:val="en-US"/>
        </w:rPr>
        <w:drawing>
          <wp:inline distT="0" distB="0" distL="0" distR="0" wp14:anchorId="5BCD1C73" wp14:editId="5C4BBEFE">
            <wp:extent cx="2871216" cy="2258568"/>
            <wp:effectExtent l="0" t="0" r="5715" b="8890"/>
            <wp:docPr id="808" name="Picture 80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 name="Picture 808" descr="Graphical user interface, text,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871216" cy="2258568"/>
                    </a:xfrm>
                    <a:prstGeom prst="rect">
                      <a:avLst/>
                    </a:prstGeom>
                  </pic:spPr>
                </pic:pic>
              </a:graphicData>
            </a:graphic>
          </wp:inline>
        </w:drawing>
      </w:r>
    </w:p>
    <w:p w14:paraId="3F236B16" w14:textId="4CCFFFBC" w:rsidR="001F647E" w:rsidRDefault="001F647E" w:rsidP="001F647E">
      <w:pPr>
        <w:pStyle w:val="ListParagraph"/>
        <w:ind w:left="1080"/>
        <w:jc w:val="center"/>
        <w:rPr>
          <w:rFonts w:cs="Tahoma"/>
          <w:sz w:val="20"/>
          <w:lang w:val="en-US"/>
        </w:rPr>
      </w:pPr>
    </w:p>
    <w:p w14:paraId="6292B9D8" w14:textId="77777777" w:rsidR="001F647E" w:rsidRDefault="001F647E" w:rsidP="001F647E">
      <w:pPr>
        <w:pStyle w:val="ListParagraph"/>
        <w:ind w:left="1080"/>
        <w:jc w:val="center"/>
        <w:rPr>
          <w:rFonts w:cs="Tahoma"/>
          <w:sz w:val="20"/>
          <w:lang w:val="en-US"/>
        </w:rPr>
      </w:pPr>
    </w:p>
    <w:p w14:paraId="2D73E40D" w14:textId="77777777" w:rsidR="001F647E" w:rsidRDefault="001F647E" w:rsidP="000F7F7B">
      <w:pPr>
        <w:pStyle w:val="ListParagraph"/>
        <w:ind w:left="1080"/>
        <w:rPr>
          <w:rFonts w:cs="Tahoma"/>
          <w:sz w:val="20"/>
          <w:lang w:val="en-US"/>
        </w:rPr>
      </w:pPr>
    </w:p>
    <w:p w14:paraId="6E8548E4" w14:textId="5EFA548C" w:rsidR="000F7F7B" w:rsidRDefault="001F647E">
      <w:pPr>
        <w:pStyle w:val="ListParagraph"/>
        <w:numPr>
          <w:ilvl w:val="0"/>
          <w:numId w:val="14"/>
        </w:numPr>
        <w:rPr>
          <w:rFonts w:cs="Tahoma"/>
          <w:sz w:val="20"/>
          <w:lang w:val="en-US"/>
        </w:rPr>
      </w:pPr>
      <w:r>
        <w:rPr>
          <w:rFonts w:cs="Tahoma"/>
          <w:sz w:val="20"/>
          <w:lang w:val="en-US"/>
        </w:rPr>
        <w:t>Select the Location where Git for Windows will be installed, we will use the default location:</w:t>
      </w:r>
    </w:p>
    <w:p w14:paraId="32C8760E" w14:textId="4F65B8A6" w:rsidR="001F647E" w:rsidRDefault="001F647E" w:rsidP="001F647E">
      <w:pPr>
        <w:pStyle w:val="ListParagraph"/>
        <w:ind w:left="1080"/>
        <w:rPr>
          <w:rFonts w:cs="Tahoma"/>
          <w:sz w:val="20"/>
          <w:lang w:val="en-US"/>
        </w:rPr>
      </w:pPr>
    </w:p>
    <w:p w14:paraId="0C698FAD" w14:textId="42B505BB" w:rsidR="001F647E" w:rsidRDefault="00302AC0" w:rsidP="00302AC0">
      <w:pPr>
        <w:pStyle w:val="ListParagraph"/>
        <w:ind w:left="1080"/>
        <w:jc w:val="center"/>
        <w:rPr>
          <w:rFonts w:cs="Tahoma"/>
          <w:sz w:val="20"/>
          <w:lang w:val="en-US"/>
        </w:rPr>
      </w:pPr>
      <w:r>
        <w:rPr>
          <w:rFonts w:cs="Tahoma"/>
          <w:noProof/>
          <w:sz w:val="20"/>
          <w:lang w:val="en-US"/>
        </w:rPr>
        <w:drawing>
          <wp:inline distT="0" distB="0" distL="0" distR="0" wp14:anchorId="4033BDAC" wp14:editId="60EB0E88">
            <wp:extent cx="2862072" cy="2249424"/>
            <wp:effectExtent l="0" t="0" r="0" b="0"/>
            <wp:docPr id="810" name="Picture 8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 name="Picture 810" descr="Graphical user interface, text, application, email&#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862072" cy="2249424"/>
                    </a:xfrm>
                    <a:prstGeom prst="rect">
                      <a:avLst/>
                    </a:prstGeom>
                  </pic:spPr>
                </pic:pic>
              </a:graphicData>
            </a:graphic>
          </wp:inline>
        </w:drawing>
      </w:r>
    </w:p>
    <w:p w14:paraId="35A99D24" w14:textId="77777777" w:rsidR="00C4626D" w:rsidRDefault="00C4626D" w:rsidP="00302AC0">
      <w:pPr>
        <w:pStyle w:val="ListParagraph"/>
        <w:ind w:left="1080"/>
        <w:jc w:val="center"/>
        <w:rPr>
          <w:rFonts w:cs="Tahoma"/>
          <w:sz w:val="20"/>
          <w:lang w:val="en-US"/>
        </w:rPr>
      </w:pPr>
    </w:p>
    <w:p w14:paraId="1124F689" w14:textId="77777777" w:rsidR="001F647E" w:rsidRDefault="001F647E" w:rsidP="001F647E">
      <w:pPr>
        <w:pStyle w:val="ListParagraph"/>
        <w:ind w:left="1080"/>
        <w:rPr>
          <w:rFonts w:cs="Tahoma"/>
          <w:sz w:val="20"/>
          <w:lang w:val="en-US"/>
        </w:rPr>
      </w:pPr>
    </w:p>
    <w:p w14:paraId="2A60C532" w14:textId="479A6AD6" w:rsidR="000F7F7B" w:rsidRDefault="00302AC0">
      <w:pPr>
        <w:pStyle w:val="ListParagraph"/>
        <w:numPr>
          <w:ilvl w:val="0"/>
          <w:numId w:val="14"/>
        </w:numPr>
        <w:rPr>
          <w:rFonts w:cs="Tahoma"/>
          <w:sz w:val="20"/>
          <w:lang w:val="en-US"/>
        </w:rPr>
      </w:pPr>
      <w:r>
        <w:rPr>
          <w:rFonts w:cs="Tahoma"/>
          <w:sz w:val="20"/>
          <w:lang w:val="en-US"/>
        </w:rPr>
        <w:t>Select the Components to install, we will use the default settings:</w:t>
      </w:r>
    </w:p>
    <w:p w14:paraId="0A01705B" w14:textId="7D1CE083" w:rsidR="00302AC0" w:rsidRDefault="00302AC0" w:rsidP="00302AC0">
      <w:pPr>
        <w:pStyle w:val="ListParagraph"/>
        <w:ind w:left="1080"/>
        <w:rPr>
          <w:rFonts w:cs="Tahoma"/>
          <w:sz w:val="20"/>
          <w:lang w:val="en-US"/>
        </w:rPr>
      </w:pPr>
    </w:p>
    <w:p w14:paraId="253C26FC" w14:textId="7BDF6C40" w:rsidR="00C4626D" w:rsidRDefault="00302AC0" w:rsidP="00302AC0">
      <w:pPr>
        <w:pStyle w:val="ListParagraph"/>
        <w:ind w:left="1080"/>
        <w:jc w:val="center"/>
        <w:rPr>
          <w:rFonts w:cs="Tahoma"/>
          <w:sz w:val="20"/>
          <w:lang w:val="en-US"/>
        </w:rPr>
      </w:pPr>
      <w:r>
        <w:rPr>
          <w:rFonts w:cs="Tahoma"/>
          <w:noProof/>
          <w:sz w:val="20"/>
          <w:lang w:val="en-US"/>
        </w:rPr>
        <w:drawing>
          <wp:inline distT="0" distB="0" distL="0" distR="0" wp14:anchorId="36C37D36" wp14:editId="349965B4">
            <wp:extent cx="2834640" cy="2231136"/>
            <wp:effectExtent l="0" t="0" r="3810" b="0"/>
            <wp:docPr id="811" name="Picture 8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 name="Picture 811" descr="Graphical user interface, 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834640" cy="2231136"/>
                    </a:xfrm>
                    <a:prstGeom prst="rect">
                      <a:avLst/>
                    </a:prstGeom>
                  </pic:spPr>
                </pic:pic>
              </a:graphicData>
            </a:graphic>
          </wp:inline>
        </w:drawing>
      </w:r>
    </w:p>
    <w:p w14:paraId="46DF04DD" w14:textId="7332B3FD" w:rsidR="008E4D02" w:rsidRDefault="008E4D02">
      <w:pPr>
        <w:suppressAutoHyphens w:val="0"/>
        <w:rPr>
          <w:rFonts w:cs="Tahoma"/>
          <w:sz w:val="20"/>
          <w:lang w:val="en-US"/>
        </w:rPr>
      </w:pPr>
      <w:r>
        <w:rPr>
          <w:rFonts w:cs="Tahoma"/>
          <w:sz w:val="20"/>
          <w:lang w:val="en-US"/>
        </w:rPr>
        <w:br w:type="page"/>
      </w:r>
    </w:p>
    <w:p w14:paraId="7B2FE8DE" w14:textId="77777777" w:rsidR="00302AC0" w:rsidRDefault="00302AC0" w:rsidP="00302AC0">
      <w:pPr>
        <w:pStyle w:val="ListParagraph"/>
        <w:ind w:left="1080"/>
        <w:rPr>
          <w:rFonts w:cs="Tahoma"/>
          <w:sz w:val="20"/>
          <w:lang w:val="en-US"/>
        </w:rPr>
      </w:pPr>
    </w:p>
    <w:p w14:paraId="0534A388" w14:textId="0BA56CA4" w:rsidR="00B53590" w:rsidRDefault="00302AC0">
      <w:pPr>
        <w:pStyle w:val="ListParagraph"/>
        <w:numPr>
          <w:ilvl w:val="0"/>
          <w:numId w:val="14"/>
        </w:numPr>
        <w:rPr>
          <w:rFonts w:cs="Tahoma"/>
          <w:sz w:val="20"/>
          <w:lang w:val="en-US"/>
        </w:rPr>
      </w:pPr>
      <w:r>
        <w:rPr>
          <w:rFonts w:cs="Tahoma"/>
          <w:sz w:val="20"/>
          <w:lang w:val="en-US"/>
        </w:rPr>
        <w:t>Select the name for the Start Menu folder, we will use the default name:</w:t>
      </w:r>
    </w:p>
    <w:p w14:paraId="370D68D6" w14:textId="644580BB" w:rsidR="00302AC0" w:rsidRDefault="00302AC0" w:rsidP="00302AC0">
      <w:pPr>
        <w:pStyle w:val="ListParagraph"/>
        <w:rPr>
          <w:rFonts w:cs="Tahoma"/>
          <w:sz w:val="20"/>
          <w:lang w:val="en-US"/>
        </w:rPr>
      </w:pPr>
    </w:p>
    <w:p w14:paraId="596865C4" w14:textId="1B1676DE" w:rsidR="00302AC0" w:rsidRDefault="00302AC0" w:rsidP="00302AC0">
      <w:pPr>
        <w:pStyle w:val="ListParagraph"/>
        <w:jc w:val="center"/>
        <w:rPr>
          <w:rFonts w:cs="Tahoma"/>
          <w:sz w:val="20"/>
          <w:lang w:val="en-US"/>
        </w:rPr>
      </w:pPr>
      <w:r>
        <w:rPr>
          <w:rFonts w:cs="Tahoma"/>
          <w:noProof/>
          <w:sz w:val="20"/>
          <w:lang w:val="en-US"/>
        </w:rPr>
        <w:drawing>
          <wp:inline distT="0" distB="0" distL="0" distR="0" wp14:anchorId="47DAEFD3" wp14:editId="4548C67D">
            <wp:extent cx="2852928" cy="2240280"/>
            <wp:effectExtent l="0" t="0" r="5080" b="7620"/>
            <wp:docPr id="812" name="Picture 8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 name="Picture 812" descr="Graphical user interface, text, application, email&#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852928" cy="2240280"/>
                    </a:xfrm>
                    <a:prstGeom prst="rect">
                      <a:avLst/>
                    </a:prstGeom>
                  </pic:spPr>
                </pic:pic>
              </a:graphicData>
            </a:graphic>
          </wp:inline>
        </w:drawing>
      </w:r>
    </w:p>
    <w:p w14:paraId="79FEE570" w14:textId="6C10CE6F" w:rsidR="00302AC0" w:rsidRDefault="00302AC0" w:rsidP="008E4D02">
      <w:pPr>
        <w:suppressAutoHyphens w:val="0"/>
        <w:rPr>
          <w:rFonts w:cs="Tahoma"/>
          <w:sz w:val="20"/>
          <w:lang w:val="en-US"/>
        </w:rPr>
      </w:pPr>
    </w:p>
    <w:p w14:paraId="5BCC6245" w14:textId="77777777" w:rsidR="008E4D02" w:rsidRPr="00302AC0" w:rsidRDefault="008E4D02" w:rsidP="008E4D02">
      <w:pPr>
        <w:suppressAutoHyphens w:val="0"/>
        <w:rPr>
          <w:rFonts w:cs="Tahoma"/>
          <w:sz w:val="20"/>
          <w:lang w:val="en-US"/>
        </w:rPr>
      </w:pPr>
    </w:p>
    <w:p w14:paraId="0771A64E" w14:textId="5D371E9E" w:rsidR="00302AC0" w:rsidRDefault="004A3FB1">
      <w:pPr>
        <w:pStyle w:val="ListParagraph"/>
        <w:numPr>
          <w:ilvl w:val="0"/>
          <w:numId w:val="14"/>
        </w:numPr>
        <w:rPr>
          <w:rFonts w:cs="Tahoma"/>
          <w:sz w:val="20"/>
          <w:lang w:val="en-US"/>
        </w:rPr>
      </w:pPr>
      <w:r>
        <w:rPr>
          <w:rFonts w:cs="Tahoma"/>
          <w:sz w:val="20"/>
          <w:lang w:val="en-US"/>
        </w:rPr>
        <w:t xml:space="preserve">Select the default editor for Git, we will use the default editor (this setting can be changed </w:t>
      </w:r>
      <w:r w:rsidR="00736093">
        <w:rPr>
          <w:rFonts w:cs="Tahoma"/>
          <w:sz w:val="20"/>
          <w:lang w:val="en-US"/>
        </w:rPr>
        <w:t>later</w:t>
      </w:r>
      <w:r>
        <w:rPr>
          <w:rFonts w:cs="Tahoma"/>
          <w:sz w:val="20"/>
          <w:lang w:val="en-US"/>
        </w:rPr>
        <w:t>):</w:t>
      </w:r>
    </w:p>
    <w:p w14:paraId="5F69566A" w14:textId="2900D3CA" w:rsidR="00302AC0" w:rsidRDefault="00302AC0" w:rsidP="00302AC0">
      <w:pPr>
        <w:pStyle w:val="ListParagraph"/>
        <w:rPr>
          <w:rFonts w:cs="Tahoma"/>
          <w:sz w:val="20"/>
          <w:lang w:val="en-US"/>
        </w:rPr>
      </w:pPr>
    </w:p>
    <w:p w14:paraId="1FC9C5B3" w14:textId="1C396BAC" w:rsidR="004A3FB1" w:rsidRDefault="004A3FB1" w:rsidP="004A3FB1">
      <w:pPr>
        <w:pStyle w:val="ListParagraph"/>
        <w:jc w:val="center"/>
        <w:rPr>
          <w:rFonts w:cs="Tahoma"/>
          <w:sz w:val="20"/>
          <w:lang w:val="en-US"/>
        </w:rPr>
      </w:pPr>
      <w:r>
        <w:rPr>
          <w:rFonts w:cs="Tahoma"/>
          <w:noProof/>
          <w:sz w:val="20"/>
          <w:lang w:val="en-US"/>
        </w:rPr>
        <w:drawing>
          <wp:inline distT="0" distB="0" distL="0" distR="0" wp14:anchorId="61E4731C" wp14:editId="13F39157">
            <wp:extent cx="2852928" cy="2240280"/>
            <wp:effectExtent l="0" t="0" r="5080" b="7620"/>
            <wp:docPr id="813" name="Picture 8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 name="Picture 813" descr="Graphical user interface, text, application, email&#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852928" cy="2240280"/>
                    </a:xfrm>
                    <a:prstGeom prst="rect">
                      <a:avLst/>
                    </a:prstGeom>
                  </pic:spPr>
                </pic:pic>
              </a:graphicData>
            </a:graphic>
          </wp:inline>
        </w:drawing>
      </w:r>
    </w:p>
    <w:p w14:paraId="40335F65" w14:textId="0FB04A59" w:rsidR="004A3FB1" w:rsidRDefault="004A3FB1" w:rsidP="00302AC0">
      <w:pPr>
        <w:pStyle w:val="ListParagraph"/>
        <w:rPr>
          <w:rFonts w:cs="Tahoma"/>
          <w:sz w:val="20"/>
          <w:lang w:val="en-US"/>
        </w:rPr>
      </w:pPr>
    </w:p>
    <w:p w14:paraId="7920DFAB" w14:textId="77777777" w:rsidR="00C4626D" w:rsidRPr="00302AC0" w:rsidRDefault="00C4626D" w:rsidP="00302AC0">
      <w:pPr>
        <w:pStyle w:val="ListParagraph"/>
        <w:rPr>
          <w:rFonts w:cs="Tahoma"/>
          <w:sz w:val="20"/>
          <w:lang w:val="en-US"/>
        </w:rPr>
      </w:pPr>
    </w:p>
    <w:p w14:paraId="5E6BC69A" w14:textId="2B788126" w:rsidR="00302AC0" w:rsidRDefault="00C4626D">
      <w:pPr>
        <w:pStyle w:val="ListParagraph"/>
        <w:numPr>
          <w:ilvl w:val="0"/>
          <w:numId w:val="14"/>
        </w:numPr>
        <w:rPr>
          <w:rFonts w:cs="Tahoma"/>
          <w:sz w:val="20"/>
          <w:lang w:val="en-US"/>
        </w:rPr>
      </w:pPr>
      <w:r>
        <w:rPr>
          <w:rFonts w:cs="Tahoma"/>
          <w:sz w:val="20"/>
          <w:lang w:val="en-US"/>
        </w:rPr>
        <w:t>Select the name for the default branch</w:t>
      </w:r>
      <w:r w:rsidR="005C5083">
        <w:rPr>
          <w:rFonts w:cs="Tahoma"/>
          <w:sz w:val="20"/>
          <w:lang w:val="en-US"/>
        </w:rPr>
        <w:t xml:space="preserve">, we will use </w:t>
      </w:r>
      <w:r w:rsidR="005C5083" w:rsidRPr="005C5083">
        <w:rPr>
          <w:rFonts w:ascii="Courier New" w:hAnsi="Courier New" w:cs="Courier New"/>
          <w:sz w:val="20"/>
          <w:lang w:val="en-US"/>
        </w:rPr>
        <w:t>main</w:t>
      </w:r>
      <w:r w:rsidR="005C5083">
        <w:rPr>
          <w:rFonts w:cs="Tahoma"/>
          <w:sz w:val="20"/>
          <w:lang w:val="en-US"/>
        </w:rPr>
        <w:t xml:space="preserve"> as the default branch name for new repositories (in a corporate environment, please consult with the Git administrator):</w:t>
      </w:r>
    </w:p>
    <w:p w14:paraId="221C288E" w14:textId="75422017" w:rsidR="00302AC0" w:rsidRDefault="00302AC0" w:rsidP="00302AC0">
      <w:pPr>
        <w:pStyle w:val="ListParagraph"/>
        <w:rPr>
          <w:rFonts w:cs="Tahoma"/>
          <w:sz w:val="20"/>
          <w:lang w:val="en-US"/>
        </w:rPr>
      </w:pPr>
    </w:p>
    <w:p w14:paraId="1CA323FF" w14:textId="70629D91" w:rsidR="005C5083" w:rsidRDefault="000275AF" w:rsidP="00C85B2B">
      <w:pPr>
        <w:pStyle w:val="ListParagraph"/>
        <w:jc w:val="center"/>
        <w:rPr>
          <w:rFonts w:cs="Tahoma"/>
          <w:sz w:val="20"/>
          <w:lang w:val="en-US"/>
        </w:rPr>
      </w:pPr>
      <w:r>
        <w:rPr>
          <w:rFonts w:cs="Tahoma"/>
          <w:noProof/>
          <w:sz w:val="20"/>
          <w:lang w:val="en-US"/>
        </w:rPr>
        <w:drawing>
          <wp:inline distT="0" distB="0" distL="0" distR="0" wp14:anchorId="3FDB6510" wp14:editId="021B679D">
            <wp:extent cx="2852928" cy="2240280"/>
            <wp:effectExtent l="0" t="0" r="5080" b="7620"/>
            <wp:docPr id="814" name="Picture 8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 name="Picture 814" descr="Graphical user interface, text, application, email&#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852928" cy="2240280"/>
                    </a:xfrm>
                    <a:prstGeom prst="rect">
                      <a:avLst/>
                    </a:prstGeom>
                  </pic:spPr>
                </pic:pic>
              </a:graphicData>
            </a:graphic>
          </wp:inline>
        </w:drawing>
      </w:r>
    </w:p>
    <w:p w14:paraId="7E68C015" w14:textId="483D1096" w:rsidR="006E6627" w:rsidRPr="008E4D02" w:rsidRDefault="008E4D02" w:rsidP="008E4D02">
      <w:pPr>
        <w:suppressAutoHyphens w:val="0"/>
        <w:rPr>
          <w:rFonts w:cs="Tahoma"/>
          <w:sz w:val="20"/>
          <w:lang w:val="en-US"/>
        </w:rPr>
      </w:pPr>
      <w:r>
        <w:rPr>
          <w:rFonts w:cs="Tahoma"/>
          <w:sz w:val="20"/>
          <w:lang w:val="en-US"/>
        </w:rPr>
        <w:br w:type="page"/>
      </w:r>
    </w:p>
    <w:p w14:paraId="3512AB4B" w14:textId="125E76FB" w:rsidR="00302AC0" w:rsidRDefault="000275AF">
      <w:pPr>
        <w:pStyle w:val="ListParagraph"/>
        <w:numPr>
          <w:ilvl w:val="0"/>
          <w:numId w:val="14"/>
        </w:numPr>
        <w:rPr>
          <w:rFonts w:cs="Tahoma"/>
          <w:sz w:val="20"/>
          <w:lang w:val="en-US"/>
        </w:rPr>
      </w:pPr>
      <w:r>
        <w:rPr>
          <w:rFonts w:cs="Tahoma"/>
          <w:sz w:val="20"/>
          <w:lang w:val="en-US"/>
        </w:rPr>
        <w:lastRenderedPageBreak/>
        <w:t xml:space="preserve">Adjust your PATH Environment, we will use the default option: </w:t>
      </w:r>
    </w:p>
    <w:p w14:paraId="41898B5A" w14:textId="4D072392" w:rsidR="00302AC0" w:rsidRDefault="00302AC0" w:rsidP="00302AC0">
      <w:pPr>
        <w:pStyle w:val="ListParagraph"/>
        <w:rPr>
          <w:rFonts w:cs="Tahoma"/>
          <w:sz w:val="20"/>
          <w:lang w:val="en-US"/>
        </w:rPr>
      </w:pPr>
    </w:p>
    <w:p w14:paraId="25EC6E35" w14:textId="38059562" w:rsidR="000275AF" w:rsidRDefault="000275AF" w:rsidP="000275AF">
      <w:pPr>
        <w:pStyle w:val="ListParagraph"/>
        <w:jc w:val="center"/>
        <w:rPr>
          <w:rFonts w:cs="Tahoma"/>
          <w:sz w:val="20"/>
          <w:lang w:val="en-US"/>
        </w:rPr>
      </w:pPr>
      <w:r>
        <w:rPr>
          <w:rFonts w:cs="Tahoma"/>
          <w:noProof/>
          <w:sz w:val="20"/>
          <w:lang w:val="en-US"/>
        </w:rPr>
        <w:drawing>
          <wp:inline distT="0" distB="0" distL="0" distR="0" wp14:anchorId="4940AFC3" wp14:editId="1243B1FA">
            <wp:extent cx="2852928" cy="2240280"/>
            <wp:effectExtent l="0" t="0" r="5080" b="7620"/>
            <wp:docPr id="815" name="Picture 8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 name="Picture 815" descr="Graphical user interface, text, application, email&#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852928" cy="2240280"/>
                    </a:xfrm>
                    <a:prstGeom prst="rect">
                      <a:avLst/>
                    </a:prstGeom>
                  </pic:spPr>
                </pic:pic>
              </a:graphicData>
            </a:graphic>
          </wp:inline>
        </w:drawing>
      </w:r>
    </w:p>
    <w:p w14:paraId="6CF1CEE4" w14:textId="69B22BE6" w:rsidR="006E6627" w:rsidRDefault="006E6627">
      <w:pPr>
        <w:suppressAutoHyphens w:val="0"/>
        <w:rPr>
          <w:rFonts w:cs="Tahoma"/>
          <w:sz w:val="20"/>
          <w:lang w:val="en-US"/>
        </w:rPr>
      </w:pPr>
    </w:p>
    <w:p w14:paraId="29EC480F" w14:textId="77777777" w:rsidR="000275AF" w:rsidRPr="00302AC0" w:rsidRDefault="000275AF" w:rsidP="00302AC0">
      <w:pPr>
        <w:pStyle w:val="ListParagraph"/>
        <w:rPr>
          <w:rFonts w:cs="Tahoma"/>
          <w:sz w:val="20"/>
          <w:lang w:val="en-US"/>
        </w:rPr>
      </w:pPr>
    </w:p>
    <w:p w14:paraId="3ADC9F6F" w14:textId="367F0BB4" w:rsidR="00302AC0" w:rsidRDefault="006E6627">
      <w:pPr>
        <w:pStyle w:val="ListParagraph"/>
        <w:numPr>
          <w:ilvl w:val="0"/>
          <w:numId w:val="14"/>
        </w:numPr>
        <w:rPr>
          <w:rFonts w:cs="Tahoma"/>
          <w:sz w:val="20"/>
          <w:lang w:val="en-US"/>
        </w:rPr>
      </w:pPr>
      <w:r>
        <w:rPr>
          <w:rFonts w:cs="Tahoma"/>
          <w:sz w:val="20"/>
          <w:lang w:val="en-US"/>
        </w:rPr>
        <w:t>Choose the SSH executable, we will use the default setting (in a corporate environment, please consult with the Git administrator):</w:t>
      </w:r>
    </w:p>
    <w:p w14:paraId="0AEA206B" w14:textId="669D6416" w:rsidR="00C4626D" w:rsidRDefault="00C4626D" w:rsidP="00C4626D">
      <w:pPr>
        <w:pStyle w:val="ListParagraph"/>
        <w:rPr>
          <w:rFonts w:cs="Tahoma"/>
          <w:sz w:val="20"/>
          <w:lang w:val="en-US"/>
        </w:rPr>
      </w:pPr>
    </w:p>
    <w:p w14:paraId="3F1592C8" w14:textId="1A81330B" w:rsidR="006E6627" w:rsidRDefault="006E6627" w:rsidP="006E6627">
      <w:pPr>
        <w:pStyle w:val="ListParagraph"/>
        <w:jc w:val="center"/>
        <w:rPr>
          <w:rFonts w:cs="Tahoma"/>
          <w:sz w:val="20"/>
          <w:lang w:val="en-US"/>
        </w:rPr>
      </w:pPr>
      <w:r>
        <w:rPr>
          <w:rFonts w:cs="Tahoma"/>
          <w:noProof/>
          <w:sz w:val="20"/>
          <w:lang w:val="en-US"/>
        </w:rPr>
        <w:drawing>
          <wp:inline distT="0" distB="0" distL="0" distR="0" wp14:anchorId="698FF17B" wp14:editId="4A0F7666">
            <wp:extent cx="2852928" cy="2240280"/>
            <wp:effectExtent l="0" t="0" r="5080" b="7620"/>
            <wp:docPr id="816" name="Picture 8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 name="Picture 816" descr="Graphical user interface, text, application, email&#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852928" cy="2240280"/>
                    </a:xfrm>
                    <a:prstGeom prst="rect">
                      <a:avLst/>
                    </a:prstGeom>
                  </pic:spPr>
                </pic:pic>
              </a:graphicData>
            </a:graphic>
          </wp:inline>
        </w:drawing>
      </w:r>
    </w:p>
    <w:p w14:paraId="392633B4" w14:textId="269E8B49" w:rsidR="006E6627" w:rsidRDefault="006E6627" w:rsidP="00C4626D">
      <w:pPr>
        <w:pStyle w:val="ListParagraph"/>
        <w:rPr>
          <w:rFonts w:cs="Tahoma"/>
          <w:sz w:val="20"/>
          <w:lang w:val="en-US"/>
        </w:rPr>
      </w:pPr>
    </w:p>
    <w:p w14:paraId="2B523AF9" w14:textId="77777777" w:rsidR="00736093" w:rsidRPr="00C4626D" w:rsidRDefault="00736093" w:rsidP="00C4626D">
      <w:pPr>
        <w:pStyle w:val="ListParagraph"/>
        <w:rPr>
          <w:rFonts w:cs="Tahoma"/>
          <w:sz w:val="20"/>
          <w:lang w:val="en-US"/>
        </w:rPr>
      </w:pPr>
    </w:p>
    <w:p w14:paraId="5AAFB1DC" w14:textId="35FE1E4F" w:rsidR="00C4626D" w:rsidRDefault="006774C1">
      <w:pPr>
        <w:pStyle w:val="ListParagraph"/>
        <w:numPr>
          <w:ilvl w:val="0"/>
          <w:numId w:val="14"/>
        </w:numPr>
        <w:rPr>
          <w:rFonts w:cs="Tahoma"/>
          <w:sz w:val="20"/>
          <w:lang w:val="en-US"/>
        </w:rPr>
      </w:pPr>
      <w:r>
        <w:rPr>
          <w:rFonts w:cs="Tahoma"/>
          <w:sz w:val="20"/>
          <w:lang w:val="en-US"/>
        </w:rPr>
        <w:t>Choose the HTTP</w:t>
      </w:r>
      <w:r w:rsidR="009D3DAC">
        <w:rPr>
          <w:rFonts w:cs="Tahoma"/>
          <w:sz w:val="20"/>
          <w:lang w:val="en-US"/>
        </w:rPr>
        <w:t>S</w:t>
      </w:r>
      <w:r>
        <w:rPr>
          <w:rFonts w:cs="Tahoma"/>
          <w:sz w:val="20"/>
          <w:lang w:val="en-US"/>
        </w:rPr>
        <w:t xml:space="preserve"> transport backend, we will use the default setting (in a corporate environment, please consult with the Git administrator):</w:t>
      </w:r>
    </w:p>
    <w:p w14:paraId="0562506D" w14:textId="27B4078B" w:rsidR="006774C1" w:rsidRDefault="006774C1" w:rsidP="006774C1">
      <w:pPr>
        <w:pStyle w:val="ListParagraph"/>
        <w:ind w:left="1080"/>
        <w:rPr>
          <w:rFonts w:cs="Tahoma"/>
          <w:sz w:val="20"/>
          <w:lang w:val="en-US"/>
        </w:rPr>
      </w:pPr>
    </w:p>
    <w:p w14:paraId="5B304186" w14:textId="39735CDC" w:rsidR="006774C1" w:rsidRDefault="006774C1" w:rsidP="00C85B2B">
      <w:pPr>
        <w:pStyle w:val="ListParagraph"/>
        <w:ind w:left="1080"/>
        <w:jc w:val="center"/>
        <w:rPr>
          <w:rFonts w:cs="Tahoma"/>
          <w:sz w:val="20"/>
          <w:lang w:val="en-US"/>
        </w:rPr>
      </w:pPr>
      <w:r>
        <w:rPr>
          <w:rFonts w:cs="Tahoma"/>
          <w:noProof/>
          <w:sz w:val="20"/>
          <w:lang w:val="en-US"/>
        </w:rPr>
        <w:drawing>
          <wp:inline distT="0" distB="0" distL="0" distR="0" wp14:anchorId="279F08F6" wp14:editId="4E3DF1D5">
            <wp:extent cx="2852928" cy="2240280"/>
            <wp:effectExtent l="0" t="0" r="5080" b="7620"/>
            <wp:docPr id="817" name="Picture 8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 name="Picture 817" descr="Graphical user interface, text, application, email&#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852928" cy="2240280"/>
                    </a:xfrm>
                    <a:prstGeom prst="rect">
                      <a:avLst/>
                    </a:prstGeom>
                  </pic:spPr>
                </pic:pic>
              </a:graphicData>
            </a:graphic>
          </wp:inline>
        </w:drawing>
      </w:r>
    </w:p>
    <w:p w14:paraId="1DB89B92" w14:textId="4FBB8559" w:rsidR="00C4626D" w:rsidRPr="008E4D02" w:rsidRDefault="008E4D02" w:rsidP="008E4D02">
      <w:pPr>
        <w:suppressAutoHyphens w:val="0"/>
        <w:rPr>
          <w:rFonts w:cs="Tahoma"/>
          <w:sz w:val="20"/>
          <w:lang w:val="en-US"/>
        </w:rPr>
      </w:pPr>
      <w:r>
        <w:rPr>
          <w:rFonts w:cs="Tahoma"/>
          <w:sz w:val="20"/>
          <w:lang w:val="en-US"/>
        </w:rPr>
        <w:br w:type="page"/>
      </w:r>
    </w:p>
    <w:p w14:paraId="4063C148" w14:textId="326ABB53" w:rsidR="00C4626D" w:rsidRDefault="00560BB7">
      <w:pPr>
        <w:pStyle w:val="ListParagraph"/>
        <w:numPr>
          <w:ilvl w:val="0"/>
          <w:numId w:val="14"/>
        </w:numPr>
        <w:rPr>
          <w:rFonts w:cs="Tahoma"/>
          <w:sz w:val="20"/>
          <w:lang w:val="en-US"/>
        </w:rPr>
      </w:pPr>
      <w:r>
        <w:rPr>
          <w:rFonts w:cs="Tahoma"/>
          <w:sz w:val="20"/>
          <w:lang w:val="en-US"/>
        </w:rPr>
        <w:lastRenderedPageBreak/>
        <w:t>Configure the line ending conversion,</w:t>
      </w:r>
      <w:r w:rsidRPr="00560BB7">
        <w:rPr>
          <w:rFonts w:cs="Tahoma"/>
          <w:sz w:val="20"/>
          <w:lang w:val="en-US"/>
        </w:rPr>
        <w:t xml:space="preserve"> </w:t>
      </w:r>
      <w:r>
        <w:rPr>
          <w:rFonts w:cs="Tahoma"/>
          <w:sz w:val="20"/>
          <w:lang w:val="en-US"/>
        </w:rPr>
        <w:t>we will use the default setting (in a corporate environment, please consult with the Git administrator):</w:t>
      </w:r>
    </w:p>
    <w:p w14:paraId="411EFC2D" w14:textId="43A126B5" w:rsidR="00C4626D" w:rsidRDefault="00C4626D" w:rsidP="00C4626D">
      <w:pPr>
        <w:pStyle w:val="ListParagraph"/>
        <w:rPr>
          <w:rFonts w:cs="Tahoma"/>
          <w:sz w:val="20"/>
          <w:lang w:val="en-US"/>
        </w:rPr>
      </w:pPr>
    </w:p>
    <w:p w14:paraId="1856D981" w14:textId="790ED35C" w:rsidR="00560BB7" w:rsidRDefault="00560BB7" w:rsidP="00560BB7">
      <w:pPr>
        <w:pStyle w:val="ListParagraph"/>
        <w:jc w:val="center"/>
        <w:rPr>
          <w:rFonts w:cs="Tahoma"/>
          <w:sz w:val="20"/>
          <w:lang w:val="en-US"/>
        </w:rPr>
      </w:pPr>
      <w:r>
        <w:rPr>
          <w:rFonts w:cs="Tahoma"/>
          <w:noProof/>
          <w:sz w:val="20"/>
          <w:lang w:val="en-US"/>
        </w:rPr>
        <w:drawing>
          <wp:inline distT="0" distB="0" distL="0" distR="0" wp14:anchorId="48CF6B01" wp14:editId="19BE2DA7">
            <wp:extent cx="2852928" cy="2240280"/>
            <wp:effectExtent l="0" t="0" r="5080" b="7620"/>
            <wp:docPr id="818" name="Picture 8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 name="Picture 818" descr="Graphical user interface, text, application, email&#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852928" cy="2240280"/>
                    </a:xfrm>
                    <a:prstGeom prst="rect">
                      <a:avLst/>
                    </a:prstGeom>
                  </pic:spPr>
                </pic:pic>
              </a:graphicData>
            </a:graphic>
          </wp:inline>
        </w:drawing>
      </w:r>
    </w:p>
    <w:p w14:paraId="7BF1B82B" w14:textId="6C575FE1" w:rsidR="00560BB7" w:rsidRDefault="00560BB7" w:rsidP="008E4D02">
      <w:pPr>
        <w:suppressAutoHyphens w:val="0"/>
        <w:rPr>
          <w:rFonts w:cs="Tahoma"/>
          <w:sz w:val="20"/>
          <w:lang w:val="en-US"/>
        </w:rPr>
      </w:pPr>
    </w:p>
    <w:p w14:paraId="6F06358B" w14:textId="77777777" w:rsidR="008E4D02" w:rsidRPr="00C4626D" w:rsidRDefault="008E4D02" w:rsidP="008E4D02">
      <w:pPr>
        <w:suppressAutoHyphens w:val="0"/>
        <w:rPr>
          <w:rFonts w:cs="Tahoma"/>
          <w:sz w:val="20"/>
          <w:lang w:val="en-US"/>
        </w:rPr>
      </w:pPr>
    </w:p>
    <w:p w14:paraId="32E09875" w14:textId="78FC7355" w:rsidR="00C4626D" w:rsidRDefault="00A03DF2">
      <w:pPr>
        <w:pStyle w:val="ListParagraph"/>
        <w:numPr>
          <w:ilvl w:val="0"/>
          <w:numId w:val="14"/>
        </w:numPr>
        <w:rPr>
          <w:rFonts w:cs="Tahoma"/>
          <w:sz w:val="20"/>
          <w:lang w:val="en-US"/>
        </w:rPr>
      </w:pPr>
      <w:r>
        <w:rPr>
          <w:rFonts w:cs="Tahoma"/>
          <w:sz w:val="20"/>
          <w:lang w:val="en-US"/>
        </w:rPr>
        <w:t>Configure the terminal emulator,</w:t>
      </w:r>
      <w:r w:rsidRPr="00560BB7">
        <w:rPr>
          <w:rFonts w:cs="Tahoma"/>
          <w:sz w:val="20"/>
          <w:lang w:val="en-US"/>
        </w:rPr>
        <w:t xml:space="preserve"> </w:t>
      </w:r>
      <w:r>
        <w:rPr>
          <w:rFonts w:cs="Tahoma"/>
          <w:sz w:val="20"/>
          <w:lang w:val="en-US"/>
        </w:rPr>
        <w:t>we will use the default setting (in a corporate environment, please consult with the Git administrator):</w:t>
      </w:r>
    </w:p>
    <w:p w14:paraId="3575B2D3" w14:textId="07E17A1F" w:rsidR="00C4626D" w:rsidRDefault="00C4626D" w:rsidP="00C4626D">
      <w:pPr>
        <w:pStyle w:val="ListParagraph"/>
        <w:rPr>
          <w:rFonts w:cs="Tahoma"/>
          <w:sz w:val="20"/>
          <w:lang w:val="en-US"/>
        </w:rPr>
      </w:pPr>
    </w:p>
    <w:p w14:paraId="70169CA6" w14:textId="2CB04FF9" w:rsidR="00A03DF2" w:rsidRDefault="00A03DF2" w:rsidP="00A03DF2">
      <w:pPr>
        <w:pStyle w:val="ListParagraph"/>
        <w:jc w:val="center"/>
        <w:rPr>
          <w:rFonts w:cs="Tahoma"/>
          <w:sz w:val="20"/>
          <w:lang w:val="en-US"/>
        </w:rPr>
      </w:pPr>
      <w:r>
        <w:rPr>
          <w:rFonts w:cs="Tahoma"/>
          <w:noProof/>
          <w:sz w:val="20"/>
          <w:lang w:val="en-US"/>
        </w:rPr>
        <w:drawing>
          <wp:inline distT="0" distB="0" distL="0" distR="0" wp14:anchorId="02F8D668" wp14:editId="2FEA2F51">
            <wp:extent cx="2852928" cy="2240280"/>
            <wp:effectExtent l="0" t="0" r="5080" b="7620"/>
            <wp:docPr id="819" name="Picture 8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 name="Picture 819" descr="Graphical user interface, text, application, email&#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852928" cy="2240280"/>
                    </a:xfrm>
                    <a:prstGeom prst="rect">
                      <a:avLst/>
                    </a:prstGeom>
                  </pic:spPr>
                </pic:pic>
              </a:graphicData>
            </a:graphic>
          </wp:inline>
        </w:drawing>
      </w:r>
    </w:p>
    <w:p w14:paraId="2BFB60FA" w14:textId="0CAD38EE" w:rsidR="00A03DF2" w:rsidRDefault="00A03DF2" w:rsidP="00C4626D">
      <w:pPr>
        <w:pStyle w:val="ListParagraph"/>
        <w:rPr>
          <w:rFonts w:cs="Tahoma"/>
          <w:sz w:val="20"/>
          <w:lang w:val="en-US"/>
        </w:rPr>
      </w:pPr>
    </w:p>
    <w:p w14:paraId="6C6DA719" w14:textId="77777777" w:rsidR="00736093" w:rsidRPr="00C4626D" w:rsidRDefault="00736093" w:rsidP="00C4626D">
      <w:pPr>
        <w:pStyle w:val="ListParagraph"/>
        <w:rPr>
          <w:rFonts w:cs="Tahoma"/>
          <w:sz w:val="20"/>
          <w:lang w:val="en-US"/>
        </w:rPr>
      </w:pPr>
    </w:p>
    <w:p w14:paraId="6BDD8D95" w14:textId="7D44FDA4" w:rsidR="00C4626D" w:rsidRDefault="001A729E">
      <w:pPr>
        <w:pStyle w:val="ListParagraph"/>
        <w:numPr>
          <w:ilvl w:val="0"/>
          <w:numId w:val="14"/>
        </w:numPr>
        <w:rPr>
          <w:rFonts w:cs="Tahoma"/>
          <w:sz w:val="20"/>
          <w:lang w:val="en-US"/>
        </w:rPr>
      </w:pPr>
      <w:r>
        <w:rPr>
          <w:rFonts w:cs="Tahoma"/>
          <w:sz w:val="20"/>
          <w:lang w:val="en-US"/>
        </w:rPr>
        <w:t>Configure the behavior of “git pull”, we will use the default setting (in a corporate environment, please consult with the Git administrator):</w:t>
      </w:r>
    </w:p>
    <w:p w14:paraId="5AC36E3E" w14:textId="16692F7F" w:rsidR="001A729E" w:rsidRDefault="001A729E" w:rsidP="001A729E">
      <w:pPr>
        <w:pStyle w:val="ListParagraph"/>
        <w:ind w:left="1080"/>
        <w:rPr>
          <w:rFonts w:cs="Tahoma"/>
          <w:sz w:val="20"/>
          <w:lang w:val="en-US"/>
        </w:rPr>
      </w:pPr>
    </w:p>
    <w:p w14:paraId="4640D8EA" w14:textId="00494F91" w:rsidR="00736093" w:rsidRPr="008E4D02" w:rsidRDefault="001A729E" w:rsidP="00C85B2B">
      <w:pPr>
        <w:pStyle w:val="ListParagraph"/>
        <w:ind w:left="1080"/>
        <w:jc w:val="center"/>
        <w:rPr>
          <w:rFonts w:cs="Tahoma"/>
          <w:sz w:val="20"/>
          <w:lang w:val="en-US"/>
        </w:rPr>
      </w:pPr>
      <w:r>
        <w:rPr>
          <w:rFonts w:cs="Tahoma"/>
          <w:noProof/>
          <w:sz w:val="20"/>
          <w:lang w:val="en-US"/>
        </w:rPr>
        <w:drawing>
          <wp:inline distT="0" distB="0" distL="0" distR="0" wp14:anchorId="14E71C76" wp14:editId="4626137D">
            <wp:extent cx="2852928" cy="2240280"/>
            <wp:effectExtent l="0" t="0" r="5080" b="7620"/>
            <wp:docPr id="820" name="Picture 8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 name="Picture 820" descr="Graphical user interface, text, application, email&#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852928" cy="2240280"/>
                    </a:xfrm>
                    <a:prstGeom prst="rect">
                      <a:avLst/>
                    </a:prstGeom>
                  </pic:spPr>
                </pic:pic>
              </a:graphicData>
            </a:graphic>
          </wp:inline>
        </w:drawing>
      </w:r>
      <w:r w:rsidR="008E4D02">
        <w:rPr>
          <w:rFonts w:cs="Tahoma"/>
          <w:sz w:val="20"/>
          <w:lang w:val="en-US"/>
        </w:rPr>
        <w:br w:type="page"/>
      </w:r>
    </w:p>
    <w:p w14:paraId="05B2ED78" w14:textId="764CE59F" w:rsidR="00A03DF2" w:rsidRDefault="001A729E">
      <w:pPr>
        <w:pStyle w:val="ListParagraph"/>
        <w:numPr>
          <w:ilvl w:val="0"/>
          <w:numId w:val="14"/>
        </w:numPr>
        <w:rPr>
          <w:rFonts w:cs="Tahoma"/>
          <w:sz w:val="20"/>
          <w:lang w:val="en-US"/>
        </w:rPr>
      </w:pPr>
      <w:r>
        <w:rPr>
          <w:rFonts w:cs="Tahoma"/>
          <w:sz w:val="20"/>
          <w:lang w:val="en-US"/>
        </w:rPr>
        <w:lastRenderedPageBreak/>
        <w:t>Choose a credential helper,</w:t>
      </w:r>
      <w:r w:rsidRPr="001A729E">
        <w:rPr>
          <w:rFonts w:cs="Tahoma"/>
          <w:sz w:val="20"/>
          <w:lang w:val="en-US"/>
        </w:rPr>
        <w:t xml:space="preserve"> </w:t>
      </w:r>
      <w:r>
        <w:rPr>
          <w:rFonts w:cs="Tahoma"/>
          <w:sz w:val="20"/>
          <w:lang w:val="en-US"/>
        </w:rPr>
        <w:t>we will use the default setting (in a corporate environment, please consult with the Git administrator):</w:t>
      </w:r>
    </w:p>
    <w:p w14:paraId="3A5F11E1" w14:textId="7F11F4C7" w:rsidR="00A03DF2" w:rsidRDefault="00A03DF2" w:rsidP="00A03DF2">
      <w:pPr>
        <w:pStyle w:val="ListParagraph"/>
        <w:rPr>
          <w:rFonts w:cs="Tahoma"/>
          <w:sz w:val="20"/>
          <w:lang w:val="en-US"/>
        </w:rPr>
      </w:pPr>
    </w:p>
    <w:p w14:paraId="6EE86569" w14:textId="357D0F58" w:rsidR="001A729E" w:rsidRDefault="001A729E" w:rsidP="001A729E">
      <w:pPr>
        <w:pStyle w:val="ListParagraph"/>
        <w:jc w:val="center"/>
        <w:rPr>
          <w:rFonts w:cs="Tahoma"/>
          <w:sz w:val="20"/>
          <w:lang w:val="en-US"/>
        </w:rPr>
      </w:pPr>
      <w:r>
        <w:rPr>
          <w:rFonts w:cs="Tahoma"/>
          <w:noProof/>
          <w:sz w:val="20"/>
          <w:lang w:val="en-US"/>
        </w:rPr>
        <w:drawing>
          <wp:inline distT="0" distB="0" distL="0" distR="0" wp14:anchorId="19C27D7C" wp14:editId="14F5132F">
            <wp:extent cx="2852928" cy="2240280"/>
            <wp:effectExtent l="0" t="0" r="5080" b="7620"/>
            <wp:docPr id="821" name="Picture 8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 name="Picture 821" descr="Graphical user interface, text, application, email&#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852928" cy="2240280"/>
                    </a:xfrm>
                    <a:prstGeom prst="rect">
                      <a:avLst/>
                    </a:prstGeom>
                  </pic:spPr>
                </pic:pic>
              </a:graphicData>
            </a:graphic>
          </wp:inline>
        </w:drawing>
      </w:r>
    </w:p>
    <w:p w14:paraId="140CDFFB" w14:textId="4AE40495" w:rsidR="00846F34" w:rsidRDefault="00846F34">
      <w:pPr>
        <w:suppressAutoHyphens w:val="0"/>
        <w:rPr>
          <w:rFonts w:cs="Tahoma"/>
          <w:sz w:val="20"/>
          <w:lang w:val="en-US"/>
        </w:rPr>
      </w:pPr>
    </w:p>
    <w:p w14:paraId="0553E6BA" w14:textId="77777777" w:rsidR="00846F34" w:rsidRPr="00A03DF2" w:rsidRDefault="00846F34" w:rsidP="00A03DF2">
      <w:pPr>
        <w:pStyle w:val="ListParagraph"/>
        <w:rPr>
          <w:rFonts w:cs="Tahoma"/>
          <w:sz w:val="20"/>
          <w:lang w:val="en-US"/>
        </w:rPr>
      </w:pPr>
    </w:p>
    <w:p w14:paraId="4E840921" w14:textId="5A9863BA" w:rsidR="00A03DF2" w:rsidRDefault="00846F34">
      <w:pPr>
        <w:pStyle w:val="ListParagraph"/>
        <w:numPr>
          <w:ilvl w:val="0"/>
          <w:numId w:val="14"/>
        </w:numPr>
        <w:rPr>
          <w:rFonts w:cs="Tahoma"/>
          <w:sz w:val="20"/>
          <w:lang w:val="en-US"/>
        </w:rPr>
      </w:pPr>
      <w:r>
        <w:rPr>
          <w:rFonts w:cs="Tahoma"/>
          <w:sz w:val="20"/>
          <w:lang w:val="en-US"/>
        </w:rPr>
        <w:t>Configure extra options,</w:t>
      </w:r>
      <w:r w:rsidRPr="00846F34">
        <w:rPr>
          <w:rFonts w:cs="Tahoma"/>
          <w:sz w:val="20"/>
          <w:lang w:val="en-US"/>
        </w:rPr>
        <w:t xml:space="preserve"> </w:t>
      </w:r>
      <w:r>
        <w:rPr>
          <w:rFonts w:cs="Tahoma"/>
          <w:sz w:val="20"/>
          <w:lang w:val="en-US"/>
        </w:rPr>
        <w:t>we will use the default setting (in a corporate environment, please consult with the Git administrator):</w:t>
      </w:r>
    </w:p>
    <w:p w14:paraId="045EB89E" w14:textId="4CF96292" w:rsidR="00A03DF2" w:rsidRDefault="00A03DF2" w:rsidP="00A03DF2">
      <w:pPr>
        <w:pStyle w:val="ListParagraph"/>
        <w:rPr>
          <w:rFonts w:cs="Tahoma"/>
          <w:sz w:val="20"/>
          <w:lang w:val="en-US"/>
        </w:rPr>
      </w:pPr>
    </w:p>
    <w:p w14:paraId="16475255" w14:textId="46FA86D8" w:rsidR="00846F34" w:rsidRDefault="00846F34" w:rsidP="00846F34">
      <w:pPr>
        <w:pStyle w:val="ListParagraph"/>
        <w:jc w:val="center"/>
        <w:rPr>
          <w:rFonts w:cs="Tahoma"/>
          <w:sz w:val="20"/>
          <w:lang w:val="en-US"/>
        </w:rPr>
      </w:pPr>
      <w:r>
        <w:rPr>
          <w:rFonts w:cs="Tahoma"/>
          <w:noProof/>
          <w:sz w:val="20"/>
          <w:lang w:val="en-US"/>
        </w:rPr>
        <w:drawing>
          <wp:inline distT="0" distB="0" distL="0" distR="0" wp14:anchorId="1413E27D" wp14:editId="18EDA5DA">
            <wp:extent cx="2852928" cy="2240280"/>
            <wp:effectExtent l="0" t="0" r="5080" b="7620"/>
            <wp:docPr id="822" name="Picture 8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 name="Picture 822" descr="Graphical user interface, text, application, email&#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852928" cy="2240280"/>
                    </a:xfrm>
                    <a:prstGeom prst="rect">
                      <a:avLst/>
                    </a:prstGeom>
                  </pic:spPr>
                </pic:pic>
              </a:graphicData>
            </a:graphic>
          </wp:inline>
        </w:drawing>
      </w:r>
    </w:p>
    <w:p w14:paraId="11053E41" w14:textId="487DE26A" w:rsidR="00846F34" w:rsidRDefault="00846F34" w:rsidP="00A03DF2">
      <w:pPr>
        <w:pStyle w:val="ListParagraph"/>
        <w:rPr>
          <w:rFonts w:cs="Tahoma"/>
          <w:sz w:val="20"/>
          <w:lang w:val="en-US"/>
        </w:rPr>
      </w:pPr>
    </w:p>
    <w:p w14:paraId="2063D4ED" w14:textId="77777777" w:rsidR="00846F34" w:rsidRPr="00A03DF2" w:rsidRDefault="00846F34" w:rsidP="00A03DF2">
      <w:pPr>
        <w:pStyle w:val="ListParagraph"/>
        <w:rPr>
          <w:rFonts w:cs="Tahoma"/>
          <w:sz w:val="20"/>
          <w:lang w:val="en-US"/>
        </w:rPr>
      </w:pPr>
    </w:p>
    <w:p w14:paraId="1DBD5B27" w14:textId="2085CFB4" w:rsidR="00A03DF2" w:rsidRDefault="00846F34">
      <w:pPr>
        <w:pStyle w:val="ListParagraph"/>
        <w:numPr>
          <w:ilvl w:val="0"/>
          <w:numId w:val="14"/>
        </w:numPr>
        <w:rPr>
          <w:rFonts w:cs="Tahoma"/>
          <w:sz w:val="20"/>
          <w:lang w:val="en-US"/>
        </w:rPr>
      </w:pPr>
      <w:r>
        <w:rPr>
          <w:rFonts w:cs="Tahoma"/>
          <w:sz w:val="20"/>
          <w:lang w:val="en-US"/>
        </w:rPr>
        <w:t>Configure experimental options, we will use the default setting (in a corporate environment, please consult with the Git administrator):</w:t>
      </w:r>
    </w:p>
    <w:p w14:paraId="797149D6" w14:textId="30EC4876" w:rsidR="00A03DF2" w:rsidRDefault="00A03DF2" w:rsidP="00A03DF2">
      <w:pPr>
        <w:pStyle w:val="ListParagraph"/>
        <w:rPr>
          <w:rFonts w:cs="Tahoma"/>
          <w:sz w:val="20"/>
          <w:lang w:val="en-US"/>
        </w:rPr>
      </w:pPr>
    </w:p>
    <w:p w14:paraId="15C781DF" w14:textId="188FE03E" w:rsidR="008E4D02" w:rsidRPr="008E4D02" w:rsidRDefault="00846F34" w:rsidP="00C85B2B">
      <w:pPr>
        <w:pStyle w:val="ListParagraph"/>
        <w:jc w:val="center"/>
        <w:rPr>
          <w:rFonts w:cs="Tahoma"/>
          <w:sz w:val="20"/>
          <w:lang w:val="en-US"/>
        </w:rPr>
      </w:pPr>
      <w:r>
        <w:rPr>
          <w:rFonts w:cs="Tahoma"/>
          <w:noProof/>
          <w:sz w:val="20"/>
          <w:lang w:val="en-US"/>
        </w:rPr>
        <w:drawing>
          <wp:inline distT="0" distB="0" distL="0" distR="0" wp14:anchorId="2FE8B45F" wp14:editId="70006360">
            <wp:extent cx="2852928" cy="2240280"/>
            <wp:effectExtent l="0" t="0" r="5080" b="7620"/>
            <wp:docPr id="823" name="Picture 8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 name="Picture 823" descr="Graphical user interface, text, application, email&#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852928" cy="2240280"/>
                    </a:xfrm>
                    <a:prstGeom prst="rect">
                      <a:avLst/>
                    </a:prstGeom>
                  </pic:spPr>
                </pic:pic>
              </a:graphicData>
            </a:graphic>
          </wp:inline>
        </w:drawing>
      </w:r>
      <w:r w:rsidR="008E4D02">
        <w:rPr>
          <w:rFonts w:cs="Tahoma"/>
          <w:sz w:val="20"/>
          <w:lang w:val="en-US"/>
        </w:rPr>
        <w:br w:type="page"/>
      </w:r>
    </w:p>
    <w:p w14:paraId="61684D7B" w14:textId="58C1A3E9" w:rsidR="00A03DF2" w:rsidRDefault="008E5468">
      <w:pPr>
        <w:pStyle w:val="ListParagraph"/>
        <w:numPr>
          <w:ilvl w:val="0"/>
          <w:numId w:val="14"/>
        </w:numPr>
        <w:rPr>
          <w:rFonts w:cs="Tahoma"/>
          <w:sz w:val="20"/>
          <w:lang w:val="en-US"/>
        </w:rPr>
      </w:pPr>
      <w:r>
        <w:rPr>
          <w:rFonts w:cs="Tahoma"/>
          <w:sz w:val="20"/>
          <w:lang w:val="en-US"/>
        </w:rPr>
        <w:lastRenderedPageBreak/>
        <w:t>The installation process will run for a couple of minutes:</w:t>
      </w:r>
    </w:p>
    <w:p w14:paraId="79C62A7A" w14:textId="17BA175C" w:rsidR="00A03DF2" w:rsidRDefault="00A03DF2" w:rsidP="00A03DF2">
      <w:pPr>
        <w:pStyle w:val="ListParagraph"/>
        <w:rPr>
          <w:rFonts w:cs="Tahoma"/>
          <w:sz w:val="20"/>
          <w:lang w:val="en-US"/>
        </w:rPr>
      </w:pPr>
    </w:p>
    <w:p w14:paraId="591EE59C" w14:textId="5A9829DF" w:rsidR="008E5468" w:rsidRDefault="008E5468" w:rsidP="008E5468">
      <w:pPr>
        <w:pStyle w:val="ListParagraph"/>
        <w:jc w:val="center"/>
        <w:rPr>
          <w:rFonts w:cs="Tahoma"/>
          <w:sz w:val="20"/>
          <w:lang w:val="en-US"/>
        </w:rPr>
      </w:pPr>
      <w:r>
        <w:rPr>
          <w:rFonts w:cs="Tahoma"/>
          <w:noProof/>
          <w:sz w:val="20"/>
          <w:lang w:val="en-US"/>
        </w:rPr>
        <w:drawing>
          <wp:inline distT="0" distB="0" distL="0" distR="0" wp14:anchorId="2298CA7B" wp14:editId="629A6F28">
            <wp:extent cx="2852928" cy="2240280"/>
            <wp:effectExtent l="0" t="0" r="5080" b="7620"/>
            <wp:docPr id="824" name="Picture 8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 name="Picture 824" descr="Graphical user interface, text, application, email&#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852928" cy="2240280"/>
                    </a:xfrm>
                    <a:prstGeom prst="rect">
                      <a:avLst/>
                    </a:prstGeom>
                  </pic:spPr>
                </pic:pic>
              </a:graphicData>
            </a:graphic>
          </wp:inline>
        </w:drawing>
      </w:r>
    </w:p>
    <w:p w14:paraId="1A8B3FF5" w14:textId="6B21672E" w:rsidR="008E5468" w:rsidRDefault="008E5468" w:rsidP="008E5468">
      <w:pPr>
        <w:pStyle w:val="ListParagraph"/>
        <w:jc w:val="center"/>
        <w:rPr>
          <w:rFonts w:cs="Tahoma"/>
          <w:sz w:val="20"/>
          <w:lang w:val="en-US"/>
        </w:rPr>
      </w:pPr>
    </w:p>
    <w:p w14:paraId="7B802CFE" w14:textId="7DFF2C7E" w:rsidR="008E5468" w:rsidRDefault="008E5468" w:rsidP="008E5468">
      <w:pPr>
        <w:pStyle w:val="ListParagraph"/>
        <w:jc w:val="center"/>
        <w:rPr>
          <w:rFonts w:cs="Tahoma"/>
          <w:sz w:val="20"/>
          <w:lang w:val="en-US"/>
        </w:rPr>
      </w:pPr>
      <w:r>
        <w:rPr>
          <w:rFonts w:cs="Tahoma"/>
          <w:noProof/>
          <w:sz w:val="20"/>
          <w:lang w:val="en-US"/>
        </w:rPr>
        <w:drawing>
          <wp:inline distT="0" distB="0" distL="0" distR="0" wp14:anchorId="415AE685" wp14:editId="59A73A0E">
            <wp:extent cx="2852928" cy="2240280"/>
            <wp:effectExtent l="0" t="0" r="5080" b="7620"/>
            <wp:docPr id="825" name="Picture 8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 name="Picture 825" descr="Graphical user interface, text, application&#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852928" cy="2240280"/>
                    </a:xfrm>
                    <a:prstGeom prst="rect">
                      <a:avLst/>
                    </a:prstGeom>
                  </pic:spPr>
                </pic:pic>
              </a:graphicData>
            </a:graphic>
          </wp:inline>
        </w:drawing>
      </w:r>
    </w:p>
    <w:p w14:paraId="7B609073" w14:textId="42927833" w:rsidR="008E5468" w:rsidRDefault="008E5468" w:rsidP="00A03DF2">
      <w:pPr>
        <w:pStyle w:val="ListParagraph"/>
        <w:rPr>
          <w:rFonts w:cs="Tahoma"/>
          <w:sz w:val="20"/>
          <w:lang w:val="en-US"/>
        </w:rPr>
      </w:pPr>
    </w:p>
    <w:p w14:paraId="081A1013" w14:textId="77777777" w:rsidR="008E5468" w:rsidRPr="00A03DF2" w:rsidRDefault="008E5468" w:rsidP="00A03DF2">
      <w:pPr>
        <w:pStyle w:val="ListParagraph"/>
        <w:rPr>
          <w:rFonts w:cs="Tahoma"/>
          <w:sz w:val="20"/>
          <w:lang w:val="en-US"/>
        </w:rPr>
      </w:pPr>
    </w:p>
    <w:p w14:paraId="4A38A2B1" w14:textId="0BAEA881" w:rsidR="00A03DF2" w:rsidRDefault="008E5468">
      <w:pPr>
        <w:pStyle w:val="ListParagraph"/>
        <w:numPr>
          <w:ilvl w:val="0"/>
          <w:numId w:val="14"/>
        </w:numPr>
        <w:rPr>
          <w:rFonts w:cs="Tahoma"/>
          <w:sz w:val="20"/>
          <w:lang w:val="en-US"/>
        </w:rPr>
      </w:pPr>
      <w:r>
        <w:rPr>
          <w:rFonts w:cs="Tahoma"/>
          <w:sz w:val="20"/>
          <w:lang w:val="en-US"/>
        </w:rPr>
        <w:t xml:space="preserve">When completed, you can just press the </w:t>
      </w:r>
      <w:r>
        <w:rPr>
          <w:rFonts w:cs="Tahoma"/>
          <w:i/>
          <w:iCs/>
          <w:sz w:val="20"/>
          <w:lang w:val="en-US"/>
        </w:rPr>
        <w:t>Finish</w:t>
      </w:r>
      <w:r>
        <w:rPr>
          <w:rFonts w:cs="Tahoma"/>
          <w:sz w:val="20"/>
          <w:lang w:val="en-US"/>
        </w:rPr>
        <w:t xml:space="preserve"> button:</w:t>
      </w:r>
    </w:p>
    <w:p w14:paraId="1958CE1A" w14:textId="4F20BD37" w:rsidR="00A03DF2" w:rsidRDefault="00A03DF2" w:rsidP="00A03DF2">
      <w:pPr>
        <w:pStyle w:val="ListParagraph"/>
        <w:rPr>
          <w:rFonts w:cs="Tahoma"/>
          <w:sz w:val="20"/>
          <w:lang w:val="en-US"/>
        </w:rPr>
      </w:pPr>
    </w:p>
    <w:p w14:paraId="3607D6B3" w14:textId="1DF2DFE4" w:rsidR="008E5468" w:rsidRDefault="008E5468" w:rsidP="008E5468">
      <w:pPr>
        <w:pStyle w:val="ListParagraph"/>
        <w:jc w:val="center"/>
        <w:rPr>
          <w:rFonts w:cs="Tahoma"/>
          <w:sz w:val="20"/>
          <w:lang w:val="en-US"/>
        </w:rPr>
      </w:pPr>
      <w:r>
        <w:rPr>
          <w:rFonts w:cs="Tahoma"/>
          <w:noProof/>
          <w:sz w:val="20"/>
          <w:lang w:val="en-US"/>
        </w:rPr>
        <w:drawing>
          <wp:inline distT="0" distB="0" distL="0" distR="0" wp14:anchorId="0984002E" wp14:editId="7F6B13D5">
            <wp:extent cx="2852928" cy="2240280"/>
            <wp:effectExtent l="0" t="0" r="5080" b="7620"/>
            <wp:docPr id="826" name="Picture 8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 name="Picture 826" descr="Graphical user interface, text, applicati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852928" cy="2240280"/>
                    </a:xfrm>
                    <a:prstGeom prst="rect">
                      <a:avLst/>
                    </a:prstGeom>
                  </pic:spPr>
                </pic:pic>
              </a:graphicData>
            </a:graphic>
          </wp:inline>
        </w:drawing>
      </w:r>
    </w:p>
    <w:p w14:paraId="3A44C3D5" w14:textId="31E4118B" w:rsidR="008E5468" w:rsidRDefault="008E5468" w:rsidP="00A03DF2">
      <w:pPr>
        <w:pStyle w:val="ListParagraph"/>
        <w:rPr>
          <w:rFonts w:cs="Tahoma"/>
          <w:sz w:val="20"/>
          <w:lang w:val="en-US"/>
        </w:rPr>
      </w:pPr>
    </w:p>
    <w:p w14:paraId="454E837A" w14:textId="7016A779" w:rsidR="00780182" w:rsidRDefault="00780182" w:rsidP="00A03DF2">
      <w:pPr>
        <w:pStyle w:val="ListParagraph"/>
        <w:rPr>
          <w:rFonts w:cs="Tahoma"/>
          <w:sz w:val="20"/>
          <w:lang w:val="en-US"/>
        </w:rPr>
      </w:pPr>
    </w:p>
    <w:p w14:paraId="0421D589" w14:textId="77777777" w:rsidR="008D292C" w:rsidRDefault="008D292C">
      <w:pPr>
        <w:suppressAutoHyphens w:val="0"/>
        <w:rPr>
          <w:lang w:val="en-US"/>
        </w:rPr>
      </w:pPr>
      <w:r>
        <w:rPr>
          <w:lang w:val="en-US"/>
        </w:rPr>
        <w:br w:type="page"/>
      </w:r>
    </w:p>
    <w:p w14:paraId="12602445" w14:textId="588F14E7" w:rsidR="008E4D02" w:rsidRDefault="008D292C" w:rsidP="008D292C">
      <w:pPr>
        <w:pStyle w:val="NoSpacing"/>
        <w:ind w:left="720"/>
        <w:rPr>
          <w:rFonts w:cs="Tahoma"/>
          <w:sz w:val="20"/>
          <w:szCs w:val="20"/>
          <w:lang w:val="en-US"/>
        </w:rPr>
      </w:pPr>
      <w:r>
        <w:rPr>
          <w:lang w:val="en-US"/>
        </w:rPr>
        <w:lastRenderedPageBreak/>
        <w:t>TortoiseGit</w:t>
      </w:r>
    </w:p>
    <w:p w14:paraId="680C9504" w14:textId="769A23E6" w:rsidR="00780182" w:rsidRDefault="00780182" w:rsidP="00780182">
      <w:pPr>
        <w:pStyle w:val="Heading3"/>
        <w:tabs>
          <w:tab w:val="clear" w:pos="0"/>
          <w:tab w:val="num" w:pos="-1440"/>
          <w:tab w:val="left" w:pos="720"/>
        </w:tabs>
        <w:ind w:left="720"/>
        <w:rPr>
          <w:b w:val="0"/>
          <w:bCs w:val="0"/>
          <w:color w:val="auto"/>
          <w:sz w:val="20"/>
          <w:szCs w:val="20"/>
          <w:lang w:val="en-US"/>
        </w:rPr>
      </w:pPr>
      <w:r w:rsidRPr="000F7F7B">
        <w:rPr>
          <w:b w:val="0"/>
          <w:bCs w:val="0"/>
          <w:color w:val="auto"/>
          <w:sz w:val="20"/>
          <w:szCs w:val="20"/>
          <w:lang w:val="en-US"/>
        </w:rPr>
        <w:t xml:space="preserve">Follow these steps to </w:t>
      </w:r>
      <w:r>
        <w:rPr>
          <w:b w:val="0"/>
          <w:bCs w:val="0"/>
          <w:color w:val="auto"/>
          <w:sz w:val="20"/>
          <w:szCs w:val="20"/>
          <w:lang w:val="en-US"/>
        </w:rPr>
        <w:t>install and configure TortoiseGit for Windows:</w:t>
      </w:r>
    </w:p>
    <w:p w14:paraId="45BDB14A" w14:textId="77777777" w:rsidR="00780182" w:rsidRPr="000F7F7B" w:rsidRDefault="00780182" w:rsidP="00780182">
      <w:pPr>
        <w:rPr>
          <w:lang w:val="en-US"/>
        </w:rPr>
      </w:pPr>
    </w:p>
    <w:p w14:paraId="194740DF" w14:textId="4AD87828" w:rsidR="00780182" w:rsidRDefault="00780182">
      <w:pPr>
        <w:pStyle w:val="ListParagraph"/>
        <w:numPr>
          <w:ilvl w:val="0"/>
          <w:numId w:val="15"/>
        </w:numPr>
        <w:rPr>
          <w:rFonts w:cs="Tahoma"/>
          <w:sz w:val="20"/>
          <w:lang w:val="en-US"/>
        </w:rPr>
      </w:pPr>
      <w:r w:rsidRPr="000F7F7B">
        <w:rPr>
          <w:rFonts w:cs="Tahoma"/>
          <w:sz w:val="20"/>
          <w:lang w:val="en-US"/>
        </w:rPr>
        <w:t xml:space="preserve">Execute the installation program for </w:t>
      </w:r>
      <w:r w:rsidRPr="00780182">
        <w:rPr>
          <w:sz w:val="20"/>
          <w:szCs w:val="20"/>
          <w:lang w:val="en-US"/>
        </w:rPr>
        <w:t>TortoiseGit</w:t>
      </w:r>
      <w:r>
        <w:rPr>
          <w:rFonts w:cs="Tahoma"/>
          <w:sz w:val="20"/>
          <w:lang w:val="en-US"/>
        </w:rPr>
        <w:t>:</w:t>
      </w:r>
    </w:p>
    <w:p w14:paraId="5D906E72" w14:textId="77777777" w:rsidR="00780182" w:rsidRDefault="00780182" w:rsidP="00780182">
      <w:pPr>
        <w:pStyle w:val="ListParagraph"/>
        <w:ind w:left="1080"/>
        <w:rPr>
          <w:rFonts w:cs="Tahoma"/>
          <w:sz w:val="20"/>
          <w:lang w:val="en-US"/>
        </w:rPr>
      </w:pPr>
    </w:p>
    <w:p w14:paraId="08E9F78A" w14:textId="77777777" w:rsidR="00780182" w:rsidRDefault="00780182" w:rsidP="00780182">
      <w:pPr>
        <w:pStyle w:val="ListParagraph"/>
        <w:ind w:left="1080"/>
        <w:jc w:val="center"/>
        <w:rPr>
          <w:rFonts w:cs="Tahoma"/>
          <w:sz w:val="20"/>
          <w:lang w:val="en-US"/>
        </w:rPr>
      </w:pPr>
      <w:r>
        <w:rPr>
          <w:rFonts w:cs="Tahoma"/>
          <w:noProof/>
          <w:sz w:val="20"/>
          <w:lang w:val="en-US"/>
        </w:rPr>
        <w:drawing>
          <wp:inline distT="0" distB="0" distL="0" distR="0" wp14:anchorId="6328EF58" wp14:editId="49E4D009">
            <wp:extent cx="2816352" cy="2203704"/>
            <wp:effectExtent l="0" t="0" r="3175" b="6350"/>
            <wp:docPr id="827" name="Picture 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 name="Picture 827"/>
                    <pic:cNvPicPr/>
                  </pic:nvPicPr>
                  <pic:blipFill>
                    <a:blip r:embed="rId48">
                      <a:extLst>
                        <a:ext uri="{28A0092B-C50C-407E-A947-70E740481C1C}">
                          <a14:useLocalDpi xmlns:a14="http://schemas.microsoft.com/office/drawing/2010/main" val="0"/>
                        </a:ext>
                      </a:extLst>
                    </a:blip>
                    <a:stretch>
                      <a:fillRect/>
                    </a:stretch>
                  </pic:blipFill>
                  <pic:spPr>
                    <a:xfrm>
                      <a:off x="0" y="0"/>
                      <a:ext cx="2816352" cy="2203704"/>
                    </a:xfrm>
                    <a:prstGeom prst="rect">
                      <a:avLst/>
                    </a:prstGeom>
                  </pic:spPr>
                </pic:pic>
              </a:graphicData>
            </a:graphic>
          </wp:inline>
        </w:drawing>
      </w:r>
    </w:p>
    <w:p w14:paraId="179F0630" w14:textId="204111A0" w:rsidR="00736093" w:rsidRDefault="00736093" w:rsidP="008E4D02">
      <w:pPr>
        <w:suppressAutoHyphens w:val="0"/>
        <w:rPr>
          <w:rFonts w:cs="Tahoma"/>
          <w:sz w:val="20"/>
          <w:lang w:val="en-US"/>
        </w:rPr>
      </w:pPr>
    </w:p>
    <w:p w14:paraId="7B4DF712" w14:textId="77777777" w:rsidR="008E4D02" w:rsidRPr="00780182" w:rsidRDefault="008E4D02" w:rsidP="008E4D02">
      <w:pPr>
        <w:suppressAutoHyphens w:val="0"/>
        <w:rPr>
          <w:rFonts w:cs="Tahoma"/>
          <w:sz w:val="20"/>
          <w:lang w:val="en-US"/>
        </w:rPr>
      </w:pPr>
    </w:p>
    <w:p w14:paraId="0038AD31" w14:textId="24FEEB33" w:rsidR="00A03DF2" w:rsidRDefault="00780182">
      <w:pPr>
        <w:pStyle w:val="ListParagraph"/>
        <w:numPr>
          <w:ilvl w:val="0"/>
          <w:numId w:val="15"/>
        </w:numPr>
        <w:rPr>
          <w:rFonts w:cs="Tahoma"/>
          <w:sz w:val="20"/>
          <w:lang w:val="en-US"/>
        </w:rPr>
      </w:pPr>
      <w:r>
        <w:rPr>
          <w:rFonts w:cs="Tahoma"/>
          <w:sz w:val="20"/>
          <w:lang w:val="en-US"/>
        </w:rPr>
        <w:t xml:space="preserve">Read the information presented on this screen and press the </w:t>
      </w:r>
      <w:r>
        <w:rPr>
          <w:rFonts w:cs="Tahoma"/>
          <w:i/>
          <w:iCs/>
          <w:sz w:val="20"/>
          <w:lang w:val="en-US"/>
        </w:rPr>
        <w:t>Next</w:t>
      </w:r>
      <w:r>
        <w:rPr>
          <w:rFonts w:cs="Tahoma"/>
          <w:sz w:val="20"/>
          <w:lang w:val="en-US"/>
        </w:rPr>
        <w:t xml:space="preserve"> button:</w:t>
      </w:r>
    </w:p>
    <w:p w14:paraId="0CEA721C" w14:textId="3B17619C" w:rsidR="00A03DF2" w:rsidRDefault="00A03DF2" w:rsidP="00A03DF2">
      <w:pPr>
        <w:pStyle w:val="ListParagraph"/>
        <w:rPr>
          <w:rFonts w:cs="Tahoma"/>
          <w:sz w:val="20"/>
          <w:lang w:val="en-US"/>
        </w:rPr>
      </w:pPr>
    </w:p>
    <w:p w14:paraId="0B08829B" w14:textId="59301842" w:rsidR="00780182" w:rsidRDefault="00780182" w:rsidP="00780182">
      <w:pPr>
        <w:pStyle w:val="ListParagraph"/>
        <w:jc w:val="center"/>
        <w:rPr>
          <w:rFonts w:cs="Tahoma"/>
          <w:sz w:val="20"/>
          <w:lang w:val="en-US"/>
        </w:rPr>
      </w:pPr>
      <w:r>
        <w:rPr>
          <w:rFonts w:cs="Tahoma"/>
          <w:noProof/>
          <w:sz w:val="20"/>
          <w:lang w:val="en-US"/>
        </w:rPr>
        <w:drawing>
          <wp:inline distT="0" distB="0" distL="0" distR="0" wp14:anchorId="251F7B70" wp14:editId="6A0DB445">
            <wp:extent cx="2825496" cy="2212848"/>
            <wp:effectExtent l="0" t="0" r="0" b="0"/>
            <wp:docPr id="828" name="Picture 8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 name="Picture 828" descr="Graphical user interface, text, application, email&#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825496" cy="2212848"/>
                    </a:xfrm>
                    <a:prstGeom prst="rect">
                      <a:avLst/>
                    </a:prstGeom>
                  </pic:spPr>
                </pic:pic>
              </a:graphicData>
            </a:graphic>
          </wp:inline>
        </w:drawing>
      </w:r>
    </w:p>
    <w:p w14:paraId="3A28518C" w14:textId="28CC3ACA" w:rsidR="00780182" w:rsidRDefault="00780182" w:rsidP="00A03DF2">
      <w:pPr>
        <w:pStyle w:val="ListParagraph"/>
        <w:rPr>
          <w:rFonts w:cs="Tahoma"/>
          <w:sz w:val="20"/>
          <w:lang w:val="en-US"/>
        </w:rPr>
      </w:pPr>
    </w:p>
    <w:p w14:paraId="3DF82B61" w14:textId="77777777" w:rsidR="00780182" w:rsidRPr="00A03DF2" w:rsidRDefault="00780182" w:rsidP="00A03DF2">
      <w:pPr>
        <w:pStyle w:val="ListParagraph"/>
        <w:rPr>
          <w:rFonts w:cs="Tahoma"/>
          <w:sz w:val="20"/>
          <w:lang w:val="en-US"/>
        </w:rPr>
      </w:pPr>
    </w:p>
    <w:p w14:paraId="2AFB7CAB" w14:textId="7C56CB8F" w:rsidR="00A03DF2" w:rsidRDefault="00780182">
      <w:pPr>
        <w:pStyle w:val="ListParagraph"/>
        <w:numPr>
          <w:ilvl w:val="0"/>
          <w:numId w:val="15"/>
        </w:numPr>
        <w:rPr>
          <w:rFonts w:cs="Tahoma"/>
          <w:sz w:val="20"/>
          <w:lang w:val="en-US"/>
        </w:rPr>
      </w:pPr>
      <w:r>
        <w:rPr>
          <w:rFonts w:cs="Tahoma"/>
          <w:sz w:val="20"/>
          <w:lang w:val="en-US"/>
        </w:rPr>
        <w:t>For the Custom Setup, we will use the default settings:</w:t>
      </w:r>
    </w:p>
    <w:p w14:paraId="1C89535A" w14:textId="74A4F377" w:rsidR="00A03DF2" w:rsidRDefault="00A03DF2" w:rsidP="00A03DF2">
      <w:pPr>
        <w:pStyle w:val="ListParagraph"/>
        <w:rPr>
          <w:rFonts w:cs="Tahoma"/>
          <w:sz w:val="20"/>
          <w:lang w:val="en-US"/>
        </w:rPr>
      </w:pPr>
    </w:p>
    <w:p w14:paraId="6BC41063" w14:textId="3BEDE300" w:rsidR="005D002A" w:rsidRPr="008E4D02" w:rsidRDefault="00780182" w:rsidP="00C85B2B">
      <w:pPr>
        <w:pStyle w:val="ListParagraph"/>
        <w:jc w:val="center"/>
        <w:rPr>
          <w:rFonts w:cs="Tahoma"/>
          <w:sz w:val="20"/>
          <w:lang w:val="en-US"/>
        </w:rPr>
      </w:pPr>
      <w:r>
        <w:rPr>
          <w:rFonts w:cs="Tahoma"/>
          <w:noProof/>
          <w:sz w:val="20"/>
          <w:lang w:val="en-US"/>
        </w:rPr>
        <w:drawing>
          <wp:inline distT="0" distB="0" distL="0" distR="0" wp14:anchorId="6F2345A6" wp14:editId="2AC9B474">
            <wp:extent cx="2825496" cy="2212848"/>
            <wp:effectExtent l="0" t="0" r="0" b="0"/>
            <wp:docPr id="829" name="Picture 8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 name="Picture 829" descr="Graphical user interface, text, application&#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825496" cy="2212848"/>
                    </a:xfrm>
                    <a:prstGeom prst="rect">
                      <a:avLst/>
                    </a:prstGeom>
                  </pic:spPr>
                </pic:pic>
              </a:graphicData>
            </a:graphic>
          </wp:inline>
        </w:drawing>
      </w:r>
      <w:r w:rsidR="008E4D02">
        <w:rPr>
          <w:rFonts w:cs="Tahoma"/>
          <w:sz w:val="20"/>
          <w:lang w:val="en-US"/>
        </w:rPr>
        <w:br w:type="page"/>
      </w:r>
    </w:p>
    <w:p w14:paraId="21037417" w14:textId="503FC4ED" w:rsidR="00A03DF2" w:rsidRDefault="005D002A">
      <w:pPr>
        <w:pStyle w:val="ListParagraph"/>
        <w:numPr>
          <w:ilvl w:val="0"/>
          <w:numId w:val="15"/>
        </w:numPr>
        <w:rPr>
          <w:rFonts w:cs="Tahoma"/>
          <w:sz w:val="20"/>
          <w:lang w:val="en-US"/>
        </w:rPr>
      </w:pPr>
      <w:r>
        <w:rPr>
          <w:rFonts w:cs="Tahoma"/>
          <w:sz w:val="20"/>
          <w:lang w:val="en-US"/>
        </w:rPr>
        <w:lastRenderedPageBreak/>
        <w:t xml:space="preserve">Press the </w:t>
      </w:r>
      <w:r w:rsidRPr="005D002A">
        <w:rPr>
          <w:rFonts w:cs="Tahoma"/>
          <w:i/>
          <w:iCs/>
          <w:sz w:val="20"/>
          <w:lang w:val="en-US"/>
        </w:rPr>
        <w:t>Install</w:t>
      </w:r>
      <w:r>
        <w:rPr>
          <w:rFonts w:cs="Tahoma"/>
          <w:sz w:val="20"/>
          <w:lang w:val="en-US"/>
        </w:rPr>
        <w:t xml:space="preserve"> button:</w:t>
      </w:r>
    </w:p>
    <w:p w14:paraId="48BC2E7E" w14:textId="3972A771" w:rsidR="00A03DF2" w:rsidRDefault="00A03DF2" w:rsidP="00A03DF2">
      <w:pPr>
        <w:pStyle w:val="ListParagraph"/>
        <w:rPr>
          <w:rFonts w:cs="Tahoma"/>
          <w:sz w:val="20"/>
          <w:lang w:val="en-US"/>
        </w:rPr>
      </w:pPr>
    </w:p>
    <w:p w14:paraId="7E8E70BD" w14:textId="7B5E5256" w:rsidR="005D002A" w:rsidRDefault="005D002A" w:rsidP="005D002A">
      <w:pPr>
        <w:pStyle w:val="ListParagraph"/>
        <w:jc w:val="center"/>
        <w:rPr>
          <w:rFonts w:cs="Tahoma"/>
          <w:sz w:val="20"/>
          <w:lang w:val="en-US"/>
        </w:rPr>
      </w:pPr>
      <w:r>
        <w:rPr>
          <w:rFonts w:cs="Tahoma"/>
          <w:noProof/>
          <w:sz w:val="20"/>
          <w:lang w:val="en-US"/>
        </w:rPr>
        <w:drawing>
          <wp:inline distT="0" distB="0" distL="0" distR="0" wp14:anchorId="6C89B503" wp14:editId="302A497F">
            <wp:extent cx="2825496" cy="2212848"/>
            <wp:effectExtent l="0" t="0" r="0" b="0"/>
            <wp:docPr id="830" name="Picture 8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 name="Picture 830" descr="Graphical user interface, text, application, email&#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825496" cy="2212848"/>
                    </a:xfrm>
                    <a:prstGeom prst="rect">
                      <a:avLst/>
                    </a:prstGeom>
                  </pic:spPr>
                </pic:pic>
              </a:graphicData>
            </a:graphic>
          </wp:inline>
        </w:drawing>
      </w:r>
    </w:p>
    <w:p w14:paraId="0D5EF9ED" w14:textId="52E96382" w:rsidR="00BF234C" w:rsidRDefault="00BF234C">
      <w:pPr>
        <w:suppressAutoHyphens w:val="0"/>
        <w:rPr>
          <w:rFonts w:cs="Tahoma"/>
          <w:sz w:val="20"/>
          <w:lang w:val="en-US"/>
        </w:rPr>
      </w:pPr>
    </w:p>
    <w:p w14:paraId="7B956509" w14:textId="77777777" w:rsidR="007B5F31" w:rsidRPr="00A03DF2" w:rsidRDefault="007B5F31" w:rsidP="00A03DF2">
      <w:pPr>
        <w:pStyle w:val="ListParagraph"/>
        <w:rPr>
          <w:rFonts w:cs="Tahoma"/>
          <w:sz w:val="20"/>
          <w:lang w:val="en-US"/>
        </w:rPr>
      </w:pPr>
    </w:p>
    <w:p w14:paraId="4218B3F2" w14:textId="4A3AD75D" w:rsidR="00A03DF2" w:rsidRDefault="007B5F31">
      <w:pPr>
        <w:pStyle w:val="ListParagraph"/>
        <w:numPr>
          <w:ilvl w:val="0"/>
          <w:numId w:val="15"/>
        </w:numPr>
        <w:rPr>
          <w:rFonts w:cs="Tahoma"/>
          <w:sz w:val="20"/>
          <w:lang w:val="en-US"/>
        </w:rPr>
      </w:pPr>
      <w:r>
        <w:rPr>
          <w:rFonts w:cs="Tahoma"/>
          <w:sz w:val="20"/>
          <w:lang w:val="en-US"/>
        </w:rPr>
        <w:t xml:space="preserve">Once the installation is completed, select the option to </w:t>
      </w:r>
      <w:r>
        <w:rPr>
          <w:rFonts w:cs="Tahoma"/>
          <w:i/>
          <w:iCs/>
          <w:sz w:val="20"/>
          <w:lang w:val="en-US"/>
        </w:rPr>
        <w:t xml:space="preserve">Run first start wizard </w:t>
      </w:r>
      <w:r>
        <w:rPr>
          <w:rFonts w:cs="Tahoma"/>
          <w:sz w:val="20"/>
          <w:lang w:val="en-US"/>
        </w:rPr>
        <w:t xml:space="preserve">and press the </w:t>
      </w:r>
      <w:r>
        <w:rPr>
          <w:rFonts w:cs="Tahoma"/>
          <w:i/>
          <w:iCs/>
          <w:sz w:val="20"/>
          <w:lang w:val="en-US"/>
        </w:rPr>
        <w:t>Finish</w:t>
      </w:r>
      <w:r>
        <w:rPr>
          <w:rFonts w:cs="Tahoma"/>
          <w:sz w:val="20"/>
          <w:lang w:val="en-US"/>
        </w:rPr>
        <w:t xml:space="preserve"> button:</w:t>
      </w:r>
    </w:p>
    <w:p w14:paraId="2A7ACC95" w14:textId="0FA6A097" w:rsidR="00C4626D" w:rsidRDefault="00C4626D" w:rsidP="00C4626D">
      <w:pPr>
        <w:pStyle w:val="ListParagraph"/>
        <w:rPr>
          <w:rFonts w:cs="Tahoma"/>
          <w:sz w:val="20"/>
          <w:lang w:val="en-US"/>
        </w:rPr>
      </w:pPr>
    </w:p>
    <w:p w14:paraId="066B69C5" w14:textId="5C61314E" w:rsidR="007B5F31" w:rsidRDefault="00564406" w:rsidP="00564406">
      <w:pPr>
        <w:pStyle w:val="ListParagraph"/>
        <w:jc w:val="center"/>
        <w:rPr>
          <w:rFonts w:cs="Tahoma"/>
          <w:sz w:val="20"/>
          <w:lang w:val="en-US"/>
        </w:rPr>
      </w:pPr>
      <w:r>
        <w:rPr>
          <w:rFonts w:cs="Tahoma"/>
          <w:noProof/>
          <w:sz w:val="20"/>
          <w:lang w:val="en-US"/>
        </w:rPr>
        <w:drawing>
          <wp:inline distT="0" distB="0" distL="0" distR="0" wp14:anchorId="17AD5B00" wp14:editId="61526673">
            <wp:extent cx="2825496" cy="2212848"/>
            <wp:effectExtent l="0" t="0" r="0" b="0"/>
            <wp:docPr id="831" name="Picture 8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 name="Picture 831" descr="Graphical user interface, text, application&#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825496" cy="2212848"/>
                    </a:xfrm>
                    <a:prstGeom prst="rect">
                      <a:avLst/>
                    </a:prstGeom>
                  </pic:spPr>
                </pic:pic>
              </a:graphicData>
            </a:graphic>
          </wp:inline>
        </w:drawing>
      </w:r>
    </w:p>
    <w:p w14:paraId="6CB85207" w14:textId="1AE08DF8" w:rsidR="007B5F31" w:rsidRDefault="007B5F31" w:rsidP="00C4626D">
      <w:pPr>
        <w:pStyle w:val="ListParagraph"/>
        <w:rPr>
          <w:rFonts w:cs="Tahoma"/>
          <w:sz w:val="20"/>
          <w:lang w:val="en-US"/>
        </w:rPr>
      </w:pPr>
    </w:p>
    <w:p w14:paraId="33B32016" w14:textId="77777777" w:rsidR="00564406" w:rsidRPr="00C4626D" w:rsidRDefault="00564406" w:rsidP="00C4626D">
      <w:pPr>
        <w:pStyle w:val="ListParagraph"/>
        <w:rPr>
          <w:rFonts w:cs="Tahoma"/>
          <w:sz w:val="20"/>
          <w:lang w:val="en-US"/>
        </w:rPr>
      </w:pPr>
    </w:p>
    <w:p w14:paraId="3AA7061D" w14:textId="4BE85983" w:rsidR="00C4626D" w:rsidRDefault="00BF234C">
      <w:pPr>
        <w:pStyle w:val="ListParagraph"/>
        <w:numPr>
          <w:ilvl w:val="0"/>
          <w:numId w:val="15"/>
        </w:numPr>
        <w:rPr>
          <w:rFonts w:cs="Tahoma"/>
          <w:sz w:val="20"/>
          <w:lang w:val="en-US"/>
        </w:rPr>
      </w:pPr>
      <w:r>
        <w:rPr>
          <w:rFonts w:cs="Tahoma"/>
          <w:sz w:val="20"/>
          <w:lang w:val="en-US"/>
        </w:rPr>
        <w:t>Select the Language that you would like to use:</w:t>
      </w:r>
    </w:p>
    <w:p w14:paraId="2BBEE3C3" w14:textId="76DE6AD6" w:rsidR="00BF234C" w:rsidRDefault="00BF234C" w:rsidP="00BF234C">
      <w:pPr>
        <w:ind w:left="720"/>
        <w:rPr>
          <w:rFonts w:cs="Tahoma"/>
          <w:sz w:val="20"/>
          <w:lang w:val="en-US"/>
        </w:rPr>
      </w:pPr>
    </w:p>
    <w:p w14:paraId="47B4E87F" w14:textId="482713EE" w:rsidR="00564406" w:rsidRDefault="00BF234C" w:rsidP="00C85B2B">
      <w:pPr>
        <w:ind w:left="720"/>
        <w:jc w:val="center"/>
        <w:rPr>
          <w:rFonts w:cs="Tahoma"/>
          <w:sz w:val="20"/>
          <w:lang w:val="en-US"/>
        </w:rPr>
      </w:pPr>
      <w:r>
        <w:rPr>
          <w:rFonts w:cs="Tahoma"/>
          <w:noProof/>
          <w:sz w:val="20"/>
          <w:lang w:val="en-US"/>
        </w:rPr>
        <w:drawing>
          <wp:inline distT="0" distB="0" distL="0" distR="0" wp14:anchorId="2F5BB952" wp14:editId="31313766">
            <wp:extent cx="2898648" cy="2688336"/>
            <wp:effectExtent l="0" t="0" r="0" b="0"/>
            <wp:docPr id="832" name="Picture 8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 name="Picture 832" descr="Graphical user interface, text, application, email&#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898648" cy="2688336"/>
                    </a:xfrm>
                    <a:prstGeom prst="rect">
                      <a:avLst/>
                    </a:prstGeom>
                  </pic:spPr>
                </pic:pic>
              </a:graphicData>
            </a:graphic>
          </wp:inline>
        </w:drawing>
      </w:r>
    </w:p>
    <w:p w14:paraId="08AD83BD" w14:textId="6E1F2BA6" w:rsidR="003620E1" w:rsidRPr="008E4D02" w:rsidRDefault="008E4D02" w:rsidP="008E4D02">
      <w:pPr>
        <w:suppressAutoHyphens w:val="0"/>
        <w:rPr>
          <w:rFonts w:cs="Tahoma"/>
          <w:sz w:val="20"/>
          <w:lang w:val="en-US"/>
        </w:rPr>
      </w:pPr>
      <w:r>
        <w:rPr>
          <w:rFonts w:cs="Tahoma"/>
          <w:sz w:val="20"/>
          <w:lang w:val="en-US"/>
        </w:rPr>
        <w:br w:type="page"/>
      </w:r>
    </w:p>
    <w:p w14:paraId="1075EB3C" w14:textId="1B445C4E" w:rsidR="00564406" w:rsidRDefault="003620E1">
      <w:pPr>
        <w:pStyle w:val="ListParagraph"/>
        <w:numPr>
          <w:ilvl w:val="0"/>
          <w:numId w:val="15"/>
        </w:numPr>
        <w:rPr>
          <w:rFonts w:cs="Tahoma"/>
          <w:sz w:val="20"/>
          <w:lang w:val="en-US"/>
        </w:rPr>
      </w:pPr>
      <w:r>
        <w:rPr>
          <w:rFonts w:cs="Tahoma"/>
          <w:sz w:val="20"/>
          <w:lang w:val="en-US"/>
        </w:rPr>
        <w:lastRenderedPageBreak/>
        <w:t xml:space="preserve">Read the information presented on this screen and press the </w:t>
      </w:r>
      <w:r>
        <w:rPr>
          <w:rFonts w:cs="Tahoma"/>
          <w:i/>
          <w:iCs/>
          <w:sz w:val="20"/>
          <w:lang w:val="en-US"/>
        </w:rPr>
        <w:t>Next</w:t>
      </w:r>
      <w:r>
        <w:rPr>
          <w:rFonts w:cs="Tahoma"/>
          <w:sz w:val="20"/>
          <w:lang w:val="en-US"/>
        </w:rPr>
        <w:t xml:space="preserve"> button:</w:t>
      </w:r>
    </w:p>
    <w:p w14:paraId="1020D027" w14:textId="2895CE3D" w:rsidR="00564406" w:rsidRDefault="00564406" w:rsidP="00564406">
      <w:pPr>
        <w:pStyle w:val="ListParagraph"/>
        <w:rPr>
          <w:rFonts w:cs="Tahoma"/>
          <w:sz w:val="20"/>
          <w:lang w:val="en-US"/>
        </w:rPr>
      </w:pPr>
    </w:p>
    <w:p w14:paraId="1615D2F4" w14:textId="62C0B61F" w:rsidR="003620E1" w:rsidRDefault="003620E1" w:rsidP="003620E1">
      <w:pPr>
        <w:pStyle w:val="ListParagraph"/>
        <w:jc w:val="center"/>
        <w:rPr>
          <w:rFonts w:cs="Tahoma"/>
          <w:sz w:val="20"/>
          <w:lang w:val="en-US"/>
        </w:rPr>
      </w:pPr>
      <w:r>
        <w:rPr>
          <w:rFonts w:cs="Tahoma"/>
          <w:noProof/>
          <w:sz w:val="20"/>
          <w:lang w:val="en-US"/>
        </w:rPr>
        <w:drawing>
          <wp:inline distT="0" distB="0" distL="0" distR="0" wp14:anchorId="1617BADA" wp14:editId="1E345D11">
            <wp:extent cx="2898648" cy="2688336"/>
            <wp:effectExtent l="0" t="0" r="0" b="0"/>
            <wp:docPr id="833" name="Picture 8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 name="Picture 833" descr="Graphical user interface, text, application&#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898648" cy="2688336"/>
                    </a:xfrm>
                    <a:prstGeom prst="rect">
                      <a:avLst/>
                    </a:prstGeom>
                  </pic:spPr>
                </pic:pic>
              </a:graphicData>
            </a:graphic>
          </wp:inline>
        </w:drawing>
      </w:r>
    </w:p>
    <w:p w14:paraId="5F40F604" w14:textId="53239CB3" w:rsidR="003620E1" w:rsidRDefault="003620E1">
      <w:pPr>
        <w:suppressAutoHyphens w:val="0"/>
        <w:rPr>
          <w:rFonts w:cs="Tahoma"/>
          <w:sz w:val="20"/>
          <w:lang w:val="en-US"/>
        </w:rPr>
      </w:pPr>
    </w:p>
    <w:p w14:paraId="196CD6D5" w14:textId="77777777" w:rsidR="003620E1" w:rsidRPr="00564406" w:rsidRDefault="003620E1" w:rsidP="00564406">
      <w:pPr>
        <w:pStyle w:val="ListParagraph"/>
        <w:rPr>
          <w:rFonts w:cs="Tahoma"/>
          <w:sz w:val="20"/>
          <w:lang w:val="en-US"/>
        </w:rPr>
      </w:pPr>
    </w:p>
    <w:p w14:paraId="19E23526" w14:textId="220D6426" w:rsidR="00564406" w:rsidRDefault="003620E1">
      <w:pPr>
        <w:pStyle w:val="ListParagraph"/>
        <w:numPr>
          <w:ilvl w:val="0"/>
          <w:numId w:val="15"/>
        </w:numPr>
        <w:rPr>
          <w:rFonts w:cs="Tahoma"/>
          <w:sz w:val="20"/>
          <w:lang w:val="en-US"/>
        </w:rPr>
      </w:pPr>
      <w:r>
        <w:rPr>
          <w:rFonts w:cs="Tahoma"/>
          <w:sz w:val="20"/>
          <w:lang w:val="en-US"/>
        </w:rPr>
        <w:t xml:space="preserve">To Configure git.exe, we will use the default settings, press the </w:t>
      </w:r>
      <w:r>
        <w:rPr>
          <w:rFonts w:cs="Tahoma"/>
          <w:i/>
          <w:iCs/>
          <w:sz w:val="20"/>
          <w:lang w:val="en-US"/>
        </w:rPr>
        <w:t>Check now</w:t>
      </w:r>
      <w:r>
        <w:rPr>
          <w:rFonts w:cs="Tahoma"/>
          <w:sz w:val="20"/>
          <w:lang w:val="en-US"/>
        </w:rPr>
        <w:t xml:space="preserve"> button to ensure that TortoiseGit can talk to Git for Windows:</w:t>
      </w:r>
    </w:p>
    <w:p w14:paraId="44DC2195" w14:textId="76279EFC" w:rsidR="00564406" w:rsidRDefault="00564406" w:rsidP="00564406">
      <w:pPr>
        <w:pStyle w:val="ListParagraph"/>
        <w:rPr>
          <w:rFonts w:cs="Tahoma"/>
          <w:sz w:val="20"/>
          <w:lang w:val="en-US"/>
        </w:rPr>
      </w:pPr>
    </w:p>
    <w:p w14:paraId="38B47005" w14:textId="74F0B3FF" w:rsidR="003620E1" w:rsidRDefault="003620E1" w:rsidP="003620E1">
      <w:pPr>
        <w:pStyle w:val="ListParagraph"/>
        <w:jc w:val="center"/>
        <w:rPr>
          <w:rFonts w:cs="Tahoma"/>
          <w:sz w:val="20"/>
          <w:lang w:val="en-US"/>
        </w:rPr>
      </w:pPr>
      <w:r>
        <w:rPr>
          <w:rFonts w:cs="Tahoma"/>
          <w:noProof/>
          <w:sz w:val="20"/>
          <w:lang w:val="en-US"/>
        </w:rPr>
        <w:drawing>
          <wp:inline distT="0" distB="0" distL="0" distR="0" wp14:anchorId="51363A04" wp14:editId="59E31337">
            <wp:extent cx="2898648" cy="2688336"/>
            <wp:effectExtent l="0" t="0" r="0" b="0"/>
            <wp:docPr id="834" name="Picture 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 name="Picture 834"/>
                    <pic:cNvPicPr/>
                  </pic:nvPicPr>
                  <pic:blipFill>
                    <a:blip r:embed="rId55">
                      <a:extLst>
                        <a:ext uri="{28A0092B-C50C-407E-A947-70E740481C1C}">
                          <a14:useLocalDpi xmlns:a14="http://schemas.microsoft.com/office/drawing/2010/main" val="0"/>
                        </a:ext>
                      </a:extLst>
                    </a:blip>
                    <a:stretch>
                      <a:fillRect/>
                    </a:stretch>
                  </pic:blipFill>
                  <pic:spPr>
                    <a:xfrm>
                      <a:off x="0" y="0"/>
                      <a:ext cx="2898648" cy="2688336"/>
                    </a:xfrm>
                    <a:prstGeom prst="rect">
                      <a:avLst/>
                    </a:prstGeom>
                  </pic:spPr>
                </pic:pic>
              </a:graphicData>
            </a:graphic>
          </wp:inline>
        </w:drawing>
      </w:r>
    </w:p>
    <w:p w14:paraId="40C3BCB8" w14:textId="76C7C2DE" w:rsidR="003620E1" w:rsidRDefault="003620E1" w:rsidP="00564406">
      <w:pPr>
        <w:pStyle w:val="ListParagraph"/>
        <w:rPr>
          <w:rFonts w:cs="Tahoma"/>
          <w:sz w:val="20"/>
          <w:lang w:val="en-US"/>
        </w:rPr>
      </w:pPr>
    </w:p>
    <w:p w14:paraId="688BC046" w14:textId="77650E1A" w:rsidR="00C85B2B" w:rsidRDefault="00C85B2B">
      <w:pPr>
        <w:suppressAutoHyphens w:val="0"/>
        <w:rPr>
          <w:rFonts w:cs="Tahoma"/>
          <w:sz w:val="20"/>
          <w:lang w:val="en-US"/>
        </w:rPr>
      </w:pPr>
      <w:r>
        <w:rPr>
          <w:rFonts w:cs="Tahoma"/>
          <w:sz w:val="20"/>
          <w:lang w:val="en-US"/>
        </w:rPr>
        <w:br w:type="page"/>
      </w:r>
    </w:p>
    <w:p w14:paraId="7ADAF593" w14:textId="77777777" w:rsidR="003620E1" w:rsidRPr="00564406" w:rsidRDefault="003620E1" w:rsidP="00564406">
      <w:pPr>
        <w:pStyle w:val="ListParagraph"/>
        <w:rPr>
          <w:rFonts w:cs="Tahoma"/>
          <w:sz w:val="20"/>
          <w:lang w:val="en-US"/>
        </w:rPr>
      </w:pPr>
    </w:p>
    <w:p w14:paraId="24B4D40C" w14:textId="3265A9B7" w:rsidR="00564406" w:rsidRDefault="003620E1">
      <w:pPr>
        <w:pStyle w:val="ListParagraph"/>
        <w:numPr>
          <w:ilvl w:val="0"/>
          <w:numId w:val="15"/>
        </w:numPr>
        <w:rPr>
          <w:rFonts w:cs="Tahoma"/>
          <w:sz w:val="20"/>
          <w:lang w:val="en-US"/>
        </w:rPr>
      </w:pPr>
      <w:r>
        <w:rPr>
          <w:rFonts w:cs="Tahoma"/>
          <w:sz w:val="20"/>
          <w:lang w:val="en-US"/>
        </w:rPr>
        <w:t>Configure the user information by entering your name and email address, this email address must match the one use</w:t>
      </w:r>
      <w:r w:rsidR="009D3DAC">
        <w:rPr>
          <w:rFonts w:cs="Tahoma"/>
          <w:sz w:val="20"/>
          <w:lang w:val="en-US"/>
        </w:rPr>
        <w:t>d</w:t>
      </w:r>
      <w:r>
        <w:rPr>
          <w:rFonts w:cs="Tahoma"/>
          <w:sz w:val="20"/>
          <w:lang w:val="en-US"/>
        </w:rPr>
        <w:t xml:space="preserve"> for the creation of your Git</w:t>
      </w:r>
      <w:r w:rsidR="009D3DAC">
        <w:rPr>
          <w:rFonts w:cs="Tahoma"/>
          <w:sz w:val="20"/>
          <w:lang w:val="en-US"/>
        </w:rPr>
        <w:t xml:space="preserve"> service</w:t>
      </w:r>
      <w:r>
        <w:rPr>
          <w:rFonts w:cs="Tahoma"/>
          <w:sz w:val="20"/>
          <w:lang w:val="en-US"/>
        </w:rPr>
        <w:t xml:space="preserve"> account:</w:t>
      </w:r>
    </w:p>
    <w:p w14:paraId="08081001" w14:textId="385A9A8F" w:rsidR="003620E1" w:rsidRDefault="003620E1" w:rsidP="003620E1">
      <w:pPr>
        <w:pStyle w:val="ListParagraph"/>
        <w:ind w:left="1080"/>
        <w:rPr>
          <w:rFonts w:cs="Tahoma"/>
          <w:sz w:val="20"/>
          <w:lang w:val="en-US"/>
        </w:rPr>
      </w:pPr>
    </w:p>
    <w:p w14:paraId="06E82028" w14:textId="147B516C" w:rsidR="003620E1" w:rsidRDefault="003620E1" w:rsidP="003620E1">
      <w:pPr>
        <w:pStyle w:val="ListParagraph"/>
        <w:ind w:left="1080"/>
        <w:jc w:val="center"/>
        <w:rPr>
          <w:rFonts w:cs="Tahoma"/>
          <w:sz w:val="20"/>
          <w:lang w:val="en-US"/>
        </w:rPr>
      </w:pPr>
      <w:r>
        <w:rPr>
          <w:rFonts w:cs="Tahoma"/>
          <w:noProof/>
          <w:sz w:val="20"/>
          <w:lang w:val="en-US"/>
        </w:rPr>
        <w:drawing>
          <wp:inline distT="0" distB="0" distL="0" distR="0" wp14:anchorId="59EF51E2" wp14:editId="3D0C0B9A">
            <wp:extent cx="2898648" cy="2688336"/>
            <wp:effectExtent l="0" t="0" r="0" b="0"/>
            <wp:docPr id="835" name="Picture 8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 name="Picture 835" descr="Graphical user interface, text, application, email&#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898648" cy="2688336"/>
                    </a:xfrm>
                    <a:prstGeom prst="rect">
                      <a:avLst/>
                    </a:prstGeom>
                  </pic:spPr>
                </pic:pic>
              </a:graphicData>
            </a:graphic>
          </wp:inline>
        </w:drawing>
      </w:r>
    </w:p>
    <w:p w14:paraId="64AEB6AE" w14:textId="77777777" w:rsidR="003620E1" w:rsidRDefault="003620E1" w:rsidP="003620E1">
      <w:pPr>
        <w:pStyle w:val="ListParagraph"/>
        <w:ind w:left="1080"/>
        <w:rPr>
          <w:rFonts w:cs="Tahoma"/>
          <w:sz w:val="20"/>
          <w:lang w:val="en-US"/>
        </w:rPr>
      </w:pPr>
    </w:p>
    <w:p w14:paraId="2DDD12B6" w14:textId="77777777" w:rsidR="00564406" w:rsidRPr="00564406" w:rsidRDefault="00564406" w:rsidP="00564406">
      <w:pPr>
        <w:pStyle w:val="ListParagraph"/>
        <w:rPr>
          <w:rFonts w:cs="Tahoma"/>
          <w:sz w:val="20"/>
          <w:lang w:val="en-US"/>
        </w:rPr>
      </w:pPr>
    </w:p>
    <w:p w14:paraId="6B176144" w14:textId="38371351" w:rsidR="00564406" w:rsidRDefault="0045031F">
      <w:pPr>
        <w:pStyle w:val="ListParagraph"/>
        <w:numPr>
          <w:ilvl w:val="0"/>
          <w:numId w:val="15"/>
        </w:numPr>
        <w:rPr>
          <w:rFonts w:cs="Tahoma"/>
          <w:sz w:val="20"/>
          <w:lang w:val="en-US"/>
        </w:rPr>
      </w:pPr>
      <w:r>
        <w:rPr>
          <w:rFonts w:cs="Tahoma"/>
          <w:sz w:val="20"/>
          <w:lang w:val="en-US"/>
        </w:rPr>
        <w:t>For the Authentication and credential store, we will use the default settings:</w:t>
      </w:r>
    </w:p>
    <w:p w14:paraId="264C7259" w14:textId="32C71553" w:rsidR="00564406" w:rsidRDefault="00564406" w:rsidP="00564406">
      <w:pPr>
        <w:pStyle w:val="ListParagraph"/>
        <w:rPr>
          <w:rFonts w:cs="Tahoma"/>
          <w:sz w:val="20"/>
          <w:lang w:val="en-US"/>
        </w:rPr>
      </w:pPr>
    </w:p>
    <w:p w14:paraId="1A89D6C3" w14:textId="183F5A4B" w:rsidR="0061592F" w:rsidRDefault="0061592F" w:rsidP="0061592F">
      <w:pPr>
        <w:pStyle w:val="ListParagraph"/>
        <w:jc w:val="center"/>
        <w:rPr>
          <w:rFonts w:cs="Tahoma"/>
          <w:sz w:val="20"/>
          <w:lang w:val="en-US"/>
        </w:rPr>
      </w:pPr>
      <w:r>
        <w:rPr>
          <w:rFonts w:cs="Tahoma"/>
          <w:noProof/>
          <w:sz w:val="20"/>
          <w:lang w:val="en-US"/>
        </w:rPr>
        <w:drawing>
          <wp:inline distT="0" distB="0" distL="0" distR="0" wp14:anchorId="126C3929" wp14:editId="1225EEE3">
            <wp:extent cx="2898648" cy="2688336"/>
            <wp:effectExtent l="0" t="0" r="0" b="0"/>
            <wp:docPr id="836" name="Picture 8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 name="Picture 836" descr="Graphical user interface, text, application, email&#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898648" cy="2688336"/>
                    </a:xfrm>
                    <a:prstGeom prst="rect">
                      <a:avLst/>
                    </a:prstGeom>
                  </pic:spPr>
                </pic:pic>
              </a:graphicData>
            </a:graphic>
          </wp:inline>
        </w:drawing>
      </w:r>
    </w:p>
    <w:p w14:paraId="5177BA40" w14:textId="7930FC44" w:rsidR="000C0054" w:rsidRDefault="000C0054" w:rsidP="0061592F">
      <w:pPr>
        <w:pStyle w:val="ListParagraph"/>
        <w:jc w:val="center"/>
        <w:rPr>
          <w:rFonts w:cs="Tahoma"/>
          <w:sz w:val="20"/>
          <w:lang w:val="en-US"/>
        </w:rPr>
      </w:pPr>
    </w:p>
    <w:p w14:paraId="674AC6CB" w14:textId="77777777" w:rsidR="000C0054" w:rsidRDefault="000C0054" w:rsidP="0061592F">
      <w:pPr>
        <w:pStyle w:val="ListParagraph"/>
        <w:jc w:val="center"/>
        <w:rPr>
          <w:rFonts w:cs="Tahoma"/>
          <w:sz w:val="20"/>
          <w:lang w:val="en-US"/>
        </w:rPr>
      </w:pPr>
    </w:p>
    <w:p w14:paraId="31356E7A" w14:textId="77777777" w:rsidR="00B57442" w:rsidRDefault="0061592F" w:rsidP="0061592F">
      <w:pPr>
        <w:pStyle w:val="ListParagraph"/>
        <w:rPr>
          <w:rFonts w:cs="Tahoma"/>
          <w:sz w:val="20"/>
          <w:lang w:val="en-US"/>
        </w:rPr>
      </w:pPr>
      <w:r>
        <w:rPr>
          <w:rFonts w:cs="Tahoma"/>
          <w:sz w:val="20"/>
          <w:lang w:val="en-US"/>
        </w:rPr>
        <w:t xml:space="preserve">Once you press the </w:t>
      </w:r>
      <w:r>
        <w:rPr>
          <w:rFonts w:cs="Tahoma"/>
          <w:i/>
          <w:iCs/>
          <w:sz w:val="20"/>
          <w:lang w:val="en-US"/>
        </w:rPr>
        <w:t>Finish</w:t>
      </w:r>
      <w:r>
        <w:rPr>
          <w:rFonts w:cs="Tahoma"/>
          <w:sz w:val="20"/>
          <w:lang w:val="en-US"/>
        </w:rPr>
        <w:t xml:space="preserve"> button, the screen will disappear and the setup will be completed</w:t>
      </w:r>
      <w:r w:rsidR="00B57442">
        <w:rPr>
          <w:rFonts w:cs="Tahoma"/>
          <w:sz w:val="20"/>
          <w:lang w:val="en-US"/>
        </w:rPr>
        <w:t>.</w:t>
      </w:r>
    </w:p>
    <w:p w14:paraId="393929DB" w14:textId="77777777" w:rsidR="00B57442" w:rsidRDefault="00B57442" w:rsidP="0061592F">
      <w:pPr>
        <w:pStyle w:val="ListParagraph"/>
        <w:rPr>
          <w:rFonts w:cs="Tahoma"/>
          <w:sz w:val="20"/>
          <w:lang w:val="en-US"/>
        </w:rPr>
      </w:pPr>
    </w:p>
    <w:p w14:paraId="0A330F7A" w14:textId="5DE9F073" w:rsidR="00FB5073" w:rsidRDefault="00B57442" w:rsidP="0061592F">
      <w:pPr>
        <w:pStyle w:val="ListParagraph"/>
        <w:rPr>
          <w:rFonts w:cs="Tahoma"/>
          <w:sz w:val="20"/>
          <w:lang w:val="en-US"/>
        </w:rPr>
      </w:pPr>
      <w:r>
        <w:rPr>
          <w:rFonts w:cs="Tahoma"/>
          <w:sz w:val="20"/>
          <w:lang w:val="en-US"/>
        </w:rPr>
        <w:t xml:space="preserve">That’s it, we </w:t>
      </w:r>
      <w:r w:rsidR="009D3DAC">
        <w:rPr>
          <w:rFonts w:cs="Tahoma"/>
          <w:sz w:val="20"/>
          <w:lang w:val="en-US"/>
        </w:rPr>
        <w:t>just</w:t>
      </w:r>
      <w:r>
        <w:rPr>
          <w:rFonts w:cs="Tahoma"/>
          <w:sz w:val="20"/>
          <w:lang w:val="en-US"/>
        </w:rPr>
        <w:t xml:space="preserve"> installed and configure the required software that Magic will use to</w:t>
      </w:r>
      <w:r w:rsidR="009D3DAC">
        <w:rPr>
          <w:rFonts w:cs="Tahoma"/>
          <w:sz w:val="20"/>
          <w:lang w:val="en-US"/>
        </w:rPr>
        <w:t xml:space="preserve"> keep track of </w:t>
      </w:r>
      <w:r>
        <w:rPr>
          <w:rFonts w:cs="Tahoma"/>
          <w:sz w:val="20"/>
          <w:lang w:val="en-US"/>
        </w:rPr>
        <w:t>our Project’s cod</w:t>
      </w:r>
      <w:r w:rsidR="009D3DAC">
        <w:rPr>
          <w:rFonts w:cs="Tahoma"/>
          <w:sz w:val="20"/>
          <w:lang w:val="en-US"/>
        </w:rPr>
        <w:t>e</w:t>
      </w:r>
      <w:r w:rsidR="00FB5073">
        <w:rPr>
          <w:rFonts w:cs="Tahoma"/>
          <w:sz w:val="20"/>
          <w:lang w:val="en-US"/>
        </w:rPr>
        <w:t>.</w:t>
      </w:r>
    </w:p>
    <w:p w14:paraId="4D4A2F41" w14:textId="34E0640E" w:rsidR="00B57442" w:rsidRDefault="00B57442" w:rsidP="00B57442">
      <w:pPr>
        <w:rPr>
          <w:rFonts w:cs="Tahoma"/>
          <w:sz w:val="20"/>
          <w:lang w:val="en-US"/>
        </w:rPr>
      </w:pPr>
    </w:p>
    <w:p w14:paraId="1F6B3731" w14:textId="6F311EED" w:rsidR="000E7110" w:rsidRDefault="000E7110">
      <w:pPr>
        <w:suppressAutoHyphens w:val="0"/>
        <w:rPr>
          <w:rFonts w:cs="Tahoma"/>
          <w:sz w:val="20"/>
          <w:lang w:val="en-US"/>
        </w:rPr>
      </w:pPr>
      <w:r>
        <w:rPr>
          <w:rFonts w:cs="Tahoma"/>
          <w:sz w:val="20"/>
          <w:lang w:val="en-US"/>
        </w:rPr>
        <w:br w:type="page"/>
      </w:r>
    </w:p>
    <w:p w14:paraId="1F6BFBBA" w14:textId="77777777" w:rsidR="000E7110" w:rsidRPr="00CF1DB0" w:rsidRDefault="000E7110" w:rsidP="000E7110">
      <w:pPr>
        <w:ind w:left="720"/>
        <w:rPr>
          <w:rFonts w:cs="Tahoma"/>
          <w:sz w:val="20"/>
          <w:lang w:val="en-US"/>
        </w:rPr>
        <w:sectPr w:rsidR="000E7110" w:rsidRPr="00CF1DB0" w:rsidSect="00553DB7">
          <w:footerReference w:type="default" r:id="rId58"/>
          <w:footnotePr>
            <w:pos w:val="beneathText"/>
          </w:footnotePr>
          <w:pgSz w:w="12240" w:h="15840"/>
          <w:pgMar w:top="720" w:right="720" w:bottom="720" w:left="720" w:header="720" w:footer="720" w:gutter="0"/>
          <w:cols w:space="720"/>
          <w:docGrid w:linePitch="360"/>
        </w:sectPr>
      </w:pPr>
    </w:p>
    <w:p w14:paraId="0CA4C592" w14:textId="2DDC4480" w:rsidR="000E7110" w:rsidRPr="00CF1DB0" w:rsidRDefault="000E7110" w:rsidP="000E7110">
      <w:pPr>
        <w:pStyle w:val="Heading2"/>
        <w:numPr>
          <w:ilvl w:val="0"/>
          <w:numId w:val="0"/>
        </w:numPr>
        <w:rPr>
          <w:lang w:val="en-US"/>
        </w:rPr>
      </w:pPr>
      <w:bookmarkStart w:id="17" w:name="_Toc131110212"/>
      <w:r w:rsidRPr="00CF1DB0">
        <w:rPr>
          <w:lang w:val="en-US"/>
        </w:rPr>
        <w:lastRenderedPageBreak/>
        <w:t xml:space="preserve">Lesson </w:t>
      </w:r>
      <w:r>
        <w:rPr>
          <w:lang w:val="en-US"/>
        </w:rPr>
        <w:t>3</w:t>
      </w:r>
      <w:r w:rsidRPr="00CF1DB0">
        <w:rPr>
          <w:lang w:val="en-US"/>
        </w:rPr>
        <w:t xml:space="preserve"> – </w:t>
      </w:r>
      <w:r w:rsidR="00930A4A">
        <w:rPr>
          <w:lang w:val="en-US"/>
        </w:rPr>
        <w:t>Setup Environment and the Git Workflow</w:t>
      </w:r>
      <w:bookmarkEnd w:id="17"/>
    </w:p>
    <w:p w14:paraId="283C31F4" w14:textId="77777777" w:rsidR="000E7110" w:rsidRPr="00CF1DB0" w:rsidRDefault="000E7110" w:rsidP="000E7110">
      <w:pPr>
        <w:pStyle w:val="Heading3"/>
        <w:tabs>
          <w:tab w:val="left" w:pos="0"/>
        </w:tabs>
        <w:rPr>
          <w:lang w:val="en-US"/>
        </w:rPr>
      </w:pPr>
    </w:p>
    <w:p w14:paraId="28553529" w14:textId="77777777" w:rsidR="000E7110" w:rsidRPr="00CF1DB0" w:rsidRDefault="000E7110" w:rsidP="000E7110">
      <w:pPr>
        <w:pStyle w:val="Heading4"/>
        <w:tabs>
          <w:tab w:val="clear" w:pos="0"/>
          <w:tab w:val="num" w:pos="-1440"/>
        </w:tabs>
        <w:rPr>
          <w:lang w:val="en-US"/>
        </w:rPr>
      </w:pPr>
      <w:r w:rsidRPr="00CF1DB0">
        <w:rPr>
          <w:lang w:val="en-US"/>
        </w:rPr>
        <w:t>PURPOSE OF THIS LESSON</w:t>
      </w:r>
    </w:p>
    <w:p w14:paraId="67E51F5D" w14:textId="0C423A03" w:rsidR="000E7110" w:rsidRPr="00CF1DB0" w:rsidRDefault="000E7110" w:rsidP="000E7110">
      <w:pPr>
        <w:pStyle w:val="BodyText"/>
        <w:rPr>
          <w:lang w:val="en-US"/>
        </w:rPr>
      </w:pPr>
      <w:r w:rsidRPr="00CF1DB0">
        <w:rPr>
          <w:lang w:val="en-US"/>
        </w:rPr>
        <w:t xml:space="preserve">Learn how to </w:t>
      </w:r>
      <w:r w:rsidR="00930A4A">
        <w:rPr>
          <w:lang w:val="en-US"/>
        </w:rPr>
        <w:t xml:space="preserve">setup Git to keep track of file in a Folder, initialize the Git environment and move a file </w:t>
      </w:r>
      <w:r w:rsidR="0028689B" w:rsidRPr="0028689B">
        <w:rPr>
          <w:lang w:val="en-US"/>
        </w:rPr>
        <w:t>throughout</w:t>
      </w:r>
      <w:r w:rsidR="0028689B">
        <w:rPr>
          <w:lang w:val="en-US"/>
        </w:rPr>
        <w:t xml:space="preserve"> </w:t>
      </w:r>
      <w:r w:rsidR="00930A4A">
        <w:rPr>
          <w:lang w:val="en-US"/>
        </w:rPr>
        <w:t>the Git Workflow.</w:t>
      </w:r>
    </w:p>
    <w:p w14:paraId="5BF118D6" w14:textId="77777777" w:rsidR="000E7110" w:rsidRPr="00CF1DB0" w:rsidRDefault="000E7110" w:rsidP="000E7110">
      <w:pPr>
        <w:rPr>
          <w:rFonts w:cs="Tahoma"/>
          <w:sz w:val="20"/>
          <w:lang w:val="en-US"/>
        </w:rPr>
      </w:pPr>
    </w:p>
    <w:p w14:paraId="4B52B2B7" w14:textId="77777777" w:rsidR="000E7110" w:rsidRPr="00CF1DB0" w:rsidRDefault="000E7110" w:rsidP="000E7110">
      <w:pPr>
        <w:pStyle w:val="Heading4"/>
        <w:tabs>
          <w:tab w:val="clear" w:pos="0"/>
          <w:tab w:val="num" w:pos="-1440"/>
        </w:tabs>
        <w:rPr>
          <w:lang w:val="en-US"/>
        </w:rPr>
      </w:pPr>
      <w:r w:rsidRPr="00CF1DB0">
        <w:rPr>
          <w:lang w:val="en-US"/>
        </w:rPr>
        <w:t>KEY TERMS</w:t>
      </w:r>
    </w:p>
    <w:p w14:paraId="3E9F02AD" w14:textId="6E5CFB33" w:rsidR="000E7110" w:rsidRPr="00CF1DB0" w:rsidRDefault="00930A4A">
      <w:pPr>
        <w:numPr>
          <w:ilvl w:val="0"/>
          <w:numId w:val="4"/>
        </w:numPr>
        <w:tabs>
          <w:tab w:val="clear" w:pos="720"/>
        </w:tabs>
        <w:rPr>
          <w:rFonts w:cs="Tahoma"/>
          <w:sz w:val="20"/>
          <w:lang w:val="en-US"/>
        </w:rPr>
      </w:pPr>
      <w:r>
        <w:rPr>
          <w:rFonts w:cs="Tahoma"/>
          <w:sz w:val="20"/>
          <w:lang w:val="en-US"/>
        </w:rPr>
        <w:t>Init Git Environment</w:t>
      </w:r>
    </w:p>
    <w:p w14:paraId="408EA21B" w14:textId="6118EEDC" w:rsidR="00930A4A" w:rsidRDefault="00930A4A">
      <w:pPr>
        <w:numPr>
          <w:ilvl w:val="0"/>
          <w:numId w:val="4"/>
        </w:numPr>
        <w:tabs>
          <w:tab w:val="clear" w:pos="720"/>
        </w:tabs>
        <w:rPr>
          <w:rFonts w:cs="Tahoma"/>
          <w:sz w:val="20"/>
          <w:lang w:val="en-US"/>
        </w:rPr>
      </w:pPr>
      <w:r>
        <w:rPr>
          <w:rFonts w:cs="Tahoma"/>
          <w:sz w:val="20"/>
          <w:lang w:val="en-US"/>
        </w:rPr>
        <w:t>Git Workflow</w:t>
      </w:r>
    </w:p>
    <w:p w14:paraId="67EC5DA8" w14:textId="77777777" w:rsidR="00930A4A" w:rsidRDefault="00930A4A">
      <w:pPr>
        <w:numPr>
          <w:ilvl w:val="0"/>
          <w:numId w:val="4"/>
        </w:numPr>
        <w:tabs>
          <w:tab w:val="clear" w:pos="720"/>
        </w:tabs>
        <w:rPr>
          <w:rFonts w:cs="Tahoma"/>
          <w:sz w:val="20"/>
          <w:lang w:val="en-US"/>
        </w:rPr>
      </w:pPr>
      <w:r>
        <w:rPr>
          <w:rFonts w:cs="Tahoma"/>
          <w:sz w:val="20"/>
          <w:lang w:val="en-US"/>
        </w:rPr>
        <w:t>Working Area</w:t>
      </w:r>
    </w:p>
    <w:p w14:paraId="75368BC6" w14:textId="1E16F686" w:rsidR="000E7110" w:rsidRDefault="00930A4A">
      <w:pPr>
        <w:numPr>
          <w:ilvl w:val="0"/>
          <w:numId w:val="4"/>
        </w:numPr>
        <w:tabs>
          <w:tab w:val="clear" w:pos="720"/>
        </w:tabs>
        <w:rPr>
          <w:rFonts w:cs="Tahoma"/>
          <w:sz w:val="20"/>
          <w:lang w:val="en-US"/>
        </w:rPr>
      </w:pPr>
      <w:r>
        <w:rPr>
          <w:rFonts w:cs="Tahoma"/>
          <w:sz w:val="20"/>
          <w:lang w:val="en-US"/>
        </w:rPr>
        <w:t>Staging Area</w:t>
      </w:r>
    </w:p>
    <w:p w14:paraId="00489C8E" w14:textId="434B523A" w:rsidR="00930A4A" w:rsidRDefault="00930A4A">
      <w:pPr>
        <w:numPr>
          <w:ilvl w:val="0"/>
          <w:numId w:val="4"/>
        </w:numPr>
        <w:tabs>
          <w:tab w:val="clear" w:pos="720"/>
        </w:tabs>
        <w:rPr>
          <w:rFonts w:cs="Tahoma"/>
          <w:sz w:val="20"/>
          <w:lang w:val="en-US"/>
        </w:rPr>
      </w:pPr>
      <w:r>
        <w:rPr>
          <w:rFonts w:cs="Tahoma"/>
          <w:sz w:val="20"/>
          <w:lang w:val="en-US"/>
        </w:rPr>
        <w:t>Local Repository</w:t>
      </w:r>
    </w:p>
    <w:p w14:paraId="5F2384C7" w14:textId="7EEFA946" w:rsidR="000E7110" w:rsidRDefault="00930A4A">
      <w:pPr>
        <w:numPr>
          <w:ilvl w:val="0"/>
          <w:numId w:val="4"/>
        </w:numPr>
        <w:tabs>
          <w:tab w:val="clear" w:pos="720"/>
        </w:tabs>
        <w:rPr>
          <w:rFonts w:cs="Tahoma"/>
          <w:sz w:val="20"/>
          <w:lang w:val="en-US"/>
        </w:rPr>
      </w:pPr>
      <w:r>
        <w:rPr>
          <w:rFonts w:cs="Tahoma"/>
          <w:sz w:val="20"/>
          <w:lang w:val="en-US"/>
        </w:rPr>
        <w:t>Remote Repository</w:t>
      </w:r>
    </w:p>
    <w:p w14:paraId="4B3DDD76" w14:textId="77777777" w:rsidR="00930A4A" w:rsidRPr="00CF1DB0" w:rsidRDefault="00930A4A" w:rsidP="00930A4A">
      <w:pPr>
        <w:ind w:left="720"/>
        <w:rPr>
          <w:rFonts w:cs="Tahoma"/>
          <w:sz w:val="20"/>
          <w:lang w:val="en-US"/>
        </w:rPr>
      </w:pPr>
    </w:p>
    <w:p w14:paraId="70A9A693" w14:textId="77777777" w:rsidR="000E7110" w:rsidRPr="00CF1DB0" w:rsidRDefault="000E7110" w:rsidP="000E7110">
      <w:pPr>
        <w:pStyle w:val="Heading4"/>
        <w:tabs>
          <w:tab w:val="clear" w:pos="0"/>
          <w:tab w:val="num" w:pos="-1440"/>
        </w:tabs>
        <w:rPr>
          <w:lang w:val="en-US"/>
        </w:rPr>
      </w:pPr>
      <w:r w:rsidRPr="00CF1DB0">
        <w:rPr>
          <w:lang w:val="en-US"/>
        </w:rPr>
        <w:t>OBJECTIVES</w:t>
      </w:r>
    </w:p>
    <w:p w14:paraId="37683EE7" w14:textId="3B3EE6BA" w:rsidR="000E7110" w:rsidRDefault="00930A4A">
      <w:pPr>
        <w:numPr>
          <w:ilvl w:val="0"/>
          <w:numId w:val="5"/>
        </w:numPr>
        <w:tabs>
          <w:tab w:val="clear" w:pos="720"/>
        </w:tabs>
        <w:rPr>
          <w:rFonts w:cs="Tahoma"/>
          <w:sz w:val="20"/>
          <w:lang w:val="en-US"/>
        </w:rPr>
      </w:pPr>
      <w:r>
        <w:rPr>
          <w:rFonts w:cs="Tahoma"/>
          <w:sz w:val="20"/>
          <w:lang w:val="en-US"/>
        </w:rPr>
        <w:t>Configure Git on a Folder</w:t>
      </w:r>
    </w:p>
    <w:p w14:paraId="77264D8D" w14:textId="7CAC33D8" w:rsidR="00930A4A" w:rsidRDefault="00930A4A">
      <w:pPr>
        <w:numPr>
          <w:ilvl w:val="0"/>
          <w:numId w:val="5"/>
        </w:numPr>
        <w:tabs>
          <w:tab w:val="clear" w:pos="720"/>
        </w:tabs>
        <w:rPr>
          <w:rFonts w:cs="Tahoma"/>
          <w:sz w:val="20"/>
          <w:lang w:val="en-US"/>
        </w:rPr>
      </w:pPr>
      <w:r>
        <w:rPr>
          <w:rFonts w:cs="Tahoma"/>
          <w:sz w:val="20"/>
          <w:lang w:val="en-US"/>
        </w:rPr>
        <w:t>Move a file thru the Git Workflow</w:t>
      </w:r>
    </w:p>
    <w:p w14:paraId="59861230" w14:textId="6391B423" w:rsidR="000E7110" w:rsidRPr="00CF1DB0" w:rsidRDefault="00930A4A">
      <w:pPr>
        <w:numPr>
          <w:ilvl w:val="0"/>
          <w:numId w:val="5"/>
        </w:numPr>
        <w:tabs>
          <w:tab w:val="clear" w:pos="720"/>
        </w:tabs>
        <w:rPr>
          <w:rFonts w:cs="Tahoma"/>
          <w:sz w:val="20"/>
          <w:lang w:val="en-US"/>
        </w:rPr>
      </w:pPr>
      <w:r>
        <w:rPr>
          <w:rFonts w:cs="Tahoma"/>
          <w:sz w:val="20"/>
          <w:lang w:val="en-US"/>
        </w:rPr>
        <w:t>Utilize basic Git commands</w:t>
      </w:r>
    </w:p>
    <w:p w14:paraId="6B7D3B5C" w14:textId="77777777" w:rsidR="000E7110" w:rsidRPr="00CF1DB0" w:rsidRDefault="000E7110" w:rsidP="000E7110">
      <w:pPr>
        <w:rPr>
          <w:rFonts w:cs="Tahoma"/>
          <w:sz w:val="20"/>
          <w:lang w:val="en-US"/>
        </w:rPr>
      </w:pPr>
    </w:p>
    <w:p w14:paraId="3E5B36FA" w14:textId="77777777" w:rsidR="000E7110" w:rsidRPr="00CF1DB0" w:rsidRDefault="000E7110" w:rsidP="000E7110">
      <w:pPr>
        <w:pStyle w:val="Heading4"/>
        <w:tabs>
          <w:tab w:val="clear" w:pos="0"/>
          <w:tab w:val="num" w:pos="-1440"/>
        </w:tabs>
        <w:rPr>
          <w:lang w:val="en-US"/>
        </w:rPr>
      </w:pPr>
      <w:r w:rsidRPr="00CF1DB0">
        <w:rPr>
          <w:lang w:val="en-US"/>
        </w:rPr>
        <w:t>CONTENT OUTLINE</w:t>
      </w:r>
    </w:p>
    <w:p w14:paraId="4C58E6B7" w14:textId="77777777" w:rsidR="000E7110" w:rsidRPr="00CF1DB0" w:rsidRDefault="000E7110" w:rsidP="000E7110">
      <w:pPr>
        <w:ind w:left="360"/>
        <w:rPr>
          <w:rFonts w:cs="Tahoma"/>
          <w:sz w:val="20"/>
          <w:lang w:val="en-US"/>
        </w:rPr>
      </w:pPr>
      <w:r w:rsidRPr="00CF1DB0">
        <w:rPr>
          <w:rFonts w:cs="Tahoma"/>
          <w:sz w:val="20"/>
          <w:lang w:val="en-US"/>
        </w:rPr>
        <w:t>1.3.1   Introduction</w:t>
      </w:r>
    </w:p>
    <w:p w14:paraId="0997E8C7" w14:textId="1EE56C2E" w:rsidR="000E7110" w:rsidRDefault="000E7110" w:rsidP="000E7110">
      <w:pPr>
        <w:ind w:left="360"/>
        <w:rPr>
          <w:rFonts w:cs="Tahoma"/>
          <w:sz w:val="20"/>
          <w:lang w:val="en-US"/>
        </w:rPr>
      </w:pPr>
    </w:p>
    <w:p w14:paraId="4258A96A" w14:textId="58172273" w:rsidR="000E7110" w:rsidRPr="00CF1DB0" w:rsidRDefault="000E7110" w:rsidP="000E7110">
      <w:pPr>
        <w:ind w:left="360"/>
        <w:rPr>
          <w:rFonts w:cs="Tahoma"/>
          <w:sz w:val="20"/>
          <w:lang w:val="en-US"/>
        </w:rPr>
      </w:pPr>
      <w:r w:rsidRPr="00CF1DB0">
        <w:rPr>
          <w:rFonts w:cs="Tahoma"/>
          <w:sz w:val="20"/>
          <w:lang w:val="en-US"/>
        </w:rPr>
        <w:t>1.3.</w:t>
      </w:r>
      <w:r w:rsidR="00930A4A">
        <w:rPr>
          <w:rFonts w:cs="Tahoma"/>
          <w:sz w:val="20"/>
          <w:lang w:val="en-US"/>
        </w:rPr>
        <w:t>2</w:t>
      </w:r>
      <w:r w:rsidRPr="00CF1DB0">
        <w:rPr>
          <w:rFonts w:cs="Tahoma"/>
          <w:sz w:val="20"/>
          <w:lang w:val="en-US"/>
        </w:rPr>
        <w:t xml:space="preserve">   </w:t>
      </w:r>
      <w:r>
        <w:rPr>
          <w:rFonts w:cs="Tahoma"/>
          <w:sz w:val="20"/>
          <w:lang w:val="en-US"/>
        </w:rPr>
        <w:t>Setup Git</w:t>
      </w:r>
    </w:p>
    <w:p w14:paraId="5E6812A9" w14:textId="77777777" w:rsidR="000E7110" w:rsidRPr="00CF1DB0" w:rsidRDefault="000E7110">
      <w:pPr>
        <w:numPr>
          <w:ilvl w:val="0"/>
          <w:numId w:val="8"/>
        </w:numPr>
        <w:tabs>
          <w:tab w:val="clear" w:pos="720"/>
        </w:tabs>
        <w:ind w:left="1440"/>
        <w:rPr>
          <w:rFonts w:cs="Tahoma"/>
          <w:sz w:val="20"/>
          <w:lang w:val="en-US"/>
        </w:rPr>
      </w:pPr>
      <w:r>
        <w:rPr>
          <w:rFonts w:cs="Tahoma"/>
          <w:sz w:val="20"/>
          <w:lang w:val="en-US"/>
        </w:rPr>
        <w:t>Setup a Repository</w:t>
      </w:r>
    </w:p>
    <w:p w14:paraId="59A0BE5A" w14:textId="546DD820" w:rsidR="000E7110" w:rsidRPr="00CF1DB0" w:rsidRDefault="000E7110">
      <w:pPr>
        <w:numPr>
          <w:ilvl w:val="0"/>
          <w:numId w:val="8"/>
        </w:numPr>
        <w:tabs>
          <w:tab w:val="clear" w:pos="720"/>
        </w:tabs>
        <w:ind w:left="1440"/>
        <w:rPr>
          <w:rFonts w:cs="Tahoma"/>
          <w:sz w:val="20"/>
          <w:lang w:val="en-US"/>
        </w:rPr>
      </w:pPr>
      <w:r>
        <w:rPr>
          <w:rFonts w:cs="Tahoma"/>
          <w:sz w:val="20"/>
          <w:lang w:val="en-US"/>
        </w:rPr>
        <w:t xml:space="preserve">Create </w:t>
      </w:r>
      <w:r w:rsidR="00C8115B">
        <w:rPr>
          <w:rFonts w:cs="Tahoma"/>
          <w:sz w:val="20"/>
          <w:lang w:val="en-US"/>
        </w:rPr>
        <w:t xml:space="preserve">a </w:t>
      </w:r>
      <w:r>
        <w:rPr>
          <w:rFonts w:cs="Tahoma"/>
          <w:sz w:val="20"/>
          <w:lang w:val="en-US"/>
        </w:rPr>
        <w:t>Folder</w:t>
      </w:r>
      <w:r w:rsidRPr="00CF1DB0">
        <w:rPr>
          <w:rFonts w:cs="Tahoma"/>
          <w:sz w:val="20"/>
          <w:lang w:val="en-US"/>
        </w:rPr>
        <w:t xml:space="preserve"> </w:t>
      </w:r>
    </w:p>
    <w:p w14:paraId="06B35E30" w14:textId="77777777" w:rsidR="000E7110" w:rsidRPr="000E7110" w:rsidRDefault="000E7110">
      <w:pPr>
        <w:numPr>
          <w:ilvl w:val="0"/>
          <w:numId w:val="8"/>
        </w:numPr>
        <w:tabs>
          <w:tab w:val="clear" w:pos="720"/>
        </w:tabs>
        <w:ind w:left="1440"/>
        <w:rPr>
          <w:lang w:val="en-US"/>
        </w:rPr>
      </w:pPr>
      <w:r w:rsidRPr="000E7110">
        <w:rPr>
          <w:rFonts w:cs="Tahoma"/>
          <w:sz w:val="20"/>
          <w:lang w:val="en-US"/>
        </w:rPr>
        <w:t>Initialize the Git Environment</w:t>
      </w:r>
    </w:p>
    <w:p w14:paraId="2A310299" w14:textId="77777777" w:rsidR="000E7110" w:rsidRPr="00CF1DB0" w:rsidRDefault="000E7110" w:rsidP="000E7110">
      <w:pPr>
        <w:tabs>
          <w:tab w:val="left" w:pos="1080"/>
        </w:tabs>
        <w:rPr>
          <w:rFonts w:cs="Tahoma"/>
          <w:sz w:val="20"/>
          <w:lang w:val="en-US"/>
        </w:rPr>
      </w:pPr>
    </w:p>
    <w:p w14:paraId="42EA54C7" w14:textId="0CB820EE" w:rsidR="000E7110" w:rsidRPr="00CF1DB0" w:rsidRDefault="000E7110" w:rsidP="000E7110">
      <w:pPr>
        <w:ind w:left="360"/>
        <w:rPr>
          <w:rFonts w:cs="Tahoma"/>
          <w:sz w:val="20"/>
          <w:lang w:val="en-US"/>
        </w:rPr>
      </w:pPr>
      <w:r w:rsidRPr="00CF1DB0">
        <w:rPr>
          <w:rFonts w:cs="Tahoma"/>
          <w:sz w:val="20"/>
          <w:lang w:val="en-US"/>
        </w:rPr>
        <w:t>1.3.</w:t>
      </w:r>
      <w:r w:rsidR="00930A4A">
        <w:rPr>
          <w:rFonts w:cs="Tahoma"/>
          <w:sz w:val="20"/>
          <w:lang w:val="en-US"/>
        </w:rPr>
        <w:t>3</w:t>
      </w:r>
      <w:r w:rsidRPr="00CF1DB0">
        <w:rPr>
          <w:rFonts w:cs="Tahoma"/>
          <w:sz w:val="20"/>
          <w:lang w:val="en-US"/>
        </w:rPr>
        <w:t xml:space="preserve">   </w:t>
      </w:r>
      <w:r>
        <w:rPr>
          <w:rFonts w:cs="Tahoma"/>
          <w:sz w:val="20"/>
          <w:lang w:val="en-US"/>
        </w:rPr>
        <w:t xml:space="preserve">Understand Git Workflow </w:t>
      </w:r>
    </w:p>
    <w:p w14:paraId="6530C504" w14:textId="68984875" w:rsidR="000E7110" w:rsidRDefault="000E7110">
      <w:pPr>
        <w:numPr>
          <w:ilvl w:val="0"/>
          <w:numId w:val="8"/>
        </w:numPr>
        <w:tabs>
          <w:tab w:val="clear" w:pos="720"/>
        </w:tabs>
        <w:ind w:left="1440"/>
        <w:rPr>
          <w:rFonts w:cs="Tahoma"/>
          <w:sz w:val="20"/>
          <w:lang w:val="en-US"/>
        </w:rPr>
      </w:pPr>
      <w:r>
        <w:rPr>
          <w:rFonts w:cs="Tahoma"/>
          <w:sz w:val="20"/>
          <w:lang w:val="en-US"/>
        </w:rPr>
        <w:t>Working Area</w:t>
      </w:r>
    </w:p>
    <w:p w14:paraId="32C33FCB" w14:textId="2D0CF571" w:rsidR="000E7110" w:rsidRPr="00CF1DB0" w:rsidRDefault="000E7110">
      <w:pPr>
        <w:numPr>
          <w:ilvl w:val="0"/>
          <w:numId w:val="8"/>
        </w:numPr>
        <w:tabs>
          <w:tab w:val="clear" w:pos="720"/>
        </w:tabs>
        <w:ind w:left="1440"/>
        <w:rPr>
          <w:rFonts w:cs="Tahoma"/>
          <w:sz w:val="20"/>
          <w:lang w:val="en-US"/>
        </w:rPr>
      </w:pPr>
      <w:r>
        <w:rPr>
          <w:rFonts w:cs="Tahoma"/>
          <w:sz w:val="20"/>
          <w:lang w:val="en-US"/>
        </w:rPr>
        <w:t>Staging Area</w:t>
      </w:r>
    </w:p>
    <w:p w14:paraId="07731F00" w14:textId="28E066BD" w:rsidR="000E7110" w:rsidRPr="00CF1DB0" w:rsidRDefault="000E7110">
      <w:pPr>
        <w:numPr>
          <w:ilvl w:val="0"/>
          <w:numId w:val="8"/>
        </w:numPr>
        <w:tabs>
          <w:tab w:val="clear" w:pos="720"/>
        </w:tabs>
        <w:ind w:left="1440"/>
        <w:rPr>
          <w:rFonts w:cs="Tahoma"/>
          <w:sz w:val="20"/>
          <w:lang w:val="en-US"/>
        </w:rPr>
      </w:pPr>
      <w:r>
        <w:rPr>
          <w:rFonts w:cs="Tahoma"/>
          <w:sz w:val="20"/>
          <w:lang w:val="en-US"/>
        </w:rPr>
        <w:t>Local Repository</w:t>
      </w:r>
      <w:r w:rsidRPr="00CF1DB0">
        <w:rPr>
          <w:rFonts w:cs="Tahoma"/>
          <w:sz w:val="20"/>
          <w:lang w:val="en-US"/>
        </w:rPr>
        <w:t xml:space="preserve"> </w:t>
      </w:r>
    </w:p>
    <w:p w14:paraId="6678E4B7" w14:textId="3A613005" w:rsidR="000E7110" w:rsidRPr="000E7110" w:rsidRDefault="000E7110">
      <w:pPr>
        <w:numPr>
          <w:ilvl w:val="0"/>
          <w:numId w:val="8"/>
        </w:numPr>
        <w:tabs>
          <w:tab w:val="clear" w:pos="720"/>
        </w:tabs>
        <w:ind w:left="1440"/>
        <w:rPr>
          <w:lang w:val="en-US"/>
        </w:rPr>
      </w:pPr>
      <w:r>
        <w:rPr>
          <w:rFonts w:cs="Tahoma"/>
          <w:sz w:val="20"/>
          <w:lang w:val="en-US"/>
        </w:rPr>
        <w:t>Remote Repository</w:t>
      </w:r>
    </w:p>
    <w:p w14:paraId="75BBF9A5" w14:textId="77777777" w:rsidR="000E7110" w:rsidRDefault="000E7110" w:rsidP="000E7110">
      <w:pPr>
        <w:suppressAutoHyphens w:val="0"/>
        <w:rPr>
          <w:rFonts w:cs="Tahoma"/>
          <w:sz w:val="20"/>
          <w:lang w:val="en-US"/>
        </w:rPr>
      </w:pPr>
      <w:r>
        <w:rPr>
          <w:rFonts w:cs="Tahoma"/>
          <w:sz w:val="20"/>
          <w:lang w:val="en-US"/>
        </w:rPr>
        <w:br w:type="page"/>
      </w:r>
    </w:p>
    <w:p w14:paraId="4A7C58EB" w14:textId="77777777" w:rsidR="000E7110" w:rsidRPr="00B57442" w:rsidRDefault="000E7110" w:rsidP="00B57442">
      <w:pPr>
        <w:rPr>
          <w:rFonts w:cs="Tahoma"/>
          <w:sz w:val="20"/>
          <w:lang w:val="en-US"/>
        </w:rPr>
      </w:pPr>
    </w:p>
    <w:p w14:paraId="17B7C2CD" w14:textId="6156D893" w:rsidR="00930A4A" w:rsidRPr="00CF1DB0" w:rsidRDefault="00930A4A" w:rsidP="00930A4A">
      <w:pPr>
        <w:pStyle w:val="Heading3"/>
        <w:tabs>
          <w:tab w:val="clear" w:pos="0"/>
          <w:tab w:val="num" w:pos="-1440"/>
        </w:tabs>
        <w:rPr>
          <w:lang w:val="en-US"/>
        </w:rPr>
      </w:pPr>
      <w:r w:rsidRPr="00CF1DB0">
        <w:rPr>
          <w:lang w:val="en-US"/>
        </w:rPr>
        <w:t>1.</w:t>
      </w:r>
      <w:r>
        <w:rPr>
          <w:lang w:val="en-US"/>
        </w:rPr>
        <w:t>3</w:t>
      </w:r>
      <w:r w:rsidRPr="00CF1DB0">
        <w:rPr>
          <w:lang w:val="en-US"/>
        </w:rPr>
        <w:t>.1 Introduction</w:t>
      </w:r>
    </w:p>
    <w:p w14:paraId="7FB9014B" w14:textId="77777777" w:rsidR="00930A4A" w:rsidRPr="00CF1DB0" w:rsidRDefault="00930A4A" w:rsidP="00930A4A">
      <w:pPr>
        <w:rPr>
          <w:rFonts w:cs="Tahoma"/>
          <w:sz w:val="20"/>
          <w:lang w:val="en-US"/>
        </w:rPr>
      </w:pPr>
    </w:p>
    <w:p w14:paraId="77739DBE" w14:textId="160BCA32" w:rsidR="00930A4A" w:rsidRDefault="00930A4A" w:rsidP="00930A4A">
      <w:pPr>
        <w:pStyle w:val="BodyText"/>
        <w:ind w:left="720"/>
        <w:rPr>
          <w:lang w:val="en-US"/>
        </w:rPr>
      </w:pPr>
      <w:r w:rsidRPr="00CF1DB0">
        <w:rPr>
          <w:lang w:val="en-US"/>
        </w:rPr>
        <w:t xml:space="preserve">This lesson will </w:t>
      </w:r>
      <w:r>
        <w:rPr>
          <w:lang w:val="en-US"/>
        </w:rPr>
        <w:t xml:space="preserve">show you how to configure </w:t>
      </w:r>
      <w:r>
        <w:rPr>
          <w:lang w:val="en-US"/>
        </w:rPr>
        <w:t xml:space="preserve">Git on a brand new </w:t>
      </w:r>
      <w:r w:rsidR="00993EC7">
        <w:rPr>
          <w:lang w:val="en-US"/>
        </w:rPr>
        <w:t>Folder and</w:t>
      </w:r>
      <w:r>
        <w:rPr>
          <w:lang w:val="en-US"/>
        </w:rPr>
        <w:t xml:space="preserve"> keep track of a file </w:t>
      </w:r>
      <w:r w:rsidR="00993EC7">
        <w:rPr>
          <w:lang w:val="en-US"/>
        </w:rPr>
        <w:t>as</w:t>
      </w:r>
      <w:r>
        <w:rPr>
          <w:lang w:val="en-US"/>
        </w:rPr>
        <w:t xml:space="preserve"> it moves </w:t>
      </w:r>
      <w:r w:rsidRPr="00930A4A">
        <w:rPr>
          <w:lang w:val="en-US"/>
        </w:rPr>
        <w:t>throughout</w:t>
      </w:r>
      <w:r>
        <w:rPr>
          <w:lang w:val="en-US"/>
        </w:rPr>
        <w:t xml:space="preserve"> the different states of the Git Workflow.</w:t>
      </w:r>
    </w:p>
    <w:p w14:paraId="5D589968" w14:textId="2B02224B" w:rsidR="0028689B" w:rsidRDefault="0028689B" w:rsidP="00930A4A">
      <w:pPr>
        <w:pStyle w:val="BodyText"/>
        <w:ind w:left="720"/>
        <w:rPr>
          <w:lang w:val="en-US"/>
        </w:rPr>
      </w:pPr>
    </w:p>
    <w:p w14:paraId="3A605D6B" w14:textId="77777777" w:rsidR="0028689B" w:rsidRDefault="0028689B" w:rsidP="0028689B">
      <w:pPr>
        <w:ind w:left="720"/>
        <w:rPr>
          <w:rFonts w:cs="Tahoma"/>
          <w:sz w:val="20"/>
          <w:lang w:val="en-US"/>
        </w:rPr>
      </w:pPr>
      <w:r>
        <w:rPr>
          <w:rFonts w:cs="Tahoma"/>
          <w:sz w:val="20"/>
          <w:lang w:val="en-US"/>
        </w:rPr>
        <w:t>We will not use Magic at all in this Lesson, the main objective is to show you the basic Git commands to:</w:t>
      </w:r>
    </w:p>
    <w:p w14:paraId="428851BB" w14:textId="77777777" w:rsidR="0028689B" w:rsidRDefault="0028689B" w:rsidP="0028689B">
      <w:pPr>
        <w:ind w:left="720"/>
        <w:rPr>
          <w:rFonts w:cs="Tahoma"/>
          <w:sz w:val="20"/>
          <w:lang w:val="en-US"/>
        </w:rPr>
      </w:pPr>
    </w:p>
    <w:p w14:paraId="02B45758" w14:textId="77777777" w:rsidR="0028689B" w:rsidRDefault="0028689B">
      <w:pPr>
        <w:pStyle w:val="ListParagraph"/>
        <w:numPr>
          <w:ilvl w:val="0"/>
          <w:numId w:val="16"/>
        </w:numPr>
        <w:rPr>
          <w:rFonts w:cs="Tahoma"/>
          <w:sz w:val="20"/>
          <w:lang w:val="en-US"/>
        </w:rPr>
      </w:pPr>
      <w:r>
        <w:rPr>
          <w:rFonts w:cs="Tahoma"/>
          <w:sz w:val="20"/>
          <w:lang w:val="en-US"/>
        </w:rPr>
        <w:t>Stablish a connection between a Folder in your computer and a Repository in GitHub,</w:t>
      </w:r>
    </w:p>
    <w:p w14:paraId="5B877E5E" w14:textId="77777777" w:rsidR="0028689B" w:rsidRDefault="0028689B">
      <w:pPr>
        <w:pStyle w:val="ListParagraph"/>
        <w:numPr>
          <w:ilvl w:val="0"/>
          <w:numId w:val="16"/>
        </w:numPr>
        <w:rPr>
          <w:rFonts w:cs="Tahoma"/>
          <w:sz w:val="20"/>
          <w:lang w:val="en-US"/>
        </w:rPr>
      </w:pPr>
      <w:r>
        <w:rPr>
          <w:rFonts w:cs="Tahoma"/>
          <w:sz w:val="20"/>
          <w:lang w:val="en-US"/>
        </w:rPr>
        <w:t>Keep track of a file inside this folder and “move” it to the different areas and repositories within the Git workflow,</w:t>
      </w:r>
    </w:p>
    <w:p w14:paraId="7807CD37" w14:textId="77777777" w:rsidR="0028689B" w:rsidRDefault="0028689B">
      <w:pPr>
        <w:pStyle w:val="ListParagraph"/>
        <w:numPr>
          <w:ilvl w:val="0"/>
          <w:numId w:val="16"/>
        </w:numPr>
        <w:rPr>
          <w:rFonts w:cs="Tahoma"/>
          <w:sz w:val="20"/>
          <w:lang w:val="en-US"/>
        </w:rPr>
      </w:pPr>
      <w:r>
        <w:rPr>
          <w:rFonts w:cs="Tahoma"/>
          <w:sz w:val="20"/>
          <w:lang w:val="en-US"/>
        </w:rPr>
        <w:t>Find the status of this file at every location,</w:t>
      </w:r>
    </w:p>
    <w:p w14:paraId="5E58AB7E" w14:textId="77777777" w:rsidR="0028689B" w:rsidRDefault="0028689B">
      <w:pPr>
        <w:pStyle w:val="ListParagraph"/>
        <w:numPr>
          <w:ilvl w:val="0"/>
          <w:numId w:val="16"/>
        </w:numPr>
        <w:rPr>
          <w:rFonts w:cs="Tahoma"/>
          <w:sz w:val="20"/>
          <w:lang w:val="en-US"/>
        </w:rPr>
      </w:pPr>
      <w:r>
        <w:rPr>
          <w:rFonts w:cs="Tahoma"/>
          <w:sz w:val="20"/>
          <w:lang w:val="en-US"/>
        </w:rPr>
        <w:t>Detect changes made on this file, and</w:t>
      </w:r>
    </w:p>
    <w:p w14:paraId="0AB7EC00" w14:textId="77777777" w:rsidR="0028689B" w:rsidRPr="004F3B35" w:rsidRDefault="0028689B">
      <w:pPr>
        <w:pStyle w:val="ListParagraph"/>
        <w:numPr>
          <w:ilvl w:val="0"/>
          <w:numId w:val="16"/>
        </w:numPr>
        <w:rPr>
          <w:rFonts w:cs="Tahoma"/>
          <w:sz w:val="20"/>
          <w:lang w:val="en-US"/>
        </w:rPr>
      </w:pPr>
      <w:r>
        <w:rPr>
          <w:rFonts w:cs="Tahoma"/>
          <w:sz w:val="20"/>
          <w:lang w:val="en-US"/>
        </w:rPr>
        <w:t>Restore an older version of the file.</w:t>
      </w:r>
    </w:p>
    <w:p w14:paraId="4CE56CB4" w14:textId="77777777" w:rsidR="0028689B" w:rsidRDefault="0028689B" w:rsidP="0028689B">
      <w:pPr>
        <w:ind w:left="720"/>
        <w:rPr>
          <w:rFonts w:cs="Tahoma"/>
          <w:sz w:val="20"/>
          <w:lang w:val="en-US"/>
        </w:rPr>
      </w:pPr>
    </w:p>
    <w:p w14:paraId="52862C7F" w14:textId="46FF4909" w:rsidR="0061592F" w:rsidRPr="00FB5073" w:rsidRDefault="0061592F" w:rsidP="00FB5073">
      <w:pPr>
        <w:suppressAutoHyphens w:val="0"/>
        <w:rPr>
          <w:rFonts w:cs="Tahoma"/>
          <w:sz w:val="20"/>
          <w:lang w:val="en-US"/>
        </w:rPr>
      </w:pPr>
    </w:p>
    <w:bookmarkEnd w:id="16"/>
    <w:p w14:paraId="5C9FA93B" w14:textId="02E6E7FF" w:rsidR="00233A93" w:rsidRPr="00CF1DB0" w:rsidRDefault="00233A93" w:rsidP="00233A93">
      <w:pPr>
        <w:pStyle w:val="Heading3"/>
        <w:tabs>
          <w:tab w:val="clear" w:pos="0"/>
          <w:tab w:val="num" w:pos="-1440"/>
        </w:tabs>
        <w:rPr>
          <w:lang w:val="en-US"/>
        </w:rPr>
      </w:pPr>
      <w:r w:rsidRPr="00CF1DB0">
        <w:rPr>
          <w:lang w:val="en-US"/>
        </w:rPr>
        <w:t>1.</w:t>
      </w:r>
      <w:r w:rsidR="00930A4A">
        <w:rPr>
          <w:lang w:val="en-US"/>
        </w:rPr>
        <w:t>3</w:t>
      </w:r>
      <w:r w:rsidRPr="00CF1DB0">
        <w:rPr>
          <w:lang w:val="en-US"/>
        </w:rPr>
        <w:t>.</w:t>
      </w:r>
      <w:r w:rsidR="00930A4A">
        <w:rPr>
          <w:lang w:val="en-US"/>
        </w:rPr>
        <w:t>1</w:t>
      </w:r>
      <w:r w:rsidR="00FB5073">
        <w:rPr>
          <w:lang w:val="en-US"/>
        </w:rPr>
        <w:t xml:space="preserve"> Set</w:t>
      </w:r>
      <w:r w:rsidR="00E74A63">
        <w:rPr>
          <w:lang w:val="en-US"/>
        </w:rPr>
        <w:t>u</w:t>
      </w:r>
      <w:r w:rsidR="00FB5073">
        <w:rPr>
          <w:lang w:val="en-US"/>
        </w:rPr>
        <w:t xml:space="preserve">p </w:t>
      </w:r>
      <w:r w:rsidR="00A140BF">
        <w:rPr>
          <w:lang w:val="en-US"/>
        </w:rPr>
        <w:t>Git</w:t>
      </w:r>
    </w:p>
    <w:p w14:paraId="742C2901" w14:textId="77777777" w:rsidR="00233A93" w:rsidRPr="00CF1DB0" w:rsidRDefault="00233A93" w:rsidP="00233A93">
      <w:pPr>
        <w:rPr>
          <w:rFonts w:cs="Tahoma"/>
          <w:sz w:val="20"/>
          <w:lang w:val="en-US"/>
        </w:rPr>
      </w:pPr>
    </w:p>
    <w:p w14:paraId="397C6B8A" w14:textId="194CF58D" w:rsidR="00A140BF" w:rsidRDefault="0028689B" w:rsidP="0009626C">
      <w:pPr>
        <w:ind w:left="720"/>
        <w:rPr>
          <w:rFonts w:cs="Tahoma"/>
          <w:sz w:val="20"/>
          <w:lang w:val="en-US"/>
        </w:rPr>
      </w:pPr>
      <w:r>
        <w:rPr>
          <w:rFonts w:cs="Tahoma"/>
          <w:sz w:val="20"/>
          <w:lang w:val="en-US"/>
        </w:rPr>
        <w:t>This is a two step process, we need to create a Remote Repository first, then setup the Git environment on a specific Folder in our local computer.</w:t>
      </w:r>
    </w:p>
    <w:p w14:paraId="67E909D9" w14:textId="77777777" w:rsidR="0028689B" w:rsidRDefault="0028689B" w:rsidP="0009626C">
      <w:pPr>
        <w:ind w:left="720"/>
        <w:rPr>
          <w:rFonts w:cs="Tahoma"/>
          <w:sz w:val="20"/>
          <w:lang w:val="en-US"/>
        </w:rPr>
      </w:pPr>
    </w:p>
    <w:p w14:paraId="6D2E7D43" w14:textId="2CAFE896" w:rsidR="003B4125" w:rsidRPr="00CF1DB0" w:rsidRDefault="003B4125" w:rsidP="003B4125">
      <w:pPr>
        <w:pStyle w:val="NoSpacing"/>
        <w:ind w:left="720"/>
        <w:rPr>
          <w:lang w:val="en-US"/>
        </w:rPr>
      </w:pPr>
      <w:r>
        <w:rPr>
          <w:lang w:val="en-US"/>
        </w:rPr>
        <w:t xml:space="preserve">Setup a </w:t>
      </w:r>
      <w:r w:rsidR="00C8115B">
        <w:rPr>
          <w:lang w:val="en-US"/>
        </w:rPr>
        <w:t xml:space="preserve">Remote </w:t>
      </w:r>
      <w:r>
        <w:rPr>
          <w:lang w:val="en-US"/>
        </w:rPr>
        <w:t>Repository</w:t>
      </w:r>
    </w:p>
    <w:p w14:paraId="2B886D40" w14:textId="4071887A" w:rsidR="003B4125" w:rsidRDefault="003B4125" w:rsidP="003B4125">
      <w:pPr>
        <w:ind w:left="720"/>
        <w:rPr>
          <w:rFonts w:cs="Tahoma"/>
          <w:sz w:val="20"/>
          <w:lang w:val="en-US"/>
        </w:rPr>
      </w:pPr>
      <w:r>
        <w:rPr>
          <w:rFonts w:cs="Tahoma"/>
          <w:sz w:val="20"/>
          <w:lang w:val="en-US"/>
        </w:rPr>
        <w:t xml:space="preserve">The first step in this process is the creation of a </w:t>
      </w:r>
      <w:r w:rsidR="00C8115B">
        <w:rPr>
          <w:rFonts w:cs="Tahoma"/>
          <w:sz w:val="20"/>
          <w:lang w:val="en-US"/>
        </w:rPr>
        <w:t xml:space="preserve">Remote </w:t>
      </w:r>
      <w:r>
        <w:rPr>
          <w:rFonts w:cs="Tahoma"/>
          <w:sz w:val="20"/>
          <w:lang w:val="en-US"/>
        </w:rPr>
        <w:t>Repository in Git Service</w:t>
      </w:r>
      <w:r w:rsidR="00C8115B">
        <w:rPr>
          <w:rFonts w:cs="Tahoma"/>
          <w:sz w:val="20"/>
          <w:lang w:val="en-US"/>
        </w:rPr>
        <w:t xml:space="preserve"> of your choosing</w:t>
      </w:r>
      <w:r w:rsidRPr="00CF1DB0">
        <w:rPr>
          <w:rFonts w:cs="Tahoma"/>
          <w:sz w:val="20"/>
          <w:lang w:val="en-US"/>
        </w:rPr>
        <w:t>.</w:t>
      </w:r>
      <w:r>
        <w:rPr>
          <w:rFonts w:cs="Tahoma"/>
          <w:sz w:val="20"/>
          <w:lang w:val="en-US"/>
        </w:rPr>
        <w:t xml:space="preserve"> Go to your browser, log into your GitHub account, select the option </w:t>
      </w:r>
      <w:r>
        <w:rPr>
          <w:rFonts w:cs="Tahoma"/>
          <w:i/>
          <w:iCs/>
          <w:sz w:val="20"/>
          <w:lang w:val="en-US"/>
        </w:rPr>
        <w:t>Repositories</w:t>
      </w:r>
      <w:r>
        <w:rPr>
          <w:rFonts w:cs="Tahoma"/>
          <w:sz w:val="20"/>
          <w:lang w:val="en-US"/>
        </w:rPr>
        <w:t xml:space="preserve"> </w:t>
      </w:r>
      <w:r w:rsidR="009D3DAC">
        <w:rPr>
          <w:rFonts w:cs="Tahoma"/>
          <w:sz w:val="20"/>
          <w:lang w:val="en-US"/>
        </w:rPr>
        <w:t xml:space="preserve">to see all your Repositories </w:t>
      </w:r>
      <w:r w:rsidR="00C8115B">
        <w:rPr>
          <w:rFonts w:cs="Tahoma"/>
          <w:sz w:val="20"/>
          <w:lang w:val="en-US"/>
        </w:rPr>
        <w:t xml:space="preserve">in your account </w:t>
      </w:r>
      <w:r>
        <w:rPr>
          <w:rFonts w:cs="Tahoma"/>
          <w:sz w:val="20"/>
          <w:lang w:val="en-US"/>
        </w:rPr>
        <w:t>and create a new one.</w:t>
      </w:r>
    </w:p>
    <w:p w14:paraId="6D747549" w14:textId="27C46C07" w:rsidR="003B4125" w:rsidRDefault="003B4125" w:rsidP="003B4125">
      <w:pPr>
        <w:ind w:left="720"/>
        <w:rPr>
          <w:rFonts w:cs="Tahoma"/>
          <w:sz w:val="20"/>
          <w:lang w:val="en-US"/>
        </w:rPr>
      </w:pPr>
    </w:p>
    <w:p w14:paraId="357121C9" w14:textId="67CDB256" w:rsidR="003B4125" w:rsidRPr="003B4125" w:rsidRDefault="003B4125" w:rsidP="003B4125">
      <w:pPr>
        <w:ind w:left="720"/>
        <w:rPr>
          <w:rFonts w:cs="Tahoma"/>
          <w:sz w:val="20"/>
          <w:lang w:val="en-US"/>
        </w:rPr>
      </w:pPr>
      <w:r>
        <w:rPr>
          <w:rFonts w:cs="Tahoma"/>
          <w:sz w:val="20"/>
          <w:lang w:val="en-US"/>
        </w:rPr>
        <w:t xml:space="preserve">Enter a name for this Repository (it must be unique within your account), type a Description, set it as Public and press the </w:t>
      </w:r>
      <w:r>
        <w:rPr>
          <w:rFonts w:cs="Tahoma"/>
          <w:i/>
          <w:iCs/>
          <w:sz w:val="20"/>
          <w:lang w:val="en-US"/>
        </w:rPr>
        <w:t>Create repository</w:t>
      </w:r>
      <w:r>
        <w:rPr>
          <w:rFonts w:cs="Tahoma"/>
          <w:sz w:val="20"/>
          <w:lang w:val="en-US"/>
        </w:rPr>
        <w:t xml:space="preserve"> button: </w:t>
      </w:r>
    </w:p>
    <w:p w14:paraId="0589C1B9" w14:textId="10D99141" w:rsidR="003B4125" w:rsidRDefault="003B4125" w:rsidP="003B4125">
      <w:pPr>
        <w:ind w:left="720"/>
        <w:rPr>
          <w:rFonts w:cs="Tahoma"/>
          <w:sz w:val="20"/>
          <w:lang w:val="en-US"/>
        </w:rPr>
      </w:pPr>
    </w:p>
    <w:p w14:paraId="0D2C07A8" w14:textId="3874EE47" w:rsidR="003B4125" w:rsidRDefault="003B4125" w:rsidP="0028689B">
      <w:pPr>
        <w:ind w:left="720"/>
        <w:jc w:val="center"/>
        <w:rPr>
          <w:rFonts w:cs="Tahoma"/>
          <w:sz w:val="20"/>
          <w:lang w:val="en-US"/>
        </w:rPr>
      </w:pPr>
      <w:r>
        <w:rPr>
          <w:rFonts w:cs="Tahoma"/>
          <w:noProof/>
          <w:sz w:val="20"/>
          <w:lang w:val="en-US"/>
        </w:rPr>
        <w:drawing>
          <wp:inline distT="0" distB="0" distL="0" distR="0" wp14:anchorId="2F7F801F" wp14:editId="1C533997">
            <wp:extent cx="3574500" cy="4074599"/>
            <wp:effectExtent l="0" t="0" r="6985" b="254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3618672" cy="4124950"/>
                    </a:xfrm>
                    <a:prstGeom prst="rect">
                      <a:avLst/>
                    </a:prstGeom>
                  </pic:spPr>
                </pic:pic>
              </a:graphicData>
            </a:graphic>
          </wp:inline>
        </w:drawing>
      </w:r>
    </w:p>
    <w:p w14:paraId="77DA4E7A" w14:textId="77777777" w:rsidR="00C8115B" w:rsidRDefault="00C8115B">
      <w:pPr>
        <w:suppressAutoHyphens w:val="0"/>
        <w:rPr>
          <w:rFonts w:cs="Tahoma"/>
          <w:sz w:val="20"/>
          <w:lang w:val="en-US"/>
        </w:rPr>
      </w:pPr>
      <w:r>
        <w:rPr>
          <w:rFonts w:cs="Tahoma"/>
          <w:sz w:val="20"/>
          <w:lang w:val="en-US"/>
        </w:rPr>
        <w:br w:type="page"/>
      </w:r>
    </w:p>
    <w:p w14:paraId="5151D249" w14:textId="5E8D9001" w:rsidR="004F3B35" w:rsidRDefault="001D1741" w:rsidP="0009626C">
      <w:pPr>
        <w:ind w:left="720"/>
        <w:rPr>
          <w:rFonts w:cs="Tahoma"/>
          <w:sz w:val="20"/>
          <w:lang w:val="en-US"/>
        </w:rPr>
      </w:pPr>
      <w:r>
        <w:rPr>
          <w:rFonts w:cs="Tahoma"/>
          <w:sz w:val="20"/>
          <w:lang w:val="en-US"/>
        </w:rPr>
        <w:lastRenderedPageBreak/>
        <w:t>Once the Repository is created you will be presented with a Quick setup screen:</w:t>
      </w:r>
    </w:p>
    <w:p w14:paraId="0EEECD72" w14:textId="7A4C37EC" w:rsidR="001D1741" w:rsidRDefault="001D1741" w:rsidP="0009626C">
      <w:pPr>
        <w:ind w:left="720"/>
        <w:rPr>
          <w:rFonts w:cs="Tahoma"/>
          <w:sz w:val="20"/>
          <w:lang w:val="en-US"/>
        </w:rPr>
      </w:pPr>
    </w:p>
    <w:p w14:paraId="590A4AB3" w14:textId="156DD9F5" w:rsidR="001D1741" w:rsidRDefault="001D1741" w:rsidP="001D1741">
      <w:pPr>
        <w:ind w:left="720"/>
        <w:jc w:val="center"/>
        <w:rPr>
          <w:rFonts w:cs="Tahoma"/>
          <w:sz w:val="20"/>
          <w:lang w:val="en-US"/>
        </w:rPr>
      </w:pPr>
      <w:r>
        <w:rPr>
          <w:rFonts w:cs="Tahoma"/>
          <w:noProof/>
          <w:sz w:val="20"/>
          <w:lang w:val="en-US"/>
        </w:rPr>
        <w:drawing>
          <wp:inline distT="0" distB="0" distL="0" distR="0" wp14:anchorId="324F5BA7" wp14:editId="64A4BC14">
            <wp:extent cx="4310365" cy="2405024"/>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321996" cy="2411513"/>
                    </a:xfrm>
                    <a:prstGeom prst="rect">
                      <a:avLst/>
                    </a:prstGeom>
                  </pic:spPr>
                </pic:pic>
              </a:graphicData>
            </a:graphic>
          </wp:inline>
        </w:drawing>
      </w:r>
    </w:p>
    <w:p w14:paraId="5FEDD155" w14:textId="091F9501" w:rsidR="004F3B35" w:rsidRDefault="004F3B35" w:rsidP="0009626C">
      <w:pPr>
        <w:ind w:left="720"/>
        <w:rPr>
          <w:rFonts w:cs="Tahoma"/>
          <w:sz w:val="20"/>
          <w:lang w:val="en-US"/>
        </w:rPr>
      </w:pPr>
    </w:p>
    <w:p w14:paraId="1BA3EB2E" w14:textId="19838394" w:rsidR="004F3B35" w:rsidRDefault="009D3DAC" w:rsidP="0009626C">
      <w:pPr>
        <w:ind w:left="720"/>
        <w:rPr>
          <w:rFonts w:cs="Tahoma"/>
          <w:sz w:val="20"/>
          <w:lang w:val="en-US"/>
        </w:rPr>
      </w:pPr>
      <w:r>
        <w:rPr>
          <w:rFonts w:cs="Tahoma"/>
          <w:sz w:val="20"/>
          <w:lang w:val="en-US"/>
        </w:rPr>
        <w:t xml:space="preserve">This screen </w:t>
      </w:r>
      <w:r w:rsidR="001D1741">
        <w:rPr>
          <w:rFonts w:cs="Tahoma"/>
          <w:sz w:val="20"/>
          <w:lang w:val="en-US"/>
        </w:rPr>
        <w:t xml:space="preserve">conveniently contains all the commands that we will need to stablish a connection between a Folder in our computer and </w:t>
      </w:r>
      <w:r>
        <w:rPr>
          <w:rFonts w:cs="Tahoma"/>
          <w:sz w:val="20"/>
          <w:lang w:val="en-US"/>
        </w:rPr>
        <w:t xml:space="preserve">the </w:t>
      </w:r>
      <w:r w:rsidR="00C8115B">
        <w:rPr>
          <w:rFonts w:cs="Tahoma"/>
          <w:sz w:val="20"/>
          <w:lang w:val="en-US"/>
        </w:rPr>
        <w:t xml:space="preserve">Remote </w:t>
      </w:r>
      <w:r w:rsidR="001D1741">
        <w:rPr>
          <w:rFonts w:cs="Tahoma"/>
          <w:sz w:val="20"/>
          <w:lang w:val="en-US"/>
        </w:rPr>
        <w:t>Repository we just created</w:t>
      </w:r>
      <w:r>
        <w:rPr>
          <w:rFonts w:cs="Tahoma"/>
          <w:sz w:val="20"/>
          <w:lang w:val="en-US"/>
        </w:rPr>
        <w:t>,</w:t>
      </w:r>
      <w:r w:rsidR="00A140BF">
        <w:rPr>
          <w:rFonts w:cs="Tahoma"/>
          <w:sz w:val="20"/>
          <w:lang w:val="en-US"/>
        </w:rPr>
        <w:t xml:space="preserve"> as well as several commands to move </w:t>
      </w:r>
      <w:r w:rsidR="00C8115B">
        <w:rPr>
          <w:rFonts w:cs="Tahoma"/>
          <w:sz w:val="20"/>
          <w:lang w:val="en-US"/>
        </w:rPr>
        <w:t>a</w:t>
      </w:r>
      <w:r w:rsidR="00A140BF">
        <w:rPr>
          <w:rFonts w:cs="Tahoma"/>
          <w:sz w:val="20"/>
          <w:lang w:val="en-US"/>
        </w:rPr>
        <w:t xml:space="preserve"> file between the different Areas and Repositories.</w:t>
      </w:r>
    </w:p>
    <w:p w14:paraId="52C16164" w14:textId="5FC22A2B" w:rsidR="00A140BF" w:rsidRDefault="00A140BF" w:rsidP="0009626C">
      <w:pPr>
        <w:ind w:left="720"/>
        <w:rPr>
          <w:rFonts w:cs="Tahoma"/>
          <w:sz w:val="20"/>
          <w:lang w:val="en-US"/>
        </w:rPr>
      </w:pPr>
    </w:p>
    <w:p w14:paraId="6846F70D" w14:textId="5CC6D77D" w:rsidR="00A140BF" w:rsidRDefault="00A140BF" w:rsidP="00C8115B">
      <w:pPr>
        <w:ind w:left="720"/>
        <w:rPr>
          <w:rFonts w:cs="Tahoma"/>
          <w:sz w:val="20"/>
          <w:lang w:val="en-US"/>
        </w:rPr>
      </w:pPr>
      <w:r>
        <w:rPr>
          <w:rFonts w:cs="Tahoma"/>
          <w:sz w:val="20"/>
          <w:lang w:val="en-US"/>
        </w:rPr>
        <w:t xml:space="preserve">We are going to execute </w:t>
      </w:r>
      <w:r w:rsidR="009D3DAC">
        <w:rPr>
          <w:rFonts w:cs="Tahoma"/>
          <w:sz w:val="20"/>
          <w:lang w:val="en-US"/>
        </w:rPr>
        <w:t>all these commands</w:t>
      </w:r>
      <w:r>
        <w:rPr>
          <w:rFonts w:cs="Tahoma"/>
          <w:sz w:val="20"/>
          <w:lang w:val="en-US"/>
        </w:rPr>
        <w:t xml:space="preserve"> but not one after another, we are going to take our time </w:t>
      </w:r>
      <w:r w:rsidR="0025145C">
        <w:rPr>
          <w:rFonts w:cs="Tahoma"/>
          <w:sz w:val="20"/>
          <w:lang w:val="en-US"/>
        </w:rPr>
        <w:t>to</w:t>
      </w:r>
      <w:r w:rsidR="009D3DAC">
        <w:rPr>
          <w:rFonts w:cs="Tahoma"/>
          <w:sz w:val="20"/>
          <w:lang w:val="en-US"/>
        </w:rPr>
        <w:t xml:space="preserve"> </w:t>
      </w:r>
      <w:r>
        <w:rPr>
          <w:rFonts w:cs="Tahoma"/>
          <w:sz w:val="20"/>
          <w:lang w:val="en-US"/>
        </w:rPr>
        <w:t>understanding each Area\Repository and the commands that affect them.</w:t>
      </w:r>
    </w:p>
    <w:p w14:paraId="5345BD83" w14:textId="35842D7F" w:rsidR="00C8115B" w:rsidRDefault="00C8115B" w:rsidP="00C8115B">
      <w:pPr>
        <w:ind w:left="720"/>
        <w:rPr>
          <w:rFonts w:cs="Tahoma"/>
          <w:sz w:val="20"/>
          <w:lang w:val="en-US"/>
        </w:rPr>
      </w:pPr>
    </w:p>
    <w:p w14:paraId="2AD231FC" w14:textId="77777777" w:rsidR="00C8115B" w:rsidRDefault="00C8115B" w:rsidP="00C8115B">
      <w:pPr>
        <w:ind w:left="720"/>
        <w:rPr>
          <w:lang w:val="en-US"/>
        </w:rPr>
      </w:pPr>
    </w:p>
    <w:p w14:paraId="7B797B8B" w14:textId="5C8C1685" w:rsidR="001D1741" w:rsidRPr="00CF1DB0" w:rsidRDefault="001D1741" w:rsidP="001D1741">
      <w:pPr>
        <w:pStyle w:val="NoSpacing"/>
        <w:ind w:left="720"/>
        <w:rPr>
          <w:lang w:val="en-US"/>
        </w:rPr>
      </w:pPr>
      <w:r>
        <w:rPr>
          <w:lang w:val="en-US"/>
        </w:rPr>
        <w:t xml:space="preserve">Create </w:t>
      </w:r>
      <w:r w:rsidR="00C8115B">
        <w:rPr>
          <w:lang w:val="en-US"/>
        </w:rPr>
        <w:t xml:space="preserve">a </w:t>
      </w:r>
      <w:r>
        <w:rPr>
          <w:lang w:val="en-US"/>
        </w:rPr>
        <w:t xml:space="preserve">Folder </w:t>
      </w:r>
    </w:p>
    <w:p w14:paraId="02FC1418" w14:textId="1CBC01F5" w:rsidR="001D1741" w:rsidRDefault="001D1741" w:rsidP="001D1741">
      <w:pPr>
        <w:ind w:left="720"/>
        <w:rPr>
          <w:rFonts w:cs="Tahoma"/>
          <w:sz w:val="20"/>
          <w:lang w:val="en-US"/>
        </w:rPr>
      </w:pPr>
      <w:r>
        <w:rPr>
          <w:rFonts w:cs="Tahoma"/>
          <w:sz w:val="20"/>
          <w:lang w:val="en-US"/>
        </w:rPr>
        <w:t xml:space="preserve">Using File Explorer or CMD create a brand new Folder anyplace in your computer. Later, you can later delete this Repository and the contents of the Folder if you do not </w:t>
      </w:r>
      <w:r w:rsidR="0025145C">
        <w:rPr>
          <w:rFonts w:cs="Tahoma"/>
          <w:sz w:val="20"/>
          <w:lang w:val="en-US"/>
        </w:rPr>
        <w:t xml:space="preserve">need </w:t>
      </w:r>
      <w:r>
        <w:rPr>
          <w:rFonts w:cs="Tahoma"/>
          <w:sz w:val="20"/>
          <w:lang w:val="en-US"/>
        </w:rPr>
        <w:t>this example anymore.</w:t>
      </w:r>
    </w:p>
    <w:p w14:paraId="2DE54919" w14:textId="7D2BCB56" w:rsidR="001D1741" w:rsidRDefault="001D1741" w:rsidP="001D1741">
      <w:pPr>
        <w:ind w:left="720"/>
        <w:rPr>
          <w:rFonts w:cs="Tahoma"/>
          <w:sz w:val="20"/>
          <w:lang w:val="en-US"/>
        </w:rPr>
      </w:pPr>
    </w:p>
    <w:tbl>
      <w:tblPr>
        <w:tblW w:w="0" w:type="auto"/>
        <w:tblInd w:w="108" w:type="dxa"/>
        <w:tblLayout w:type="fixed"/>
        <w:tblLook w:val="0000" w:firstRow="0" w:lastRow="0" w:firstColumn="0" w:lastColumn="0" w:noHBand="0" w:noVBand="0"/>
      </w:tblPr>
      <w:tblGrid>
        <w:gridCol w:w="864"/>
        <w:gridCol w:w="9216"/>
      </w:tblGrid>
      <w:tr w:rsidR="001D1741" w:rsidRPr="00CF1DB0" w14:paraId="1066409B" w14:textId="77777777" w:rsidTr="00436738">
        <w:trPr>
          <w:cantSplit/>
        </w:trPr>
        <w:tc>
          <w:tcPr>
            <w:tcW w:w="864" w:type="dxa"/>
          </w:tcPr>
          <w:p w14:paraId="5C592282" w14:textId="77777777" w:rsidR="001D1741" w:rsidRPr="00CF1DB0" w:rsidRDefault="001D1741" w:rsidP="00436738">
            <w:pPr>
              <w:snapToGrid w:val="0"/>
              <w:jc w:val="center"/>
              <w:rPr>
                <w:rFonts w:cs="Tahoma"/>
                <w:sz w:val="20"/>
                <w:lang w:val="en-US"/>
              </w:rPr>
            </w:pPr>
            <w:r w:rsidRPr="00CF1DB0">
              <w:rPr>
                <w:rFonts w:cs="Tahoma"/>
                <w:noProof/>
                <w:sz w:val="20"/>
                <w:lang w:val="en-US"/>
              </w:rPr>
              <w:drawing>
                <wp:inline distT="0" distB="0" distL="0" distR="0" wp14:anchorId="3DC93E58" wp14:editId="6C698D1C">
                  <wp:extent cx="409575" cy="409575"/>
                  <wp:effectExtent l="0" t="0" r="0" b="0"/>
                  <wp:docPr id="12" name="Picture 1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con&#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p>
        </w:tc>
        <w:tc>
          <w:tcPr>
            <w:tcW w:w="9216" w:type="dxa"/>
            <w:tcBorders>
              <w:left w:val="single" w:sz="8" w:space="0" w:color="000000"/>
              <w:bottom w:val="single" w:sz="8" w:space="0" w:color="000000"/>
            </w:tcBorders>
          </w:tcPr>
          <w:p w14:paraId="628DB595" w14:textId="77777777" w:rsidR="001D1741" w:rsidRPr="00CF1DB0" w:rsidRDefault="001D1741" w:rsidP="00436738">
            <w:pPr>
              <w:snapToGrid w:val="0"/>
              <w:jc w:val="center"/>
              <w:rPr>
                <w:rFonts w:cs="Tahoma"/>
                <w:sz w:val="20"/>
                <w:lang w:val="en-US"/>
              </w:rPr>
            </w:pPr>
          </w:p>
          <w:p w14:paraId="553710A3" w14:textId="3C862969" w:rsidR="00C8115B" w:rsidRPr="00CF1DB0" w:rsidRDefault="001D1741" w:rsidP="00C8115B">
            <w:pPr>
              <w:ind w:left="114"/>
              <w:jc w:val="center"/>
              <w:rPr>
                <w:rFonts w:cs="Tahoma"/>
                <w:sz w:val="20"/>
                <w:lang w:val="en-US"/>
              </w:rPr>
            </w:pPr>
            <w:r>
              <w:rPr>
                <w:rFonts w:cs="Tahoma"/>
                <w:sz w:val="20"/>
                <w:lang w:val="en-US"/>
              </w:rPr>
              <w:t>Make sure you create this Folder as the Administrator of your computer; otherwise, Git might return an error while trying to determine the rightful owner of this Folder</w:t>
            </w:r>
            <w:r w:rsidR="0025145C">
              <w:rPr>
                <w:rFonts w:cs="Tahoma"/>
                <w:sz w:val="20"/>
                <w:lang w:val="en-US"/>
              </w:rPr>
              <w:t>.</w:t>
            </w:r>
          </w:p>
          <w:p w14:paraId="5AB943AE" w14:textId="77777777" w:rsidR="001D1741" w:rsidRPr="00CF1DB0" w:rsidRDefault="001D1741" w:rsidP="001D1741">
            <w:pPr>
              <w:ind w:left="24"/>
              <w:jc w:val="center"/>
              <w:rPr>
                <w:rFonts w:cs="Tahoma"/>
                <w:sz w:val="20"/>
                <w:szCs w:val="20"/>
                <w:lang w:val="en-US"/>
              </w:rPr>
            </w:pPr>
          </w:p>
        </w:tc>
      </w:tr>
    </w:tbl>
    <w:p w14:paraId="1424A1A0" w14:textId="77777777" w:rsidR="001D1741" w:rsidRDefault="001D1741" w:rsidP="001D1741">
      <w:pPr>
        <w:ind w:left="720"/>
        <w:rPr>
          <w:rFonts w:cs="Tahoma"/>
          <w:sz w:val="20"/>
          <w:lang w:val="en-US"/>
        </w:rPr>
      </w:pPr>
    </w:p>
    <w:p w14:paraId="3B462C04" w14:textId="543EB9D2" w:rsidR="00D043B7" w:rsidRPr="00D043B7" w:rsidRDefault="001D1741" w:rsidP="001D1741">
      <w:pPr>
        <w:ind w:left="720"/>
        <w:rPr>
          <w:rFonts w:cs="Tahoma"/>
          <w:sz w:val="20"/>
          <w:lang w:val="en-US"/>
        </w:rPr>
      </w:pPr>
      <w:r>
        <w:rPr>
          <w:rFonts w:cs="Tahoma"/>
          <w:sz w:val="20"/>
          <w:lang w:val="en-US"/>
        </w:rPr>
        <w:t>Open a</w:t>
      </w:r>
      <w:r w:rsidR="00D043B7">
        <w:rPr>
          <w:rFonts w:cs="Tahoma"/>
          <w:sz w:val="20"/>
          <w:lang w:val="en-US"/>
        </w:rPr>
        <w:t xml:space="preserve"> CMD window as the Administrator of your computer and go to the place where you created this folder, for this documentation, we will use </w:t>
      </w:r>
      <w:r w:rsidR="00D043B7" w:rsidRPr="00D043B7">
        <w:rPr>
          <w:rFonts w:ascii="Courier New" w:hAnsi="Courier New" w:cs="Courier New"/>
          <w:sz w:val="20"/>
          <w:lang w:val="en-US"/>
        </w:rPr>
        <w:t>C:\temp\FolderOne</w:t>
      </w:r>
      <w:r w:rsidR="00D043B7">
        <w:rPr>
          <w:rFonts w:cs="Tahoma"/>
          <w:sz w:val="20"/>
          <w:lang w:val="en-US"/>
        </w:rPr>
        <w:t>.</w:t>
      </w:r>
      <w:r w:rsidR="0025145C">
        <w:rPr>
          <w:rFonts w:cs="Tahoma"/>
          <w:sz w:val="20"/>
          <w:lang w:val="en-US"/>
        </w:rPr>
        <w:t xml:space="preserve"> </w:t>
      </w:r>
    </w:p>
    <w:p w14:paraId="17BEA328" w14:textId="717AD14C" w:rsidR="00D043B7" w:rsidRDefault="00D043B7" w:rsidP="001D1741">
      <w:pPr>
        <w:ind w:left="720"/>
        <w:rPr>
          <w:rFonts w:cs="Tahoma"/>
          <w:sz w:val="20"/>
          <w:lang w:val="en-US"/>
        </w:rPr>
      </w:pPr>
    </w:p>
    <w:p w14:paraId="0FBC5084" w14:textId="4F033A59" w:rsidR="00D043B7" w:rsidRDefault="00D043B7" w:rsidP="00D043B7">
      <w:pPr>
        <w:ind w:left="720"/>
        <w:jc w:val="center"/>
        <w:rPr>
          <w:rFonts w:cs="Tahoma"/>
          <w:sz w:val="20"/>
          <w:lang w:val="en-US"/>
        </w:rPr>
      </w:pPr>
      <w:r>
        <w:rPr>
          <w:rFonts w:cs="Tahoma"/>
          <w:noProof/>
          <w:sz w:val="20"/>
          <w:lang w:val="en-US"/>
        </w:rPr>
        <w:drawing>
          <wp:inline distT="0" distB="0" distL="0" distR="0" wp14:anchorId="49E2470B" wp14:editId="64038AED">
            <wp:extent cx="4636008" cy="2423160"/>
            <wp:effectExtent l="0" t="0" r="0" b="0"/>
            <wp:docPr id="13" name="Picture 1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shape&#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4636008" cy="2423160"/>
                    </a:xfrm>
                    <a:prstGeom prst="rect">
                      <a:avLst/>
                    </a:prstGeom>
                  </pic:spPr>
                </pic:pic>
              </a:graphicData>
            </a:graphic>
          </wp:inline>
        </w:drawing>
      </w:r>
    </w:p>
    <w:p w14:paraId="5A72C87E" w14:textId="20281DFB" w:rsidR="00D043B7" w:rsidRDefault="00D043B7" w:rsidP="001D1741">
      <w:pPr>
        <w:ind w:left="720"/>
        <w:rPr>
          <w:rFonts w:cs="Tahoma"/>
          <w:sz w:val="20"/>
          <w:lang w:val="en-US"/>
        </w:rPr>
      </w:pPr>
    </w:p>
    <w:p w14:paraId="3E12E2A7" w14:textId="77777777" w:rsidR="00D043B7" w:rsidRDefault="00D043B7" w:rsidP="001D1741">
      <w:pPr>
        <w:ind w:left="720"/>
        <w:rPr>
          <w:rFonts w:cs="Tahoma"/>
          <w:sz w:val="20"/>
          <w:lang w:val="en-US"/>
        </w:rPr>
      </w:pPr>
    </w:p>
    <w:p w14:paraId="285EEB3D" w14:textId="465DDACE" w:rsidR="00D043B7" w:rsidRPr="00D043B7" w:rsidRDefault="00D043B7" w:rsidP="001D1741">
      <w:pPr>
        <w:ind w:left="720"/>
        <w:rPr>
          <w:rFonts w:cs="Tahoma"/>
          <w:sz w:val="20"/>
          <w:lang w:val="en-US"/>
        </w:rPr>
      </w:pPr>
      <w:r>
        <w:rPr>
          <w:rFonts w:cs="Tahoma"/>
          <w:sz w:val="20"/>
          <w:lang w:val="en-US"/>
        </w:rPr>
        <w:lastRenderedPageBreak/>
        <w:t xml:space="preserve">From the GitHub page, </w:t>
      </w:r>
      <w:r w:rsidR="0025145C">
        <w:rPr>
          <w:rFonts w:cs="Tahoma"/>
          <w:sz w:val="20"/>
          <w:lang w:val="en-US"/>
        </w:rPr>
        <w:t>within</w:t>
      </w:r>
      <w:r>
        <w:rPr>
          <w:rFonts w:cs="Tahoma"/>
          <w:sz w:val="20"/>
          <w:lang w:val="en-US"/>
        </w:rPr>
        <w:t xml:space="preserve"> the </w:t>
      </w:r>
      <w:r>
        <w:rPr>
          <w:rFonts w:cs="Tahoma"/>
          <w:i/>
          <w:iCs/>
          <w:sz w:val="20"/>
          <w:lang w:val="en-US"/>
        </w:rPr>
        <w:t xml:space="preserve">create a new repository and the command line </w:t>
      </w:r>
      <w:r>
        <w:rPr>
          <w:rFonts w:cs="Tahoma"/>
          <w:sz w:val="20"/>
          <w:lang w:val="en-US"/>
        </w:rPr>
        <w:t xml:space="preserve">section, copy the first line of this section, and execute it inside the CMD window, </w:t>
      </w:r>
      <w:r w:rsidRPr="00C8115B">
        <w:rPr>
          <w:rFonts w:cs="Tahoma"/>
          <w:b/>
          <w:bCs/>
          <w:i/>
          <w:iCs/>
          <w:sz w:val="20"/>
          <w:lang w:val="en-US"/>
        </w:rPr>
        <w:t>without</w:t>
      </w:r>
      <w:r>
        <w:rPr>
          <w:rFonts w:cs="Tahoma"/>
          <w:sz w:val="20"/>
          <w:lang w:val="en-US"/>
        </w:rPr>
        <w:t xml:space="preserve"> the double quotes:</w:t>
      </w:r>
    </w:p>
    <w:p w14:paraId="03A49828" w14:textId="76F589AD" w:rsidR="00D043B7" w:rsidRDefault="00D043B7" w:rsidP="001D1741">
      <w:pPr>
        <w:ind w:left="720"/>
        <w:rPr>
          <w:rFonts w:cs="Tahoma"/>
          <w:sz w:val="20"/>
          <w:lang w:val="en-US"/>
        </w:rPr>
      </w:pPr>
    </w:p>
    <w:p w14:paraId="44AF9B0C" w14:textId="547CF5A5" w:rsidR="00D043B7" w:rsidRDefault="00D043B7" w:rsidP="00D043B7">
      <w:pPr>
        <w:ind w:left="720"/>
        <w:jc w:val="center"/>
        <w:rPr>
          <w:rFonts w:cs="Tahoma"/>
          <w:sz w:val="20"/>
          <w:lang w:val="en-US"/>
        </w:rPr>
      </w:pPr>
      <w:r>
        <w:rPr>
          <w:rFonts w:cs="Tahoma"/>
          <w:noProof/>
          <w:sz w:val="20"/>
          <w:lang w:val="en-US"/>
        </w:rPr>
        <w:drawing>
          <wp:inline distT="0" distB="0" distL="0" distR="0" wp14:anchorId="58E8AF9B" wp14:editId="3F821680">
            <wp:extent cx="4633346" cy="24231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63">
                      <a:extLst>
                        <a:ext uri="{28A0092B-C50C-407E-A947-70E740481C1C}">
                          <a14:useLocalDpi xmlns:a14="http://schemas.microsoft.com/office/drawing/2010/main" val="0"/>
                        </a:ext>
                      </a:extLst>
                    </a:blip>
                    <a:stretch>
                      <a:fillRect/>
                    </a:stretch>
                  </pic:blipFill>
                  <pic:spPr>
                    <a:xfrm>
                      <a:off x="0" y="0"/>
                      <a:ext cx="4633346" cy="2423160"/>
                    </a:xfrm>
                    <a:prstGeom prst="rect">
                      <a:avLst/>
                    </a:prstGeom>
                  </pic:spPr>
                </pic:pic>
              </a:graphicData>
            </a:graphic>
          </wp:inline>
        </w:drawing>
      </w:r>
    </w:p>
    <w:p w14:paraId="65756729" w14:textId="77777777" w:rsidR="00D043B7" w:rsidRDefault="00D043B7" w:rsidP="001D1741">
      <w:pPr>
        <w:ind w:left="720"/>
        <w:rPr>
          <w:rFonts w:cs="Tahoma"/>
          <w:sz w:val="20"/>
          <w:lang w:val="en-US"/>
        </w:rPr>
      </w:pPr>
    </w:p>
    <w:p w14:paraId="606BDA71" w14:textId="7FCB5024" w:rsidR="00D043B7" w:rsidRDefault="00D043B7" w:rsidP="001D1741">
      <w:pPr>
        <w:ind w:left="720"/>
        <w:rPr>
          <w:rFonts w:cs="Tahoma"/>
          <w:sz w:val="20"/>
          <w:lang w:val="en-US"/>
        </w:rPr>
      </w:pPr>
      <w:r>
        <w:rPr>
          <w:rFonts w:cs="Tahoma"/>
          <w:sz w:val="20"/>
          <w:lang w:val="en-US"/>
        </w:rPr>
        <w:t>A quick</w:t>
      </w:r>
      <w:r w:rsidR="00C8115B">
        <w:rPr>
          <w:rFonts w:cs="Tahoma"/>
          <w:sz w:val="20"/>
          <w:lang w:val="en-US"/>
        </w:rPr>
        <w:t xml:space="preserve"> use of the </w:t>
      </w:r>
      <w:r w:rsidRPr="004C5EC1">
        <w:rPr>
          <w:rFonts w:ascii="Courier New" w:hAnsi="Courier New" w:cs="Courier New"/>
          <w:sz w:val="20"/>
          <w:lang w:val="en-US"/>
        </w:rPr>
        <w:t>dir</w:t>
      </w:r>
      <w:r>
        <w:rPr>
          <w:rFonts w:cs="Tahoma"/>
          <w:sz w:val="20"/>
          <w:lang w:val="en-US"/>
        </w:rPr>
        <w:t xml:space="preserve"> </w:t>
      </w:r>
      <w:r w:rsidR="003D2FEC">
        <w:rPr>
          <w:rFonts w:cs="Tahoma"/>
          <w:sz w:val="20"/>
          <w:lang w:val="en-US"/>
        </w:rPr>
        <w:t xml:space="preserve">and </w:t>
      </w:r>
      <w:r w:rsidR="003D2FEC" w:rsidRPr="004C5EC1">
        <w:rPr>
          <w:rFonts w:ascii="Courier New" w:hAnsi="Courier New" w:cs="Courier New"/>
          <w:sz w:val="20"/>
          <w:lang w:val="en-US"/>
        </w:rPr>
        <w:t>type</w:t>
      </w:r>
      <w:r w:rsidR="003D2FEC">
        <w:rPr>
          <w:rFonts w:cs="Tahoma"/>
          <w:i/>
          <w:iCs/>
          <w:sz w:val="20"/>
          <w:lang w:val="en-US"/>
        </w:rPr>
        <w:t xml:space="preserve"> </w:t>
      </w:r>
      <w:r>
        <w:rPr>
          <w:rFonts w:cs="Tahoma"/>
          <w:sz w:val="20"/>
          <w:lang w:val="en-US"/>
        </w:rPr>
        <w:t>command</w:t>
      </w:r>
      <w:r w:rsidR="003D2FEC">
        <w:rPr>
          <w:rFonts w:cs="Tahoma"/>
          <w:sz w:val="20"/>
          <w:lang w:val="en-US"/>
        </w:rPr>
        <w:t>s</w:t>
      </w:r>
      <w:r>
        <w:rPr>
          <w:rFonts w:cs="Tahoma"/>
          <w:sz w:val="20"/>
          <w:lang w:val="en-US"/>
        </w:rPr>
        <w:t xml:space="preserve"> will confirm that we just created a file called </w:t>
      </w:r>
      <w:r w:rsidRPr="0025145C">
        <w:rPr>
          <w:rFonts w:ascii="Courier New" w:hAnsi="Courier New" w:cs="Courier New"/>
          <w:sz w:val="20"/>
          <w:lang w:val="en-US"/>
        </w:rPr>
        <w:t>README.md</w:t>
      </w:r>
      <w:r>
        <w:rPr>
          <w:rFonts w:cs="Tahoma"/>
          <w:sz w:val="20"/>
          <w:lang w:val="en-US"/>
        </w:rPr>
        <w:t xml:space="preserve"> containing a single line </w:t>
      </w:r>
      <w:r w:rsidR="003D2FEC">
        <w:rPr>
          <w:rFonts w:cs="Tahoma"/>
          <w:sz w:val="20"/>
          <w:lang w:val="en-US"/>
        </w:rPr>
        <w:t>of</w:t>
      </w:r>
      <w:r>
        <w:rPr>
          <w:rFonts w:cs="Tahoma"/>
          <w:sz w:val="20"/>
          <w:lang w:val="en-US"/>
        </w:rPr>
        <w:t xml:space="preserve"> text.</w:t>
      </w:r>
    </w:p>
    <w:p w14:paraId="2A1E0AF9" w14:textId="3CCF50EC" w:rsidR="00D043B7" w:rsidRDefault="00D043B7" w:rsidP="001D1741">
      <w:pPr>
        <w:ind w:left="720"/>
        <w:rPr>
          <w:rFonts w:cs="Tahoma"/>
          <w:sz w:val="20"/>
          <w:lang w:val="en-US"/>
        </w:rPr>
      </w:pPr>
    </w:p>
    <w:p w14:paraId="3F87AAFA" w14:textId="251A298E" w:rsidR="00C8115B" w:rsidRDefault="0025145C" w:rsidP="00C8115B">
      <w:pPr>
        <w:ind w:left="720"/>
        <w:rPr>
          <w:rFonts w:cs="Tahoma"/>
          <w:sz w:val="20"/>
          <w:lang w:val="en-US"/>
        </w:rPr>
      </w:pPr>
      <w:r>
        <w:rPr>
          <w:rFonts w:cs="Tahoma"/>
          <w:sz w:val="20"/>
          <w:lang w:val="en-US"/>
        </w:rPr>
        <w:t xml:space="preserve">The </w:t>
      </w:r>
      <w:r w:rsidRPr="0025145C">
        <w:rPr>
          <w:rFonts w:ascii="Courier New" w:hAnsi="Courier New" w:cs="Courier New"/>
          <w:sz w:val="20"/>
          <w:lang w:val="en-US"/>
        </w:rPr>
        <w:t>README.md</w:t>
      </w:r>
      <w:r>
        <w:rPr>
          <w:rFonts w:cs="Tahoma"/>
          <w:sz w:val="20"/>
          <w:lang w:val="en-US"/>
        </w:rPr>
        <w:t xml:space="preserve"> </w:t>
      </w:r>
      <w:r w:rsidR="008E40FF">
        <w:rPr>
          <w:rFonts w:cs="Tahoma"/>
          <w:sz w:val="20"/>
          <w:lang w:val="en-US"/>
        </w:rPr>
        <w:t xml:space="preserve">file </w:t>
      </w:r>
      <w:r>
        <w:rPr>
          <w:rFonts w:cs="Tahoma"/>
          <w:sz w:val="20"/>
          <w:lang w:val="en-US"/>
        </w:rPr>
        <w:t xml:space="preserve">is the first file that </w:t>
      </w:r>
      <w:r w:rsidR="008E40FF">
        <w:rPr>
          <w:rFonts w:cs="Tahoma"/>
          <w:sz w:val="20"/>
          <w:lang w:val="en-US"/>
        </w:rPr>
        <w:t>someone else will look at when they arrive at your GitHub Repository, it is good standards</w:t>
      </w:r>
      <w:r>
        <w:rPr>
          <w:rFonts w:cs="Tahoma"/>
          <w:sz w:val="20"/>
          <w:lang w:val="en-US"/>
        </w:rPr>
        <w:t xml:space="preserve"> for it</w:t>
      </w:r>
      <w:r w:rsidR="008E40FF">
        <w:rPr>
          <w:rFonts w:cs="Tahoma"/>
          <w:sz w:val="20"/>
          <w:lang w:val="en-US"/>
        </w:rPr>
        <w:t xml:space="preserve"> to contain a description of the program\project it belongs to and any</w:t>
      </w:r>
      <w:r w:rsidR="00C8115B">
        <w:rPr>
          <w:rFonts w:cs="Tahoma"/>
          <w:sz w:val="20"/>
          <w:lang w:val="en-US"/>
        </w:rPr>
        <w:t xml:space="preserve"> basic</w:t>
      </w:r>
      <w:r w:rsidR="008E40FF">
        <w:rPr>
          <w:rFonts w:cs="Tahoma"/>
          <w:sz w:val="20"/>
          <w:lang w:val="en-US"/>
        </w:rPr>
        <w:t xml:space="preserve"> documentation or information about it.</w:t>
      </w:r>
    </w:p>
    <w:p w14:paraId="77B902AD" w14:textId="0FA89BBD" w:rsidR="0028689B" w:rsidRDefault="0028689B" w:rsidP="00C8115B">
      <w:pPr>
        <w:ind w:left="720"/>
        <w:rPr>
          <w:rFonts w:cs="Tahoma"/>
          <w:sz w:val="20"/>
          <w:lang w:val="en-US"/>
        </w:rPr>
      </w:pPr>
    </w:p>
    <w:p w14:paraId="526B62EC" w14:textId="77777777" w:rsidR="0028689B" w:rsidRDefault="0028689B" w:rsidP="00C8115B">
      <w:pPr>
        <w:ind w:left="720"/>
        <w:rPr>
          <w:lang w:val="en-US"/>
        </w:rPr>
      </w:pPr>
    </w:p>
    <w:p w14:paraId="1F917ECE" w14:textId="79C4E3A0" w:rsidR="00D043B7" w:rsidRPr="00D043B7" w:rsidRDefault="00F17C5A" w:rsidP="001D1741">
      <w:pPr>
        <w:ind w:left="720"/>
        <w:rPr>
          <w:rFonts w:cs="Tahoma"/>
          <w:sz w:val="20"/>
          <w:lang w:val="en-US"/>
        </w:rPr>
      </w:pPr>
      <w:r>
        <w:rPr>
          <w:lang w:val="en-US"/>
        </w:rPr>
        <w:t>Initialize the Git Environment</w:t>
      </w:r>
    </w:p>
    <w:p w14:paraId="52173C3C" w14:textId="48F661E1" w:rsidR="00F17C5A" w:rsidRDefault="00F17C5A" w:rsidP="00F17C5A">
      <w:pPr>
        <w:ind w:left="720"/>
        <w:rPr>
          <w:rFonts w:cs="Tahoma"/>
          <w:sz w:val="20"/>
          <w:lang w:val="en-US"/>
        </w:rPr>
      </w:pPr>
      <w:r>
        <w:rPr>
          <w:rFonts w:cs="Tahoma"/>
          <w:sz w:val="20"/>
          <w:lang w:val="en-US"/>
        </w:rPr>
        <w:t xml:space="preserve">Next, we need to create all the </w:t>
      </w:r>
      <w:r w:rsidR="00B34361">
        <w:rPr>
          <w:rFonts w:cs="Tahoma"/>
          <w:sz w:val="20"/>
          <w:lang w:val="en-US"/>
        </w:rPr>
        <w:t xml:space="preserve">supporting </w:t>
      </w:r>
      <w:r>
        <w:rPr>
          <w:rFonts w:cs="Tahoma"/>
          <w:sz w:val="20"/>
          <w:lang w:val="en-US"/>
        </w:rPr>
        <w:t>Folders and Files that will allow Git to keep track of our file</w:t>
      </w:r>
      <w:r w:rsidR="00B34361">
        <w:rPr>
          <w:rFonts w:cs="Tahoma"/>
          <w:sz w:val="20"/>
          <w:lang w:val="en-US"/>
        </w:rPr>
        <w:t xml:space="preserve">, to do that we will use the </w:t>
      </w:r>
      <w:r w:rsidRPr="00F17C5A">
        <w:rPr>
          <w:rFonts w:ascii="Courier New" w:hAnsi="Courier New" w:cs="Courier New"/>
          <w:sz w:val="20"/>
          <w:lang w:val="en-US"/>
        </w:rPr>
        <w:t>git init</w:t>
      </w:r>
      <w:r>
        <w:rPr>
          <w:rFonts w:cs="Tahoma"/>
          <w:sz w:val="20"/>
          <w:lang w:val="en-US"/>
        </w:rPr>
        <w:t xml:space="preserve"> command:</w:t>
      </w:r>
    </w:p>
    <w:p w14:paraId="44996FB5" w14:textId="4D5F5536" w:rsidR="00F17C5A" w:rsidRDefault="00F17C5A" w:rsidP="00F17C5A">
      <w:pPr>
        <w:ind w:left="720"/>
        <w:rPr>
          <w:rFonts w:cs="Tahoma"/>
          <w:sz w:val="20"/>
          <w:lang w:val="en-US"/>
        </w:rPr>
      </w:pPr>
    </w:p>
    <w:p w14:paraId="5D54C604" w14:textId="097081E4" w:rsidR="00F17C5A" w:rsidRDefault="00F17C5A" w:rsidP="00F17C5A">
      <w:pPr>
        <w:ind w:left="720"/>
        <w:jc w:val="center"/>
        <w:rPr>
          <w:rFonts w:cs="Tahoma"/>
          <w:sz w:val="20"/>
          <w:lang w:val="en-US"/>
        </w:rPr>
      </w:pPr>
      <w:r>
        <w:rPr>
          <w:rFonts w:cs="Tahoma"/>
          <w:noProof/>
          <w:sz w:val="20"/>
          <w:lang w:val="en-US"/>
        </w:rPr>
        <w:drawing>
          <wp:inline distT="0" distB="0" distL="0" distR="0" wp14:anchorId="3C33BE3A" wp14:editId="4CC4B8B4">
            <wp:extent cx="4636008" cy="242316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4636008" cy="2423160"/>
                    </a:xfrm>
                    <a:prstGeom prst="rect">
                      <a:avLst/>
                    </a:prstGeom>
                  </pic:spPr>
                </pic:pic>
              </a:graphicData>
            </a:graphic>
          </wp:inline>
        </w:drawing>
      </w:r>
    </w:p>
    <w:p w14:paraId="7C059968" w14:textId="36043779" w:rsidR="00F17C5A" w:rsidRDefault="00F17C5A" w:rsidP="001D1741">
      <w:pPr>
        <w:ind w:left="720"/>
        <w:rPr>
          <w:rFonts w:cs="Tahoma"/>
          <w:sz w:val="20"/>
          <w:lang w:val="en-US"/>
        </w:rPr>
      </w:pPr>
    </w:p>
    <w:p w14:paraId="5AD0E290" w14:textId="77777777" w:rsidR="00B86874" w:rsidRDefault="00B86874" w:rsidP="001D1741">
      <w:pPr>
        <w:ind w:left="720"/>
        <w:rPr>
          <w:rFonts w:cs="Tahoma"/>
          <w:sz w:val="20"/>
          <w:lang w:val="en-US"/>
        </w:rPr>
      </w:pPr>
    </w:p>
    <w:p w14:paraId="12F4D604" w14:textId="77777777" w:rsidR="00906116" w:rsidRDefault="00906116">
      <w:pPr>
        <w:suppressAutoHyphens w:val="0"/>
        <w:rPr>
          <w:rFonts w:cs="Tahoma"/>
          <w:sz w:val="20"/>
          <w:lang w:val="en-US"/>
        </w:rPr>
      </w:pPr>
      <w:r>
        <w:rPr>
          <w:rFonts w:cs="Tahoma"/>
          <w:sz w:val="20"/>
          <w:lang w:val="en-US"/>
        </w:rPr>
        <w:br w:type="page"/>
      </w:r>
    </w:p>
    <w:p w14:paraId="50978718" w14:textId="5E4833B7" w:rsidR="00B34361" w:rsidRDefault="007A4C32" w:rsidP="001D1741">
      <w:pPr>
        <w:ind w:left="720"/>
        <w:rPr>
          <w:rFonts w:cs="Tahoma"/>
          <w:sz w:val="20"/>
          <w:lang w:val="en-US"/>
        </w:rPr>
      </w:pPr>
      <w:r>
        <w:rPr>
          <w:rFonts w:cs="Tahoma"/>
          <w:sz w:val="20"/>
          <w:lang w:val="en-US"/>
        </w:rPr>
        <w:lastRenderedPageBreak/>
        <w:t xml:space="preserve">You might not be able to see it </w:t>
      </w:r>
      <w:r w:rsidR="00682809">
        <w:rPr>
          <w:rFonts w:cs="Tahoma"/>
          <w:sz w:val="20"/>
          <w:lang w:val="en-US"/>
        </w:rPr>
        <w:t>in the CMD window</w:t>
      </w:r>
      <w:r>
        <w:rPr>
          <w:rFonts w:cs="Tahoma"/>
          <w:sz w:val="20"/>
          <w:lang w:val="en-US"/>
        </w:rPr>
        <w:t xml:space="preserve">, but we just created a new folder called </w:t>
      </w:r>
      <w:r w:rsidRPr="00682809">
        <w:rPr>
          <w:rFonts w:ascii="Courier New" w:hAnsi="Courier New" w:cs="Courier New"/>
          <w:sz w:val="20"/>
          <w:lang w:val="en-US"/>
        </w:rPr>
        <w:t>.git</w:t>
      </w:r>
      <w:r>
        <w:rPr>
          <w:rFonts w:cs="Tahoma"/>
          <w:sz w:val="20"/>
          <w:lang w:val="en-US"/>
        </w:rPr>
        <w:t xml:space="preserve"> containing lost other </w:t>
      </w:r>
      <w:r w:rsidR="00906116">
        <w:rPr>
          <w:rFonts w:cs="Tahoma"/>
          <w:sz w:val="20"/>
          <w:lang w:val="en-US"/>
        </w:rPr>
        <w:t>F</w:t>
      </w:r>
      <w:r>
        <w:rPr>
          <w:rFonts w:cs="Tahoma"/>
          <w:sz w:val="20"/>
          <w:lang w:val="en-US"/>
        </w:rPr>
        <w:t xml:space="preserve">olders and </w:t>
      </w:r>
      <w:r w:rsidR="00906116">
        <w:rPr>
          <w:rFonts w:cs="Tahoma"/>
          <w:sz w:val="20"/>
          <w:lang w:val="en-US"/>
        </w:rPr>
        <w:t>F</w:t>
      </w:r>
      <w:r>
        <w:rPr>
          <w:rFonts w:cs="Tahoma"/>
          <w:sz w:val="20"/>
          <w:lang w:val="en-US"/>
        </w:rPr>
        <w:t>iles:</w:t>
      </w:r>
    </w:p>
    <w:p w14:paraId="4301E6D6" w14:textId="3B0172B0" w:rsidR="007A4C32" w:rsidRDefault="007A4C32" w:rsidP="001D1741">
      <w:pPr>
        <w:ind w:left="720"/>
        <w:rPr>
          <w:rFonts w:cs="Tahoma"/>
          <w:sz w:val="20"/>
          <w:lang w:val="en-US"/>
        </w:rPr>
      </w:pPr>
    </w:p>
    <w:p w14:paraId="4199A6B3" w14:textId="269330DC" w:rsidR="007A4C32" w:rsidRDefault="007A4C32" w:rsidP="007A4C32">
      <w:pPr>
        <w:ind w:left="720"/>
        <w:jc w:val="center"/>
        <w:rPr>
          <w:rFonts w:cs="Tahoma"/>
          <w:sz w:val="20"/>
          <w:lang w:val="en-US"/>
        </w:rPr>
      </w:pPr>
      <w:r>
        <w:rPr>
          <w:rFonts w:cs="Tahoma"/>
          <w:noProof/>
          <w:sz w:val="20"/>
          <w:lang w:val="en-US"/>
        </w:rPr>
        <w:drawing>
          <wp:inline distT="0" distB="0" distL="0" distR="0" wp14:anchorId="77C61E64" wp14:editId="20EC4A20">
            <wp:extent cx="3895344" cy="2103120"/>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3895344" cy="2103120"/>
                    </a:xfrm>
                    <a:prstGeom prst="rect">
                      <a:avLst/>
                    </a:prstGeom>
                  </pic:spPr>
                </pic:pic>
              </a:graphicData>
            </a:graphic>
          </wp:inline>
        </w:drawing>
      </w:r>
    </w:p>
    <w:p w14:paraId="30B712A8" w14:textId="68EC7160" w:rsidR="001D1741" w:rsidRDefault="001D1741" w:rsidP="0009626C">
      <w:pPr>
        <w:ind w:left="720"/>
        <w:rPr>
          <w:rFonts w:cs="Tahoma"/>
          <w:sz w:val="20"/>
          <w:lang w:val="en-US"/>
        </w:rPr>
      </w:pPr>
    </w:p>
    <w:p w14:paraId="739604EC" w14:textId="3270AFE3" w:rsidR="001D1741" w:rsidRDefault="00A140BF" w:rsidP="00682809">
      <w:pPr>
        <w:ind w:left="720"/>
        <w:rPr>
          <w:rFonts w:cs="Tahoma"/>
          <w:sz w:val="20"/>
          <w:lang w:val="en-US"/>
        </w:rPr>
      </w:pPr>
      <w:r>
        <w:rPr>
          <w:rFonts w:cs="Tahoma"/>
          <w:sz w:val="20"/>
          <w:lang w:val="en-US"/>
        </w:rPr>
        <w:t>That is all, we have configured Git in this Folder.</w:t>
      </w:r>
    </w:p>
    <w:p w14:paraId="45BCF759" w14:textId="7D69E5D9" w:rsidR="00F17C5A" w:rsidRDefault="00F17C5A" w:rsidP="0009626C">
      <w:pPr>
        <w:ind w:left="720"/>
        <w:rPr>
          <w:rFonts w:cs="Tahoma"/>
          <w:sz w:val="20"/>
          <w:lang w:val="en-US"/>
        </w:rPr>
      </w:pPr>
    </w:p>
    <w:tbl>
      <w:tblPr>
        <w:tblW w:w="0" w:type="auto"/>
        <w:tblInd w:w="108" w:type="dxa"/>
        <w:tblLayout w:type="fixed"/>
        <w:tblLook w:val="0000" w:firstRow="0" w:lastRow="0" w:firstColumn="0" w:lastColumn="0" w:noHBand="0" w:noVBand="0"/>
      </w:tblPr>
      <w:tblGrid>
        <w:gridCol w:w="864"/>
        <w:gridCol w:w="9216"/>
      </w:tblGrid>
      <w:tr w:rsidR="00F17C5A" w:rsidRPr="00CF1DB0" w14:paraId="1BFA4BF3" w14:textId="77777777" w:rsidTr="00436738">
        <w:trPr>
          <w:cantSplit/>
        </w:trPr>
        <w:tc>
          <w:tcPr>
            <w:tcW w:w="864" w:type="dxa"/>
          </w:tcPr>
          <w:p w14:paraId="3CEA5042" w14:textId="77777777" w:rsidR="00F17C5A" w:rsidRPr="00CF1DB0" w:rsidRDefault="00F17C5A" w:rsidP="00436738">
            <w:pPr>
              <w:snapToGrid w:val="0"/>
              <w:jc w:val="center"/>
              <w:rPr>
                <w:rFonts w:cs="Tahoma"/>
                <w:sz w:val="20"/>
                <w:lang w:val="en-US"/>
              </w:rPr>
            </w:pPr>
            <w:r w:rsidRPr="00CF1DB0">
              <w:rPr>
                <w:rFonts w:cs="Tahoma"/>
                <w:noProof/>
                <w:sz w:val="20"/>
                <w:lang w:val="en-US"/>
              </w:rPr>
              <w:drawing>
                <wp:inline distT="0" distB="0" distL="0" distR="0" wp14:anchorId="6C405961" wp14:editId="7BB1CF9A">
                  <wp:extent cx="409575" cy="409575"/>
                  <wp:effectExtent l="0" t="0" r="0" b="0"/>
                  <wp:docPr id="15" name="Picture 1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con&#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p>
        </w:tc>
        <w:tc>
          <w:tcPr>
            <w:tcW w:w="9216" w:type="dxa"/>
            <w:tcBorders>
              <w:left w:val="single" w:sz="8" w:space="0" w:color="000000"/>
              <w:bottom w:val="single" w:sz="8" w:space="0" w:color="000000"/>
            </w:tcBorders>
          </w:tcPr>
          <w:p w14:paraId="0415D4F0" w14:textId="77777777" w:rsidR="00F17C5A" w:rsidRPr="00CF1DB0" w:rsidRDefault="00F17C5A" w:rsidP="00436738">
            <w:pPr>
              <w:snapToGrid w:val="0"/>
              <w:jc w:val="center"/>
              <w:rPr>
                <w:rFonts w:cs="Tahoma"/>
                <w:sz w:val="20"/>
                <w:lang w:val="en-US"/>
              </w:rPr>
            </w:pPr>
          </w:p>
          <w:p w14:paraId="5496B050" w14:textId="23E47183" w:rsidR="00F17C5A" w:rsidRPr="00CF1DB0" w:rsidRDefault="00F17C5A" w:rsidP="00436738">
            <w:pPr>
              <w:ind w:left="24"/>
              <w:jc w:val="center"/>
              <w:rPr>
                <w:rFonts w:cs="Tahoma"/>
                <w:sz w:val="20"/>
                <w:szCs w:val="20"/>
                <w:lang w:val="en-US"/>
              </w:rPr>
            </w:pPr>
            <w:r>
              <w:rPr>
                <w:rFonts w:cs="Tahoma"/>
                <w:sz w:val="20"/>
                <w:lang w:val="en-US"/>
              </w:rPr>
              <w:t xml:space="preserve">Executing the </w:t>
            </w:r>
            <w:r w:rsidRPr="00F17C5A">
              <w:rPr>
                <w:rFonts w:ascii="Courier New" w:hAnsi="Courier New" w:cs="Courier New"/>
                <w:sz w:val="20"/>
                <w:lang w:val="en-US"/>
              </w:rPr>
              <w:t>git init</w:t>
            </w:r>
            <w:r>
              <w:rPr>
                <w:rFonts w:cs="Tahoma"/>
                <w:sz w:val="20"/>
                <w:lang w:val="en-US"/>
              </w:rPr>
              <w:t xml:space="preserve"> command more than one time on the same Folder will not overwrite any existing configuration</w:t>
            </w:r>
            <w:r w:rsidR="007A4C32">
              <w:rPr>
                <w:rFonts w:cs="Tahoma"/>
                <w:sz w:val="20"/>
                <w:lang w:val="en-US"/>
              </w:rPr>
              <w:t>.</w:t>
            </w:r>
          </w:p>
          <w:p w14:paraId="33F6BE96" w14:textId="77777777" w:rsidR="00F17C5A" w:rsidRPr="00CF1DB0" w:rsidRDefault="00F17C5A" w:rsidP="00436738">
            <w:pPr>
              <w:ind w:left="-66"/>
              <w:rPr>
                <w:rFonts w:cs="Tahoma"/>
                <w:sz w:val="20"/>
                <w:szCs w:val="20"/>
                <w:lang w:val="en-US"/>
              </w:rPr>
            </w:pPr>
          </w:p>
        </w:tc>
      </w:tr>
    </w:tbl>
    <w:p w14:paraId="62A3B1D6" w14:textId="05FF872F" w:rsidR="00F17C5A" w:rsidRDefault="00F17C5A" w:rsidP="0009626C">
      <w:pPr>
        <w:ind w:left="720"/>
        <w:rPr>
          <w:rFonts w:cs="Tahoma"/>
          <w:sz w:val="20"/>
          <w:lang w:val="en-US"/>
        </w:rPr>
      </w:pPr>
    </w:p>
    <w:p w14:paraId="36F1C774" w14:textId="747D7B83" w:rsidR="00682809" w:rsidRDefault="00682809" w:rsidP="0009626C">
      <w:pPr>
        <w:ind w:left="720"/>
        <w:rPr>
          <w:rFonts w:cs="Tahoma"/>
          <w:sz w:val="20"/>
          <w:lang w:val="en-US"/>
        </w:rPr>
      </w:pPr>
    </w:p>
    <w:tbl>
      <w:tblPr>
        <w:tblW w:w="0" w:type="auto"/>
        <w:tblInd w:w="108" w:type="dxa"/>
        <w:tblLayout w:type="fixed"/>
        <w:tblLook w:val="0000" w:firstRow="0" w:lastRow="0" w:firstColumn="0" w:lastColumn="0" w:noHBand="0" w:noVBand="0"/>
      </w:tblPr>
      <w:tblGrid>
        <w:gridCol w:w="864"/>
        <w:gridCol w:w="9216"/>
      </w:tblGrid>
      <w:tr w:rsidR="00DE694B" w:rsidRPr="00CF1DB0" w14:paraId="1A2D232D" w14:textId="77777777" w:rsidTr="00F412BB">
        <w:trPr>
          <w:cantSplit/>
        </w:trPr>
        <w:tc>
          <w:tcPr>
            <w:tcW w:w="864" w:type="dxa"/>
          </w:tcPr>
          <w:p w14:paraId="3F754EC9" w14:textId="77777777" w:rsidR="00DE694B" w:rsidRPr="00CF1DB0" w:rsidRDefault="00DE694B" w:rsidP="00F412BB">
            <w:pPr>
              <w:snapToGrid w:val="0"/>
              <w:jc w:val="center"/>
              <w:rPr>
                <w:rFonts w:cs="Tahoma"/>
                <w:sz w:val="20"/>
                <w:lang w:val="en-US"/>
              </w:rPr>
            </w:pPr>
            <w:r w:rsidRPr="00CF1DB0">
              <w:rPr>
                <w:rFonts w:cs="Tahoma"/>
                <w:noProof/>
                <w:sz w:val="20"/>
                <w:lang w:val="en-US"/>
              </w:rPr>
              <w:drawing>
                <wp:inline distT="0" distB="0" distL="0" distR="0" wp14:anchorId="50AB40A6" wp14:editId="54DC0F33">
                  <wp:extent cx="409575" cy="409575"/>
                  <wp:effectExtent l="0" t="0" r="0" b="0"/>
                  <wp:docPr id="41" name="Picture 4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Icon&#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p>
        </w:tc>
        <w:tc>
          <w:tcPr>
            <w:tcW w:w="9216" w:type="dxa"/>
            <w:tcBorders>
              <w:left w:val="single" w:sz="8" w:space="0" w:color="000000"/>
              <w:bottom w:val="single" w:sz="8" w:space="0" w:color="000000"/>
            </w:tcBorders>
          </w:tcPr>
          <w:p w14:paraId="125C5BF9" w14:textId="77777777" w:rsidR="00DE694B" w:rsidRPr="00CF1DB0" w:rsidRDefault="00DE694B" w:rsidP="00F412BB">
            <w:pPr>
              <w:snapToGrid w:val="0"/>
              <w:jc w:val="center"/>
              <w:rPr>
                <w:rFonts w:cs="Tahoma"/>
                <w:sz w:val="20"/>
                <w:lang w:val="en-US"/>
              </w:rPr>
            </w:pPr>
          </w:p>
          <w:p w14:paraId="60157961" w14:textId="0983E5FC" w:rsidR="00DE694B" w:rsidRPr="00CF1DB0" w:rsidRDefault="00DE694B" w:rsidP="00F412BB">
            <w:pPr>
              <w:ind w:left="24"/>
              <w:jc w:val="center"/>
              <w:rPr>
                <w:rFonts w:cs="Tahoma"/>
                <w:sz w:val="20"/>
                <w:szCs w:val="20"/>
                <w:lang w:val="en-US"/>
              </w:rPr>
            </w:pPr>
            <w:r>
              <w:rPr>
                <w:rFonts w:cs="Tahoma"/>
                <w:sz w:val="20"/>
                <w:lang w:val="en-US"/>
              </w:rPr>
              <w:t xml:space="preserve">At any point, you can delete the contents of the </w:t>
            </w:r>
            <w:r w:rsidRPr="00DE694B">
              <w:rPr>
                <w:rFonts w:ascii="Courier New" w:hAnsi="Courier New" w:cs="Courier New"/>
                <w:sz w:val="20"/>
                <w:lang w:val="en-US"/>
              </w:rPr>
              <w:t>.git</w:t>
            </w:r>
            <w:r>
              <w:rPr>
                <w:rFonts w:cs="Tahoma"/>
                <w:sz w:val="20"/>
                <w:lang w:val="en-US"/>
              </w:rPr>
              <w:t xml:space="preserve"> folder, and your </w:t>
            </w:r>
            <w:r w:rsidR="00906116">
              <w:rPr>
                <w:rFonts w:cs="Tahoma"/>
                <w:sz w:val="20"/>
                <w:lang w:val="en-US"/>
              </w:rPr>
              <w:t>git environment</w:t>
            </w:r>
            <w:r>
              <w:rPr>
                <w:rFonts w:cs="Tahoma"/>
                <w:sz w:val="20"/>
                <w:lang w:val="en-US"/>
              </w:rPr>
              <w:t xml:space="preserve"> will start from scratch.</w:t>
            </w:r>
          </w:p>
          <w:p w14:paraId="32DE6DF5" w14:textId="77777777" w:rsidR="00DE694B" w:rsidRPr="00CF1DB0" w:rsidRDefault="00DE694B" w:rsidP="00F412BB">
            <w:pPr>
              <w:ind w:left="-66"/>
              <w:rPr>
                <w:rFonts w:cs="Tahoma"/>
                <w:sz w:val="20"/>
                <w:szCs w:val="20"/>
                <w:lang w:val="en-US"/>
              </w:rPr>
            </w:pPr>
          </w:p>
        </w:tc>
      </w:tr>
    </w:tbl>
    <w:p w14:paraId="0498BD61" w14:textId="0580A6E3" w:rsidR="00682809" w:rsidRDefault="00682809">
      <w:pPr>
        <w:suppressAutoHyphens w:val="0"/>
        <w:rPr>
          <w:lang w:val="en-US"/>
        </w:rPr>
      </w:pPr>
      <w:r>
        <w:rPr>
          <w:lang w:val="en-US"/>
        </w:rPr>
        <w:br w:type="page"/>
      </w:r>
    </w:p>
    <w:p w14:paraId="5922AC55" w14:textId="77777777" w:rsidR="00A140BF" w:rsidRPr="00CF1DB0" w:rsidRDefault="00A140BF" w:rsidP="00A140BF">
      <w:pPr>
        <w:ind w:left="720"/>
        <w:rPr>
          <w:sz w:val="20"/>
          <w:szCs w:val="20"/>
          <w:lang w:val="en-US"/>
        </w:rPr>
      </w:pPr>
    </w:p>
    <w:p w14:paraId="223A1305" w14:textId="1CBD4AE3" w:rsidR="00A140BF" w:rsidRPr="00CF1DB0" w:rsidRDefault="00A140BF" w:rsidP="00A140BF">
      <w:pPr>
        <w:pStyle w:val="Heading3"/>
        <w:tabs>
          <w:tab w:val="clear" w:pos="0"/>
          <w:tab w:val="num" w:pos="-1440"/>
        </w:tabs>
        <w:rPr>
          <w:lang w:val="en-US"/>
        </w:rPr>
      </w:pPr>
      <w:r w:rsidRPr="00CF1DB0">
        <w:rPr>
          <w:lang w:val="en-US"/>
        </w:rPr>
        <w:t>1.2.</w:t>
      </w:r>
      <w:r w:rsidR="00017732">
        <w:rPr>
          <w:lang w:val="en-US"/>
        </w:rPr>
        <w:t>6</w:t>
      </w:r>
      <w:r w:rsidRPr="00CF1DB0">
        <w:rPr>
          <w:lang w:val="en-US"/>
        </w:rPr>
        <w:t xml:space="preserve"> </w:t>
      </w:r>
      <w:r>
        <w:rPr>
          <w:lang w:val="en-US"/>
        </w:rPr>
        <w:t>Understand Git Workflow</w:t>
      </w:r>
    </w:p>
    <w:p w14:paraId="108C61C9" w14:textId="7490108B" w:rsidR="00A140BF" w:rsidRDefault="00A140BF">
      <w:pPr>
        <w:suppressAutoHyphens w:val="0"/>
        <w:rPr>
          <w:lang w:val="en-US"/>
        </w:rPr>
      </w:pPr>
    </w:p>
    <w:p w14:paraId="56DF6DF3" w14:textId="0C934873" w:rsidR="00A140BF" w:rsidRDefault="00A140BF" w:rsidP="00A140BF">
      <w:pPr>
        <w:ind w:left="720"/>
        <w:rPr>
          <w:rFonts w:cs="Tahoma"/>
          <w:sz w:val="20"/>
          <w:lang w:val="en-US"/>
        </w:rPr>
      </w:pPr>
      <w:r>
        <w:rPr>
          <w:rFonts w:cs="Tahoma"/>
          <w:sz w:val="20"/>
          <w:lang w:val="en-US"/>
        </w:rPr>
        <w:t xml:space="preserve">If we bring back the four basic locations of Git and sprinkle a couple of commands between them we will get a Git </w:t>
      </w:r>
      <w:r w:rsidR="0025145C">
        <w:rPr>
          <w:rFonts w:cs="Tahoma"/>
          <w:sz w:val="20"/>
          <w:lang w:val="en-US"/>
        </w:rPr>
        <w:t>W</w:t>
      </w:r>
      <w:r>
        <w:rPr>
          <w:rFonts w:cs="Tahoma"/>
          <w:sz w:val="20"/>
          <w:lang w:val="en-US"/>
        </w:rPr>
        <w:t>orkflow.</w:t>
      </w:r>
    </w:p>
    <w:p w14:paraId="5489D985" w14:textId="77777777" w:rsidR="00A140BF" w:rsidRDefault="00A140BF" w:rsidP="00A140BF">
      <w:pPr>
        <w:ind w:left="720"/>
        <w:rPr>
          <w:rFonts w:cs="Tahoma"/>
          <w:sz w:val="20"/>
          <w:lang w:val="en-US"/>
        </w:rPr>
      </w:pPr>
    </w:p>
    <w:p w14:paraId="476A9FC7" w14:textId="77777777" w:rsidR="00A140BF" w:rsidRDefault="00A140BF" w:rsidP="00A140BF">
      <w:pPr>
        <w:ind w:left="720"/>
        <w:jc w:val="center"/>
        <w:rPr>
          <w:rFonts w:cs="Tahoma"/>
          <w:sz w:val="20"/>
          <w:lang w:val="en-US"/>
        </w:rPr>
      </w:pPr>
      <w:r>
        <w:rPr>
          <w:rFonts w:cs="Tahoma"/>
          <w:noProof/>
          <w:sz w:val="20"/>
          <w:lang w:val="en-US"/>
        </w:rPr>
        <w:drawing>
          <wp:inline distT="0" distB="0" distL="0" distR="0" wp14:anchorId="34972645" wp14:editId="0D3E4D2F">
            <wp:extent cx="4795569" cy="190633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795569" cy="1906335"/>
                    </a:xfrm>
                    <a:prstGeom prst="rect">
                      <a:avLst/>
                    </a:prstGeom>
                  </pic:spPr>
                </pic:pic>
              </a:graphicData>
            </a:graphic>
          </wp:inline>
        </w:drawing>
      </w:r>
    </w:p>
    <w:p w14:paraId="608074AD" w14:textId="77777777" w:rsidR="00A140BF" w:rsidRPr="00CF1DB0" w:rsidRDefault="00A140BF" w:rsidP="00A140BF">
      <w:pPr>
        <w:pStyle w:val="BodyText"/>
        <w:ind w:left="720"/>
        <w:jc w:val="center"/>
        <w:rPr>
          <w:lang w:val="en-US"/>
        </w:rPr>
      </w:pPr>
      <w:r w:rsidRPr="00CF1DB0">
        <w:rPr>
          <w:lang w:val="en-US"/>
        </w:rPr>
        <w:t xml:space="preserve">Figure </w:t>
      </w:r>
      <w:r w:rsidRPr="00CF1DB0">
        <w:rPr>
          <w:lang w:val="en-US"/>
        </w:rPr>
        <w:fldChar w:fldCharType="begin"/>
      </w:r>
      <w:r w:rsidRPr="00CF1DB0">
        <w:rPr>
          <w:lang w:val="en-US"/>
        </w:rPr>
        <w:instrText xml:space="preserve"> SEQ "Illustration" \*Arabic </w:instrText>
      </w:r>
      <w:r w:rsidRPr="00CF1DB0">
        <w:rPr>
          <w:lang w:val="en-US"/>
        </w:rPr>
        <w:fldChar w:fldCharType="separate"/>
      </w:r>
      <w:r>
        <w:rPr>
          <w:noProof/>
          <w:lang w:val="en-US"/>
        </w:rPr>
        <w:t>2</w:t>
      </w:r>
      <w:r w:rsidRPr="00CF1DB0">
        <w:rPr>
          <w:lang w:val="en-US"/>
        </w:rPr>
        <w:fldChar w:fldCharType="end"/>
      </w:r>
      <w:r w:rsidRPr="00CF1DB0">
        <w:rPr>
          <w:lang w:val="en-US"/>
        </w:rPr>
        <w:t xml:space="preserve">. The </w:t>
      </w:r>
      <w:r>
        <w:rPr>
          <w:lang w:val="en-US"/>
        </w:rPr>
        <w:t>Git Workflow</w:t>
      </w:r>
    </w:p>
    <w:p w14:paraId="3B08F374" w14:textId="77777777" w:rsidR="00A140BF" w:rsidRDefault="00A140BF" w:rsidP="00A140BF">
      <w:pPr>
        <w:ind w:left="720"/>
        <w:rPr>
          <w:rFonts w:cs="Tahoma"/>
          <w:sz w:val="20"/>
          <w:lang w:val="en-US"/>
        </w:rPr>
      </w:pPr>
    </w:p>
    <w:p w14:paraId="6170847A" w14:textId="68262DD9" w:rsidR="00A140BF" w:rsidRDefault="00A140BF" w:rsidP="00A140BF">
      <w:pPr>
        <w:ind w:left="720"/>
        <w:rPr>
          <w:rFonts w:cs="Tahoma"/>
          <w:sz w:val="20"/>
          <w:lang w:val="en-US"/>
        </w:rPr>
      </w:pPr>
      <w:r>
        <w:rPr>
          <w:rFonts w:cs="Tahoma"/>
          <w:sz w:val="20"/>
          <w:lang w:val="en-US"/>
        </w:rPr>
        <w:t xml:space="preserve">By making another reference to the Magic Engine, I hope you can see how working </w:t>
      </w:r>
      <w:r>
        <w:rPr>
          <w:rFonts w:cs="Tahoma"/>
          <w:i/>
          <w:iCs/>
          <w:sz w:val="20"/>
          <w:lang w:val="en-US"/>
        </w:rPr>
        <w:t xml:space="preserve">within </w:t>
      </w:r>
      <w:r>
        <w:rPr>
          <w:rFonts w:cs="Tahoma"/>
          <w:sz w:val="20"/>
          <w:lang w:val="en-US"/>
        </w:rPr>
        <w:t>the predetermined areas and commands of Git, you can get your code\files to the</w:t>
      </w:r>
      <w:r w:rsidR="0025145C">
        <w:rPr>
          <w:rFonts w:cs="Tahoma"/>
          <w:sz w:val="20"/>
          <w:lang w:val="en-US"/>
        </w:rPr>
        <w:t xml:space="preserve"> desired</w:t>
      </w:r>
      <w:r>
        <w:rPr>
          <w:rFonts w:cs="Tahoma"/>
          <w:sz w:val="20"/>
          <w:lang w:val="en-US"/>
        </w:rPr>
        <w:t xml:space="preserve"> location with ease.</w:t>
      </w:r>
    </w:p>
    <w:p w14:paraId="55D78AFF" w14:textId="48FC450F" w:rsidR="00A140BF" w:rsidRDefault="00A140BF">
      <w:pPr>
        <w:suppressAutoHyphens w:val="0"/>
        <w:rPr>
          <w:lang w:val="en-US"/>
        </w:rPr>
      </w:pPr>
    </w:p>
    <w:p w14:paraId="10F223EC" w14:textId="3458D58C" w:rsidR="00A140BF" w:rsidRDefault="00A140BF">
      <w:pPr>
        <w:suppressAutoHyphens w:val="0"/>
        <w:rPr>
          <w:lang w:val="en-US"/>
        </w:rPr>
      </w:pPr>
    </w:p>
    <w:p w14:paraId="20858974" w14:textId="093C813E" w:rsidR="00A140BF" w:rsidRPr="00D043B7" w:rsidRDefault="00A140BF" w:rsidP="00A140BF">
      <w:pPr>
        <w:ind w:left="720"/>
        <w:rPr>
          <w:rFonts w:cs="Tahoma"/>
          <w:sz w:val="20"/>
          <w:lang w:val="en-US"/>
        </w:rPr>
      </w:pPr>
      <w:r>
        <w:rPr>
          <w:lang w:val="en-US"/>
        </w:rPr>
        <w:t>Working Area</w:t>
      </w:r>
    </w:p>
    <w:p w14:paraId="628CC51D" w14:textId="64E093BD" w:rsidR="008E40FF" w:rsidRDefault="00A140BF" w:rsidP="008E40FF">
      <w:pPr>
        <w:ind w:left="720"/>
        <w:rPr>
          <w:rFonts w:cs="Tahoma"/>
          <w:sz w:val="20"/>
          <w:lang w:val="en-US"/>
        </w:rPr>
      </w:pPr>
      <w:r>
        <w:rPr>
          <w:rFonts w:cs="Tahoma"/>
          <w:sz w:val="20"/>
          <w:lang w:val="en-US"/>
        </w:rPr>
        <w:t xml:space="preserve">The </w:t>
      </w:r>
      <w:r w:rsidR="008E40FF" w:rsidRPr="008E40FF">
        <w:rPr>
          <w:rFonts w:ascii="Courier New" w:hAnsi="Courier New" w:cs="Courier New"/>
          <w:sz w:val="20"/>
          <w:lang w:val="en-US"/>
        </w:rPr>
        <w:t>README.md</w:t>
      </w:r>
      <w:r w:rsidR="008E40FF">
        <w:rPr>
          <w:rFonts w:cs="Tahoma"/>
          <w:sz w:val="20"/>
          <w:lang w:val="en-US"/>
        </w:rPr>
        <w:t xml:space="preserve"> </w:t>
      </w:r>
      <w:r>
        <w:rPr>
          <w:rFonts w:cs="Tahoma"/>
          <w:sz w:val="20"/>
          <w:lang w:val="en-US"/>
        </w:rPr>
        <w:t>file that we created</w:t>
      </w:r>
      <w:r w:rsidR="008E40FF">
        <w:rPr>
          <w:rFonts w:cs="Tahoma"/>
          <w:sz w:val="20"/>
          <w:lang w:val="en-US"/>
        </w:rPr>
        <w:t xml:space="preserve"> in the previous section is inside our Working Area</w:t>
      </w:r>
      <w:r w:rsidR="00017468">
        <w:rPr>
          <w:rFonts w:cs="Tahoma"/>
          <w:sz w:val="20"/>
          <w:lang w:val="en-US"/>
        </w:rPr>
        <w:t>.</w:t>
      </w:r>
      <w:r w:rsidR="008E40FF">
        <w:rPr>
          <w:rFonts w:cs="Tahoma"/>
          <w:sz w:val="20"/>
          <w:lang w:val="en-US"/>
        </w:rPr>
        <w:t xml:space="preserve"> </w:t>
      </w:r>
      <w:r w:rsidR="00017468">
        <w:rPr>
          <w:rFonts w:cs="Tahoma"/>
          <w:sz w:val="20"/>
          <w:lang w:val="en-US"/>
        </w:rPr>
        <w:t>Y</w:t>
      </w:r>
      <w:r w:rsidR="008E40FF">
        <w:rPr>
          <w:rFonts w:cs="Tahoma"/>
          <w:sz w:val="20"/>
          <w:lang w:val="en-US"/>
        </w:rPr>
        <w:t xml:space="preserve">ou can see it, you can update it, you can delete it and </w:t>
      </w:r>
      <w:r w:rsidR="00906116">
        <w:rPr>
          <w:rFonts w:cs="Tahoma"/>
          <w:sz w:val="20"/>
          <w:lang w:val="en-US"/>
        </w:rPr>
        <w:t xml:space="preserve">even when we just initialized the </w:t>
      </w:r>
      <w:r w:rsidR="008E40FF">
        <w:rPr>
          <w:rFonts w:cs="Tahoma"/>
          <w:sz w:val="20"/>
          <w:lang w:val="en-US"/>
        </w:rPr>
        <w:t xml:space="preserve">Git </w:t>
      </w:r>
      <w:r w:rsidR="00906116">
        <w:rPr>
          <w:rFonts w:cs="Tahoma"/>
          <w:sz w:val="20"/>
          <w:lang w:val="en-US"/>
        </w:rPr>
        <w:t>environment here</w:t>
      </w:r>
      <w:r w:rsidR="001B57FF">
        <w:rPr>
          <w:rFonts w:cs="Tahoma"/>
          <w:sz w:val="20"/>
          <w:lang w:val="en-US"/>
        </w:rPr>
        <w:t>,</w:t>
      </w:r>
      <w:r w:rsidR="00906116">
        <w:rPr>
          <w:rFonts w:cs="Tahoma"/>
          <w:sz w:val="20"/>
          <w:lang w:val="en-US"/>
        </w:rPr>
        <w:t xml:space="preserve"> </w:t>
      </w:r>
      <w:r w:rsidR="001B57FF">
        <w:rPr>
          <w:rFonts w:cs="Tahoma"/>
          <w:sz w:val="20"/>
          <w:lang w:val="en-US"/>
        </w:rPr>
        <w:t xml:space="preserve">Git is </w:t>
      </w:r>
      <w:r w:rsidR="008E40FF">
        <w:rPr>
          <w:rFonts w:cs="Tahoma"/>
          <w:sz w:val="20"/>
          <w:lang w:val="en-US"/>
        </w:rPr>
        <w:t xml:space="preserve">completely oblivious </w:t>
      </w:r>
      <w:r w:rsidR="001B57FF">
        <w:rPr>
          <w:rFonts w:cs="Tahoma"/>
          <w:sz w:val="20"/>
          <w:lang w:val="en-US"/>
        </w:rPr>
        <w:t>to this file</w:t>
      </w:r>
      <w:r w:rsidR="008E40FF">
        <w:rPr>
          <w:rFonts w:cs="Tahoma"/>
          <w:sz w:val="20"/>
          <w:lang w:val="en-US"/>
        </w:rPr>
        <w:t>.</w:t>
      </w:r>
    </w:p>
    <w:p w14:paraId="38E2999E" w14:textId="77777777" w:rsidR="00A140BF" w:rsidRDefault="00A140BF" w:rsidP="00A140BF">
      <w:pPr>
        <w:suppressAutoHyphens w:val="0"/>
        <w:rPr>
          <w:lang w:val="en-US"/>
        </w:rPr>
      </w:pPr>
    </w:p>
    <w:p w14:paraId="2BFE53BE" w14:textId="77777777" w:rsidR="00A140BF" w:rsidRDefault="00A140BF">
      <w:pPr>
        <w:suppressAutoHyphens w:val="0"/>
        <w:rPr>
          <w:lang w:val="en-US"/>
        </w:rPr>
      </w:pPr>
    </w:p>
    <w:p w14:paraId="2D3A8DC1" w14:textId="3B3F1F96" w:rsidR="00682809" w:rsidRPr="00D043B7" w:rsidRDefault="00682809" w:rsidP="00682809">
      <w:pPr>
        <w:ind w:left="720"/>
        <w:rPr>
          <w:rFonts w:cs="Tahoma"/>
          <w:sz w:val="20"/>
          <w:lang w:val="en-US"/>
        </w:rPr>
      </w:pPr>
      <w:r>
        <w:rPr>
          <w:lang w:val="en-US"/>
        </w:rPr>
        <w:t>Staging Area</w:t>
      </w:r>
    </w:p>
    <w:p w14:paraId="3A5CE75A" w14:textId="200AAEB2" w:rsidR="00682809" w:rsidRDefault="00597081" w:rsidP="00597081">
      <w:pPr>
        <w:ind w:left="720"/>
        <w:rPr>
          <w:rFonts w:cs="Tahoma"/>
          <w:sz w:val="20"/>
          <w:lang w:val="en-US"/>
        </w:rPr>
      </w:pPr>
      <w:r>
        <w:rPr>
          <w:rFonts w:cs="Tahoma"/>
          <w:sz w:val="20"/>
          <w:lang w:val="en-US"/>
        </w:rPr>
        <w:t xml:space="preserve">The Staging Area is how we first make Git aware of a </w:t>
      </w:r>
      <w:r w:rsidR="001B57FF">
        <w:rPr>
          <w:rFonts w:cs="Tahoma"/>
          <w:sz w:val="20"/>
          <w:lang w:val="en-US"/>
        </w:rPr>
        <w:t>f</w:t>
      </w:r>
      <w:r>
        <w:rPr>
          <w:rFonts w:cs="Tahoma"/>
          <w:sz w:val="20"/>
          <w:lang w:val="en-US"/>
        </w:rPr>
        <w:t xml:space="preserve">ile we need to track. To </w:t>
      </w:r>
      <w:r w:rsidR="00B86874">
        <w:rPr>
          <w:rFonts w:cs="Tahoma"/>
          <w:sz w:val="20"/>
          <w:lang w:val="en-US"/>
        </w:rPr>
        <w:t xml:space="preserve">“move” </w:t>
      </w:r>
      <w:r>
        <w:rPr>
          <w:rFonts w:cs="Tahoma"/>
          <w:sz w:val="20"/>
          <w:lang w:val="en-US"/>
        </w:rPr>
        <w:t xml:space="preserve">a file to this area we will use the </w:t>
      </w:r>
      <w:r w:rsidR="00682809" w:rsidRPr="00F17C5A">
        <w:rPr>
          <w:rFonts w:ascii="Courier New" w:hAnsi="Courier New" w:cs="Courier New"/>
          <w:sz w:val="20"/>
          <w:lang w:val="en-US"/>
        </w:rPr>
        <w:t xml:space="preserve">git </w:t>
      </w:r>
      <w:r w:rsidR="00B86874">
        <w:rPr>
          <w:rFonts w:ascii="Courier New" w:hAnsi="Courier New" w:cs="Courier New"/>
          <w:sz w:val="20"/>
          <w:lang w:val="en-US"/>
        </w:rPr>
        <w:t>ad</w:t>
      </w:r>
      <w:r w:rsidR="0028689B">
        <w:rPr>
          <w:rFonts w:ascii="Courier New" w:hAnsi="Courier New" w:cs="Courier New"/>
          <w:sz w:val="20"/>
          <w:lang w:val="en-US"/>
        </w:rPr>
        <w:t>d &lt;filename&gt;</w:t>
      </w:r>
      <w:r w:rsidR="0028689B" w:rsidRPr="0028689B">
        <w:rPr>
          <w:rFonts w:cs="Tahoma"/>
          <w:sz w:val="20"/>
          <w:lang w:val="en-US"/>
        </w:rPr>
        <w:t xml:space="preserve"> </w:t>
      </w:r>
      <w:r w:rsidR="00682809">
        <w:rPr>
          <w:rFonts w:cs="Tahoma"/>
          <w:sz w:val="20"/>
          <w:lang w:val="en-US"/>
        </w:rPr>
        <w:t>command:</w:t>
      </w:r>
    </w:p>
    <w:p w14:paraId="1924310E" w14:textId="77777777" w:rsidR="00682809" w:rsidRDefault="00682809" w:rsidP="00682809">
      <w:pPr>
        <w:ind w:left="720"/>
        <w:rPr>
          <w:rFonts w:cs="Tahoma"/>
          <w:sz w:val="20"/>
          <w:lang w:val="en-US"/>
        </w:rPr>
      </w:pPr>
    </w:p>
    <w:p w14:paraId="1C7A92E5" w14:textId="77777777" w:rsidR="00682809" w:rsidRDefault="00682809" w:rsidP="00682809">
      <w:pPr>
        <w:ind w:left="720"/>
        <w:jc w:val="center"/>
        <w:rPr>
          <w:rFonts w:cs="Tahoma"/>
          <w:sz w:val="20"/>
          <w:lang w:val="en-US"/>
        </w:rPr>
      </w:pPr>
      <w:r>
        <w:rPr>
          <w:rFonts w:cs="Tahoma"/>
          <w:noProof/>
          <w:sz w:val="20"/>
          <w:lang w:val="en-US"/>
        </w:rPr>
        <w:drawing>
          <wp:inline distT="0" distB="0" distL="0" distR="0" wp14:anchorId="416B9EAB" wp14:editId="6CA5F8C4">
            <wp:extent cx="4633346" cy="24231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68">
                      <a:extLst>
                        <a:ext uri="{28A0092B-C50C-407E-A947-70E740481C1C}">
                          <a14:useLocalDpi xmlns:a14="http://schemas.microsoft.com/office/drawing/2010/main" val="0"/>
                        </a:ext>
                      </a:extLst>
                    </a:blip>
                    <a:stretch>
                      <a:fillRect/>
                    </a:stretch>
                  </pic:blipFill>
                  <pic:spPr>
                    <a:xfrm>
                      <a:off x="0" y="0"/>
                      <a:ext cx="4633346" cy="2423160"/>
                    </a:xfrm>
                    <a:prstGeom prst="rect">
                      <a:avLst/>
                    </a:prstGeom>
                  </pic:spPr>
                </pic:pic>
              </a:graphicData>
            </a:graphic>
          </wp:inline>
        </w:drawing>
      </w:r>
    </w:p>
    <w:p w14:paraId="1AA8D6C1" w14:textId="4EE08697" w:rsidR="00A95592" w:rsidRDefault="00A95592">
      <w:pPr>
        <w:suppressAutoHyphens w:val="0"/>
        <w:rPr>
          <w:rFonts w:cs="Tahoma"/>
          <w:sz w:val="20"/>
          <w:lang w:val="en-US"/>
        </w:rPr>
      </w:pPr>
    </w:p>
    <w:p w14:paraId="43B0E496" w14:textId="77777777" w:rsidR="001B57FF" w:rsidRDefault="001B57FF">
      <w:pPr>
        <w:suppressAutoHyphens w:val="0"/>
        <w:rPr>
          <w:rFonts w:cs="Tahoma"/>
          <w:sz w:val="20"/>
          <w:lang w:val="en-US"/>
        </w:rPr>
      </w:pPr>
      <w:r>
        <w:rPr>
          <w:rFonts w:cs="Tahoma"/>
          <w:sz w:val="20"/>
          <w:lang w:val="en-US"/>
        </w:rPr>
        <w:br w:type="page"/>
      </w:r>
    </w:p>
    <w:p w14:paraId="0CF850A5" w14:textId="0C23ABD5" w:rsidR="00682809" w:rsidRDefault="00B86874" w:rsidP="0009626C">
      <w:pPr>
        <w:ind w:left="720"/>
        <w:rPr>
          <w:rFonts w:cs="Tahoma"/>
          <w:sz w:val="20"/>
          <w:lang w:val="en-US"/>
        </w:rPr>
      </w:pPr>
      <w:r>
        <w:rPr>
          <w:rFonts w:cs="Tahoma"/>
          <w:sz w:val="20"/>
          <w:lang w:val="en-US"/>
        </w:rPr>
        <w:lastRenderedPageBreak/>
        <w:t>After we executed this command nothing seems to have happened</w:t>
      </w:r>
      <w:r w:rsidR="001B57FF">
        <w:rPr>
          <w:rFonts w:cs="Tahoma"/>
          <w:sz w:val="20"/>
          <w:lang w:val="en-US"/>
        </w:rPr>
        <w:t>, b</w:t>
      </w:r>
      <w:r>
        <w:rPr>
          <w:rFonts w:cs="Tahoma"/>
          <w:sz w:val="20"/>
          <w:lang w:val="en-US"/>
        </w:rPr>
        <w:t xml:space="preserve">ut in reality, new information was created inside the </w:t>
      </w:r>
      <w:r w:rsidRPr="00B86874">
        <w:rPr>
          <w:rFonts w:ascii="Courier New" w:hAnsi="Courier New" w:cs="Courier New"/>
          <w:sz w:val="20"/>
          <w:lang w:val="en-US"/>
        </w:rPr>
        <w:t>.git</w:t>
      </w:r>
      <w:r>
        <w:rPr>
          <w:rFonts w:cs="Tahoma"/>
          <w:sz w:val="20"/>
          <w:lang w:val="en-US"/>
        </w:rPr>
        <w:t xml:space="preserve"> folder</w:t>
      </w:r>
      <w:r w:rsidR="009E4237">
        <w:rPr>
          <w:rFonts w:cs="Tahoma"/>
          <w:sz w:val="20"/>
          <w:lang w:val="en-US"/>
        </w:rPr>
        <w:t xml:space="preserve"> related to this file</w:t>
      </w:r>
      <w:r>
        <w:rPr>
          <w:rFonts w:cs="Tahoma"/>
          <w:sz w:val="20"/>
          <w:lang w:val="en-US"/>
        </w:rPr>
        <w:t xml:space="preserve">, and if we execute the </w:t>
      </w:r>
      <w:r w:rsidRPr="00B86874">
        <w:rPr>
          <w:rFonts w:ascii="Courier New" w:hAnsi="Courier New" w:cs="Courier New"/>
          <w:sz w:val="20"/>
          <w:lang w:val="en-US"/>
        </w:rPr>
        <w:t>git status</w:t>
      </w:r>
      <w:r>
        <w:rPr>
          <w:rFonts w:cs="Tahoma"/>
          <w:sz w:val="20"/>
          <w:lang w:val="en-US"/>
        </w:rPr>
        <w:t xml:space="preserve"> command we can see that Git is now aware of this file</w:t>
      </w:r>
      <w:r w:rsidR="00826222">
        <w:rPr>
          <w:rFonts w:cs="Tahoma"/>
          <w:sz w:val="20"/>
          <w:lang w:val="en-US"/>
        </w:rPr>
        <w:t xml:space="preserve"> and it is within the </w:t>
      </w:r>
      <w:r w:rsidR="001B57FF">
        <w:rPr>
          <w:rFonts w:cs="Tahoma"/>
          <w:sz w:val="20"/>
          <w:lang w:val="en-US"/>
        </w:rPr>
        <w:t xml:space="preserve">list of files to be </w:t>
      </w:r>
      <w:r w:rsidR="00826222">
        <w:rPr>
          <w:rFonts w:cs="Tahoma"/>
          <w:sz w:val="20"/>
          <w:lang w:val="en-US"/>
        </w:rPr>
        <w:t>committed</w:t>
      </w:r>
      <w:r w:rsidR="001B57FF">
        <w:rPr>
          <w:rFonts w:cs="Tahoma"/>
          <w:sz w:val="20"/>
          <w:lang w:val="en-US"/>
        </w:rPr>
        <w:t xml:space="preserve"> (we will explain more about committing files when we cover the Local Repository)</w:t>
      </w:r>
      <w:r w:rsidR="00826222">
        <w:rPr>
          <w:rFonts w:cs="Tahoma"/>
          <w:sz w:val="20"/>
          <w:lang w:val="en-US"/>
        </w:rPr>
        <w:t>:</w:t>
      </w:r>
    </w:p>
    <w:p w14:paraId="1B2716F4" w14:textId="45A855E6" w:rsidR="00B86874" w:rsidRDefault="00B86874" w:rsidP="0009626C">
      <w:pPr>
        <w:ind w:left="720"/>
        <w:rPr>
          <w:rFonts w:cs="Tahoma"/>
          <w:sz w:val="20"/>
          <w:lang w:val="en-US"/>
        </w:rPr>
      </w:pPr>
    </w:p>
    <w:p w14:paraId="65F4286D" w14:textId="738AABB7" w:rsidR="00B86874" w:rsidRDefault="00B86874" w:rsidP="00B86874">
      <w:pPr>
        <w:ind w:left="720"/>
        <w:jc w:val="center"/>
        <w:rPr>
          <w:rFonts w:cs="Tahoma"/>
          <w:sz w:val="20"/>
          <w:lang w:val="en-US"/>
        </w:rPr>
      </w:pPr>
      <w:r>
        <w:rPr>
          <w:rFonts w:cs="Tahoma"/>
          <w:noProof/>
          <w:sz w:val="20"/>
          <w:lang w:val="en-US"/>
        </w:rPr>
        <w:drawing>
          <wp:inline distT="0" distB="0" distL="0" distR="0" wp14:anchorId="29EA749B" wp14:editId="0E92EFBF">
            <wp:extent cx="4636008" cy="242316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4636008" cy="2423160"/>
                    </a:xfrm>
                    <a:prstGeom prst="rect">
                      <a:avLst/>
                    </a:prstGeom>
                  </pic:spPr>
                </pic:pic>
              </a:graphicData>
            </a:graphic>
          </wp:inline>
        </w:drawing>
      </w:r>
    </w:p>
    <w:p w14:paraId="2C4CEA8A" w14:textId="77777777" w:rsidR="00B86874" w:rsidRDefault="00B86874" w:rsidP="00017468">
      <w:pPr>
        <w:rPr>
          <w:rFonts w:cs="Tahoma"/>
          <w:sz w:val="20"/>
          <w:lang w:val="en-US"/>
        </w:rPr>
      </w:pPr>
    </w:p>
    <w:p w14:paraId="6A2744F3" w14:textId="3B7AE3E6" w:rsidR="00A95592" w:rsidRDefault="00B42AA3" w:rsidP="0009626C">
      <w:pPr>
        <w:ind w:left="720"/>
        <w:rPr>
          <w:rFonts w:cs="Tahoma"/>
          <w:sz w:val="20"/>
          <w:lang w:val="en-US"/>
        </w:rPr>
      </w:pPr>
      <w:r>
        <w:rPr>
          <w:rFonts w:cs="Tahoma"/>
          <w:sz w:val="20"/>
          <w:lang w:val="en-US"/>
        </w:rPr>
        <w:t xml:space="preserve">Now is a good time to clarify that </w:t>
      </w:r>
      <w:r w:rsidR="0028689B">
        <w:rPr>
          <w:rFonts w:cs="Tahoma"/>
          <w:sz w:val="20"/>
          <w:lang w:val="en-US"/>
        </w:rPr>
        <w:t xml:space="preserve">the term </w:t>
      </w:r>
      <w:r>
        <w:rPr>
          <w:rFonts w:cs="Tahoma"/>
          <w:sz w:val="20"/>
          <w:lang w:val="en-US"/>
        </w:rPr>
        <w:t xml:space="preserve">“moving” a file across the Git Workflow sometimes it just means that Git created </w:t>
      </w:r>
      <w:r w:rsidR="0025145C">
        <w:rPr>
          <w:rFonts w:cs="Tahoma"/>
          <w:sz w:val="20"/>
          <w:lang w:val="en-US"/>
        </w:rPr>
        <w:t>reference files</w:t>
      </w:r>
      <w:r>
        <w:rPr>
          <w:rFonts w:cs="Tahoma"/>
          <w:sz w:val="20"/>
          <w:lang w:val="en-US"/>
        </w:rPr>
        <w:t xml:space="preserve"> within the </w:t>
      </w:r>
      <w:r w:rsidRPr="00B42AA3">
        <w:rPr>
          <w:rFonts w:ascii="Courier New" w:hAnsi="Courier New" w:cs="Courier New"/>
          <w:sz w:val="20"/>
          <w:lang w:val="en-US"/>
        </w:rPr>
        <w:t>.git</w:t>
      </w:r>
      <w:r>
        <w:rPr>
          <w:rFonts w:cs="Tahoma"/>
          <w:sz w:val="20"/>
          <w:lang w:val="en-US"/>
        </w:rPr>
        <w:t xml:space="preserve"> folder</w:t>
      </w:r>
      <w:r w:rsidR="0028689B">
        <w:rPr>
          <w:rFonts w:cs="Tahoma"/>
          <w:sz w:val="20"/>
          <w:lang w:val="en-US"/>
        </w:rPr>
        <w:t xml:space="preserve"> that points back to the File</w:t>
      </w:r>
      <w:r>
        <w:rPr>
          <w:rFonts w:cs="Tahoma"/>
          <w:sz w:val="20"/>
          <w:lang w:val="en-US"/>
        </w:rPr>
        <w:t xml:space="preserve">, and sometimes </w:t>
      </w:r>
      <w:r w:rsidR="001B57FF">
        <w:rPr>
          <w:rFonts w:cs="Tahoma"/>
          <w:sz w:val="20"/>
          <w:lang w:val="en-US"/>
        </w:rPr>
        <w:t>and ac</w:t>
      </w:r>
      <w:r w:rsidR="0025145C">
        <w:rPr>
          <w:rFonts w:cs="Tahoma"/>
          <w:sz w:val="20"/>
          <w:lang w:val="en-US"/>
        </w:rPr>
        <w:t xml:space="preserve">tual </w:t>
      </w:r>
      <w:r>
        <w:rPr>
          <w:rFonts w:cs="Tahoma"/>
          <w:sz w:val="20"/>
          <w:lang w:val="en-US"/>
        </w:rPr>
        <w:t xml:space="preserve">copy of </w:t>
      </w:r>
      <w:r w:rsidR="0028689B">
        <w:rPr>
          <w:rFonts w:cs="Tahoma"/>
          <w:sz w:val="20"/>
          <w:lang w:val="en-US"/>
        </w:rPr>
        <w:t xml:space="preserve">the File </w:t>
      </w:r>
      <w:r w:rsidR="001B57FF">
        <w:rPr>
          <w:rFonts w:cs="Tahoma"/>
          <w:sz w:val="20"/>
          <w:lang w:val="en-US"/>
        </w:rPr>
        <w:t xml:space="preserve">was made </w:t>
      </w:r>
      <w:r>
        <w:rPr>
          <w:rFonts w:cs="Tahoma"/>
          <w:sz w:val="20"/>
          <w:lang w:val="en-US"/>
        </w:rPr>
        <w:t xml:space="preserve">into a </w:t>
      </w:r>
      <w:r w:rsidR="0025145C">
        <w:rPr>
          <w:rFonts w:cs="Tahoma"/>
          <w:b/>
          <w:bCs/>
          <w:sz w:val="20"/>
          <w:lang w:val="en-US"/>
        </w:rPr>
        <w:t xml:space="preserve">Local </w:t>
      </w:r>
      <w:r w:rsidR="0025145C" w:rsidRPr="0025145C">
        <w:rPr>
          <w:rFonts w:cs="Tahoma"/>
          <w:sz w:val="20"/>
          <w:lang w:val="en-US"/>
        </w:rPr>
        <w:t>or</w:t>
      </w:r>
      <w:r w:rsidR="0025145C">
        <w:rPr>
          <w:rFonts w:cs="Tahoma"/>
          <w:b/>
          <w:bCs/>
          <w:sz w:val="20"/>
          <w:lang w:val="en-US"/>
        </w:rPr>
        <w:t xml:space="preserve"> R</w:t>
      </w:r>
      <w:r w:rsidRPr="00B42AA3">
        <w:rPr>
          <w:rFonts w:cs="Tahoma"/>
          <w:b/>
          <w:bCs/>
          <w:sz w:val="20"/>
          <w:lang w:val="en-US"/>
        </w:rPr>
        <w:t>emote Repository</w:t>
      </w:r>
      <w:r>
        <w:rPr>
          <w:rFonts w:cs="Tahoma"/>
          <w:sz w:val="20"/>
          <w:lang w:val="en-US"/>
        </w:rPr>
        <w:t>.</w:t>
      </w:r>
      <w:r w:rsidR="00B75D06">
        <w:rPr>
          <w:rFonts w:cs="Tahoma"/>
          <w:sz w:val="20"/>
          <w:lang w:val="en-US"/>
        </w:rPr>
        <w:t xml:space="preserve"> </w:t>
      </w:r>
    </w:p>
    <w:p w14:paraId="61DD3D1D" w14:textId="77777777" w:rsidR="00A95592" w:rsidRDefault="00A95592" w:rsidP="0009626C">
      <w:pPr>
        <w:ind w:left="720"/>
        <w:rPr>
          <w:rFonts w:cs="Tahoma"/>
          <w:sz w:val="20"/>
          <w:lang w:val="en-US"/>
        </w:rPr>
      </w:pPr>
    </w:p>
    <w:p w14:paraId="742C3208" w14:textId="7F8D114A" w:rsidR="00B42AA3" w:rsidRPr="00B42AA3" w:rsidRDefault="00B75D06" w:rsidP="0009626C">
      <w:pPr>
        <w:ind w:left="720"/>
        <w:rPr>
          <w:rFonts w:cs="Tahoma"/>
          <w:sz w:val="20"/>
          <w:lang w:val="en-US"/>
        </w:rPr>
      </w:pPr>
      <w:r>
        <w:rPr>
          <w:rFonts w:cs="Tahoma"/>
          <w:sz w:val="20"/>
          <w:lang w:val="en-US"/>
        </w:rPr>
        <w:t xml:space="preserve">From this point forward, the word </w:t>
      </w:r>
      <w:r w:rsidRPr="0025145C">
        <w:rPr>
          <w:rFonts w:cs="Tahoma"/>
          <w:i/>
          <w:iCs/>
          <w:sz w:val="20"/>
          <w:lang w:val="en-US"/>
        </w:rPr>
        <w:t>move\moving</w:t>
      </w:r>
      <w:r>
        <w:rPr>
          <w:rFonts w:cs="Tahoma"/>
          <w:sz w:val="20"/>
          <w:lang w:val="en-US"/>
        </w:rPr>
        <w:t xml:space="preserve"> will be presented without double-quotes.</w:t>
      </w:r>
    </w:p>
    <w:p w14:paraId="2C161EC9" w14:textId="77777777" w:rsidR="00B42AA3" w:rsidRDefault="00B42AA3" w:rsidP="0009626C">
      <w:pPr>
        <w:ind w:left="720"/>
        <w:rPr>
          <w:rFonts w:cs="Tahoma"/>
          <w:sz w:val="20"/>
          <w:lang w:val="en-US"/>
        </w:rPr>
      </w:pPr>
    </w:p>
    <w:p w14:paraId="2941D23A" w14:textId="5D2ACF70" w:rsidR="00B42AA3" w:rsidRDefault="00B42AA3" w:rsidP="0009626C">
      <w:pPr>
        <w:ind w:left="720"/>
        <w:rPr>
          <w:rFonts w:cs="Tahoma"/>
          <w:sz w:val="20"/>
          <w:lang w:val="en-US"/>
        </w:rPr>
      </w:pPr>
      <w:r>
        <w:rPr>
          <w:rFonts w:cs="Tahoma"/>
          <w:sz w:val="20"/>
          <w:lang w:val="en-US"/>
        </w:rPr>
        <w:t xml:space="preserve">There are several ways you can use the </w:t>
      </w:r>
      <w:r w:rsidRPr="00B75D06">
        <w:rPr>
          <w:rFonts w:ascii="Courier New" w:hAnsi="Courier New" w:cs="Courier New"/>
          <w:sz w:val="20"/>
          <w:lang w:val="en-US"/>
        </w:rPr>
        <w:t>git add</w:t>
      </w:r>
      <w:r>
        <w:rPr>
          <w:rFonts w:cs="Tahoma"/>
          <w:sz w:val="20"/>
          <w:lang w:val="en-US"/>
        </w:rPr>
        <w:t xml:space="preserve"> command:</w:t>
      </w:r>
    </w:p>
    <w:p w14:paraId="59D18780" w14:textId="0CFC921E" w:rsidR="00B42AA3" w:rsidRDefault="00B42AA3">
      <w:pPr>
        <w:pStyle w:val="ListParagraph"/>
        <w:numPr>
          <w:ilvl w:val="0"/>
          <w:numId w:val="17"/>
        </w:numPr>
        <w:rPr>
          <w:rFonts w:cs="Tahoma"/>
          <w:sz w:val="20"/>
          <w:lang w:val="en-US"/>
        </w:rPr>
      </w:pPr>
      <w:r w:rsidRPr="00B42AA3">
        <w:rPr>
          <w:rFonts w:ascii="Courier New" w:hAnsi="Courier New" w:cs="Courier New"/>
          <w:sz w:val="20"/>
          <w:lang w:val="en-US"/>
        </w:rPr>
        <w:t>git add &lt;file&gt;</w:t>
      </w:r>
      <w:r>
        <w:rPr>
          <w:rFonts w:cs="Tahoma"/>
          <w:sz w:val="20"/>
          <w:lang w:val="en-US"/>
        </w:rPr>
        <w:t xml:space="preserve">  will move this file to the </w:t>
      </w:r>
      <w:r w:rsidRPr="00B75D06">
        <w:rPr>
          <w:rFonts w:cs="Tahoma"/>
          <w:b/>
          <w:bCs/>
          <w:sz w:val="20"/>
          <w:lang w:val="en-US"/>
        </w:rPr>
        <w:t>Staging Area</w:t>
      </w:r>
      <w:r>
        <w:rPr>
          <w:rFonts w:cs="Tahoma"/>
          <w:sz w:val="20"/>
          <w:lang w:val="en-US"/>
        </w:rPr>
        <w:t>.</w:t>
      </w:r>
    </w:p>
    <w:p w14:paraId="6D42675F" w14:textId="75CD2FAA" w:rsidR="00B42AA3" w:rsidRDefault="00B42AA3">
      <w:pPr>
        <w:pStyle w:val="ListParagraph"/>
        <w:numPr>
          <w:ilvl w:val="0"/>
          <w:numId w:val="17"/>
        </w:numPr>
        <w:rPr>
          <w:rFonts w:cs="Tahoma"/>
          <w:sz w:val="20"/>
          <w:lang w:val="en-US"/>
        </w:rPr>
      </w:pPr>
      <w:r w:rsidRPr="00B42AA3">
        <w:rPr>
          <w:rFonts w:ascii="Courier New" w:hAnsi="Courier New" w:cs="Courier New"/>
          <w:sz w:val="20"/>
          <w:lang w:val="en-US"/>
        </w:rPr>
        <w:t>git add &lt;folder&gt;</w:t>
      </w:r>
      <w:r>
        <w:rPr>
          <w:rFonts w:cs="Tahoma"/>
          <w:sz w:val="20"/>
          <w:lang w:val="en-US"/>
        </w:rPr>
        <w:t xml:space="preserve">  will move the contents of this folder to the </w:t>
      </w:r>
      <w:r w:rsidRPr="00B75D06">
        <w:rPr>
          <w:rFonts w:cs="Tahoma"/>
          <w:b/>
          <w:bCs/>
          <w:sz w:val="20"/>
          <w:lang w:val="en-US"/>
        </w:rPr>
        <w:t>Staging Area</w:t>
      </w:r>
      <w:r>
        <w:rPr>
          <w:rFonts w:cs="Tahoma"/>
          <w:sz w:val="20"/>
          <w:lang w:val="en-US"/>
        </w:rPr>
        <w:t>.</w:t>
      </w:r>
    </w:p>
    <w:p w14:paraId="44190865" w14:textId="34C1E0E2" w:rsidR="00B42AA3" w:rsidRDefault="00B42AA3">
      <w:pPr>
        <w:pStyle w:val="ListParagraph"/>
        <w:numPr>
          <w:ilvl w:val="0"/>
          <w:numId w:val="17"/>
        </w:numPr>
        <w:rPr>
          <w:rFonts w:cs="Tahoma"/>
          <w:sz w:val="20"/>
          <w:lang w:val="en-US"/>
        </w:rPr>
      </w:pPr>
      <w:r w:rsidRPr="00B42AA3">
        <w:rPr>
          <w:rFonts w:ascii="Courier New" w:hAnsi="Courier New" w:cs="Courier New"/>
          <w:sz w:val="20"/>
          <w:lang w:val="en-US"/>
        </w:rPr>
        <w:t>git add .</w:t>
      </w:r>
      <w:r>
        <w:rPr>
          <w:rFonts w:cs="Tahoma"/>
          <w:sz w:val="20"/>
          <w:lang w:val="en-US"/>
        </w:rPr>
        <w:t xml:space="preserve">  will move all the current </w:t>
      </w:r>
      <w:r w:rsidR="0028689B">
        <w:rPr>
          <w:rFonts w:cs="Tahoma"/>
          <w:sz w:val="20"/>
          <w:lang w:val="en-US"/>
        </w:rPr>
        <w:t>f</w:t>
      </w:r>
      <w:r>
        <w:rPr>
          <w:rFonts w:cs="Tahoma"/>
          <w:sz w:val="20"/>
          <w:lang w:val="en-US"/>
        </w:rPr>
        <w:t xml:space="preserve">iles and folders to the </w:t>
      </w:r>
      <w:r w:rsidRPr="00B75D06">
        <w:rPr>
          <w:rFonts w:cs="Tahoma"/>
          <w:b/>
          <w:bCs/>
          <w:sz w:val="20"/>
          <w:lang w:val="en-US"/>
        </w:rPr>
        <w:t>Staging Area</w:t>
      </w:r>
      <w:r>
        <w:rPr>
          <w:rFonts w:cs="Tahoma"/>
          <w:sz w:val="20"/>
          <w:lang w:val="en-US"/>
        </w:rPr>
        <w:t>.</w:t>
      </w:r>
    </w:p>
    <w:p w14:paraId="49802A0D" w14:textId="77777777" w:rsidR="004F3B35" w:rsidRDefault="004F3B35" w:rsidP="0009626C">
      <w:pPr>
        <w:ind w:left="720"/>
        <w:rPr>
          <w:rFonts w:cs="Tahoma"/>
          <w:sz w:val="20"/>
          <w:lang w:val="en-US"/>
        </w:rPr>
      </w:pPr>
    </w:p>
    <w:p w14:paraId="48A02B1C" w14:textId="30BF6CD9" w:rsidR="00B75D06" w:rsidRDefault="00B75D06" w:rsidP="0009626C">
      <w:pPr>
        <w:ind w:left="720"/>
        <w:rPr>
          <w:rFonts w:cs="Tahoma"/>
          <w:sz w:val="20"/>
          <w:lang w:val="en-US"/>
        </w:rPr>
      </w:pPr>
      <w:r>
        <w:rPr>
          <w:rFonts w:cs="Tahoma"/>
          <w:sz w:val="20"/>
          <w:lang w:val="en-US"/>
        </w:rPr>
        <w:t xml:space="preserve">Since Git is now keeping an eye out for this file, let’s mess with it. Using any text editor change the contents of the </w:t>
      </w:r>
      <w:r w:rsidRPr="00017468">
        <w:rPr>
          <w:rFonts w:ascii="Courier New" w:hAnsi="Courier New" w:cs="Courier New"/>
          <w:sz w:val="20"/>
          <w:lang w:val="en-US"/>
        </w:rPr>
        <w:t>README.md</w:t>
      </w:r>
      <w:r>
        <w:rPr>
          <w:rFonts w:cs="Tahoma"/>
          <w:sz w:val="20"/>
          <w:lang w:val="en-US"/>
        </w:rPr>
        <w:t xml:space="preserve"> file, then execute the </w:t>
      </w:r>
      <w:r w:rsidRPr="00B75D06">
        <w:rPr>
          <w:rFonts w:ascii="Courier New" w:hAnsi="Courier New" w:cs="Courier New"/>
          <w:sz w:val="20"/>
          <w:lang w:val="en-US"/>
        </w:rPr>
        <w:t>git status</w:t>
      </w:r>
      <w:r>
        <w:rPr>
          <w:rFonts w:cs="Tahoma"/>
          <w:sz w:val="20"/>
          <w:lang w:val="en-US"/>
        </w:rPr>
        <w:t xml:space="preserve"> command:</w:t>
      </w:r>
    </w:p>
    <w:p w14:paraId="53285C85" w14:textId="3ABF8BFC" w:rsidR="00B75D06" w:rsidRDefault="00B75D06" w:rsidP="0009626C">
      <w:pPr>
        <w:ind w:left="720"/>
        <w:rPr>
          <w:rFonts w:cs="Tahoma"/>
          <w:sz w:val="20"/>
          <w:lang w:val="en-US"/>
        </w:rPr>
      </w:pPr>
    </w:p>
    <w:p w14:paraId="616A2381" w14:textId="59ABACDC" w:rsidR="00B75D06" w:rsidRDefault="0076095E" w:rsidP="0076095E">
      <w:pPr>
        <w:ind w:left="720"/>
        <w:jc w:val="center"/>
        <w:rPr>
          <w:rFonts w:cs="Tahoma"/>
          <w:sz w:val="20"/>
          <w:lang w:val="en-US"/>
        </w:rPr>
      </w:pPr>
      <w:r>
        <w:rPr>
          <w:rFonts w:cs="Tahoma"/>
          <w:noProof/>
          <w:sz w:val="20"/>
          <w:lang w:val="en-US"/>
        </w:rPr>
        <w:drawing>
          <wp:inline distT="0" distB="0" distL="0" distR="0" wp14:anchorId="2A134778" wp14:editId="5E640376">
            <wp:extent cx="4636008" cy="242316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4636008" cy="2423160"/>
                    </a:xfrm>
                    <a:prstGeom prst="rect">
                      <a:avLst/>
                    </a:prstGeom>
                  </pic:spPr>
                </pic:pic>
              </a:graphicData>
            </a:graphic>
          </wp:inline>
        </w:drawing>
      </w:r>
    </w:p>
    <w:p w14:paraId="4CDB0683" w14:textId="77777777" w:rsidR="00A95592" w:rsidRDefault="00A95592" w:rsidP="00017468">
      <w:pPr>
        <w:rPr>
          <w:rFonts w:cs="Tahoma"/>
          <w:sz w:val="20"/>
          <w:lang w:val="en-US"/>
        </w:rPr>
      </w:pPr>
    </w:p>
    <w:p w14:paraId="5AF36BE8" w14:textId="42095B20" w:rsidR="00017468" w:rsidRDefault="00A95592" w:rsidP="00017468">
      <w:pPr>
        <w:ind w:left="720"/>
        <w:rPr>
          <w:rFonts w:cs="Tahoma"/>
          <w:sz w:val="20"/>
          <w:lang w:val="en-US"/>
        </w:rPr>
      </w:pPr>
      <w:r>
        <w:rPr>
          <w:rFonts w:cs="Tahoma"/>
          <w:sz w:val="20"/>
          <w:lang w:val="en-US"/>
        </w:rPr>
        <w:t>You can see that Git</w:t>
      </w:r>
      <w:r w:rsidR="00B75D06">
        <w:rPr>
          <w:rFonts w:cs="Tahoma"/>
          <w:sz w:val="20"/>
          <w:lang w:val="en-US"/>
        </w:rPr>
        <w:t xml:space="preserve"> </w:t>
      </w:r>
      <w:r w:rsidR="00E77153">
        <w:rPr>
          <w:rFonts w:cs="Tahoma"/>
          <w:sz w:val="20"/>
          <w:lang w:val="en-US"/>
        </w:rPr>
        <w:t xml:space="preserve">is telling </w:t>
      </w:r>
      <w:r w:rsidR="00826222">
        <w:rPr>
          <w:rFonts w:cs="Tahoma"/>
          <w:sz w:val="20"/>
          <w:lang w:val="en-US"/>
        </w:rPr>
        <w:t>two things</w:t>
      </w:r>
      <w:r w:rsidR="00D85533">
        <w:rPr>
          <w:rFonts w:cs="Tahoma"/>
          <w:sz w:val="20"/>
          <w:lang w:val="en-US"/>
        </w:rPr>
        <w:t xml:space="preserve"> here</w:t>
      </w:r>
      <w:r w:rsidR="00826222">
        <w:rPr>
          <w:rFonts w:cs="Tahoma"/>
          <w:sz w:val="20"/>
          <w:lang w:val="en-US"/>
        </w:rPr>
        <w:t xml:space="preserve">: One, the original </w:t>
      </w:r>
      <w:r w:rsidR="00826222" w:rsidRPr="00826222">
        <w:rPr>
          <w:rFonts w:ascii="Courier New" w:hAnsi="Courier New" w:cs="Courier New"/>
          <w:color w:val="00B050"/>
          <w:sz w:val="20"/>
          <w:lang w:val="en-US"/>
        </w:rPr>
        <w:t>README.md</w:t>
      </w:r>
      <w:r w:rsidR="00826222">
        <w:rPr>
          <w:rFonts w:cs="Tahoma"/>
          <w:sz w:val="20"/>
          <w:lang w:val="en-US"/>
        </w:rPr>
        <w:t xml:space="preserve"> file is</w:t>
      </w:r>
      <w:r w:rsidR="0025145C">
        <w:rPr>
          <w:rFonts w:cs="Tahoma"/>
          <w:sz w:val="20"/>
          <w:lang w:val="en-US"/>
        </w:rPr>
        <w:t xml:space="preserve"> still </w:t>
      </w:r>
      <w:r w:rsidR="00826222">
        <w:rPr>
          <w:rFonts w:cs="Tahoma"/>
          <w:sz w:val="20"/>
          <w:lang w:val="en-US"/>
        </w:rPr>
        <w:t xml:space="preserve">ready to be committed, and two, the </w:t>
      </w:r>
      <w:r w:rsidR="0025145C">
        <w:rPr>
          <w:rFonts w:cs="Tahoma"/>
          <w:sz w:val="20"/>
          <w:lang w:val="en-US"/>
        </w:rPr>
        <w:t xml:space="preserve">latest </w:t>
      </w:r>
      <w:r w:rsidR="00826222">
        <w:rPr>
          <w:rFonts w:cs="Tahoma"/>
          <w:sz w:val="20"/>
          <w:lang w:val="en-US"/>
        </w:rPr>
        <w:t xml:space="preserve">changes to the </w:t>
      </w:r>
      <w:r w:rsidR="00826222" w:rsidRPr="00826222">
        <w:rPr>
          <w:rFonts w:ascii="Courier New" w:hAnsi="Courier New" w:cs="Courier New"/>
          <w:color w:val="FF0000"/>
          <w:sz w:val="20"/>
          <w:lang w:val="en-US"/>
        </w:rPr>
        <w:t>README.md</w:t>
      </w:r>
      <w:r w:rsidR="00826222">
        <w:rPr>
          <w:rFonts w:cs="Tahoma"/>
          <w:sz w:val="20"/>
          <w:lang w:val="en-US"/>
        </w:rPr>
        <w:t xml:space="preserve"> file are not staged for commit. In other words, if we perform a commit operation</w:t>
      </w:r>
      <w:r w:rsidR="00D85533">
        <w:rPr>
          <w:rFonts w:cs="Tahoma"/>
          <w:sz w:val="20"/>
          <w:lang w:val="en-US"/>
        </w:rPr>
        <w:t xml:space="preserve"> right now</w:t>
      </w:r>
      <w:r w:rsidR="00826222">
        <w:rPr>
          <w:rFonts w:cs="Tahoma"/>
          <w:sz w:val="20"/>
          <w:lang w:val="en-US"/>
        </w:rPr>
        <w:t xml:space="preserve">, only original </w:t>
      </w:r>
      <w:r w:rsidR="00826222" w:rsidRPr="00826222">
        <w:rPr>
          <w:rFonts w:ascii="Courier New" w:hAnsi="Courier New" w:cs="Courier New"/>
          <w:color w:val="00B050"/>
          <w:sz w:val="20"/>
          <w:lang w:val="en-US"/>
        </w:rPr>
        <w:t>README.md</w:t>
      </w:r>
      <w:r w:rsidR="00826222">
        <w:rPr>
          <w:rFonts w:cs="Tahoma"/>
          <w:sz w:val="20"/>
          <w:lang w:val="en-US"/>
        </w:rPr>
        <w:t xml:space="preserve"> file will be moved to the </w:t>
      </w:r>
      <w:r w:rsidR="00826222" w:rsidRPr="00826222">
        <w:rPr>
          <w:rFonts w:cs="Tahoma"/>
          <w:b/>
          <w:bCs/>
          <w:sz w:val="20"/>
          <w:lang w:val="en-US"/>
        </w:rPr>
        <w:t>Local Repository</w:t>
      </w:r>
      <w:r w:rsidR="00826222" w:rsidRPr="00826222">
        <w:rPr>
          <w:rFonts w:cs="Tahoma"/>
          <w:sz w:val="20"/>
          <w:lang w:val="en-US"/>
        </w:rPr>
        <w:t>.</w:t>
      </w:r>
    </w:p>
    <w:p w14:paraId="533CB7AC" w14:textId="77777777" w:rsidR="00017468" w:rsidRDefault="00017468">
      <w:pPr>
        <w:suppressAutoHyphens w:val="0"/>
        <w:rPr>
          <w:rFonts w:cs="Tahoma"/>
          <w:sz w:val="20"/>
          <w:lang w:val="en-US"/>
        </w:rPr>
      </w:pPr>
      <w:r>
        <w:rPr>
          <w:rFonts w:cs="Tahoma"/>
          <w:sz w:val="20"/>
          <w:lang w:val="en-US"/>
        </w:rPr>
        <w:br w:type="page"/>
      </w:r>
    </w:p>
    <w:p w14:paraId="22F60B74" w14:textId="0D653628" w:rsidR="00017468" w:rsidRDefault="00017468" w:rsidP="00017468">
      <w:pPr>
        <w:ind w:left="720"/>
        <w:rPr>
          <w:rFonts w:cs="Tahoma"/>
          <w:sz w:val="20"/>
          <w:lang w:val="en-US"/>
        </w:rPr>
      </w:pPr>
      <w:r>
        <w:rPr>
          <w:rFonts w:cs="Tahoma"/>
          <w:sz w:val="20"/>
          <w:lang w:val="en-US"/>
        </w:rPr>
        <w:lastRenderedPageBreak/>
        <w:t xml:space="preserve">If we manually </w:t>
      </w:r>
      <w:r w:rsidR="001B57FF">
        <w:rPr>
          <w:rFonts w:cs="Tahoma"/>
          <w:sz w:val="20"/>
          <w:lang w:val="en-US"/>
        </w:rPr>
        <w:t xml:space="preserve">(using the same text editor) </w:t>
      </w:r>
      <w:r w:rsidR="0028689B">
        <w:rPr>
          <w:rFonts w:cs="Tahoma"/>
          <w:sz w:val="20"/>
          <w:lang w:val="en-US"/>
        </w:rPr>
        <w:t xml:space="preserve">revert </w:t>
      </w:r>
      <w:r w:rsidR="00F81700">
        <w:rPr>
          <w:rFonts w:cs="Tahoma"/>
          <w:sz w:val="20"/>
          <w:lang w:val="en-US"/>
        </w:rPr>
        <w:t>all the</w:t>
      </w:r>
      <w:r>
        <w:rPr>
          <w:rFonts w:cs="Tahoma"/>
          <w:sz w:val="20"/>
          <w:lang w:val="en-US"/>
        </w:rPr>
        <w:t xml:space="preserve"> changes made to this file and run the </w:t>
      </w:r>
      <w:r w:rsidRPr="00B75D06">
        <w:rPr>
          <w:rFonts w:ascii="Courier New" w:hAnsi="Courier New" w:cs="Courier New"/>
          <w:sz w:val="20"/>
          <w:lang w:val="en-US"/>
        </w:rPr>
        <w:t>git status</w:t>
      </w:r>
      <w:r>
        <w:rPr>
          <w:rFonts w:cs="Tahoma"/>
          <w:sz w:val="20"/>
          <w:lang w:val="en-US"/>
        </w:rPr>
        <w:t xml:space="preserve"> command again:</w:t>
      </w:r>
    </w:p>
    <w:p w14:paraId="2C543228" w14:textId="3514F0FD" w:rsidR="00017468" w:rsidRDefault="00017468" w:rsidP="00017468">
      <w:pPr>
        <w:ind w:left="720"/>
        <w:rPr>
          <w:rFonts w:cs="Tahoma"/>
          <w:sz w:val="20"/>
          <w:lang w:val="en-US"/>
        </w:rPr>
      </w:pPr>
    </w:p>
    <w:p w14:paraId="7F6DE62F" w14:textId="4C0F2985" w:rsidR="00017468" w:rsidRDefault="00017468" w:rsidP="00017468">
      <w:pPr>
        <w:ind w:left="720"/>
        <w:jc w:val="center"/>
        <w:rPr>
          <w:rFonts w:cs="Tahoma"/>
          <w:sz w:val="20"/>
          <w:lang w:val="en-US"/>
        </w:rPr>
      </w:pPr>
      <w:r>
        <w:rPr>
          <w:rFonts w:cs="Tahoma"/>
          <w:noProof/>
          <w:sz w:val="20"/>
          <w:lang w:val="en-US"/>
        </w:rPr>
        <w:drawing>
          <wp:inline distT="0" distB="0" distL="0" distR="0" wp14:anchorId="7CB8B28C" wp14:editId="676C2B02">
            <wp:extent cx="4636008" cy="242316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4636008" cy="2423160"/>
                    </a:xfrm>
                    <a:prstGeom prst="rect">
                      <a:avLst/>
                    </a:prstGeom>
                  </pic:spPr>
                </pic:pic>
              </a:graphicData>
            </a:graphic>
          </wp:inline>
        </w:drawing>
      </w:r>
    </w:p>
    <w:p w14:paraId="0CB8C17E" w14:textId="77777777" w:rsidR="00B75D06" w:rsidRDefault="00B75D06" w:rsidP="0009626C">
      <w:pPr>
        <w:ind w:left="720"/>
        <w:rPr>
          <w:rFonts w:cs="Tahoma"/>
          <w:sz w:val="20"/>
          <w:lang w:val="en-US"/>
        </w:rPr>
      </w:pPr>
    </w:p>
    <w:p w14:paraId="0B7B8C56" w14:textId="3B41BAAA" w:rsidR="00017468" w:rsidRDefault="00017468" w:rsidP="0009626C">
      <w:pPr>
        <w:ind w:left="720"/>
        <w:rPr>
          <w:rFonts w:cs="Tahoma"/>
          <w:sz w:val="20"/>
          <w:lang w:val="en-US"/>
        </w:rPr>
      </w:pPr>
      <w:r>
        <w:rPr>
          <w:rFonts w:cs="Tahoma"/>
          <w:sz w:val="20"/>
          <w:lang w:val="en-US"/>
        </w:rPr>
        <w:t>Git is now happy, like nothing happened.</w:t>
      </w:r>
    </w:p>
    <w:p w14:paraId="63A2D51C" w14:textId="78D68CB4" w:rsidR="00017468" w:rsidRDefault="00017468" w:rsidP="0009626C">
      <w:pPr>
        <w:ind w:left="720"/>
        <w:rPr>
          <w:rFonts w:cs="Tahoma"/>
          <w:sz w:val="20"/>
          <w:lang w:val="en-US"/>
        </w:rPr>
      </w:pPr>
    </w:p>
    <w:p w14:paraId="3A56A07B" w14:textId="77777777" w:rsidR="00A931E6" w:rsidRDefault="00017468" w:rsidP="0009626C">
      <w:pPr>
        <w:ind w:left="720"/>
        <w:rPr>
          <w:rFonts w:cs="Tahoma"/>
          <w:sz w:val="20"/>
          <w:lang w:val="en-US"/>
        </w:rPr>
      </w:pPr>
      <w:r>
        <w:rPr>
          <w:rFonts w:cs="Tahoma"/>
          <w:sz w:val="20"/>
          <w:lang w:val="en-US"/>
        </w:rPr>
        <w:t>Let’s do this again</w:t>
      </w:r>
      <w:r w:rsidR="009E4237">
        <w:rPr>
          <w:rFonts w:cs="Tahoma"/>
          <w:sz w:val="20"/>
          <w:lang w:val="en-US"/>
        </w:rPr>
        <w:t>.</w:t>
      </w:r>
      <w:r>
        <w:rPr>
          <w:rFonts w:cs="Tahoma"/>
          <w:sz w:val="20"/>
          <w:lang w:val="en-US"/>
        </w:rPr>
        <w:t xml:space="preserve"> </w:t>
      </w:r>
    </w:p>
    <w:p w14:paraId="38DC562F" w14:textId="77777777" w:rsidR="00A931E6" w:rsidRDefault="00A931E6" w:rsidP="0009626C">
      <w:pPr>
        <w:ind w:left="720"/>
        <w:rPr>
          <w:rFonts w:cs="Tahoma"/>
          <w:sz w:val="20"/>
          <w:lang w:val="en-US"/>
        </w:rPr>
      </w:pPr>
    </w:p>
    <w:p w14:paraId="59E0C70E" w14:textId="4AF576CE" w:rsidR="00017468" w:rsidRDefault="009E4237" w:rsidP="0009626C">
      <w:pPr>
        <w:ind w:left="720"/>
        <w:rPr>
          <w:rFonts w:cs="Tahoma"/>
          <w:sz w:val="20"/>
          <w:lang w:val="en-US"/>
        </w:rPr>
      </w:pPr>
      <w:r>
        <w:rPr>
          <w:rFonts w:cs="Tahoma"/>
          <w:sz w:val="20"/>
          <w:lang w:val="en-US"/>
        </w:rPr>
        <w:t>M</w:t>
      </w:r>
      <w:r w:rsidR="00017468">
        <w:rPr>
          <w:rFonts w:cs="Tahoma"/>
          <w:sz w:val="20"/>
          <w:lang w:val="en-US"/>
        </w:rPr>
        <w:t xml:space="preserve">odify the file </w:t>
      </w:r>
      <w:r w:rsidR="001B57FF">
        <w:rPr>
          <w:rFonts w:cs="Tahoma"/>
          <w:sz w:val="20"/>
          <w:lang w:val="en-US"/>
        </w:rPr>
        <w:t xml:space="preserve">and save it, </w:t>
      </w:r>
      <w:r w:rsidR="00017468">
        <w:rPr>
          <w:rFonts w:cs="Tahoma"/>
          <w:sz w:val="20"/>
          <w:lang w:val="en-US"/>
        </w:rPr>
        <w:t xml:space="preserve">run the </w:t>
      </w:r>
      <w:r w:rsidR="00017468" w:rsidRPr="00017468">
        <w:rPr>
          <w:rFonts w:ascii="Courier New" w:hAnsi="Courier New" w:cs="Courier New"/>
          <w:sz w:val="20"/>
          <w:lang w:val="en-US"/>
        </w:rPr>
        <w:t>git status</w:t>
      </w:r>
      <w:r w:rsidR="00017468">
        <w:rPr>
          <w:rFonts w:cs="Tahoma"/>
          <w:sz w:val="20"/>
          <w:lang w:val="en-US"/>
        </w:rPr>
        <w:t xml:space="preserve"> command to confirm that Git is aware of the change, </w:t>
      </w:r>
      <w:r w:rsidR="00A931E6">
        <w:rPr>
          <w:rFonts w:cs="Tahoma"/>
          <w:sz w:val="20"/>
          <w:lang w:val="en-US"/>
        </w:rPr>
        <w:t xml:space="preserve">execute the brand new </w:t>
      </w:r>
      <w:r w:rsidR="00C65DF6" w:rsidRPr="00C65DF6">
        <w:rPr>
          <w:rFonts w:ascii="Courier New" w:hAnsi="Courier New" w:cs="Courier New"/>
          <w:sz w:val="20"/>
          <w:lang w:val="en-US"/>
        </w:rPr>
        <w:t>git reset</w:t>
      </w:r>
      <w:r w:rsidR="00C65DF6">
        <w:rPr>
          <w:rFonts w:cs="Tahoma"/>
          <w:sz w:val="20"/>
          <w:lang w:val="en-US"/>
        </w:rPr>
        <w:t xml:space="preserve"> command</w:t>
      </w:r>
      <w:r w:rsidR="00A931E6">
        <w:rPr>
          <w:rFonts w:cs="Tahoma"/>
          <w:sz w:val="20"/>
          <w:lang w:val="en-US"/>
        </w:rPr>
        <w:t xml:space="preserve"> and then the </w:t>
      </w:r>
      <w:r w:rsidR="00A931E6" w:rsidRPr="00017468">
        <w:rPr>
          <w:rFonts w:ascii="Courier New" w:hAnsi="Courier New" w:cs="Courier New"/>
          <w:sz w:val="20"/>
          <w:lang w:val="en-US"/>
        </w:rPr>
        <w:t>git status</w:t>
      </w:r>
      <w:r w:rsidR="00A931E6">
        <w:rPr>
          <w:rFonts w:cs="Tahoma"/>
          <w:sz w:val="20"/>
          <w:lang w:val="en-US"/>
        </w:rPr>
        <w:t xml:space="preserve"> command</w:t>
      </w:r>
      <w:r w:rsidR="00A931E6">
        <w:rPr>
          <w:rFonts w:cs="Tahoma"/>
          <w:sz w:val="20"/>
          <w:lang w:val="en-US"/>
        </w:rPr>
        <w:t>:</w:t>
      </w:r>
    </w:p>
    <w:p w14:paraId="10633A48" w14:textId="40EC6648" w:rsidR="00017468" w:rsidRDefault="00017468" w:rsidP="0009626C">
      <w:pPr>
        <w:ind w:left="720"/>
        <w:rPr>
          <w:rFonts w:cs="Tahoma"/>
          <w:sz w:val="20"/>
          <w:lang w:val="en-US"/>
        </w:rPr>
      </w:pPr>
    </w:p>
    <w:p w14:paraId="481C9D64" w14:textId="788AB853" w:rsidR="00C65DF6" w:rsidRDefault="00C65DF6" w:rsidP="00C65DF6">
      <w:pPr>
        <w:ind w:left="720"/>
        <w:jc w:val="center"/>
        <w:rPr>
          <w:rFonts w:cs="Tahoma"/>
          <w:sz w:val="20"/>
          <w:lang w:val="en-US"/>
        </w:rPr>
      </w:pPr>
      <w:r>
        <w:rPr>
          <w:rFonts w:cs="Tahoma"/>
          <w:noProof/>
          <w:sz w:val="20"/>
          <w:lang w:val="en-US"/>
        </w:rPr>
        <w:drawing>
          <wp:inline distT="0" distB="0" distL="0" distR="0" wp14:anchorId="7CCE30D3" wp14:editId="31F11B27">
            <wp:extent cx="4626864" cy="2788920"/>
            <wp:effectExtent l="0" t="0" r="254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4626864" cy="2788920"/>
                    </a:xfrm>
                    <a:prstGeom prst="rect">
                      <a:avLst/>
                    </a:prstGeom>
                  </pic:spPr>
                </pic:pic>
              </a:graphicData>
            </a:graphic>
          </wp:inline>
        </w:drawing>
      </w:r>
    </w:p>
    <w:p w14:paraId="537D7C77" w14:textId="77777777" w:rsidR="00017468" w:rsidRDefault="00017468" w:rsidP="0009626C">
      <w:pPr>
        <w:ind w:left="720"/>
        <w:rPr>
          <w:rFonts w:cs="Tahoma"/>
          <w:sz w:val="20"/>
          <w:lang w:val="en-US"/>
        </w:rPr>
      </w:pPr>
    </w:p>
    <w:p w14:paraId="7079DA56" w14:textId="526722C5" w:rsidR="00017468" w:rsidRDefault="000232C7" w:rsidP="0028689B">
      <w:pPr>
        <w:ind w:left="720"/>
        <w:rPr>
          <w:rFonts w:cs="Tahoma"/>
          <w:sz w:val="20"/>
          <w:lang w:val="en-US"/>
        </w:rPr>
      </w:pPr>
      <w:r>
        <w:rPr>
          <w:rFonts w:cs="Tahoma"/>
          <w:sz w:val="20"/>
          <w:lang w:val="en-US"/>
        </w:rPr>
        <w:t xml:space="preserve">The </w:t>
      </w:r>
      <w:r w:rsidRPr="00C65DF6">
        <w:rPr>
          <w:rFonts w:ascii="Courier New" w:hAnsi="Courier New" w:cs="Courier New"/>
          <w:sz w:val="20"/>
          <w:lang w:val="en-US"/>
        </w:rPr>
        <w:t>git reset</w:t>
      </w:r>
      <w:r>
        <w:rPr>
          <w:rFonts w:cs="Tahoma"/>
          <w:sz w:val="20"/>
          <w:lang w:val="en-US"/>
        </w:rPr>
        <w:t xml:space="preserve"> command</w:t>
      </w:r>
      <w:r>
        <w:rPr>
          <w:rFonts w:cs="Tahoma"/>
          <w:sz w:val="20"/>
          <w:lang w:val="en-US"/>
        </w:rPr>
        <w:t xml:space="preserve"> basically deletes a file from the Staging Area (notice that there are no changes to be committed); at the same time Git is now aware that the </w:t>
      </w:r>
      <w:r>
        <w:rPr>
          <w:rFonts w:ascii="Courier New" w:hAnsi="Courier New" w:cs="Courier New"/>
          <w:sz w:val="20"/>
          <w:lang w:val="en-US"/>
        </w:rPr>
        <w:t xml:space="preserve">README.md </w:t>
      </w:r>
      <w:r>
        <w:rPr>
          <w:rFonts w:cs="Tahoma"/>
          <w:sz w:val="20"/>
          <w:lang w:val="en-US"/>
        </w:rPr>
        <w:t xml:space="preserve">file was </w:t>
      </w:r>
      <w:r w:rsidR="00F81700">
        <w:rPr>
          <w:rFonts w:cs="Tahoma"/>
          <w:sz w:val="20"/>
          <w:lang w:val="en-US"/>
        </w:rPr>
        <w:t>at some point</w:t>
      </w:r>
      <w:r w:rsidR="00FB00F9">
        <w:rPr>
          <w:rFonts w:cs="Tahoma"/>
          <w:sz w:val="20"/>
          <w:lang w:val="en-US"/>
        </w:rPr>
        <w:t xml:space="preserve"> </w:t>
      </w:r>
      <w:r w:rsidR="00F81700">
        <w:rPr>
          <w:rFonts w:cs="Tahoma"/>
          <w:sz w:val="20"/>
          <w:lang w:val="en-US"/>
        </w:rPr>
        <w:t>tracked</w:t>
      </w:r>
      <w:r w:rsidR="0028689B">
        <w:rPr>
          <w:rFonts w:cs="Tahoma"/>
          <w:sz w:val="20"/>
          <w:lang w:val="en-US"/>
        </w:rPr>
        <w:t>. T</w:t>
      </w:r>
      <w:r>
        <w:rPr>
          <w:rFonts w:cs="Tahoma"/>
          <w:sz w:val="20"/>
          <w:lang w:val="en-US"/>
        </w:rPr>
        <w:t>hat is the reason is showing this file as “untracked”</w:t>
      </w:r>
      <w:r w:rsidR="0028689B">
        <w:rPr>
          <w:rFonts w:cs="Tahoma"/>
          <w:sz w:val="20"/>
          <w:lang w:val="en-US"/>
        </w:rPr>
        <w:t>, it exists in the Working Area, but it is not in the Staging Area.</w:t>
      </w:r>
    </w:p>
    <w:p w14:paraId="333BF269" w14:textId="1DCF763F" w:rsidR="00017468" w:rsidRDefault="00017468" w:rsidP="0009626C">
      <w:pPr>
        <w:ind w:left="720"/>
        <w:rPr>
          <w:rFonts w:cs="Tahoma"/>
          <w:sz w:val="20"/>
          <w:lang w:val="en-US"/>
        </w:rPr>
      </w:pPr>
    </w:p>
    <w:p w14:paraId="3AF80908" w14:textId="7DA89CFA" w:rsidR="00017468" w:rsidRDefault="00017468" w:rsidP="0009626C">
      <w:pPr>
        <w:ind w:left="720"/>
        <w:rPr>
          <w:rFonts w:cs="Tahoma"/>
          <w:sz w:val="20"/>
          <w:lang w:val="en-US"/>
        </w:rPr>
      </w:pPr>
    </w:p>
    <w:p w14:paraId="39E0A01E" w14:textId="77777777" w:rsidR="009E4237" w:rsidRDefault="009E4237">
      <w:pPr>
        <w:suppressAutoHyphens w:val="0"/>
        <w:rPr>
          <w:lang w:val="en-US"/>
        </w:rPr>
      </w:pPr>
      <w:r>
        <w:rPr>
          <w:lang w:val="en-US"/>
        </w:rPr>
        <w:br w:type="page"/>
      </w:r>
    </w:p>
    <w:p w14:paraId="0150DDBA" w14:textId="5C8B4C03" w:rsidR="009E4237" w:rsidRPr="00D043B7" w:rsidRDefault="009E4237" w:rsidP="009E4237">
      <w:pPr>
        <w:ind w:left="720"/>
        <w:rPr>
          <w:rFonts w:cs="Tahoma"/>
          <w:sz w:val="20"/>
          <w:lang w:val="en-US"/>
        </w:rPr>
      </w:pPr>
      <w:r>
        <w:rPr>
          <w:lang w:val="en-US"/>
        </w:rPr>
        <w:lastRenderedPageBreak/>
        <w:t>Local Repository</w:t>
      </w:r>
    </w:p>
    <w:p w14:paraId="1656E929" w14:textId="76664C27" w:rsidR="009E4237" w:rsidRDefault="009E4237" w:rsidP="009E4237">
      <w:pPr>
        <w:ind w:left="720"/>
        <w:rPr>
          <w:rFonts w:cs="Tahoma"/>
          <w:sz w:val="20"/>
          <w:lang w:val="en-US"/>
        </w:rPr>
      </w:pPr>
      <w:r>
        <w:rPr>
          <w:rFonts w:cs="Tahoma"/>
          <w:sz w:val="20"/>
          <w:lang w:val="en-US"/>
        </w:rPr>
        <w:t xml:space="preserve">The next section in the Git Workflow </w:t>
      </w:r>
      <w:r w:rsidR="004C5EC1">
        <w:rPr>
          <w:rFonts w:cs="Tahoma"/>
          <w:sz w:val="20"/>
          <w:lang w:val="en-US"/>
        </w:rPr>
        <w:t xml:space="preserve">is </w:t>
      </w:r>
      <w:r>
        <w:rPr>
          <w:rFonts w:cs="Tahoma"/>
          <w:sz w:val="20"/>
          <w:lang w:val="en-US"/>
        </w:rPr>
        <w:t xml:space="preserve">the Local Repository. </w:t>
      </w:r>
      <w:r w:rsidR="0025145C">
        <w:rPr>
          <w:rFonts w:cs="Tahoma"/>
          <w:sz w:val="20"/>
          <w:lang w:val="en-US"/>
        </w:rPr>
        <w:t>A</w:t>
      </w:r>
      <w:r>
        <w:rPr>
          <w:rFonts w:cs="Tahoma"/>
          <w:sz w:val="20"/>
          <w:lang w:val="en-US"/>
        </w:rPr>
        <w:t>dd th</w:t>
      </w:r>
      <w:r w:rsidR="004C5EC1">
        <w:rPr>
          <w:rFonts w:cs="Tahoma"/>
          <w:sz w:val="20"/>
          <w:lang w:val="en-US"/>
        </w:rPr>
        <w:t xml:space="preserve">e </w:t>
      </w:r>
      <w:r w:rsidR="004C5EC1" w:rsidRPr="004C5EC1">
        <w:rPr>
          <w:rFonts w:ascii="Courier New" w:hAnsi="Courier New" w:cs="Courier New"/>
          <w:sz w:val="20"/>
          <w:lang w:val="en-US"/>
        </w:rPr>
        <w:t>README.md</w:t>
      </w:r>
      <w:r>
        <w:rPr>
          <w:rFonts w:cs="Tahoma"/>
          <w:sz w:val="20"/>
          <w:lang w:val="en-US"/>
        </w:rPr>
        <w:t xml:space="preserve"> </w:t>
      </w:r>
      <w:r w:rsidR="004C5EC1">
        <w:rPr>
          <w:rFonts w:cs="Tahoma"/>
          <w:sz w:val="20"/>
          <w:lang w:val="en-US"/>
        </w:rPr>
        <w:t xml:space="preserve">file </w:t>
      </w:r>
      <w:r>
        <w:rPr>
          <w:rFonts w:cs="Tahoma"/>
          <w:sz w:val="20"/>
          <w:lang w:val="en-US"/>
        </w:rPr>
        <w:t xml:space="preserve">to the Staging Area </w:t>
      </w:r>
      <w:r w:rsidR="0025145C">
        <w:rPr>
          <w:rFonts w:cs="Tahoma"/>
          <w:sz w:val="20"/>
          <w:lang w:val="en-US"/>
        </w:rPr>
        <w:t xml:space="preserve">one more time </w:t>
      </w:r>
      <w:r>
        <w:rPr>
          <w:rFonts w:cs="Tahoma"/>
          <w:sz w:val="20"/>
          <w:lang w:val="en-US"/>
        </w:rPr>
        <w:t xml:space="preserve">and then execute the </w:t>
      </w:r>
      <w:r w:rsidRPr="00F17C5A">
        <w:rPr>
          <w:rFonts w:ascii="Courier New" w:hAnsi="Courier New" w:cs="Courier New"/>
          <w:sz w:val="20"/>
          <w:lang w:val="en-US"/>
        </w:rPr>
        <w:t xml:space="preserve">git </w:t>
      </w:r>
      <w:r>
        <w:rPr>
          <w:rFonts w:ascii="Courier New" w:hAnsi="Courier New" w:cs="Courier New"/>
          <w:sz w:val="20"/>
          <w:lang w:val="en-US"/>
        </w:rPr>
        <w:t xml:space="preserve">commit </w:t>
      </w:r>
      <w:r>
        <w:rPr>
          <w:rFonts w:cs="Tahoma"/>
          <w:sz w:val="20"/>
          <w:lang w:val="en-US"/>
        </w:rPr>
        <w:t>command:</w:t>
      </w:r>
    </w:p>
    <w:p w14:paraId="1F3B9367" w14:textId="77777777" w:rsidR="009E4237" w:rsidRDefault="009E4237" w:rsidP="009E4237">
      <w:pPr>
        <w:ind w:left="720"/>
        <w:rPr>
          <w:rFonts w:cs="Tahoma"/>
          <w:sz w:val="20"/>
          <w:lang w:val="en-US"/>
        </w:rPr>
      </w:pPr>
    </w:p>
    <w:p w14:paraId="4B929CAA" w14:textId="77777777" w:rsidR="009E4237" w:rsidRDefault="009E4237" w:rsidP="009E4237">
      <w:pPr>
        <w:ind w:left="720"/>
        <w:jc w:val="center"/>
        <w:rPr>
          <w:rFonts w:cs="Tahoma"/>
          <w:sz w:val="20"/>
          <w:lang w:val="en-US"/>
        </w:rPr>
      </w:pPr>
      <w:r>
        <w:rPr>
          <w:rFonts w:cs="Tahoma"/>
          <w:noProof/>
          <w:sz w:val="20"/>
          <w:lang w:val="en-US"/>
        </w:rPr>
        <w:drawing>
          <wp:inline distT="0" distB="0" distL="0" distR="0" wp14:anchorId="1E728053" wp14:editId="06FC9EDB">
            <wp:extent cx="4020803" cy="24231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020803" cy="2423160"/>
                    </a:xfrm>
                    <a:prstGeom prst="rect">
                      <a:avLst/>
                    </a:prstGeom>
                  </pic:spPr>
                </pic:pic>
              </a:graphicData>
            </a:graphic>
          </wp:inline>
        </w:drawing>
      </w:r>
    </w:p>
    <w:p w14:paraId="5290F777" w14:textId="77777777" w:rsidR="009E4237" w:rsidRDefault="009E4237" w:rsidP="009E4237">
      <w:pPr>
        <w:suppressAutoHyphens w:val="0"/>
        <w:rPr>
          <w:rFonts w:cs="Tahoma"/>
          <w:sz w:val="20"/>
          <w:lang w:val="en-US"/>
        </w:rPr>
      </w:pPr>
    </w:p>
    <w:p w14:paraId="02CDB66B" w14:textId="4F7372F9" w:rsidR="00D3510C" w:rsidRDefault="009E4237" w:rsidP="0009626C">
      <w:pPr>
        <w:ind w:left="720"/>
        <w:rPr>
          <w:rFonts w:cs="Tahoma"/>
          <w:sz w:val="20"/>
          <w:lang w:val="en-US"/>
        </w:rPr>
      </w:pPr>
      <w:r>
        <w:rPr>
          <w:rFonts w:cs="Tahoma"/>
          <w:sz w:val="20"/>
          <w:lang w:val="en-US"/>
        </w:rPr>
        <w:t xml:space="preserve">Every commit action requires a comment </w:t>
      </w:r>
      <w:r w:rsidR="0025145C">
        <w:rPr>
          <w:rFonts w:cs="Tahoma"/>
          <w:sz w:val="20"/>
          <w:lang w:val="en-US"/>
        </w:rPr>
        <w:t xml:space="preserve">describing the </w:t>
      </w:r>
      <w:r>
        <w:rPr>
          <w:rFonts w:cs="Tahoma"/>
          <w:sz w:val="20"/>
          <w:lang w:val="en-US"/>
        </w:rPr>
        <w:t xml:space="preserve">changes included in this process, here you can see that Git opened </w:t>
      </w:r>
      <w:r w:rsidR="001B23EC">
        <w:rPr>
          <w:rFonts w:cs="Tahoma"/>
          <w:sz w:val="20"/>
          <w:lang w:val="en-US"/>
        </w:rPr>
        <w:t xml:space="preserve">the </w:t>
      </w:r>
      <w:r>
        <w:rPr>
          <w:rFonts w:cs="Tahoma"/>
          <w:sz w:val="20"/>
          <w:lang w:val="en-US"/>
        </w:rPr>
        <w:t>default text editor program asking to enter this information</w:t>
      </w:r>
      <w:r w:rsidR="00D3510C">
        <w:rPr>
          <w:rFonts w:cs="Tahoma"/>
          <w:sz w:val="20"/>
          <w:lang w:val="en-US"/>
        </w:rPr>
        <w:t>.</w:t>
      </w:r>
    </w:p>
    <w:p w14:paraId="5EEF8C9C" w14:textId="59B08351" w:rsidR="00D3510C" w:rsidRDefault="00F63FC1" w:rsidP="00D3510C">
      <w:pPr>
        <w:rPr>
          <w:rFonts w:cs="Tahoma"/>
          <w:sz w:val="20"/>
          <w:lang w:val="en-US"/>
        </w:rPr>
      </w:pPr>
      <w:r>
        <w:rPr>
          <w:rFonts w:cs="Tahoma"/>
          <w:sz w:val="20"/>
          <w:lang w:val="en-US"/>
        </w:rPr>
        <w:tab/>
      </w:r>
    </w:p>
    <w:p w14:paraId="31351602" w14:textId="79256621" w:rsidR="009E4237" w:rsidRDefault="00F63FC1" w:rsidP="00F63FC1">
      <w:pPr>
        <w:ind w:left="-66"/>
        <w:rPr>
          <w:rFonts w:cs="Tahoma"/>
          <w:sz w:val="20"/>
          <w:lang w:val="en-US"/>
        </w:rPr>
      </w:pPr>
      <w:r>
        <w:rPr>
          <w:rFonts w:cs="Tahoma"/>
          <w:sz w:val="20"/>
          <w:lang w:val="en-US"/>
        </w:rPr>
        <w:tab/>
      </w:r>
      <w:r>
        <w:rPr>
          <w:rFonts w:cs="Tahoma"/>
          <w:sz w:val="20"/>
          <w:lang w:val="en-US"/>
        </w:rPr>
        <w:tab/>
      </w:r>
      <w:r w:rsidR="00D3510C">
        <w:rPr>
          <w:rFonts w:cs="Tahoma"/>
          <w:sz w:val="20"/>
          <w:lang w:val="en-US"/>
        </w:rPr>
        <w:t>O</w:t>
      </w:r>
      <w:r w:rsidR="009E4237">
        <w:rPr>
          <w:rFonts w:cs="Tahoma"/>
          <w:sz w:val="20"/>
          <w:lang w:val="en-US"/>
        </w:rPr>
        <w:t xml:space="preserve">nce </w:t>
      </w:r>
      <w:r w:rsidR="00D3510C">
        <w:rPr>
          <w:rFonts w:cs="Tahoma"/>
          <w:sz w:val="20"/>
          <w:lang w:val="en-US"/>
        </w:rPr>
        <w:t>we</w:t>
      </w:r>
      <w:r w:rsidR="009E4237">
        <w:rPr>
          <w:rFonts w:cs="Tahoma"/>
          <w:sz w:val="20"/>
          <w:lang w:val="en-US"/>
        </w:rPr>
        <w:t xml:space="preserve"> have entered a comment and close the text editor, the actual commit process </w:t>
      </w:r>
      <w:r w:rsidR="000232C7">
        <w:rPr>
          <w:rFonts w:cs="Tahoma"/>
          <w:sz w:val="20"/>
          <w:lang w:val="en-US"/>
        </w:rPr>
        <w:t xml:space="preserve">will </w:t>
      </w:r>
      <w:r w:rsidR="009E4237">
        <w:rPr>
          <w:rFonts w:cs="Tahoma"/>
          <w:sz w:val="20"/>
          <w:lang w:val="en-US"/>
        </w:rPr>
        <w:t>execute:</w:t>
      </w:r>
    </w:p>
    <w:p w14:paraId="1DADE08D" w14:textId="328C50F3" w:rsidR="009E4237" w:rsidRDefault="009E4237" w:rsidP="0009626C">
      <w:pPr>
        <w:ind w:left="720"/>
        <w:rPr>
          <w:rFonts w:cs="Tahoma"/>
          <w:sz w:val="20"/>
          <w:lang w:val="en-US"/>
        </w:rPr>
      </w:pPr>
    </w:p>
    <w:p w14:paraId="4C0A37F1" w14:textId="0B01378B" w:rsidR="009E4237" w:rsidRDefault="009E4237" w:rsidP="009E4237">
      <w:pPr>
        <w:ind w:left="720"/>
        <w:jc w:val="center"/>
        <w:rPr>
          <w:rFonts w:cs="Tahoma"/>
          <w:sz w:val="20"/>
          <w:lang w:val="en-US"/>
        </w:rPr>
      </w:pPr>
      <w:r>
        <w:rPr>
          <w:rFonts w:cs="Tahoma"/>
          <w:noProof/>
          <w:sz w:val="20"/>
          <w:lang w:val="en-US"/>
        </w:rPr>
        <w:drawing>
          <wp:inline distT="0" distB="0" distL="0" distR="0" wp14:anchorId="48BC83F2" wp14:editId="1FA1B915">
            <wp:extent cx="4626864" cy="2788920"/>
            <wp:effectExtent l="0" t="0" r="254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4626864" cy="2788920"/>
                    </a:xfrm>
                    <a:prstGeom prst="rect">
                      <a:avLst/>
                    </a:prstGeom>
                  </pic:spPr>
                </pic:pic>
              </a:graphicData>
            </a:graphic>
          </wp:inline>
        </w:drawing>
      </w:r>
    </w:p>
    <w:p w14:paraId="05113F56" w14:textId="77777777" w:rsidR="00F63FC1" w:rsidRDefault="00F63FC1" w:rsidP="00F63FC1">
      <w:pPr>
        <w:rPr>
          <w:rFonts w:cs="Tahoma"/>
          <w:sz w:val="20"/>
          <w:lang w:val="en-US"/>
        </w:rPr>
      </w:pPr>
    </w:p>
    <w:p w14:paraId="43E0DC65" w14:textId="63F441B7" w:rsidR="00D3510C" w:rsidRDefault="00F63FC1" w:rsidP="00D3510C">
      <w:pPr>
        <w:ind w:left="720"/>
        <w:rPr>
          <w:rFonts w:cs="Tahoma"/>
          <w:sz w:val="20"/>
          <w:lang w:val="en-US"/>
        </w:rPr>
      </w:pPr>
      <w:r>
        <w:rPr>
          <w:rFonts w:cs="Tahoma"/>
          <w:sz w:val="20"/>
          <w:lang w:val="en-US"/>
        </w:rPr>
        <w:t>Th</w:t>
      </w:r>
      <w:r w:rsidR="000232C7">
        <w:rPr>
          <w:rFonts w:cs="Tahoma"/>
          <w:sz w:val="20"/>
          <w:lang w:val="en-US"/>
        </w:rPr>
        <w:t xml:space="preserve">e commit </w:t>
      </w:r>
      <w:r>
        <w:rPr>
          <w:rFonts w:cs="Tahoma"/>
          <w:sz w:val="20"/>
          <w:lang w:val="en-US"/>
        </w:rPr>
        <w:t xml:space="preserve">command </w:t>
      </w:r>
      <w:r w:rsidR="00CF6EB8">
        <w:rPr>
          <w:rFonts w:cs="Tahoma"/>
          <w:sz w:val="20"/>
          <w:lang w:val="en-US"/>
        </w:rPr>
        <w:t>creates</w:t>
      </w:r>
      <w:r>
        <w:rPr>
          <w:rFonts w:cs="Tahoma"/>
          <w:sz w:val="20"/>
          <w:lang w:val="en-US"/>
        </w:rPr>
        <w:t xml:space="preserve"> an encoded copy of this file and place</w:t>
      </w:r>
      <w:r w:rsidR="000232C7">
        <w:rPr>
          <w:rFonts w:cs="Tahoma"/>
          <w:sz w:val="20"/>
          <w:lang w:val="en-US"/>
        </w:rPr>
        <w:t>s</w:t>
      </w:r>
      <w:r>
        <w:rPr>
          <w:rFonts w:cs="Tahoma"/>
          <w:sz w:val="20"/>
          <w:lang w:val="en-US"/>
        </w:rPr>
        <w:t xml:space="preserve"> it in</w:t>
      </w:r>
      <w:r w:rsidR="00D3510C">
        <w:rPr>
          <w:rFonts w:cs="Tahoma"/>
          <w:sz w:val="20"/>
          <w:lang w:val="en-US"/>
        </w:rPr>
        <w:t xml:space="preserve"> inside the </w:t>
      </w:r>
      <w:r w:rsidR="00D3510C" w:rsidRPr="00D3510C">
        <w:rPr>
          <w:rFonts w:ascii="Courier New" w:hAnsi="Courier New" w:cs="Courier New"/>
          <w:sz w:val="20"/>
          <w:lang w:val="en-US"/>
        </w:rPr>
        <w:t>.git</w:t>
      </w:r>
      <w:r w:rsidR="00D3510C">
        <w:rPr>
          <w:rFonts w:cs="Tahoma"/>
          <w:sz w:val="20"/>
          <w:lang w:val="en-US"/>
        </w:rPr>
        <w:t xml:space="preserve"> folder</w:t>
      </w:r>
      <w:r>
        <w:rPr>
          <w:rFonts w:cs="Tahoma"/>
          <w:sz w:val="20"/>
          <w:lang w:val="en-US"/>
        </w:rPr>
        <w:t xml:space="preserve"> </w:t>
      </w:r>
      <w:r w:rsidR="000232C7">
        <w:rPr>
          <w:rFonts w:cs="Tahoma"/>
          <w:sz w:val="20"/>
          <w:lang w:val="en-US"/>
        </w:rPr>
        <w:t xml:space="preserve">in a way that is not to </w:t>
      </w:r>
      <w:r>
        <w:rPr>
          <w:rFonts w:cs="Tahoma"/>
          <w:sz w:val="20"/>
          <w:lang w:val="en-US"/>
        </w:rPr>
        <w:t>be easy to access it and\or change its contents.</w:t>
      </w:r>
    </w:p>
    <w:p w14:paraId="2473F1D3" w14:textId="723EBDD0" w:rsidR="00D3510C" w:rsidRDefault="00D3510C" w:rsidP="00D3510C">
      <w:pPr>
        <w:ind w:left="720"/>
        <w:rPr>
          <w:rFonts w:cs="Tahoma"/>
          <w:sz w:val="20"/>
          <w:lang w:val="en-US"/>
        </w:rPr>
      </w:pPr>
    </w:p>
    <w:p w14:paraId="0F85DEFC" w14:textId="0E8E1421" w:rsidR="00F63FC1" w:rsidRDefault="00CF6EB8" w:rsidP="00F63FC1">
      <w:pPr>
        <w:ind w:left="720"/>
        <w:rPr>
          <w:rFonts w:cs="Tahoma"/>
          <w:sz w:val="20"/>
          <w:lang w:val="en-US"/>
        </w:rPr>
      </w:pPr>
      <w:r>
        <w:rPr>
          <w:rFonts w:cs="Tahoma"/>
          <w:sz w:val="20"/>
          <w:lang w:val="en-US"/>
        </w:rPr>
        <w:t>If you</w:t>
      </w:r>
      <w:r w:rsidR="000232C7">
        <w:rPr>
          <w:rFonts w:cs="Tahoma"/>
          <w:sz w:val="20"/>
          <w:lang w:val="en-US"/>
        </w:rPr>
        <w:t xml:space="preserve"> include the comment within the commit command </w:t>
      </w:r>
      <w:r>
        <w:rPr>
          <w:rFonts w:cs="Tahoma"/>
          <w:sz w:val="20"/>
          <w:lang w:val="en-US"/>
        </w:rPr>
        <w:t xml:space="preserve">itself </w:t>
      </w:r>
      <w:r w:rsidR="000232C7">
        <w:rPr>
          <w:rFonts w:cs="Tahoma"/>
          <w:sz w:val="20"/>
          <w:lang w:val="en-US"/>
        </w:rPr>
        <w:t xml:space="preserve">like this: </w:t>
      </w:r>
      <w:r w:rsidR="000232C7" w:rsidRPr="00F17C5A">
        <w:rPr>
          <w:rFonts w:ascii="Courier New" w:hAnsi="Courier New" w:cs="Courier New"/>
          <w:sz w:val="20"/>
          <w:lang w:val="en-US"/>
        </w:rPr>
        <w:t xml:space="preserve">git </w:t>
      </w:r>
      <w:r w:rsidR="000232C7">
        <w:rPr>
          <w:rFonts w:ascii="Courier New" w:hAnsi="Courier New" w:cs="Courier New"/>
          <w:sz w:val="20"/>
          <w:lang w:val="en-US"/>
        </w:rPr>
        <w:t>commit -m “This is the comment for my first commit”</w:t>
      </w:r>
      <w:r>
        <w:rPr>
          <w:rFonts w:ascii="Courier New" w:hAnsi="Courier New" w:cs="Courier New"/>
          <w:sz w:val="20"/>
          <w:lang w:val="en-US"/>
        </w:rPr>
        <w:t xml:space="preserve">, </w:t>
      </w:r>
      <w:r w:rsidR="000232C7">
        <w:rPr>
          <w:rFonts w:cs="Tahoma"/>
          <w:sz w:val="20"/>
          <w:lang w:val="en-US"/>
        </w:rPr>
        <w:t>no text editor will appear.</w:t>
      </w:r>
    </w:p>
    <w:p w14:paraId="6C04CEFE" w14:textId="77777777" w:rsidR="00F63FC1" w:rsidRDefault="00F63FC1" w:rsidP="00D3510C">
      <w:pPr>
        <w:ind w:left="720"/>
        <w:rPr>
          <w:rFonts w:cs="Tahoma"/>
          <w:sz w:val="20"/>
          <w:lang w:val="en-US"/>
        </w:rPr>
      </w:pPr>
    </w:p>
    <w:p w14:paraId="0F10EB0C" w14:textId="6012D089" w:rsidR="00D3510C" w:rsidRDefault="00CF6EB8" w:rsidP="00D3510C">
      <w:pPr>
        <w:ind w:left="720"/>
        <w:rPr>
          <w:rFonts w:cs="Tahoma"/>
          <w:sz w:val="20"/>
          <w:lang w:val="en-US"/>
        </w:rPr>
      </w:pPr>
      <w:r>
        <w:rPr>
          <w:rFonts w:cs="Tahoma"/>
          <w:sz w:val="20"/>
          <w:lang w:val="en-US"/>
        </w:rPr>
        <w:t xml:space="preserve">Executing the </w:t>
      </w:r>
      <w:r w:rsidR="00D3510C" w:rsidRPr="00814A99">
        <w:rPr>
          <w:rFonts w:ascii="Courier New" w:hAnsi="Courier New" w:cs="Courier New"/>
          <w:sz w:val="20"/>
          <w:lang w:val="en-US"/>
        </w:rPr>
        <w:t>git status</w:t>
      </w:r>
      <w:r w:rsidR="00D3510C">
        <w:rPr>
          <w:rFonts w:cs="Tahoma"/>
          <w:sz w:val="20"/>
          <w:lang w:val="en-US"/>
        </w:rPr>
        <w:t xml:space="preserve"> command </w:t>
      </w:r>
      <w:r w:rsidR="004A1E3A">
        <w:rPr>
          <w:rFonts w:cs="Tahoma"/>
          <w:sz w:val="20"/>
          <w:lang w:val="en-US"/>
        </w:rPr>
        <w:t xml:space="preserve">now will return no information </w:t>
      </w:r>
      <w:r w:rsidR="00D3510C">
        <w:rPr>
          <w:rFonts w:cs="Tahoma"/>
          <w:sz w:val="20"/>
          <w:lang w:val="en-US"/>
        </w:rPr>
        <w:t>because no files are stored in the Staging Area</w:t>
      </w:r>
      <w:r w:rsidR="004A1E3A">
        <w:rPr>
          <w:rFonts w:cs="Tahoma"/>
          <w:sz w:val="20"/>
          <w:lang w:val="en-US"/>
        </w:rPr>
        <w:t xml:space="preserve"> any more</w:t>
      </w:r>
      <w:r w:rsidR="00D3510C">
        <w:rPr>
          <w:rFonts w:cs="Tahoma"/>
          <w:sz w:val="20"/>
          <w:lang w:val="en-US"/>
        </w:rPr>
        <w:t>,</w:t>
      </w:r>
      <w:r w:rsidR="004A1E3A">
        <w:rPr>
          <w:rFonts w:cs="Tahoma"/>
          <w:sz w:val="20"/>
          <w:lang w:val="en-US"/>
        </w:rPr>
        <w:t xml:space="preserve"> but</w:t>
      </w:r>
      <w:r w:rsidR="00D3510C">
        <w:rPr>
          <w:rFonts w:cs="Tahoma"/>
          <w:sz w:val="20"/>
          <w:lang w:val="en-US"/>
        </w:rPr>
        <w:t xml:space="preserve"> the</w:t>
      </w:r>
      <w:r w:rsidR="001B23EC">
        <w:rPr>
          <w:rFonts w:cs="Tahoma"/>
          <w:sz w:val="20"/>
          <w:lang w:val="en-US"/>
        </w:rPr>
        <w:t>re are</w:t>
      </w:r>
      <w:r w:rsidR="00D3510C">
        <w:rPr>
          <w:rFonts w:cs="Tahoma"/>
          <w:sz w:val="20"/>
          <w:lang w:val="en-US"/>
        </w:rPr>
        <w:t xml:space="preserve"> other commands that we can issue to check the content</w:t>
      </w:r>
      <w:r w:rsidR="00C60179">
        <w:rPr>
          <w:rFonts w:cs="Tahoma"/>
          <w:sz w:val="20"/>
          <w:lang w:val="en-US"/>
        </w:rPr>
        <w:t>s</w:t>
      </w:r>
      <w:r w:rsidR="00D3510C">
        <w:rPr>
          <w:rFonts w:cs="Tahoma"/>
          <w:sz w:val="20"/>
          <w:lang w:val="en-US"/>
        </w:rPr>
        <w:t xml:space="preserve"> of the Local Repository.</w:t>
      </w:r>
    </w:p>
    <w:p w14:paraId="7B42AE02" w14:textId="481A7764" w:rsidR="00D3510C" w:rsidRDefault="00D3510C" w:rsidP="00D3510C">
      <w:pPr>
        <w:ind w:left="720"/>
        <w:rPr>
          <w:rFonts w:cs="Tahoma"/>
          <w:sz w:val="20"/>
          <w:lang w:val="en-US"/>
        </w:rPr>
      </w:pPr>
    </w:p>
    <w:p w14:paraId="48CD4D53" w14:textId="77777777" w:rsidR="00D3510C" w:rsidRDefault="00D3510C">
      <w:pPr>
        <w:suppressAutoHyphens w:val="0"/>
        <w:rPr>
          <w:rFonts w:cs="Tahoma"/>
          <w:sz w:val="20"/>
          <w:lang w:val="en-US"/>
        </w:rPr>
      </w:pPr>
      <w:r>
        <w:rPr>
          <w:rFonts w:cs="Tahoma"/>
          <w:sz w:val="20"/>
          <w:lang w:val="en-US"/>
        </w:rPr>
        <w:br w:type="page"/>
      </w:r>
    </w:p>
    <w:p w14:paraId="3A630A20" w14:textId="17438A25" w:rsidR="00D3510C" w:rsidRDefault="00D3510C" w:rsidP="00D3510C">
      <w:pPr>
        <w:ind w:left="720"/>
        <w:rPr>
          <w:rFonts w:cs="Tahoma"/>
          <w:sz w:val="20"/>
          <w:lang w:val="en-US"/>
        </w:rPr>
      </w:pPr>
      <w:r>
        <w:rPr>
          <w:rFonts w:cs="Tahoma"/>
          <w:sz w:val="20"/>
          <w:lang w:val="en-US"/>
        </w:rPr>
        <w:lastRenderedPageBreak/>
        <w:t xml:space="preserve">You can use the commands </w:t>
      </w:r>
      <w:r w:rsidRPr="00D3510C">
        <w:rPr>
          <w:rFonts w:ascii="Courier New" w:hAnsi="Courier New" w:cs="Courier New"/>
          <w:sz w:val="20"/>
          <w:lang w:val="en-US"/>
        </w:rPr>
        <w:t>git log</w:t>
      </w:r>
      <w:r>
        <w:rPr>
          <w:rFonts w:cs="Tahoma"/>
          <w:sz w:val="20"/>
          <w:lang w:val="en-US"/>
        </w:rPr>
        <w:t xml:space="preserve">, </w:t>
      </w:r>
      <w:r w:rsidRPr="00D3510C">
        <w:rPr>
          <w:rFonts w:ascii="Courier New" w:hAnsi="Courier New" w:cs="Courier New"/>
          <w:sz w:val="20"/>
          <w:lang w:val="en-US"/>
        </w:rPr>
        <w:t>git log --oneline</w:t>
      </w:r>
      <w:r>
        <w:rPr>
          <w:rFonts w:cs="Tahoma"/>
          <w:sz w:val="20"/>
          <w:lang w:val="en-US"/>
        </w:rPr>
        <w:t xml:space="preserve"> and </w:t>
      </w:r>
      <w:r w:rsidRPr="00D3510C">
        <w:rPr>
          <w:rFonts w:ascii="Courier New" w:hAnsi="Courier New" w:cs="Courier New"/>
          <w:sz w:val="20"/>
          <w:lang w:val="en-US"/>
        </w:rPr>
        <w:t>git log --stat</w:t>
      </w:r>
      <w:r>
        <w:rPr>
          <w:rFonts w:cs="Tahoma"/>
          <w:sz w:val="20"/>
          <w:lang w:val="en-US"/>
        </w:rPr>
        <w:t xml:space="preserve"> </w:t>
      </w:r>
      <w:r w:rsidR="001B23EC">
        <w:rPr>
          <w:rFonts w:cs="Tahoma"/>
          <w:sz w:val="20"/>
          <w:lang w:val="en-US"/>
        </w:rPr>
        <w:t>to get</w:t>
      </w:r>
      <w:r>
        <w:rPr>
          <w:rFonts w:cs="Tahoma"/>
          <w:sz w:val="20"/>
          <w:lang w:val="en-US"/>
        </w:rPr>
        <w:t xml:space="preserve"> information about the file(s) inside the Local </w:t>
      </w:r>
      <w:r w:rsidR="001B23EC">
        <w:rPr>
          <w:rFonts w:cs="Tahoma"/>
          <w:sz w:val="20"/>
          <w:lang w:val="en-US"/>
        </w:rPr>
        <w:t>R</w:t>
      </w:r>
      <w:r>
        <w:rPr>
          <w:rFonts w:cs="Tahoma"/>
          <w:sz w:val="20"/>
          <w:lang w:val="en-US"/>
        </w:rPr>
        <w:t xml:space="preserve">epository: </w:t>
      </w:r>
    </w:p>
    <w:p w14:paraId="7AEE8B44" w14:textId="2C619C5A" w:rsidR="00D3510C" w:rsidRDefault="00D3510C" w:rsidP="00D3510C">
      <w:pPr>
        <w:ind w:left="720"/>
        <w:rPr>
          <w:rFonts w:cs="Tahoma"/>
          <w:sz w:val="20"/>
          <w:lang w:val="en-US"/>
        </w:rPr>
      </w:pPr>
    </w:p>
    <w:p w14:paraId="37B7EADC" w14:textId="6179F9FD" w:rsidR="00D3510C" w:rsidRPr="00CF1DB0" w:rsidRDefault="00D3510C" w:rsidP="00D3510C">
      <w:pPr>
        <w:ind w:left="720"/>
        <w:jc w:val="center"/>
        <w:rPr>
          <w:rFonts w:cs="Tahoma"/>
          <w:sz w:val="20"/>
          <w:lang w:val="en-US"/>
        </w:rPr>
      </w:pPr>
      <w:r>
        <w:rPr>
          <w:rFonts w:cs="Tahoma"/>
          <w:noProof/>
          <w:sz w:val="20"/>
          <w:lang w:val="en-US"/>
        </w:rPr>
        <w:drawing>
          <wp:inline distT="0" distB="0" distL="0" distR="0" wp14:anchorId="1F785034" wp14:editId="6E7A8216">
            <wp:extent cx="4626864" cy="2788920"/>
            <wp:effectExtent l="0" t="0" r="254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4626864" cy="2788920"/>
                    </a:xfrm>
                    <a:prstGeom prst="rect">
                      <a:avLst/>
                    </a:prstGeom>
                  </pic:spPr>
                </pic:pic>
              </a:graphicData>
            </a:graphic>
          </wp:inline>
        </w:drawing>
      </w:r>
    </w:p>
    <w:p w14:paraId="1715D21A" w14:textId="77777777" w:rsidR="00D3510C" w:rsidRPr="00CF1DB0" w:rsidRDefault="00D3510C" w:rsidP="00D3510C">
      <w:pPr>
        <w:rPr>
          <w:sz w:val="20"/>
          <w:szCs w:val="20"/>
          <w:lang w:val="en-US"/>
        </w:rPr>
      </w:pPr>
    </w:p>
    <w:p w14:paraId="5EDBF03B" w14:textId="6F7F81EF" w:rsidR="00D3510C" w:rsidRDefault="00035274" w:rsidP="0009626C">
      <w:pPr>
        <w:ind w:left="720"/>
        <w:rPr>
          <w:rFonts w:cs="Tahoma"/>
          <w:sz w:val="20"/>
          <w:lang w:val="en-US"/>
        </w:rPr>
      </w:pPr>
      <w:r>
        <w:rPr>
          <w:rFonts w:cs="Tahoma"/>
          <w:sz w:val="20"/>
          <w:lang w:val="en-US"/>
        </w:rPr>
        <w:t>We are not going to explain every detail of these output</w:t>
      </w:r>
      <w:r w:rsidR="004C5EC1">
        <w:rPr>
          <w:rFonts w:cs="Tahoma"/>
          <w:sz w:val="20"/>
          <w:lang w:val="en-US"/>
        </w:rPr>
        <w:t xml:space="preserve"> here</w:t>
      </w:r>
      <w:r>
        <w:rPr>
          <w:rFonts w:cs="Tahoma"/>
          <w:sz w:val="20"/>
          <w:lang w:val="en-US"/>
        </w:rPr>
        <w:t xml:space="preserve">, </w:t>
      </w:r>
      <w:r w:rsidR="004C5EC1">
        <w:rPr>
          <w:rFonts w:cs="Tahoma"/>
          <w:sz w:val="20"/>
          <w:lang w:val="en-US"/>
        </w:rPr>
        <w:t>our focus is getting to</w:t>
      </w:r>
      <w:r w:rsidR="00C60179">
        <w:rPr>
          <w:rFonts w:cs="Tahoma"/>
          <w:sz w:val="20"/>
          <w:lang w:val="en-US"/>
        </w:rPr>
        <w:t xml:space="preserve"> know </w:t>
      </w:r>
      <w:r>
        <w:rPr>
          <w:rFonts w:cs="Tahoma"/>
          <w:sz w:val="20"/>
          <w:lang w:val="en-US"/>
        </w:rPr>
        <w:t>the different stages of the Git Workflow.</w:t>
      </w:r>
    </w:p>
    <w:p w14:paraId="7E659AF0" w14:textId="7BAC26EF" w:rsidR="00035274" w:rsidRDefault="00035274" w:rsidP="0009626C">
      <w:pPr>
        <w:ind w:left="720"/>
        <w:rPr>
          <w:rFonts w:cs="Tahoma"/>
          <w:sz w:val="20"/>
          <w:lang w:val="en-US"/>
        </w:rPr>
      </w:pPr>
    </w:p>
    <w:p w14:paraId="37B3332F" w14:textId="68678C4B" w:rsidR="00D3510C" w:rsidRDefault="00F63FC1" w:rsidP="0009626C">
      <w:pPr>
        <w:ind w:left="720"/>
        <w:rPr>
          <w:rFonts w:cs="Tahoma"/>
          <w:sz w:val="20"/>
          <w:lang w:val="en-US"/>
        </w:rPr>
      </w:pPr>
      <w:r>
        <w:rPr>
          <w:rFonts w:cs="Tahoma"/>
          <w:sz w:val="20"/>
          <w:lang w:val="en-US"/>
        </w:rPr>
        <w:t xml:space="preserve">Now let’s see if we can have access to that copy </w:t>
      </w:r>
      <w:r w:rsidR="000E6795">
        <w:rPr>
          <w:rFonts w:cs="Tahoma"/>
          <w:sz w:val="20"/>
          <w:lang w:val="en-US"/>
        </w:rPr>
        <w:t>of</w:t>
      </w:r>
      <w:r>
        <w:rPr>
          <w:rFonts w:cs="Tahoma"/>
          <w:sz w:val="20"/>
          <w:lang w:val="en-US"/>
        </w:rPr>
        <w:t xml:space="preserve"> the file</w:t>
      </w:r>
      <w:r w:rsidR="00082E97">
        <w:rPr>
          <w:rFonts w:cs="Tahoma"/>
          <w:sz w:val="20"/>
          <w:lang w:val="en-US"/>
        </w:rPr>
        <w:t xml:space="preserve"> we just committed</w:t>
      </w:r>
      <w:r>
        <w:rPr>
          <w:rFonts w:cs="Tahoma"/>
          <w:sz w:val="20"/>
          <w:lang w:val="en-US"/>
        </w:rPr>
        <w:t>.</w:t>
      </w:r>
      <w:r w:rsidR="00082E97">
        <w:rPr>
          <w:rFonts w:cs="Tahoma"/>
          <w:sz w:val="20"/>
          <w:lang w:val="en-US"/>
        </w:rPr>
        <w:t xml:space="preserve"> Delete the </w:t>
      </w:r>
      <w:r w:rsidR="00082E97" w:rsidRPr="00082E97">
        <w:rPr>
          <w:rFonts w:ascii="Courier New" w:hAnsi="Courier New" w:cs="Courier New"/>
          <w:sz w:val="20"/>
          <w:lang w:val="en-US"/>
        </w:rPr>
        <w:t>README.md</w:t>
      </w:r>
      <w:r w:rsidR="00082E97">
        <w:rPr>
          <w:rFonts w:cs="Tahoma"/>
          <w:sz w:val="20"/>
          <w:lang w:val="en-US"/>
        </w:rPr>
        <w:t xml:space="preserve"> file from the </w:t>
      </w:r>
      <w:r w:rsidR="00AF583C">
        <w:rPr>
          <w:rFonts w:cs="Tahoma"/>
          <w:sz w:val="20"/>
          <w:lang w:val="en-US"/>
        </w:rPr>
        <w:t>Working Area</w:t>
      </w:r>
      <w:r w:rsidR="00082E97">
        <w:rPr>
          <w:rFonts w:cs="Tahoma"/>
          <w:sz w:val="20"/>
          <w:lang w:val="en-US"/>
        </w:rPr>
        <w:t xml:space="preserve">, then execute the </w:t>
      </w:r>
      <w:r w:rsidR="00082E97" w:rsidRPr="00082E97">
        <w:rPr>
          <w:rFonts w:ascii="Courier New" w:hAnsi="Courier New" w:cs="Courier New"/>
          <w:sz w:val="20"/>
          <w:lang w:val="en-US"/>
        </w:rPr>
        <w:t>git checkout README.md</w:t>
      </w:r>
      <w:r w:rsidR="00082E97">
        <w:rPr>
          <w:rFonts w:cs="Tahoma"/>
          <w:sz w:val="20"/>
          <w:lang w:val="en-US"/>
        </w:rPr>
        <w:t xml:space="preserve"> command (the name of the file is case-sensitive).</w:t>
      </w:r>
    </w:p>
    <w:p w14:paraId="5462EE17" w14:textId="7254C890" w:rsidR="00F63FC1" w:rsidRDefault="00F63FC1" w:rsidP="0009626C">
      <w:pPr>
        <w:ind w:left="720"/>
        <w:rPr>
          <w:rFonts w:cs="Tahoma"/>
          <w:sz w:val="20"/>
          <w:lang w:val="en-US"/>
        </w:rPr>
      </w:pPr>
    </w:p>
    <w:p w14:paraId="399F1ED8" w14:textId="326C36E1" w:rsidR="00F63FC1" w:rsidRDefault="00F63FC1" w:rsidP="00F63FC1">
      <w:pPr>
        <w:ind w:left="720"/>
        <w:jc w:val="center"/>
        <w:rPr>
          <w:rFonts w:cs="Tahoma"/>
          <w:sz w:val="20"/>
          <w:lang w:val="en-US"/>
        </w:rPr>
      </w:pPr>
      <w:r>
        <w:rPr>
          <w:rFonts w:cs="Tahoma"/>
          <w:noProof/>
          <w:sz w:val="20"/>
          <w:lang w:val="en-US"/>
        </w:rPr>
        <w:drawing>
          <wp:inline distT="0" distB="0" distL="0" distR="0" wp14:anchorId="7C8222D6" wp14:editId="302B5997">
            <wp:extent cx="4626864" cy="278840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76">
                      <a:extLst>
                        <a:ext uri="{28A0092B-C50C-407E-A947-70E740481C1C}">
                          <a14:useLocalDpi xmlns:a14="http://schemas.microsoft.com/office/drawing/2010/main" val="0"/>
                        </a:ext>
                      </a:extLst>
                    </a:blip>
                    <a:stretch>
                      <a:fillRect/>
                    </a:stretch>
                  </pic:blipFill>
                  <pic:spPr>
                    <a:xfrm>
                      <a:off x="0" y="0"/>
                      <a:ext cx="4626864" cy="2788405"/>
                    </a:xfrm>
                    <a:prstGeom prst="rect">
                      <a:avLst/>
                    </a:prstGeom>
                  </pic:spPr>
                </pic:pic>
              </a:graphicData>
            </a:graphic>
          </wp:inline>
        </w:drawing>
      </w:r>
    </w:p>
    <w:p w14:paraId="7B147C3F" w14:textId="77777777" w:rsidR="00D3510C" w:rsidRDefault="00D3510C" w:rsidP="0009626C">
      <w:pPr>
        <w:ind w:left="720"/>
        <w:rPr>
          <w:rFonts w:cs="Tahoma"/>
          <w:sz w:val="20"/>
          <w:lang w:val="en-US"/>
        </w:rPr>
      </w:pPr>
    </w:p>
    <w:p w14:paraId="0A9C4FC4" w14:textId="35F9BADD" w:rsidR="00D3510C" w:rsidRDefault="00082E97" w:rsidP="0009626C">
      <w:pPr>
        <w:ind w:left="720"/>
        <w:rPr>
          <w:rFonts w:cs="Tahoma"/>
          <w:sz w:val="20"/>
          <w:lang w:val="en-US"/>
        </w:rPr>
      </w:pPr>
      <w:r>
        <w:rPr>
          <w:rFonts w:cs="Tahoma"/>
          <w:sz w:val="20"/>
          <w:lang w:val="en-US"/>
        </w:rPr>
        <w:t xml:space="preserve">If everything is ok, we will have a restored version of this file from the copy made by the </w:t>
      </w:r>
      <w:r w:rsidRPr="00082E97">
        <w:rPr>
          <w:rFonts w:ascii="Courier New" w:hAnsi="Courier New" w:cs="Courier New"/>
          <w:sz w:val="20"/>
          <w:lang w:val="en-US"/>
        </w:rPr>
        <w:t>commit</w:t>
      </w:r>
      <w:r>
        <w:rPr>
          <w:rFonts w:cs="Tahoma"/>
          <w:sz w:val="20"/>
          <w:lang w:val="en-US"/>
        </w:rPr>
        <w:t xml:space="preserve"> command.</w:t>
      </w:r>
    </w:p>
    <w:p w14:paraId="63EC1899" w14:textId="4882760B" w:rsidR="00D3510C" w:rsidRDefault="00D3510C" w:rsidP="0009626C">
      <w:pPr>
        <w:ind w:left="720"/>
        <w:rPr>
          <w:rFonts w:cs="Tahoma"/>
          <w:sz w:val="20"/>
          <w:lang w:val="en-US"/>
        </w:rPr>
      </w:pPr>
    </w:p>
    <w:p w14:paraId="742419FF" w14:textId="77777777" w:rsidR="003D258D" w:rsidRDefault="003D258D">
      <w:pPr>
        <w:suppressAutoHyphens w:val="0"/>
        <w:rPr>
          <w:rFonts w:cs="Tahoma"/>
          <w:sz w:val="20"/>
          <w:lang w:val="en-US"/>
        </w:rPr>
      </w:pPr>
      <w:r>
        <w:rPr>
          <w:rFonts w:cs="Tahoma"/>
          <w:sz w:val="20"/>
          <w:lang w:val="en-US"/>
        </w:rPr>
        <w:br w:type="page"/>
      </w:r>
    </w:p>
    <w:p w14:paraId="3FE8DD7E" w14:textId="6F94B13B" w:rsidR="00512AD8" w:rsidRDefault="00512AD8" w:rsidP="004C5EC1">
      <w:pPr>
        <w:ind w:left="720"/>
        <w:rPr>
          <w:rFonts w:cs="Tahoma"/>
          <w:sz w:val="20"/>
          <w:lang w:val="en-US"/>
        </w:rPr>
      </w:pPr>
      <w:r>
        <w:rPr>
          <w:rFonts w:cs="Tahoma"/>
          <w:sz w:val="20"/>
          <w:lang w:val="en-US"/>
        </w:rPr>
        <w:lastRenderedPageBreak/>
        <w:t>In comparison with the Staging Area, the Local Repository has more restrictions</w:t>
      </w:r>
      <w:r w:rsidR="00AF583C">
        <w:rPr>
          <w:rFonts w:cs="Tahoma"/>
          <w:sz w:val="20"/>
          <w:lang w:val="en-US"/>
        </w:rPr>
        <w:t xml:space="preserve"> and nuances due to the nature of Git (keeping track of files, </w:t>
      </w:r>
      <w:r w:rsidR="00CF6EB8">
        <w:rPr>
          <w:rFonts w:cs="Tahoma"/>
          <w:sz w:val="20"/>
          <w:lang w:val="en-US"/>
        </w:rPr>
        <w:t xml:space="preserve">never losing a file </w:t>
      </w:r>
      <w:r w:rsidR="00AF583C">
        <w:rPr>
          <w:rFonts w:cs="Tahoma"/>
          <w:sz w:val="20"/>
          <w:lang w:val="en-US"/>
        </w:rPr>
        <w:t xml:space="preserve">change, etc.); be warned, </w:t>
      </w:r>
      <w:r w:rsidR="00ED2853">
        <w:rPr>
          <w:rFonts w:cs="Tahoma"/>
          <w:sz w:val="20"/>
          <w:lang w:val="en-US"/>
        </w:rPr>
        <w:t>we are going to start going into the weeds of Git.</w:t>
      </w:r>
    </w:p>
    <w:p w14:paraId="4083FEC5" w14:textId="280652F6" w:rsidR="00E02F7F" w:rsidRDefault="00E02F7F">
      <w:pPr>
        <w:suppressAutoHyphens w:val="0"/>
        <w:rPr>
          <w:rFonts w:cs="Tahoma"/>
          <w:sz w:val="20"/>
          <w:lang w:val="en-US"/>
        </w:rPr>
      </w:pPr>
    </w:p>
    <w:p w14:paraId="125749B5" w14:textId="3C72F5F7" w:rsidR="00082E97" w:rsidRDefault="003D258D" w:rsidP="0009626C">
      <w:pPr>
        <w:ind w:left="720"/>
        <w:rPr>
          <w:rFonts w:cs="Tahoma"/>
          <w:sz w:val="20"/>
          <w:lang w:val="en-US"/>
        </w:rPr>
      </w:pPr>
      <w:r>
        <w:rPr>
          <w:rFonts w:cs="Tahoma"/>
          <w:sz w:val="20"/>
          <w:lang w:val="en-US"/>
        </w:rPr>
        <w:t>We are going to continue work in this Local Repository by looking at the way Git keeps track of changes.</w:t>
      </w:r>
      <w:r w:rsidR="00E02F7F">
        <w:rPr>
          <w:rFonts w:cs="Tahoma"/>
          <w:sz w:val="20"/>
          <w:lang w:val="en-US"/>
        </w:rPr>
        <w:t xml:space="preserve"> </w:t>
      </w:r>
    </w:p>
    <w:p w14:paraId="2152C8C4" w14:textId="7FECDE57" w:rsidR="003D258D" w:rsidRDefault="003D258D" w:rsidP="0009626C">
      <w:pPr>
        <w:ind w:left="720"/>
        <w:rPr>
          <w:rFonts w:cs="Tahoma"/>
          <w:sz w:val="20"/>
          <w:lang w:val="en-US"/>
        </w:rPr>
      </w:pPr>
    </w:p>
    <w:p w14:paraId="3D1AB953" w14:textId="6A927A21" w:rsidR="003D258D" w:rsidRDefault="003D258D" w:rsidP="0009626C">
      <w:pPr>
        <w:ind w:left="720"/>
        <w:rPr>
          <w:rFonts w:cs="Tahoma"/>
          <w:sz w:val="20"/>
          <w:lang w:val="en-US"/>
        </w:rPr>
      </w:pPr>
      <w:r>
        <w:rPr>
          <w:rFonts w:cs="Tahoma"/>
          <w:sz w:val="20"/>
          <w:lang w:val="en-US"/>
        </w:rPr>
        <w:t xml:space="preserve">Open the </w:t>
      </w:r>
      <w:r w:rsidRPr="003D258D">
        <w:rPr>
          <w:rFonts w:ascii="Courier New" w:hAnsi="Courier New" w:cs="Courier New"/>
          <w:sz w:val="20"/>
          <w:lang w:val="en-US"/>
        </w:rPr>
        <w:t>README.md</w:t>
      </w:r>
      <w:r>
        <w:rPr>
          <w:rFonts w:cs="Tahoma"/>
          <w:sz w:val="20"/>
          <w:lang w:val="en-US"/>
        </w:rPr>
        <w:t xml:space="preserve"> file and add a second line of text to it:</w:t>
      </w:r>
    </w:p>
    <w:p w14:paraId="30DC5AA4" w14:textId="108E10BC" w:rsidR="00082E97" w:rsidRDefault="00082E97" w:rsidP="0009626C">
      <w:pPr>
        <w:ind w:left="720"/>
        <w:rPr>
          <w:rFonts w:cs="Tahoma"/>
          <w:sz w:val="20"/>
          <w:lang w:val="en-US"/>
        </w:rPr>
      </w:pPr>
    </w:p>
    <w:p w14:paraId="3524B6E4" w14:textId="71ACFC91" w:rsidR="00082E97" w:rsidRDefault="003D258D" w:rsidP="003D258D">
      <w:pPr>
        <w:ind w:left="720"/>
        <w:jc w:val="center"/>
        <w:rPr>
          <w:rFonts w:cs="Tahoma"/>
          <w:sz w:val="20"/>
          <w:lang w:val="en-US"/>
        </w:rPr>
      </w:pPr>
      <w:r>
        <w:rPr>
          <w:rFonts w:cs="Tahoma"/>
          <w:noProof/>
          <w:sz w:val="20"/>
          <w:lang w:val="en-US"/>
        </w:rPr>
        <w:drawing>
          <wp:inline distT="0" distB="0" distL="0" distR="0" wp14:anchorId="14622996" wp14:editId="2E6E4FEE">
            <wp:extent cx="4626864" cy="2788920"/>
            <wp:effectExtent l="0" t="0" r="254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4626864" cy="2788920"/>
                    </a:xfrm>
                    <a:prstGeom prst="rect">
                      <a:avLst/>
                    </a:prstGeom>
                  </pic:spPr>
                </pic:pic>
              </a:graphicData>
            </a:graphic>
          </wp:inline>
        </w:drawing>
      </w:r>
    </w:p>
    <w:p w14:paraId="144308F3" w14:textId="6ABB1DBA" w:rsidR="00082E97" w:rsidRDefault="00082E97" w:rsidP="0009626C">
      <w:pPr>
        <w:ind w:left="720"/>
        <w:rPr>
          <w:rFonts w:cs="Tahoma"/>
          <w:sz w:val="20"/>
          <w:lang w:val="en-US"/>
        </w:rPr>
      </w:pPr>
    </w:p>
    <w:p w14:paraId="3A20F4BB" w14:textId="77777777" w:rsidR="00466FCB" w:rsidRDefault="00466FCB" w:rsidP="00466FCB">
      <w:pPr>
        <w:ind w:left="720"/>
        <w:rPr>
          <w:rFonts w:cs="Tahoma"/>
          <w:sz w:val="20"/>
          <w:lang w:val="en-US"/>
        </w:rPr>
      </w:pPr>
      <w:r>
        <w:rPr>
          <w:rFonts w:cs="Tahoma"/>
          <w:sz w:val="20"/>
          <w:lang w:val="en-US"/>
        </w:rPr>
        <w:t>Confirm that Git is aware of this change, and move the file to the Staging Area and then to the Local Repository:</w:t>
      </w:r>
    </w:p>
    <w:p w14:paraId="1D596FFE" w14:textId="77777777" w:rsidR="00466FCB" w:rsidRDefault="00466FCB" w:rsidP="00466FCB">
      <w:pPr>
        <w:ind w:left="720"/>
        <w:rPr>
          <w:rFonts w:cs="Tahoma"/>
          <w:sz w:val="20"/>
          <w:lang w:val="en-US"/>
        </w:rPr>
      </w:pPr>
    </w:p>
    <w:p w14:paraId="0B2A36BF" w14:textId="77777777" w:rsidR="00466FCB" w:rsidRDefault="00466FCB" w:rsidP="00466FCB">
      <w:pPr>
        <w:ind w:left="720"/>
        <w:jc w:val="center"/>
        <w:rPr>
          <w:rFonts w:cs="Tahoma"/>
          <w:sz w:val="20"/>
          <w:lang w:val="en-US"/>
        </w:rPr>
      </w:pPr>
      <w:r>
        <w:rPr>
          <w:rFonts w:cs="Tahoma"/>
          <w:noProof/>
          <w:sz w:val="20"/>
          <w:lang w:val="en-US"/>
        </w:rPr>
        <w:drawing>
          <wp:inline distT="0" distB="0" distL="0" distR="0" wp14:anchorId="304F73EF" wp14:editId="731F5C02">
            <wp:extent cx="4626864" cy="2788405"/>
            <wp:effectExtent l="0" t="0" r="254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4626864" cy="2788405"/>
                    </a:xfrm>
                    <a:prstGeom prst="rect">
                      <a:avLst/>
                    </a:prstGeom>
                  </pic:spPr>
                </pic:pic>
              </a:graphicData>
            </a:graphic>
          </wp:inline>
        </w:drawing>
      </w:r>
    </w:p>
    <w:p w14:paraId="6D82FE32" w14:textId="77777777" w:rsidR="00466FCB" w:rsidRDefault="00466FCB" w:rsidP="00466FCB">
      <w:pPr>
        <w:ind w:left="720"/>
        <w:rPr>
          <w:rFonts w:cs="Tahoma"/>
          <w:sz w:val="20"/>
          <w:lang w:val="en-US"/>
        </w:rPr>
      </w:pPr>
    </w:p>
    <w:p w14:paraId="4841715D" w14:textId="77777777" w:rsidR="00466FCB" w:rsidRDefault="00466FCB">
      <w:pPr>
        <w:suppressAutoHyphens w:val="0"/>
        <w:rPr>
          <w:rFonts w:cs="Tahoma"/>
          <w:sz w:val="20"/>
          <w:lang w:val="en-US"/>
        </w:rPr>
      </w:pPr>
      <w:r>
        <w:rPr>
          <w:rFonts w:cs="Tahoma"/>
          <w:sz w:val="20"/>
          <w:lang w:val="en-US"/>
        </w:rPr>
        <w:br w:type="page"/>
      </w:r>
    </w:p>
    <w:p w14:paraId="54FDC403" w14:textId="1FC71ABA" w:rsidR="00466FCB" w:rsidRDefault="00CF6EB8" w:rsidP="00466FCB">
      <w:pPr>
        <w:ind w:left="720"/>
        <w:rPr>
          <w:rFonts w:cs="Tahoma"/>
          <w:sz w:val="20"/>
          <w:lang w:val="en-US"/>
        </w:rPr>
      </w:pPr>
      <w:r>
        <w:rPr>
          <w:rFonts w:cs="Tahoma"/>
          <w:sz w:val="20"/>
          <w:lang w:val="en-US"/>
        </w:rPr>
        <w:lastRenderedPageBreak/>
        <w:t xml:space="preserve">Issuing the </w:t>
      </w:r>
      <w:r w:rsidRPr="00D3510C">
        <w:rPr>
          <w:rFonts w:ascii="Courier New" w:hAnsi="Courier New" w:cs="Courier New"/>
          <w:sz w:val="20"/>
          <w:lang w:val="en-US"/>
        </w:rPr>
        <w:t>git log</w:t>
      </w:r>
      <w:r>
        <w:rPr>
          <w:rFonts w:cs="Tahoma"/>
          <w:sz w:val="20"/>
          <w:lang w:val="en-US"/>
        </w:rPr>
        <w:t xml:space="preserve"> command will reveal </w:t>
      </w:r>
      <w:r w:rsidR="00466FCB">
        <w:rPr>
          <w:rFonts w:cs="Tahoma"/>
          <w:sz w:val="20"/>
          <w:lang w:val="en-US"/>
        </w:rPr>
        <w:t xml:space="preserve">two entries </w:t>
      </w:r>
      <w:r>
        <w:rPr>
          <w:rFonts w:cs="Tahoma"/>
          <w:sz w:val="20"/>
          <w:lang w:val="en-US"/>
        </w:rPr>
        <w:t xml:space="preserve">(changes) </w:t>
      </w:r>
      <w:r w:rsidR="00466FCB">
        <w:rPr>
          <w:rFonts w:cs="Tahoma"/>
          <w:sz w:val="20"/>
          <w:lang w:val="en-US"/>
        </w:rPr>
        <w:t xml:space="preserve">in the </w:t>
      </w:r>
      <w:r w:rsidR="00466FCB">
        <w:rPr>
          <w:rFonts w:cs="Tahoma"/>
          <w:sz w:val="20"/>
          <w:lang w:val="en-US"/>
        </w:rPr>
        <w:t>Local Repository:</w:t>
      </w:r>
    </w:p>
    <w:p w14:paraId="26558786" w14:textId="77777777" w:rsidR="00466FCB" w:rsidRDefault="00466FCB" w:rsidP="00466FCB">
      <w:pPr>
        <w:ind w:left="720"/>
        <w:rPr>
          <w:rFonts w:cs="Tahoma"/>
          <w:sz w:val="20"/>
          <w:lang w:val="en-US"/>
        </w:rPr>
      </w:pPr>
    </w:p>
    <w:p w14:paraId="3A3CF0C1" w14:textId="77777777" w:rsidR="00466FCB" w:rsidRDefault="00466FCB" w:rsidP="00466FCB">
      <w:pPr>
        <w:ind w:left="720"/>
        <w:jc w:val="center"/>
        <w:rPr>
          <w:rFonts w:cs="Tahoma"/>
          <w:sz w:val="20"/>
          <w:lang w:val="en-US"/>
        </w:rPr>
      </w:pPr>
      <w:r>
        <w:rPr>
          <w:rFonts w:cs="Tahoma"/>
          <w:noProof/>
          <w:sz w:val="20"/>
          <w:lang w:val="en-US"/>
        </w:rPr>
        <w:drawing>
          <wp:inline distT="0" distB="0" distL="0" distR="0" wp14:anchorId="7F0C5B78" wp14:editId="2B1088E2">
            <wp:extent cx="4626862" cy="278840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79">
                      <a:extLst>
                        <a:ext uri="{28A0092B-C50C-407E-A947-70E740481C1C}">
                          <a14:useLocalDpi xmlns:a14="http://schemas.microsoft.com/office/drawing/2010/main" val="0"/>
                        </a:ext>
                      </a:extLst>
                    </a:blip>
                    <a:stretch>
                      <a:fillRect/>
                    </a:stretch>
                  </pic:blipFill>
                  <pic:spPr>
                    <a:xfrm>
                      <a:off x="0" y="0"/>
                      <a:ext cx="4626862" cy="2788405"/>
                    </a:xfrm>
                    <a:prstGeom prst="rect">
                      <a:avLst/>
                    </a:prstGeom>
                  </pic:spPr>
                </pic:pic>
              </a:graphicData>
            </a:graphic>
          </wp:inline>
        </w:drawing>
      </w:r>
    </w:p>
    <w:p w14:paraId="4EECE41E" w14:textId="0BFC3851" w:rsidR="00466FCB" w:rsidRDefault="00466FCB" w:rsidP="00466FCB">
      <w:pPr>
        <w:ind w:left="720"/>
        <w:rPr>
          <w:rFonts w:cs="Tahoma"/>
          <w:sz w:val="20"/>
          <w:lang w:val="en-US"/>
        </w:rPr>
      </w:pPr>
    </w:p>
    <w:p w14:paraId="66093AD0" w14:textId="654536FE" w:rsidR="00466FCB" w:rsidRDefault="00466FCB" w:rsidP="00466FCB">
      <w:pPr>
        <w:ind w:left="720"/>
        <w:rPr>
          <w:rFonts w:cs="Tahoma"/>
          <w:sz w:val="20"/>
          <w:lang w:val="en-US"/>
        </w:rPr>
      </w:pPr>
      <w:r>
        <w:rPr>
          <w:rFonts w:cs="Tahoma"/>
          <w:sz w:val="20"/>
          <w:lang w:val="en-US"/>
        </w:rPr>
        <w:t xml:space="preserve">The order in which this information is displayed goes from most recent </w:t>
      </w:r>
      <w:r w:rsidR="00C5710A">
        <w:rPr>
          <w:rFonts w:cs="Tahoma"/>
          <w:sz w:val="20"/>
          <w:lang w:val="en-US"/>
        </w:rPr>
        <w:t>change</w:t>
      </w:r>
      <w:r w:rsidR="00A63AE9">
        <w:rPr>
          <w:rFonts w:cs="Tahoma"/>
          <w:sz w:val="20"/>
          <w:lang w:val="en-US"/>
        </w:rPr>
        <w:t xml:space="preserve"> at the top and </w:t>
      </w:r>
      <w:r>
        <w:rPr>
          <w:rFonts w:cs="Tahoma"/>
          <w:sz w:val="20"/>
          <w:lang w:val="en-US"/>
        </w:rPr>
        <w:t>oldest</w:t>
      </w:r>
      <w:r w:rsidR="00C5710A">
        <w:rPr>
          <w:rFonts w:cs="Tahoma"/>
          <w:sz w:val="20"/>
          <w:lang w:val="en-US"/>
        </w:rPr>
        <w:t xml:space="preserve"> change</w:t>
      </w:r>
      <w:r w:rsidR="00A63AE9">
        <w:rPr>
          <w:rFonts w:cs="Tahoma"/>
          <w:sz w:val="20"/>
          <w:lang w:val="en-US"/>
        </w:rPr>
        <w:t xml:space="preserve"> at the bottom</w:t>
      </w:r>
      <w:r>
        <w:rPr>
          <w:rFonts w:cs="Tahoma"/>
          <w:sz w:val="20"/>
          <w:lang w:val="en-US"/>
        </w:rPr>
        <w:t xml:space="preserve">. The long alphanumeric string next to the </w:t>
      </w:r>
      <w:r w:rsidRPr="00466FCB">
        <w:rPr>
          <w:rFonts w:ascii="Courier New" w:hAnsi="Courier New" w:cs="Courier New"/>
          <w:color w:val="BF8F00" w:themeColor="accent4" w:themeShade="BF"/>
          <w:sz w:val="20"/>
          <w:lang w:val="en-US"/>
        </w:rPr>
        <w:t>commit</w:t>
      </w:r>
      <w:r>
        <w:rPr>
          <w:rFonts w:cs="Tahoma"/>
          <w:sz w:val="20"/>
          <w:lang w:val="en-US"/>
        </w:rPr>
        <w:t xml:space="preserve"> </w:t>
      </w:r>
      <w:r w:rsidR="00AE6859">
        <w:rPr>
          <w:rFonts w:cs="Tahoma"/>
          <w:sz w:val="20"/>
          <w:lang w:val="en-US"/>
        </w:rPr>
        <w:t xml:space="preserve">token </w:t>
      </w:r>
      <w:r>
        <w:rPr>
          <w:rFonts w:cs="Tahoma"/>
          <w:sz w:val="20"/>
          <w:lang w:val="en-US"/>
        </w:rPr>
        <w:t>is a unique ID assigned by Git to every commit procedure</w:t>
      </w:r>
      <w:r w:rsidR="00AE6859">
        <w:rPr>
          <w:rFonts w:cs="Tahoma"/>
          <w:sz w:val="20"/>
          <w:lang w:val="en-US"/>
        </w:rPr>
        <w:t>, using this number and the description associated</w:t>
      </w:r>
      <w:r w:rsidR="000E7557">
        <w:rPr>
          <w:rFonts w:cs="Tahoma"/>
          <w:sz w:val="20"/>
          <w:lang w:val="en-US"/>
        </w:rPr>
        <w:t xml:space="preserve"> to it</w:t>
      </w:r>
      <w:r w:rsidR="00AE6859">
        <w:rPr>
          <w:rFonts w:cs="Tahoma"/>
          <w:sz w:val="20"/>
          <w:lang w:val="en-US"/>
        </w:rPr>
        <w:t>, we can work with each one of these entries.</w:t>
      </w:r>
    </w:p>
    <w:p w14:paraId="71B1583B" w14:textId="3B92D4BB" w:rsidR="00AE6859" w:rsidRDefault="00AE6859" w:rsidP="00466FCB">
      <w:pPr>
        <w:ind w:left="720"/>
        <w:rPr>
          <w:rFonts w:cs="Tahoma"/>
          <w:sz w:val="20"/>
          <w:lang w:val="en-US"/>
        </w:rPr>
      </w:pPr>
    </w:p>
    <w:p w14:paraId="0AF7E92C" w14:textId="54AEBD3E" w:rsidR="00AE6859" w:rsidRDefault="00AE6859" w:rsidP="00466FCB">
      <w:pPr>
        <w:ind w:left="720"/>
        <w:rPr>
          <w:rFonts w:cs="Tahoma"/>
          <w:sz w:val="20"/>
          <w:lang w:val="en-US"/>
        </w:rPr>
      </w:pPr>
      <w:r>
        <w:rPr>
          <w:rFonts w:cs="Tahoma"/>
          <w:sz w:val="20"/>
          <w:lang w:val="en-US"/>
        </w:rPr>
        <w:t>For example, if we want to bring to the Working Area the first version of this file</w:t>
      </w:r>
      <w:r w:rsidR="000E7557">
        <w:rPr>
          <w:rFonts w:cs="Tahoma"/>
          <w:sz w:val="20"/>
          <w:lang w:val="en-US"/>
        </w:rPr>
        <w:t xml:space="preserve"> (the one with a single line of text in it)</w:t>
      </w:r>
      <w:r>
        <w:rPr>
          <w:rFonts w:cs="Tahoma"/>
          <w:sz w:val="20"/>
          <w:lang w:val="en-US"/>
        </w:rPr>
        <w:t>, we can</w:t>
      </w:r>
      <w:r w:rsidR="00213E20">
        <w:rPr>
          <w:rFonts w:cs="Tahoma"/>
          <w:sz w:val="20"/>
          <w:lang w:val="en-US"/>
        </w:rPr>
        <w:t xml:space="preserve"> use the </w:t>
      </w:r>
      <w:r w:rsidR="00213E20" w:rsidRPr="00213E20">
        <w:rPr>
          <w:rFonts w:ascii="Courier New" w:hAnsi="Courier New" w:cs="Courier New"/>
          <w:sz w:val="20"/>
          <w:lang w:val="en-US"/>
        </w:rPr>
        <w:t>git checkout</w:t>
      </w:r>
      <w:r w:rsidR="00213E20">
        <w:rPr>
          <w:rFonts w:cs="Tahoma"/>
          <w:sz w:val="20"/>
          <w:lang w:val="en-US"/>
        </w:rPr>
        <w:t xml:space="preserve"> command but </w:t>
      </w:r>
      <w:r w:rsidR="006E3977">
        <w:rPr>
          <w:rFonts w:cs="Tahoma"/>
          <w:sz w:val="20"/>
          <w:lang w:val="en-US"/>
        </w:rPr>
        <w:t>instead of the name of the file</w:t>
      </w:r>
      <w:r w:rsidR="006E3977">
        <w:rPr>
          <w:rFonts w:cs="Tahoma"/>
          <w:sz w:val="20"/>
          <w:lang w:val="en-US"/>
        </w:rPr>
        <w:t xml:space="preserve">, we will use the </w:t>
      </w:r>
      <w:r w:rsidR="00213E20">
        <w:rPr>
          <w:rFonts w:cs="Tahoma"/>
          <w:sz w:val="20"/>
          <w:lang w:val="en-US"/>
        </w:rPr>
        <w:t xml:space="preserve">first 7 characters of the unique ID </w:t>
      </w:r>
      <w:r w:rsidR="00E46F30">
        <w:rPr>
          <w:rFonts w:cs="Tahoma"/>
          <w:sz w:val="20"/>
          <w:lang w:val="en-US"/>
        </w:rPr>
        <w:t xml:space="preserve">for </w:t>
      </w:r>
      <w:r w:rsidR="000E7557">
        <w:rPr>
          <w:rFonts w:cs="Tahoma"/>
          <w:sz w:val="20"/>
          <w:lang w:val="en-US"/>
        </w:rPr>
        <w:t xml:space="preserve">that </w:t>
      </w:r>
      <w:r w:rsidR="00E46F30">
        <w:rPr>
          <w:rFonts w:cs="Tahoma"/>
          <w:sz w:val="20"/>
          <w:lang w:val="en-US"/>
        </w:rPr>
        <w:t>commit:</w:t>
      </w:r>
    </w:p>
    <w:p w14:paraId="710CBCEB" w14:textId="10B87112" w:rsidR="00213E20" w:rsidRDefault="00213E20" w:rsidP="00466FCB">
      <w:pPr>
        <w:ind w:left="720"/>
        <w:rPr>
          <w:rFonts w:cs="Tahoma"/>
          <w:sz w:val="20"/>
          <w:lang w:val="en-US"/>
        </w:rPr>
      </w:pPr>
    </w:p>
    <w:p w14:paraId="0ED67005" w14:textId="781A4363" w:rsidR="00213E20" w:rsidRDefault="00213E20" w:rsidP="00213E20">
      <w:pPr>
        <w:ind w:left="720"/>
        <w:jc w:val="center"/>
        <w:rPr>
          <w:rFonts w:cs="Tahoma"/>
          <w:sz w:val="20"/>
          <w:lang w:val="en-US"/>
        </w:rPr>
      </w:pPr>
      <w:r>
        <w:rPr>
          <w:rFonts w:cs="Tahoma"/>
          <w:noProof/>
          <w:sz w:val="20"/>
          <w:lang w:val="en-US"/>
        </w:rPr>
        <w:drawing>
          <wp:inline distT="0" distB="0" distL="0" distR="0" wp14:anchorId="22981292" wp14:editId="0B6BAB70">
            <wp:extent cx="4626864" cy="2788920"/>
            <wp:effectExtent l="0" t="0" r="254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4626864" cy="2788920"/>
                    </a:xfrm>
                    <a:prstGeom prst="rect">
                      <a:avLst/>
                    </a:prstGeom>
                  </pic:spPr>
                </pic:pic>
              </a:graphicData>
            </a:graphic>
          </wp:inline>
        </w:drawing>
      </w:r>
    </w:p>
    <w:p w14:paraId="39BFAFDC" w14:textId="09CA6E5B" w:rsidR="00466FCB" w:rsidRDefault="00466FCB" w:rsidP="00466FCB">
      <w:pPr>
        <w:ind w:left="720"/>
        <w:rPr>
          <w:rFonts w:cs="Tahoma"/>
          <w:sz w:val="20"/>
          <w:lang w:val="en-US"/>
        </w:rPr>
      </w:pPr>
    </w:p>
    <w:p w14:paraId="09B35B9C" w14:textId="729BADE1" w:rsidR="006E3977" w:rsidRDefault="00E46F30" w:rsidP="00466FCB">
      <w:pPr>
        <w:ind w:left="720"/>
        <w:rPr>
          <w:rFonts w:ascii="Courier New" w:hAnsi="Courier New" w:cs="Courier New"/>
          <w:sz w:val="20"/>
          <w:lang w:val="en-US"/>
        </w:rPr>
      </w:pPr>
      <w:r>
        <w:rPr>
          <w:rFonts w:cs="Tahoma"/>
          <w:sz w:val="20"/>
          <w:lang w:val="en-US"/>
        </w:rPr>
        <w:t xml:space="preserve">A couple of things happened here: Yes, we got the first version of the file into our Working Area, and a message telling us the </w:t>
      </w:r>
      <w:r w:rsidRPr="00E46F30">
        <w:rPr>
          <w:rFonts w:ascii="Courier New" w:hAnsi="Courier New" w:cs="Courier New"/>
          <w:sz w:val="20"/>
          <w:lang w:val="en-US"/>
        </w:rPr>
        <w:t>HEAD is now at 78fe7b4</w:t>
      </w:r>
      <w:r>
        <w:rPr>
          <w:rFonts w:ascii="Courier New" w:hAnsi="Courier New" w:cs="Courier New"/>
          <w:sz w:val="20"/>
          <w:lang w:val="en-US"/>
        </w:rPr>
        <w:t>.</w:t>
      </w:r>
    </w:p>
    <w:p w14:paraId="3F8BD5F3" w14:textId="77777777" w:rsidR="006E3977" w:rsidRDefault="006E3977" w:rsidP="00466FCB">
      <w:pPr>
        <w:ind w:left="720"/>
        <w:rPr>
          <w:rFonts w:cs="Tahoma"/>
          <w:sz w:val="20"/>
          <w:lang w:val="en-US"/>
        </w:rPr>
      </w:pPr>
    </w:p>
    <w:p w14:paraId="35F84DF5" w14:textId="3B341161" w:rsidR="00466FCB" w:rsidRPr="00A201B8" w:rsidRDefault="00A201B8" w:rsidP="00466FCB">
      <w:pPr>
        <w:ind w:left="720"/>
        <w:rPr>
          <w:rFonts w:cs="Tahoma"/>
          <w:sz w:val="20"/>
          <w:lang w:val="en-US"/>
        </w:rPr>
      </w:pPr>
      <w:r>
        <w:rPr>
          <w:rFonts w:cs="Tahoma"/>
          <w:sz w:val="20"/>
          <w:lang w:val="en-US"/>
        </w:rPr>
        <w:t>Do not be scare</w:t>
      </w:r>
      <w:r w:rsidR="00335782">
        <w:rPr>
          <w:rFonts w:cs="Tahoma"/>
          <w:sz w:val="20"/>
          <w:lang w:val="en-US"/>
        </w:rPr>
        <w:t>d</w:t>
      </w:r>
      <w:r>
        <w:rPr>
          <w:rFonts w:cs="Tahoma"/>
          <w:sz w:val="20"/>
          <w:lang w:val="en-US"/>
        </w:rPr>
        <w:t xml:space="preserve"> </w:t>
      </w:r>
      <w:r w:rsidR="00335782">
        <w:rPr>
          <w:rFonts w:cs="Tahoma"/>
          <w:sz w:val="20"/>
          <w:lang w:val="en-US"/>
        </w:rPr>
        <w:t>now</w:t>
      </w:r>
      <w:r w:rsidR="000E7557">
        <w:rPr>
          <w:rFonts w:cs="Tahoma"/>
          <w:sz w:val="20"/>
          <w:lang w:val="en-US"/>
        </w:rPr>
        <w:t>,</w:t>
      </w:r>
      <w:r w:rsidR="00335782">
        <w:rPr>
          <w:rFonts w:cs="Tahoma"/>
          <w:sz w:val="20"/>
          <w:lang w:val="en-US"/>
        </w:rPr>
        <w:t xml:space="preserve"> </w:t>
      </w:r>
      <w:r w:rsidR="00CF6EB8">
        <w:rPr>
          <w:rFonts w:cs="Tahoma"/>
          <w:sz w:val="20"/>
          <w:lang w:val="en-US"/>
        </w:rPr>
        <w:t>but</w:t>
      </w:r>
      <w:r>
        <w:rPr>
          <w:rFonts w:cs="Tahoma"/>
          <w:sz w:val="20"/>
          <w:lang w:val="en-US"/>
        </w:rPr>
        <w:t xml:space="preserve"> </w:t>
      </w:r>
      <w:r w:rsidR="00CF6EB8">
        <w:rPr>
          <w:rFonts w:cs="Tahoma"/>
          <w:sz w:val="20"/>
          <w:lang w:val="en-US"/>
        </w:rPr>
        <w:t xml:space="preserve">we </w:t>
      </w:r>
      <w:r>
        <w:rPr>
          <w:rFonts w:cs="Tahoma"/>
          <w:sz w:val="20"/>
          <w:lang w:val="en-US"/>
        </w:rPr>
        <w:t>are on a state called “Detached HEAD” (no joke).</w:t>
      </w:r>
    </w:p>
    <w:p w14:paraId="7CBAA55C" w14:textId="1F66B621" w:rsidR="00466FCB" w:rsidRDefault="00466FCB" w:rsidP="00466FCB">
      <w:pPr>
        <w:ind w:left="720"/>
        <w:rPr>
          <w:rFonts w:cs="Tahoma"/>
          <w:sz w:val="20"/>
          <w:lang w:val="en-US"/>
        </w:rPr>
      </w:pPr>
    </w:p>
    <w:p w14:paraId="4265E5A2" w14:textId="5A2742EE" w:rsidR="00466FCB" w:rsidRDefault="00466FCB" w:rsidP="00466FCB">
      <w:pPr>
        <w:ind w:left="720"/>
        <w:rPr>
          <w:rFonts w:cs="Tahoma"/>
          <w:sz w:val="20"/>
          <w:lang w:val="en-US"/>
        </w:rPr>
      </w:pPr>
    </w:p>
    <w:p w14:paraId="2F3F7E73" w14:textId="31E2E163" w:rsidR="00466FCB" w:rsidRDefault="00466FCB" w:rsidP="00466FCB">
      <w:pPr>
        <w:ind w:left="720"/>
        <w:rPr>
          <w:rFonts w:cs="Tahoma"/>
          <w:sz w:val="20"/>
          <w:lang w:val="en-US"/>
        </w:rPr>
      </w:pPr>
    </w:p>
    <w:p w14:paraId="67ED641C" w14:textId="19267B83" w:rsidR="00466FCB" w:rsidRDefault="00466FCB" w:rsidP="00466FCB">
      <w:pPr>
        <w:ind w:left="720"/>
        <w:rPr>
          <w:rFonts w:cs="Tahoma"/>
          <w:sz w:val="20"/>
          <w:lang w:val="en-US"/>
        </w:rPr>
      </w:pPr>
    </w:p>
    <w:p w14:paraId="745D154C" w14:textId="3206F41B" w:rsidR="00466FCB" w:rsidRDefault="00466FCB" w:rsidP="00466FCB">
      <w:pPr>
        <w:ind w:left="720"/>
        <w:rPr>
          <w:rFonts w:cs="Tahoma"/>
          <w:sz w:val="20"/>
          <w:lang w:val="en-US"/>
        </w:rPr>
      </w:pPr>
    </w:p>
    <w:p w14:paraId="1F47E66D" w14:textId="7F747A11" w:rsidR="006E3977" w:rsidRDefault="00335782" w:rsidP="006E3977">
      <w:pPr>
        <w:ind w:left="720"/>
        <w:rPr>
          <w:rFonts w:cs="Tahoma"/>
          <w:sz w:val="20"/>
          <w:lang w:val="en-US"/>
        </w:rPr>
      </w:pPr>
      <w:r>
        <w:rPr>
          <w:rFonts w:cs="Tahoma"/>
          <w:sz w:val="20"/>
          <w:lang w:val="en-US"/>
        </w:rPr>
        <w:t xml:space="preserve">If you go back a couple of pages to the </w:t>
      </w:r>
      <w:r w:rsidR="000E7557">
        <w:rPr>
          <w:rFonts w:cs="Tahoma"/>
          <w:sz w:val="20"/>
          <w:lang w:val="en-US"/>
        </w:rPr>
        <w:t>place</w:t>
      </w:r>
      <w:r>
        <w:rPr>
          <w:rFonts w:cs="Tahoma"/>
          <w:sz w:val="20"/>
          <w:lang w:val="en-US"/>
        </w:rPr>
        <w:t xml:space="preserve"> where we made our first commit operation</w:t>
      </w:r>
      <w:r w:rsidR="000E7557">
        <w:rPr>
          <w:rFonts w:cs="Tahoma"/>
          <w:sz w:val="20"/>
          <w:lang w:val="en-US"/>
        </w:rPr>
        <w:t>,</w:t>
      </w:r>
      <w:r>
        <w:rPr>
          <w:rFonts w:cs="Tahoma"/>
          <w:sz w:val="20"/>
          <w:lang w:val="en-US"/>
        </w:rPr>
        <w:t xml:space="preserve"> you see the text </w:t>
      </w:r>
      <w:r w:rsidRPr="00335782">
        <w:rPr>
          <w:rFonts w:ascii="Courier New" w:hAnsi="Courier New" w:cs="Courier New"/>
          <w:color w:val="FFD966" w:themeColor="accent4" w:themeTint="99"/>
          <w:sz w:val="20"/>
          <w:lang w:val="en-US"/>
        </w:rPr>
        <w:t>(</w:t>
      </w:r>
      <w:r w:rsidRPr="00335782">
        <w:rPr>
          <w:rFonts w:ascii="Courier New" w:hAnsi="Courier New" w:cs="Courier New"/>
          <w:color w:val="70AD47" w:themeColor="accent6"/>
          <w:sz w:val="20"/>
          <w:lang w:val="en-US"/>
        </w:rPr>
        <w:t>HEAD -&gt; main</w:t>
      </w:r>
      <w:r>
        <w:rPr>
          <w:rFonts w:ascii="Courier New" w:hAnsi="Courier New" w:cs="Courier New"/>
          <w:color w:val="FFD966" w:themeColor="accent4" w:themeTint="99"/>
          <w:sz w:val="20"/>
          <w:lang w:val="en-US"/>
        </w:rPr>
        <w:t>)</w:t>
      </w:r>
      <w:r w:rsidR="006E3977">
        <w:rPr>
          <w:rFonts w:ascii="Courier New" w:hAnsi="Courier New" w:cs="Courier New"/>
          <w:color w:val="FFD966" w:themeColor="accent4" w:themeTint="99"/>
          <w:sz w:val="20"/>
          <w:lang w:val="en-US"/>
        </w:rPr>
        <w:t xml:space="preserve"> </w:t>
      </w:r>
      <w:r>
        <w:rPr>
          <w:rFonts w:cs="Tahoma"/>
          <w:sz w:val="20"/>
          <w:lang w:val="en-US"/>
        </w:rPr>
        <w:t>next to that operation</w:t>
      </w:r>
      <w:r w:rsidR="000E7557">
        <w:rPr>
          <w:rFonts w:cs="Tahoma"/>
          <w:sz w:val="20"/>
          <w:lang w:val="en-US"/>
        </w:rPr>
        <w:t>;</w:t>
      </w:r>
      <w:r>
        <w:rPr>
          <w:rFonts w:cs="Tahoma"/>
          <w:sz w:val="20"/>
          <w:lang w:val="en-US"/>
        </w:rPr>
        <w:t xml:space="preserve"> and more recently</w:t>
      </w:r>
      <w:r w:rsidR="006E3977">
        <w:rPr>
          <w:rFonts w:cs="Tahoma"/>
          <w:sz w:val="20"/>
          <w:lang w:val="en-US"/>
        </w:rPr>
        <w:t>,</w:t>
      </w:r>
      <w:r>
        <w:rPr>
          <w:rFonts w:cs="Tahoma"/>
          <w:sz w:val="20"/>
          <w:lang w:val="en-US"/>
        </w:rPr>
        <w:t xml:space="preserve"> that same text appeared next to our second commit operation</w:t>
      </w:r>
      <w:r w:rsidR="000E7557">
        <w:rPr>
          <w:rFonts w:cs="Tahoma"/>
          <w:sz w:val="20"/>
          <w:lang w:val="en-US"/>
        </w:rPr>
        <w:t>.</w:t>
      </w:r>
      <w:r w:rsidR="006E3977">
        <w:rPr>
          <w:rFonts w:cs="Tahoma"/>
          <w:sz w:val="20"/>
          <w:lang w:val="en-US"/>
        </w:rPr>
        <w:t xml:space="preserve"> </w:t>
      </w:r>
      <w:r w:rsidR="000E7557">
        <w:rPr>
          <w:rFonts w:cs="Tahoma"/>
          <w:sz w:val="20"/>
          <w:lang w:val="en-US"/>
        </w:rPr>
        <w:t>F</w:t>
      </w:r>
      <w:r w:rsidR="006E3977">
        <w:rPr>
          <w:rFonts w:cs="Tahoma"/>
          <w:sz w:val="20"/>
          <w:lang w:val="en-US"/>
        </w:rPr>
        <w:t xml:space="preserve">urthermore, if we issue the </w:t>
      </w:r>
      <w:r w:rsidR="006E3977" w:rsidRPr="006E3977">
        <w:rPr>
          <w:rFonts w:ascii="Courier New" w:hAnsi="Courier New" w:cs="Courier New"/>
          <w:sz w:val="20"/>
          <w:lang w:val="en-US"/>
        </w:rPr>
        <w:t>git log</w:t>
      </w:r>
      <w:r w:rsidR="006E3977">
        <w:rPr>
          <w:rFonts w:cs="Tahoma"/>
          <w:sz w:val="20"/>
          <w:lang w:val="en-US"/>
        </w:rPr>
        <w:t xml:space="preserve"> command, we can see that we not only have a single entry in the log (our first commit entry) but the text </w:t>
      </w:r>
      <w:r w:rsidR="006E3977" w:rsidRPr="00335782">
        <w:rPr>
          <w:rFonts w:ascii="Courier New" w:hAnsi="Courier New" w:cs="Courier New"/>
          <w:color w:val="FFD966" w:themeColor="accent4" w:themeTint="99"/>
          <w:sz w:val="20"/>
          <w:lang w:val="en-US"/>
        </w:rPr>
        <w:t>(</w:t>
      </w:r>
      <w:r w:rsidR="006E3977" w:rsidRPr="00335782">
        <w:rPr>
          <w:rFonts w:ascii="Courier New" w:hAnsi="Courier New" w:cs="Courier New"/>
          <w:color w:val="70AD47" w:themeColor="accent6"/>
          <w:sz w:val="20"/>
          <w:lang w:val="en-US"/>
        </w:rPr>
        <w:t>HEAD</w:t>
      </w:r>
      <w:r w:rsidR="006E3977">
        <w:rPr>
          <w:rFonts w:ascii="Courier New" w:hAnsi="Courier New" w:cs="Courier New"/>
          <w:color w:val="FFD966" w:themeColor="accent4" w:themeTint="99"/>
          <w:sz w:val="20"/>
          <w:lang w:val="en-US"/>
        </w:rPr>
        <w:t>)</w:t>
      </w:r>
      <w:r w:rsidR="006E3977">
        <w:rPr>
          <w:rFonts w:ascii="Courier New" w:hAnsi="Courier New" w:cs="Courier New"/>
          <w:color w:val="FFD966" w:themeColor="accent4" w:themeTint="99"/>
          <w:sz w:val="20"/>
          <w:lang w:val="en-US"/>
        </w:rPr>
        <w:t xml:space="preserve"> </w:t>
      </w:r>
      <w:r w:rsidR="006E3977">
        <w:rPr>
          <w:rFonts w:cs="Tahoma"/>
          <w:sz w:val="20"/>
          <w:lang w:val="en-US"/>
        </w:rPr>
        <w:t>is pointing to nowhere:</w:t>
      </w:r>
    </w:p>
    <w:p w14:paraId="79A81B86" w14:textId="77777777" w:rsidR="006E3977" w:rsidRDefault="006E3977" w:rsidP="00335782">
      <w:pPr>
        <w:ind w:left="720"/>
        <w:rPr>
          <w:rFonts w:cs="Tahoma"/>
          <w:sz w:val="20"/>
          <w:lang w:val="en-US"/>
        </w:rPr>
      </w:pPr>
    </w:p>
    <w:p w14:paraId="02D47E56" w14:textId="6F367DE0" w:rsidR="006E3977" w:rsidRDefault="006E3977" w:rsidP="006E3977">
      <w:pPr>
        <w:ind w:left="720"/>
        <w:jc w:val="center"/>
        <w:rPr>
          <w:rFonts w:cs="Tahoma"/>
          <w:sz w:val="20"/>
          <w:lang w:val="en-US"/>
        </w:rPr>
      </w:pPr>
      <w:r>
        <w:rPr>
          <w:rFonts w:cs="Tahoma"/>
          <w:noProof/>
          <w:sz w:val="20"/>
          <w:lang w:val="en-US"/>
        </w:rPr>
        <w:drawing>
          <wp:inline distT="0" distB="0" distL="0" distR="0" wp14:anchorId="1887E0A8" wp14:editId="35DD4417">
            <wp:extent cx="4626864" cy="2788920"/>
            <wp:effectExtent l="0" t="0" r="254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4626864" cy="2788920"/>
                    </a:xfrm>
                    <a:prstGeom prst="rect">
                      <a:avLst/>
                    </a:prstGeom>
                  </pic:spPr>
                </pic:pic>
              </a:graphicData>
            </a:graphic>
          </wp:inline>
        </w:drawing>
      </w:r>
    </w:p>
    <w:p w14:paraId="1AD61DD5" w14:textId="23432BAE" w:rsidR="00335782" w:rsidRDefault="00335782" w:rsidP="00335782">
      <w:pPr>
        <w:ind w:left="720"/>
        <w:rPr>
          <w:rFonts w:cs="Tahoma"/>
          <w:sz w:val="20"/>
          <w:lang w:val="en-US"/>
        </w:rPr>
      </w:pPr>
    </w:p>
    <w:p w14:paraId="62EF67A2" w14:textId="356F404F" w:rsidR="00335782" w:rsidRDefault="00BD6A8C" w:rsidP="00335782">
      <w:pPr>
        <w:ind w:left="720"/>
        <w:rPr>
          <w:rFonts w:cs="Tahoma"/>
          <w:sz w:val="20"/>
          <w:lang w:val="en-US"/>
        </w:rPr>
      </w:pPr>
      <w:r>
        <w:rPr>
          <w:rFonts w:cs="Tahoma"/>
          <w:sz w:val="20"/>
          <w:lang w:val="en-US"/>
        </w:rPr>
        <w:t>Ok, so why this happened?</w:t>
      </w:r>
    </w:p>
    <w:p w14:paraId="05003019" w14:textId="7341D31F" w:rsidR="00DD0211" w:rsidRDefault="00DD0211" w:rsidP="00335782">
      <w:pPr>
        <w:ind w:left="720"/>
        <w:rPr>
          <w:rFonts w:cs="Tahoma"/>
          <w:sz w:val="20"/>
          <w:lang w:val="en-US"/>
        </w:rPr>
      </w:pPr>
    </w:p>
    <w:p w14:paraId="3F4D3443" w14:textId="25927080" w:rsidR="00DD0211" w:rsidRDefault="00DD0211">
      <w:pPr>
        <w:pStyle w:val="ListParagraph"/>
        <w:numPr>
          <w:ilvl w:val="0"/>
          <w:numId w:val="18"/>
        </w:numPr>
        <w:rPr>
          <w:rFonts w:cs="Tahoma"/>
          <w:sz w:val="20"/>
          <w:lang w:val="en-US"/>
        </w:rPr>
      </w:pPr>
      <w:r w:rsidRPr="00CB1A5D">
        <w:rPr>
          <w:rFonts w:cs="Tahoma"/>
          <w:sz w:val="20"/>
          <w:lang w:val="en-US"/>
        </w:rPr>
        <w:t xml:space="preserve">In Git, </w:t>
      </w:r>
      <w:r w:rsidR="00CB1A5D" w:rsidRPr="00CB1A5D">
        <w:rPr>
          <w:rFonts w:cs="Tahoma"/>
          <w:sz w:val="20"/>
          <w:lang w:val="en-US"/>
        </w:rPr>
        <w:t xml:space="preserve">the </w:t>
      </w:r>
      <w:r w:rsidR="00CB1A5D" w:rsidRPr="00CB1A5D">
        <w:rPr>
          <w:rFonts w:ascii="Courier New" w:hAnsi="Courier New" w:cs="Courier New"/>
          <w:color w:val="FFD966" w:themeColor="accent4" w:themeTint="99"/>
          <w:sz w:val="20"/>
          <w:lang w:val="en-US"/>
        </w:rPr>
        <w:t>(</w:t>
      </w:r>
      <w:r w:rsidR="00CB1A5D" w:rsidRPr="00CB1A5D">
        <w:rPr>
          <w:rFonts w:ascii="Courier New" w:hAnsi="Courier New" w:cs="Courier New"/>
          <w:color w:val="70AD47" w:themeColor="accent6"/>
          <w:sz w:val="20"/>
          <w:lang w:val="en-US"/>
        </w:rPr>
        <w:t>HEAD</w:t>
      </w:r>
      <w:r w:rsidR="00CB1A5D" w:rsidRPr="00CB1A5D">
        <w:rPr>
          <w:rFonts w:ascii="Courier New" w:hAnsi="Courier New" w:cs="Courier New"/>
          <w:color w:val="FFD966" w:themeColor="accent4" w:themeTint="99"/>
          <w:sz w:val="20"/>
          <w:lang w:val="en-US"/>
        </w:rPr>
        <w:t>)</w:t>
      </w:r>
      <w:r w:rsidR="00CB1A5D" w:rsidRPr="00CB1A5D">
        <w:rPr>
          <w:rFonts w:cs="Tahoma"/>
          <w:sz w:val="20"/>
          <w:lang w:val="en-US"/>
        </w:rPr>
        <w:t xml:space="preserve"> is supposed to </w:t>
      </w:r>
      <w:r w:rsidR="00BD6A8C">
        <w:rPr>
          <w:rFonts w:cs="Tahoma"/>
          <w:sz w:val="20"/>
          <w:lang w:val="en-US"/>
        </w:rPr>
        <w:t xml:space="preserve">always </w:t>
      </w:r>
      <w:r w:rsidR="00CB1A5D" w:rsidRPr="00CB1A5D">
        <w:rPr>
          <w:rFonts w:cs="Tahoma"/>
          <w:sz w:val="20"/>
          <w:lang w:val="en-US"/>
        </w:rPr>
        <w:t xml:space="preserve">point to the latest commit entry, </w:t>
      </w:r>
      <w:r w:rsidR="00CB1A5D">
        <w:rPr>
          <w:rFonts w:cs="Tahoma"/>
          <w:sz w:val="20"/>
          <w:lang w:val="en-US"/>
        </w:rPr>
        <w:t xml:space="preserve">since </w:t>
      </w:r>
      <w:r w:rsidR="00CB1A5D" w:rsidRPr="00CB1A5D">
        <w:rPr>
          <w:rFonts w:cs="Tahoma"/>
          <w:sz w:val="20"/>
          <w:lang w:val="en-US"/>
        </w:rPr>
        <w:t xml:space="preserve">it tells Git </w:t>
      </w:r>
      <w:r w:rsidR="00CB1A5D">
        <w:rPr>
          <w:rFonts w:cs="Tahoma"/>
          <w:sz w:val="20"/>
          <w:lang w:val="en-US"/>
        </w:rPr>
        <w:t xml:space="preserve">where </w:t>
      </w:r>
      <w:r w:rsidR="00CB1A5D" w:rsidRPr="00CB1A5D">
        <w:rPr>
          <w:rFonts w:cs="Tahoma"/>
          <w:sz w:val="20"/>
          <w:lang w:val="en-US"/>
        </w:rPr>
        <w:t>to insert the information for the next commit operation</w:t>
      </w:r>
      <w:r w:rsidR="00CB1A5D">
        <w:rPr>
          <w:rFonts w:cs="Tahoma"/>
          <w:sz w:val="20"/>
          <w:lang w:val="en-US"/>
        </w:rPr>
        <w:t>.</w:t>
      </w:r>
    </w:p>
    <w:p w14:paraId="38B37501" w14:textId="77777777" w:rsidR="00CB1A5D" w:rsidRDefault="00CB1A5D" w:rsidP="00CB1A5D">
      <w:pPr>
        <w:pStyle w:val="ListParagraph"/>
        <w:ind w:left="1440"/>
        <w:rPr>
          <w:rFonts w:cs="Tahoma"/>
          <w:sz w:val="20"/>
          <w:lang w:val="en-US"/>
        </w:rPr>
      </w:pPr>
    </w:p>
    <w:p w14:paraId="59AFE16E" w14:textId="518A5976" w:rsidR="00466FCB" w:rsidRPr="00CB1A5D" w:rsidRDefault="00CB1A5D">
      <w:pPr>
        <w:pStyle w:val="ListParagraph"/>
        <w:numPr>
          <w:ilvl w:val="0"/>
          <w:numId w:val="18"/>
        </w:numPr>
        <w:rPr>
          <w:rFonts w:cs="Tahoma"/>
          <w:sz w:val="20"/>
          <w:lang w:val="en-US"/>
        </w:rPr>
      </w:pPr>
      <w:r>
        <w:rPr>
          <w:rFonts w:cs="Tahoma"/>
          <w:sz w:val="20"/>
          <w:lang w:val="en-US"/>
        </w:rPr>
        <w:t xml:space="preserve">By issuing the </w:t>
      </w:r>
      <w:r w:rsidRPr="00CB1A5D">
        <w:rPr>
          <w:rFonts w:ascii="Courier New" w:hAnsi="Courier New" w:cs="Courier New"/>
          <w:sz w:val="20"/>
          <w:lang w:val="en-US"/>
        </w:rPr>
        <w:t>git checkout</w:t>
      </w:r>
      <w:r>
        <w:rPr>
          <w:rFonts w:cs="Tahoma"/>
          <w:sz w:val="20"/>
          <w:lang w:val="en-US"/>
        </w:rPr>
        <w:t xml:space="preserve"> command and requesting an older commit entry, we told Git to move the </w:t>
      </w:r>
      <w:r w:rsidRPr="00335782">
        <w:rPr>
          <w:rFonts w:ascii="Courier New" w:hAnsi="Courier New" w:cs="Courier New"/>
          <w:color w:val="FFC000" w:themeColor="accent4"/>
          <w:sz w:val="20"/>
          <w:lang w:val="en-US"/>
        </w:rPr>
        <w:t>(</w:t>
      </w:r>
      <w:r w:rsidRPr="00335782">
        <w:rPr>
          <w:rFonts w:ascii="Courier New" w:hAnsi="Courier New" w:cs="Courier New"/>
          <w:color w:val="70AD47" w:themeColor="accent6"/>
          <w:sz w:val="20"/>
          <w:lang w:val="en-US"/>
        </w:rPr>
        <w:t>HEAD</w:t>
      </w:r>
      <w:r>
        <w:rPr>
          <w:rFonts w:ascii="Courier New" w:hAnsi="Courier New" w:cs="Courier New"/>
          <w:color w:val="FFC000" w:themeColor="accent4"/>
          <w:sz w:val="20"/>
          <w:lang w:val="en-US"/>
        </w:rPr>
        <w:t>)</w:t>
      </w:r>
      <w:r w:rsidRPr="000E7557">
        <w:rPr>
          <w:rFonts w:cs="Tahoma"/>
          <w:color w:val="FFC000" w:themeColor="accent4"/>
          <w:sz w:val="20"/>
          <w:lang w:val="en-US"/>
        </w:rPr>
        <w:t xml:space="preserve"> </w:t>
      </w:r>
      <w:r w:rsidRPr="00CB1A5D">
        <w:rPr>
          <w:rFonts w:cs="Tahoma"/>
          <w:sz w:val="20"/>
          <w:lang w:val="en-US"/>
        </w:rPr>
        <w:t>pointer</w:t>
      </w:r>
      <w:r>
        <w:rPr>
          <w:rFonts w:cs="Tahoma"/>
          <w:sz w:val="20"/>
          <w:lang w:val="en-US"/>
        </w:rPr>
        <w:t xml:space="preserve"> to that commit and get that </w:t>
      </w:r>
      <w:r w:rsidR="00BD6A8C">
        <w:rPr>
          <w:rFonts w:cs="Tahoma"/>
          <w:sz w:val="20"/>
          <w:lang w:val="en-US"/>
        </w:rPr>
        <w:t>version of the file for us</w:t>
      </w:r>
      <w:r>
        <w:rPr>
          <w:rFonts w:cs="Tahoma"/>
          <w:sz w:val="20"/>
          <w:lang w:val="en-US"/>
        </w:rPr>
        <w:t>.</w:t>
      </w:r>
    </w:p>
    <w:p w14:paraId="7458209D" w14:textId="64414CCD" w:rsidR="00466FCB" w:rsidRDefault="00466FCB" w:rsidP="00466FCB">
      <w:pPr>
        <w:ind w:left="720"/>
        <w:rPr>
          <w:rFonts w:cs="Tahoma"/>
          <w:sz w:val="20"/>
          <w:lang w:val="en-US"/>
        </w:rPr>
      </w:pPr>
    </w:p>
    <w:p w14:paraId="382C4E02" w14:textId="7F9593DC" w:rsidR="00CB1A5D" w:rsidRDefault="00CB1A5D" w:rsidP="00466FCB">
      <w:pPr>
        <w:ind w:left="720"/>
        <w:rPr>
          <w:rFonts w:cs="Tahoma"/>
          <w:sz w:val="20"/>
          <w:lang w:val="en-US"/>
        </w:rPr>
      </w:pPr>
      <w:r>
        <w:rPr>
          <w:rFonts w:cs="Tahoma"/>
          <w:sz w:val="20"/>
          <w:lang w:val="en-US"/>
        </w:rPr>
        <w:t xml:space="preserve">So now we can do two things: Save this old version of the file into a new Branch (since we will cover Branches </w:t>
      </w:r>
      <w:r w:rsidR="000E7557">
        <w:rPr>
          <w:rFonts w:cs="Tahoma"/>
          <w:sz w:val="20"/>
          <w:lang w:val="en-US"/>
        </w:rPr>
        <w:t>at a later Lesson</w:t>
      </w:r>
      <w:r>
        <w:rPr>
          <w:rFonts w:cs="Tahoma"/>
          <w:sz w:val="20"/>
          <w:lang w:val="en-US"/>
        </w:rPr>
        <w:t xml:space="preserve"> we will pass on this option for now), or undo this</w:t>
      </w:r>
      <w:r w:rsidR="00BD6A8C">
        <w:rPr>
          <w:rFonts w:cs="Tahoma"/>
          <w:sz w:val="20"/>
          <w:lang w:val="en-US"/>
        </w:rPr>
        <w:t xml:space="preserve"> whole</w:t>
      </w:r>
      <w:r>
        <w:rPr>
          <w:rFonts w:cs="Tahoma"/>
          <w:sz w:val="20"/>
          <w:lang w:val="en-US"/>
        </w:rPr>
        <w:t xml:space="preserve"> operation with the </w:t>
      </w:r>
      <w:r w:rsidRPr="00CB1A5D">
        <w:rPr>
          <w:rFonts w:ascii="Courier New" w:hAnsi="Courier New" w:cs="Courier New"/>
          <w:sz w:val="20"/>
          <w:lang w:val="en-US"/>
        </w:rPr>
        <w:t>git switch –</w:t>
      </w:r>
      <w:r>
        <w:rPr>
          <w:rFonts w:cs="Tahoma"/>
          <w:sz w:val="20"/>
          <w:lang w:val="en-US"/>
        </w:rPr>
        <w:t xml:space="preserve"> command and go back to sanity:</w:t>
      </w:r>
    </w:p>
    <w:p w14:paraId="31E15073" w14:textId="2BD811FD" w:rsidR="00CB1A5D" w:rsidRDefault="00CB1A5D" w:rsidP="00466FCB">
      <w:pPr>
        <w:ind w:left="720"/>
        <w:rPr>
          <w:rFonts w:cs="Tahoma"/>
          <w:sz w:val="20"/>
          <w:lang w:val="en-US"/>
        </w:rPr>
      </w:pPr>
    </w:p>
    <w:p w14:paraId="1B36D1F5" w14:textId="55792A20" w:rsidR="00CB1A5D" w:rsidRDefault="00CB1A5D" w:rsidP="00CB1A5D">
      <w:pPr>
        <w:ind w:left="720"/>
        <w:jc w:val="center"/>
        <w:rPr>
          <w:rFonts w:cs="Tahoma"/>
          <w:sz w:val="20"/>
          <w:lang w:val="en-US"/>
        </w:rPr>
      </w:pPr>
      <w:r>
        <w:rPr>
          <w:rFonts w:cs="Tahoma"/>
          <w:noProof/>
          <w:sz w:val="20"/>
          <w:lang w:val="en-US"/>
        </w:rPr>
        <w:drawing>
          <wp:inline distT="0" distB="0" distL="0" distR="0" wp14:anchorId="2451E6A4" wp14:editId="5976FD8B">
            <wp:extent cx="4626864" cy="278840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82">
                      <a:extLst>
                        <a:ext uri="{28A0092B-C50C-407E-A947-70E740481C1C}">
                          <a14:useLocalDpi xmlns:a14="http://schemas.microsoft.com/office/drawing/2010/main" val="0"/>
                        </a:ext>
                      </a:extLst>
                    </a:blip>
                    <a:stretch>
                      <a:fillRect/>
                    </a:stretch>
                  </pic:blipFill>
                  <pic:spPr>
                    <a:xfrm>
                      <a:off x="0" y="0"/>
                      <a:ext cx="4626864" cy="2788405"/>
                    </a:xfrm>
                    <a:prstGeom prst="rect">
                      <a:avLst/>
                    </a:prstGeom>
                  </pic:spPr>
                </pic:pic>
              </a:graphicData>
            </a:graphic>
          </wp:inline>
        </w:drawing>
      </w:r>
    </w:p>
    <w:p w14:paraId="586C853B" w14:textId="050972D3" w:rsidR="00BD6A8C" w:rsidRPr="00D043B7" w:rsidRDefault="00BD6A8C" w:rsidP="00BD6A8C">
      <w:pPr>
        <w:ind w:left="720"/>
        <w:rPr>
          <w:rFonts w:cs="Tahoma"/>
          <w:sz w:val="20"/>
          <w:lang w:val="en-US"/>
        </w:rPr>
      </w:pPr>
      <w:r>
        <w:rPr>
          <w:lang w:val="en-US"/>
        </w:rPr>
        <w:lastRenderedPageBreak/>
        <w:t>Remote</w:t>
      </w:r>
      <w:r>
        <w:rPr>
          <w:lang w:val="en-US"/>
        </w:rPr>
        <w:t xml:space="preserve"> Repository</w:t>
      </w:r>
    </w:p>
    <w:p w14:paraId="2B568F3B" w14:textId="77777777" w:rsidR="00621350" w:rsidRDefault="00BD6A8C" w:rsidP="00BD6A8C">
      <w:pPr>
        <w:ind w:left="720"/>
        <w:rPr>
          <w:rFonts w:cs="Tahoma"/>
          <w:sz w:val="20"/>
          <w:lang w:val="en-US"/>
        </w:rPr>
      </w:pPr>
      <w:r>
        <w:rPr>
          <w:rFonts w:cs="Tahoma"/>
          <w:sz w:val="20"/>
          <w:lang w:val="en-US"/>
        </w:rPr>
        <w:t xml:space="preserve">The </w:t>
      </w:r>
      <w:r>
        <w:rPr>
          <w:rFonts w:cs="Tahoma"/>
          <w:sz w:val="20"/>
          <w:lang w:val="en-US"/>
        </w:rPr>
        <w:t xml:space="preserve">last </w:t>
      </w:r>
      <w:r>
        <w:rPr>
          <w:rFonts w:cs="Tahoma"/>
          <w:sz w:val="20"/>
          <w:lang w:val="en-US"/>
        </w:rPr>
        <w:t>section in</w:t>
      </w:r>
      <w:r w:rsidR="00621350">
        <w:rPr>
          <w:rFonts w:cs="Tahoma"/>
          <w:sz w:val="20"/>
          <w:lang w:val="en-US"/>
        </w:rPr>
        <w:t>side</w:t>
      </w:r>
      <w:r>
        <w:rPr>
          <w:rFonts w:cs="Tahoma"/>
          <w:sz w:val="20"/>
          <w:lang w:val="en-US"/>
        </w:rPr>
        <w:t xml:space="preserve"> the Git Workflow is the </w:t>
      </w:r>
      <w:r>
        <w:rPr>
          <w:rFonts w:cs="Tahoma"/>
          <w:sz w:val="20"/>
          <w:lang w:val="en-US"/>
        </w:rPr>
        <w:t>Remote</w:t>
      </w:r>
      <w:r>
        <w:rPr>
          <w:rFonts w:cs="Tahoma"/>
          <w:sz w:val="20"/>
          <w:lang w:val="en-US"/>
        </w:rPr>
        <w:t xml:space="preserve"> Repository. </w:t>
      </w:r>
    </w:p>
    <w:p w14:paraId="4721819F" w14:textId="77777777" w:rsidR="00621350" w:rsidRDefault="00621350" w:rsidP="00BD6A8C">
      <w:pPr>
        <w:ind w:left="720"/>
        <w:rPr>
          <w:rFonts w:cs="Tahoma"/>
          <w:sz w:val="20"/>
          <w:lang w:val="en-US"/>
        </w:rPr>
      </w:pPr>
    </w:p>
    <w:p w14:paraId="56400DA9" w14:textId="539D8893" w:rsidR="00BD6A8C" w:rsidRDefault="00BD6A8C" w:rsidP="00BD6A8C">
      <w:pPr>
        <w:ind w:left="720"/>
        <w:rPr>
          <w:rFonts w:cs="Tahoma"/>
          <w:sz w:val="20"/>
          <w:lang w:val="en-US"/>
        </w:rPr>
      </w:pPr>
      <w:r>
        <w:rPr>
          <w:rFonts w:cs="Tahoma"/>
          <w:sz w:val="20"/>
          <w:lang w:val="en-US"/>
        </w:rPr>
        <w:t>This is the part where we upload our code\files to the cloud (</w:t>
      </w:r>
      <w:r w:rsidR="004B7AFD">
        <w:rPr>
          <w:rFonts w:cs="Tahoma"/>
          <w:sz w:val="20"/>
          <w:lang w:val="en-US"/>
        </w:rPr>
        <w:t xml:space="preserve">the </w:t>
      </w:r>
      <w:r>
        <w:rPr>
          <w:rFonts w:cs="Tahoma"/>
          <w:sz w:val="20"/>
          <w:lang w:val="en-US"/>
        </w:rPr>
        <w:t>Git service) so other programmers can see and use our changes</w:t>
      </w:r>
      <w:r w:rsidR="00621350">
        <w:rPr>
          <w:rFonts w:cs="Tahoma"/>
          <w:sz w:val="20"/>
          <w:lang w:val="en-US"/>
        </w:rPr>
        <w:t xml:space="preserve">, but first we need to create and configure a connection to our Remote Repository, and for that we will use the </w:t>
      </w:r>
      <w:r w:rsidR="00621350" w:rsidRPr="00621350">
        <w:rPr>
          <w:rFonts w:ascii="Courier New" w:hAnsi="Courier New" w:cs="Courier New"/>
          <w:sz w:val="20"/>
          <w:lang w:val="en-US"/>
        </w:rPr>
        <w:t>git remote</w:t>
      </w:r>
      <w:r w:rsidR="00621350">
        <w:rPr>
          <w:rFonts w:cs="Tahoma"/>
          <w:sz w:val="20"/>
          <w:lang w:val="en-US"/>
        </w:rPr>
        <w:t xml:space="preserve"> command.</w:t>
      </w:r>
    </w:p>
    <w:p w14:paraId="713241E7" w14:textId="6B7697A3" w:rsidR="00BD6A8C" w:rsidRDefault="00BD6A8C" w:rsidP="00BD6A8C">
      <w:pPr>
        <w:ind w:left="720"/>
        <w:rPr>
          <w:rFonts w:cs="Tahoma"/>
          <w:sz w:val="20"/>
          <w:lang w:val="en-US"/>
        </w:rPr>
      </w:pPr>
    </w:p>
    <w:p w14:paraId="05720F87" w14:textId="6ABBB758" w:rsidR="00BD6A8C" w:rsidRDefault="00621350" w:rsidP="00BD6A8C">
      <w:pPr>
        <w:ind w:left="720"/>
        <w:rPr>
          <w:rFonts w:cs="Tahoma"/>
          <w:sz w:val="20"/>
          <w:lang w:val="en-US"/>
        </w:rPr>
      </w:pPr>
      <w:r>
        <w:rPr>
          <w:rFonts w:cs="Tahoma"/>
          <w:sz w:val="20"/>
          <w:lang w:val="en-US"/>
        </w:rPr>
        <w:t xml:space="preserve">In Git, </w:t>
      </w:r>
      <w:r w:rsidRPr="00621350">
        <w:rPr>
          <w:rFonts w:ascii="Courier New" w:hAnsi="Courier New" w:cs="Courier New"/>
          <w:sz w:val="20"/>
          <w:lang w:val="en-US"/>
        </w:rPr>
        <w:t>remote</w:t>
      </w:r>
      <w:r>
        <w:rPr>
          <w:rFonts w:cs="Tahoma"/>
          <w:sz w:val="20"/>
          <w:lang w:val="en-US"/>
        </w:rPr>
        <w:t xml:space="preserve"> refers to a Remote Repository, and </w:t>
      </w:r>
      <w:r w:rsidR="00884F9A">
        <w:rPr>
          <w:rFonts w:cs="Tahoma"/>
          <w:sz w:val="20"/>
          <w:lang w:val="en-US"/>
        </w:rPr>
        <w:t xml:space="preserve">since </w:t>
      </w:r>
      <w:r>
        <w:rPr>
          <w:rFonts w:cs="Tahoma"/>
          <w:sz w:val="20"/>
          <w:lang w:val="en-US"/>
        </w:rPr>
        <w:t xml:space="preserve">we </w:t>
      </w:r>
      <w:r w:rsidR="00884F9A">
        <w:rPr>
          <w:rFonts w:cs="Tahoma"/>
          <w:sz w:val="20"/>
          <w:lang w:val="en-US"/>
        </w:rPr>
        <w:t xml:space="preserve">have </w:t>
      </w:r>
      <w:r>
        <w:rPr>
          <w:rFonts w:cs="Tahoma"/>
          <w:sz w:val="20"/>
          <w:lang w:val="en-US"/>
        </w:rPr>
        <w:t>stablished</w:t>
      </w:r>
      <w:r w:rsidR="00884F9A">
        <w:rPr>
          <w:rFonts w:cs="Tahoma"/>
          <w:sz w:val="20"/>
          <w:lang w:val="en-US"/>
        </w:rPr>
        <w:t xml:space="preserve"> the abundance of Git services, we need to tell our local configuration of Git what service we are going to connect to. If we issue</w:t>
      </w:r>
      <w:r>
        <w:rPr>
          <w:rFonts w:cs="Tahoma"/>
          <w:sz w:val="20"/>
          <w:lang w:val="en-US"/>
        </w:rPr>
        <w:t xml:space="preserve"> </w:t>
      </w:r>
      <w:r w:rsidR="00884F9A">
        <w:rPr>
          <w:rFonts w:cs="Tahoma"/>
          <w:sz w:val="20"/>
          <w:lang w:val="en-US"/>
        </w:rPr>
        <w:t xml:space="preserve">the </w:t>
      </w:r>
      <w:r w:rsidR="00884F9A" w:rsidRPr="00621350">
        <w:rPr>
          <w:rFonts w:ascii="Courier New" w:hAnsi="Courier New" w:cs="Courier New"/>
          <w:sz w:val="20"/>
          <w:lang w:val="en-US"/>
        </w:rPr>
        <w:t>git remote</w:t>
      </w:r>
      <w:r w:rsidR="00884F9A">
        <w:rPr>
          <w:rFonts w:cs="Tahoma"/>
          <w:sz w:val="20"/>
          <w:lang w:val="en-US"/>
        </w:rPr>
        <w:t xml:space="preserve"> command</w:t>
      </w:r>
      <w:r w:rsidR="00884F9A">
        <w:rPr>
          <w:rFonts w:cs="Tahoma"/>
          <w:sz w:val="20"/>
          <w:lang w:val="en-US"/>
        </w:rPr>
        <w:t>, we should get no response:</w:t>
      </w:r>
    </w:p>
    <w:p w14:paraId="7258F571" w14:textId="77777777" w:rsidR="00BD6A8C" w:rsidRDefault="00BD6A8C" w:rsidP="00BD6A8C">
      <w:pPr>
        <w:ind w:left="720"/>
        <w:rPr>
          <w:rFonts w:cs="Tahoma"/>
          <w:sz w:val="20"/>
          <w:lang w:val="en-US"/>
        </w:rPr>
      </w:pPr>
    </w:p>
    <w:p w14:paraId="59CCE337" w14:textId="77777777" w:rsidR="00BD6A8C" w:rsidRDefault="00BD6A8C" w:rsidP="00BD6A8C">
      <w:pPr>
        <w:ind w:left="720"/>
        <w:jc w:val="center"/>
        <w:rPr>
          <w:rFonts w:cs="Tahoma"/>
          <w:sz w:val="20"/>
          <w:lang w:val="en-US"/>
        </w:rPr>
      </w:pPr>
      <w:r>
        <w:rPr>
          <w:rFonts w:cs="Tahoma"/>
          <w:noProof/>
          <w:sz w:val="20"/>
          <w:lang w:val="en-US"/>
        </w:rPr>
        <w:drawing>
          <wp:inline distT="0" distB="0" distL="0" distR="0" wp14:anchorId="1ED37AFB" wp14:editId="3FBF307D">
            <wp:extent cx="4020803" cy="242315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020803" cy="2423159"/>
                    </a:xfrm>
                    <a:prstGeom prst="rect">
                      <a:avLst/>
                    </a:prstGeom>
                  </pic:spPr>
                </pic:pic>
              </a:graphicData>
            </a:graphic>
          </wp:inline>
        </w:drawing>
      </w:r>
    </w:p>
    <w:p w14:paraId="243595DD" w14:textId="77777777" w:rsidR="00BD6A8C" w:rsidRDefault="00BD6A8C" w:rsidP="00BD6A8C">
      <w:pPr>
        <w:suppressAutoHyphens w:val="0"/>
        <w:rPr>
          <w:rFonts w:cs="Tahoma"/>
          <w:sz w:val="20"/>
          <w:lang w:val="en-US"/>
        </w:rPr>
      </w:pPr>
    </w:p>
    <w:p w14:paraId="36C313CE" w14:textId="5813FD12" w:rsidR="00BD6A8C" w:rsidRDefault="00884F9A" w:rsidP="00BD6A8C">
      <w:pPr>
        <w:ind w:left="720"/>
        <w:rPr>
          <w:rFonts w:cs="Tahoma"/>
          <w:sz w:val="20"/>
          <w:lang w:val="en-US"/>
        </w:rPr>
      </w:pPr>
      <w:r>
        <w:rPr>
          <w:rFonts w:cs="Tahoma"/>
          <w:sz w:val="20"/>
          <w:lang w:val="en-US"/>
        </w:rPr>
        <w:t>To setup a connection to our GitHub account we are going to use the provided command line</w:t>
      </w:r>
      <w:r w:rsidR="004B7AFD">
        <w:rPr>
          <w:rFonts w:cs="Tahoma"/>
          <w:sz w:val="20"/>
          <w:lang w:val="en-US"/>
        </w:rPr>
        <w:t xml:space="preserve"> from the GitHub screen</w:t>
      </w:r>
      <w:r>
        <w:rPr>
          <w:rFonts w:cs="Tahoma"/>
          <w:sz w:val="20"/>
          <w:lang w:val="en-US"/>
        </w:rPr>
        <w:t xml:space="preserve"> (</w:t>
      </w:r>
      <w:r w:rsidRPr="00884F9A">
        <w:rPr>
          <w:rFonts w:ascii="Courier New" w:hAnsi="Courier New" w:cs="Courier New"/>
          <w:sz w:val="20"/>
          <w:lang w:val="en-US"/>
        </w:rPr>
        <w:t xml:space="preserve">git remote add </w:t>
      </w:r>
      <w:r>
        <w:rPr>
          <w:rFonts w:ascii="Courier New" w:hAnsi="Courier New" w:cs="Courier New"/>
          <w:sz w:val="20"/>
          <w:lang w:val="en-US"/>
        </w:rPr>
        <w:t>origin</w:t>
      </w:r>
      <w:r w:rsidRPr="00884F9A">
        <w:rPr>
          <w:rFonts w:ascii="Courier New" w:hAnsi="Courier New" w:cs="Courier New"/>
          <w:sz w:val="20"/>
          <w:lang w:val="en-US"/>
        </w:rPr>
        <w:t xml:space="preserve"> https://github.com/DarkSock2940/FirstOne.git</w:t>
      </w:r>
      <w:r>
        <w:rPr>
          <w:rFonts w:cs="Tahoma"/>
          <w:sz w:val="20"/>
          <w:lang w:val="en-US"/>
        </w:rPr>
        <w:t xml:space="preserve">), but we are going to change the </w:t>
      </w:r>
      <w:r w:rsidR="004B7AFD">
        <w:rPr>
          <w:rFonts w:cs="Tahoma"/>
          <w:sz w:val="20"/>
          <w:lang w:val="en-US"/>
        </w:rPr>
        <w:t>word</w:t>
      </w:r>
      <w:r>
        <w:rPr>
          <w:rFonts w:cs="Tahoma"/>
          <w:sz w:val="20"/>
          <w:lang w:val="en-US"/>
        </w:rPr>
        <w:t xml:space="preserve"> </w:t>
      </w:r>
      <w:r w:rsidRPr="00884F9A">
        <w:rPr>
          <w:rFonts w:ascii="Courier New" w:hAnsi="Courier New" w:cs="Courier New"/>
          <w:sz w:val="20"/>
          <w:lang w:val="en-US"/>
        </w:rPr>
        <w:t>origin</w:t>
      </w:r>
      <w:r>
        <w:rPr>
          <w:rFonts w:cs="Tahoma"/>
          <w:sz w:val="20"/>
          <w:lang w:val="en-US"/>
        </w:rPr>
        <w:t xml:space="preserve"> with </w:t>
      </w:r>
      <w:r w:rsidRPr="00884F9A">
        <w:rPr>
          <w:rFonts w:ascii="Courier New" w:hAnsi="Courier New" w:cs="Courier New"/>
          <w:sz w:val="20"/>
          <w:lang w:val="en-US"/>
        </w:rPr>
        <w:t>mine</w:t>
      </w:r>
      <w:r>
        <w:rPr>
          <w:rFonts w:cs="Tahoma"/>
          <w:sz w:val="20"/>
          <w:lang w:val="en-US"/>
        </w:rPr>
        <w:t>:</w:t>
      </w:r>
    </w:p>
    <w:p w14:paraId="2BA3D841" w14:textId="47ABF680" w:rsidR="00884F9A" w:rsidRDefault="00884F9A" w:rsidP="00BD6A8C">
      <w:pPr>
        <w:ind w:left="720"/>
        <w:rPr>
          <w:rFonts w:cs="Tahoma"/>
          <w:sz w:val="20"/>
          <w:lang w:val="en-US"/>
        </w:rPr>
      </w:pPr>
    </w:p>
    <w:p w14:paraId="74DB9B7A" w14:textId="48E1DAA9" w:rsidR="00BD6A8C" w:rsidRDefault="00884F9A" w:rsidP="00884F9A">
      <w:pPr>
        <w:jc w:val="center"/>
        <w:rPr>
          <w:rFonts w:cs="Tahoma"/>
          <w:sz w:val="20"/>
          <w:lang w:val="en-US"/>
        </w:rPr>
      </w:pPr>
      <w:r>
        <w:rPr>
          <w:rFonts w:cs="Tahoma"/>
          <w:noProof/>
          <w:sz w:val="20"/>
          <w:lang w:val="en-US"/>
        </w:rPr>
        <w:drawing>
          <wp:inline distT="0" distB="0" distL="0" distR="0" wp14:anchorId="5A03D710" wp14:editId="1BA8FAEF">
            <wp:extent cx="4020801" cy="242315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84" cstate="print">
                      <a:extLst>
                        <a:ext uri="{28A0092B-C50C-407E-A947-70E740481C1C}">
                          <a14:useLocalDpi xmlns:a14="http://schemas.microsoft.com/office/drawing/2010/main" val="0"/>
                        </a:ext>
                      </a:extLst>
                    </a:blip>
                    <a:stretch>
                      <a:fillRect/>
                    </a:stretch>
                  </pic:blipFill>
                  <pic:spPr>
                    <a:xfrm>
                      <a:off x="0" y="0"/>
                      <a:ext cx="4020801" cy="2423159"/>
                    </a:xfrm>
                    <a:prstGeom prst="rect">
                      <a:avLst/>
                    </a:prstGeom>
                  </pic:spPr>
                </pic:pic>
              </a:graphicData>
            </a:graphic>
          </wp:inline>
        </w:drawing>
      </w:r>
    </w:p>
    <w:p w14:paraId="232E3F89" w14:textId="27E888C3" w:rsidR="00466FCB" w:rsidRDefault="00BD6A8C" w:rsidP="00BD6A8C">
      <w:pPr>
        <w:ind w:left="720"/>
        <w:rPr>
          <w:rFonts w:cs="Tahoma"/>
          <w:sz w:val="20"/>
          <w:lang w:val="en-US"/>
        </w:rPr>
      </w:pPr>
      <w:r>
        <w:rPr>
          <w:rFonts w:cs="Tahoma"/>
          <w:sz w:val="20"/>
          <w:lang w:val="en-US"/>
        </w:rPr>
        <w:tab/>
      </w:r>
      <w:r>
        <w:rPr>
          <w:rFonts w:cs="Tahoma"/>
          <w:sz w:val="20"/>
          <w:lang w:val="en-US"/>
        </w:rPr>
        <w:tab/>
      </w:r>
    </w:p>
    <w:p w14:paraId="2C580A8E" w14:textId="2FA520BD" w:rsidR="00466FCB" w:rsidRDefault="00884F9A" w:rsidP="00466FCB">
      <w:pPr>
        <w:ind w:left="720"/>
        <w:rPr>
          <w:rFonts w:cs="Tahoma"/>
          <w:sz w:val="20"/>
          <w:lang w:val="en-US"/>
        </w:rPr>
      </w:pPr>
      <w:r>
        <w:rPr>
          <w:rFonts w:cs="Tahoma"/>
          <w:sz w:val="20"/>
          <w:lang w:val="en-US"/>
        </w:rPr>
        <w:t>If in the future, you need to connect to another Git Service, you can setup this entry with a name that makes sense to you.</w:t>
      </w:r>
    </w:p>
    <w:p w14:paraId="4E4CB9DF" w14:textId="708386BC" w:rsidR="00466FCB" w:rsidRDefault="00466FCB" w:rsidP="00466FCB">
      <w:pPr>
        <w:ind w:left="720"/>
        <w:rPr>
          <w:rFonts w:cs="Tahoma"/>
          <w:sz w:val="20"/>
          <w:lang w:val="en-US"/>
        </w:rPr>
      </w:pPr>
    </w:p>
    <w:p w14:paraId="00D4DBA1" w14:textId="2415B04D" w:rsidR="00466FCB" w:rsidRDefault="007806AB" w:rsidP="007806AB">
      <w:pPr>
        <w:suppressAutoHyphens w:val="0"/>
        <w:ind w:firstLine="720"/>
        <w:rPr>
          <w:rFonts w:cs="Tahoma"/>
          <w:sz w:val="20"/>
          <w:lang w:val="en-US"/>
        </w:rPr>
      </w:pPr>
      <w:r>
        <w:rPr>
          <w:rFonts w:cs="Tahoma"/>
          <w:sz w:val="20"/>
          <w:lang w:val="en-US"/>
        </w:rPr>
        <w:t>Now that we have this Remote Repository configured, is time to upload our code\file</w:t>
      </w:r>
      <w:r w:rsidR="004B7AFD">
        <w:rPr>
          <w:rFonts w:cs="Tahoma"/>
          <w:sz w:val="20"/>
          <w:lang w:val="en-US"/>
        </w:rPr>
        <w:t xml:space="preserve"> to it</w:t>
      </w:r>
      <w:r>
        <w:rPr>
          <w:rFonts w:cs="Tahoma"/>
          <w:sz w:val="20"/>
          <w:lang w:val="en-US"/>
        </w:rPr>
        <w:t>.</w:t>
      </w:r>
    </w:p>
    <w:p w14:paraId="1DEA8F7B" w14:textId="4A8F126C" w:rsidR="00466FCB" w:rsidRDefault="00466FCB" w:rsidP="00466FCB">
      <w:pPr>
        <w:ind w:left="720"/>
        <w:rPr>
          <w:rFonts w:cs="Tahoma"/>
          <w:sz w:val="20"/>
          <w:lang w:val="en-US"/>
        </w:rPr>
      </w:pPr>
    </w:p>
    <w:p w14:paraId="0C2C9349" w14:textId="77777777" w:rsidR="007806AB" w:rsidRDefault="007806AB">
      <w:pPr>
        <w:suppressAutoHyphens w:val="0"/>
        <w:rPr>
          <w:rFonts w:cs="Tahoma"/>
          <w:sz w:val="20"/>
          <w:lang w:val="en-US"/>
        </w:rPr>
      </w:pPr>
      <w:r>
        <w:rPr>
          <w:rFonts w:cs="Tahoma"/>
          <w:sz w:val="20"/>
          <w:lang w:val="en-US"/>
        </w:rPr>
        <w:br w:type="page"/>
      </w:r>
    </w:p>
    <w:p w14:paraId="6DC29548" w14:textId="70E6BFB3" w:rsidR="00466FCB" w:rsidRDefault="007806AB" w:rsidP="00466FCB">
      <w:pPr>
        <w:ind w:left="720"/>
        <w:rPr>
          <w:rFonts w:cs="Tahoma"/>
          <w:sz w:val="20"/>
          <w:lang w:val="en-US"/>
        </w:rPr>
      </w:pPr>
      <w:r>
        <w:rPr>
          <w:rFonts w:cs="Tahoma"/>
          <w:sz w:val="20"/>
          <w:lang w:val="en-US"/>
        </w:rPr>
        <w:lastRenderedPageBreak/>
        <w:t xml:space="preserve">From the GitHub </w:t>
      </w:r>
      <w:r w:rsidR="004B7AFD">
        <w:rPr>
          <w:rFonts w:cs="Tahoma"/>
          <w:sz w:val="20"/>
          <w:lang w:val="en-US"/>
        </w:rPr>
        <w:t xml:space="preserve">site </w:t>
      </w:r>
      <w:r>
        <w:rPr>
          <w:rFonts w:cs="Tahoma"/>
          <w:sz w:val="20"/>
          <w:lang w:val="en-US"/>
        </w:rPr>
        <w:t>we will use the last command from th</w:t>
      </w:r>
      <w:r w:rsidR="00CF6EB8">
        <w:rPr>
          <w:rFonts w:cs="Tahoma"/>
          <w:sz w:val="20"/>
          <w:lang w:val="en-US"/>
        </w:rPr>
        <w:t>e</w:t>
      </w:r>
      <w:r>
        <w:rPr>
          <w:rFonts w:cs="Tahoma"/>
          <w:sz w:val="20"/>
          <w:lang w:val="en-US"/>
        </w:rPr>
        <w:t xml:space="preserve"> page (</w:t>
      </w:r>
      <w:r w:rsidRPr="007806AB">
        <w:rPr>
          <w:rFonts w:ascii="Courier New" w:hAnsi="Courier New" w:cs="Courier New"/>
          <w:sz w:val="20"/>
          <w:lang w:val="en-US"/>
        </w:rPr>
        <w:t xml:space="preserve">git push -u </w:t>
      </w:r>
      <w:r w:rsidR="000A5FBE">
        <w:rPr>
          <w:rFonts w:ascii="Courier New" w:hAnsi="Courier New" w:cs="Courier New"/>
          <w:sz w:val="20"/>
          <w:lang w:val="en-US"/>
        </w:rPr>
        <w:t>origin</w:t>
      </w:r>
      <w:r w:rsidRPr="007806AB">
        <w:rPr>
          <w:rFonts w:ascii="Courier New" w:hAnsi="Courier New" w:cs="Courier New"/>
          <w:sz w:val="20"/>
          <w:lang w:val="en-US"/>
        </w:rPr>
        <w:t xml:space="preserve"> main</w:t>
      </w:r>
      <w:r>
        <w:rPr>
          <w:rFonts w:cs="Tahoma"/>
          <w:sz w:val="20"/>
          <w:lang w:val="en-US"/>
        </w:rPr>
        <w:t>) without forgetting to make the same change as before.</w:t>
      </w:r>
      <w:r w:rsidR="00405DF7">
        <w:rPr>
          <w:rFonts w:cs="Tahoma"/>
          <w:sz w:val="20"/>
          <w:lang w:val="en-US"/>
        </w:rPr>
        <w:t xml:space="preserve"> It is possible that a screen will popup asking </w:t>
      </w:r>
      <w:r w:rsidR="000A5FBE">
        <w:rPr>
          <w:rFonts w:cs="Tahoma"/>
          <w:sz w:val="20"/>
          <w:lang w:val="en-US"/>
        </w:rPr>
        <w:t xml:space="preserve">us </w:t>
      </w:r>
      <w:r w:rsidR="00405DF7">
        <w:rPr>
          <w:rFonts w:cs="Tahoma"/>
          <w:sz w:val="20"/>
          <w:lang w:val="en-US"/>
        </w:rPr>
        <w:t>to provide the required credentials to prove that we are allowed into this Repository.</w:t>
      </w:r>
    </w:p>
    <w:p w14:paraId="68B72522" w14:textId="15594A88" w:rsidR="007806AB" w:rsidRDefault="007806AB" w:rsidP="00466FCB">
      <w:pPr>
        <w:ind w:left="720"/>
        <w:rPr>
          <w:rFonts w:cs="Tahoma"/>
          <w:sz w:val="20"/>
          <w:lang w:val="en-US"/>
        </w:rPr>
      </w:pPr>
    </w:p>
    <w:p w14:paraId="1D8D0007" w14:textId="45F3B4FB" w:rsidR="00405DF7" w:rsidRDefault="00405DF7" w:rsidP="00405DF7">
      <w:pPr>
        <w:ind w:left="720"/>
        <w:jc w:val="center"/>
        <w:rPr>
          <w:rFonts w:cs="Tahoma"/>
          <w:sz w:val="20"/>
          <w:lang w:val="en-US"/>
        </w:rPr>
      </w:pPr>
      <w:r>
        <w:rPr>
          <w:rFonts w:cs="Tahoma"/>
          <w:noProof/>
          <w:sz w:val="20"/>
          <w:lang w:val="en-US"/>
        </w:rPr>
        <w:drawing>
          <wp:inline distT="0" distB="0" distL="0" distR="0" wp14:anchorId="3172D6C1" wp14:editId="4B1F6508">
            <wp:extent cx="4626864" cy="278840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85">
                      <a:extLst>
                        <a:ext uri="{28A0092B-C50C-407E-A947-70E740481C1C}">
                          <a14:useLocalDpi xmlns:a14="http://schemas.microsoft.com/office/drawing/2010/main" val="0"/>
                        </a:ext>
                      </a:extLst>
                    </a:blip>
                    <a:stretch>
                      <a:fillRect/>
                    </a:stretch>
                  </pic:blipFill>
                  <pic:spPr>
                    <a:xfrm>
                      <a:off x="0" y="0"/>
                      <a:ext cx="4626864" cy="2788405"/>
                    </a:xfrm>
                    <a:prstGeom prst="rect">
                      <a:avLst/>
                    </a:prstGeom>
                  </pic:spPr>
                </pic:pic>
              </a:graphicData>
            </a:graphic>
          </wp:inline>
        </w:drawing>
      </w:r>
    </w:p>
    <w:p w14:paraId="26C9DC22" w14:textId="251EB98D" w:rsidR="007806AB" w:rsidRDefault="007806AB" w:rsidP="00466FCB">
      <w:pPr>
        <w:ind w:left="720"/>
        <w:rPr>
          <w:rFonts w:cs="Tahoma"/>
          <w:sz w:val="20"/>
          <w:lang w:val="en-US"/>
        </w:rPr>
      </w:pPr>
    </w:p>
    <w:p w14:paraId="26C12307" w14:textId="0F6C7C58" w:rsidR="00405DF7" w:rsidRDefault="00405DF7" w:rsidP="00466FCB">
      <w:pPr>
        <w:ind w:left="720"/>
        <w:rPr>
          <w:rFonts w:cs="Tahoma"/>
          <w:sz w:val="20"/>
          <w:lang w:val="en-US"/>
        </w:rPr>
      </w:pPr>
      <w:r>
        <w:rPr>
          <w:rFonts w:cs="Tahoma"/>
          <w:sz w:val="20"/>
          <w:lang w:val="en-US"/>
        </w:rPr>
        <w:t>After</w:t>
      </w:r>
      <w:r w:rsidR="004B7AFD">
        <w:rPr>
          <w:rFonts w:cs="Tahoma"/>
          <w:sz w:val="20"/>
          <w:lang w:val="en-US"/>
        </w:rPr>
        <w:t xml:space="preserve"> verifying that we have access to this Repository</w:t>
      </w:r>
      <w:r>
        <w:rPr>
          <w:rFonts w:cs="Tahoma"/>
          <w:sz w:val="20"/>
          <w:lang w:val="en-US"/>
        </w:rPr>
        <w:t>, we should see some text lines informing us of the status of this process:</w:t>
      </w:r>
    </w:p>
    <w:p w14:paraId="50A7CB42" w14:textId="77777777" w:rsidR="00405DF7" w:rsidRDefault="00405DF7" w:rsidP="00466FCB">
      <w:pPr>
        <w:ind w:left="720"/>
        <w:rPr>
          <w:rFonts w:cs="Tahoma"/>
          <w:sz w:val="20"/>
          <w:lang w:val="en-US"/>
        </w:rPr>
      </w:pPr>
    </w:p>
    <w:p w14:paraId="394C7C89" w14:textId="301DE52F" w:rsidR="007806AB" w:rsidRDefault="00405DF7" w:rsidP="00405DF7">
      <w:pPr>
        <w:ind w:left="720"/>
        <w:jc w:val="center"/>
        <w:rPr>
          <w:rFonts w:cs="Tahoma"/>
          <w:sz w:val="20"/>
          <w:lang w:val="en-US"/>
        </w:rPr>
      </w:pPr>
      <w:r>
        <w:rPr>
          <w:rFonts w:cs="Tahoma"/>
          <w:noProof/>
          <w:sz w:val="20"/>
          <w:lang w:val="en-US"/>
        </w:rPr>
        <w:drawing>
          <wp:inline distT="0" distB="0" distL="0" distR="0" wp14:anchorId="05EDFEFD" wp14:editId="165BEB42">
            <wp:extent cx="4626864" cy="2788920"/>
            <wp:effectExtent l="0" t="0" r="254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4626864" cy="2788920"/>
                    </a:xfrm>
                    <a:prstGeom prst="rect">
                      <a:avLst/>
                    </a:prstGeom>
                  </pic:spPr>
                </pic:pic>
              </a:graphicData>
            </a:graphic>
          </wp:inline>
        </w:drawing>
      </w:r>
    </w:p>
    <w:p w14:paraId="62553613" w14:textId="7A08736E" w:rsidR="007806AB" w:rsidRDefault="007806AB" w:rsidP="00466FCB">
      <w:pPr>
        <w:ind w:left="720"/>
        <w:rPr>
          <w:rFonts w:cs="Tahoma"/>
          <w:sz w:val="20"/>
          <w:lang w:val="en-US"/>
        </w:rPr>
      </w:pPr>
    </w:p>
    <w:p w14:paraId="1BCF1EAB" w14:textId="77777777" w:rsidR="00405DF7" w:rsidRDefault="00405DF7">
      <w:pPr>
        <w:suppressAutoHyphens w:val="0"/>
        <w:rPr>
          <w:rFonts w:cs="Tahoma"/>
          <w:sz w:val="20"/>
          <w:lang w:val="en-US"/>
        </w:rPr>
      </w:pPr>
      <w:r>
        <w:rPr>
          <w:rFonts w:cs="Tahoma"/>
          <w:sz w:val="20"/>
          <w:lang w:val="en-US"/>
        </w:rPr>
        <w:br w:type="page"/>
      </w:r>
    </w:p>
    <w:p w14:paraId="31413ED2" w14:textId="223326B3" w:rsidR="007806AB" w:rsidRDefault="00405DF7" w:rsidP="00466FCB">
      <w:pPr>
        <w:ind w:left="720"/>
        <w:rPr>
          <w:rFonts w:cs="Tahoma"/>
          <w:sz w:val="20"/>
          <w:lang w:val="en-US"/>
        </w:rPr>
      </w:pPr>
      <w:r>
        <w:rPr>
          <w:rFonts w:cs="Tahoma"/>
          <w:sz w:val="20"/>
          <w:lang w:val="en-US"/>
        </w:rPr>
        <w:lastRenderedPageBreak/>
        <w:t xml:space="preserve">If we </w:t>
      </w:r>
      <w:r w:rsidR="004B7AFD">
        <w:rPr>
          <w:rFonts w:cs="Tahoma"/>
          <w:sz w:val="20"/>
          <w:lang w:val="en-US"/>
        </w:rPr>
        <w:t xml:space="preserve">go to </w:t>
      </w:r>
      <w:r>
        <w:rPr>
          <w:rFonts w:cs="Tahoma"/>
          <w:sz w:val="20"/>
          <w:lang w:val="en-US"/>
        </w:rPr>
        <w:t>our browser</w:t>
      </w:r>
      <w:r w:rsidR="004B7AFD">
        <w:rPr>
          <w:rFonts w:cs="Tahoma"/>
          <w:sz w:val="20"/>
          <w:lang w:val="en-US"/>
        </w:rPr>
        <w:t xml:space="preserve"> and click in our Repository, we should see the </w:t>
      </w:r>
      <w:r>
        <w:rPr>
          <w:rFonts w:cs="Tahoma"/>
          <w:sz w:val="20"/>
          <w:lang w:val="en-US"/>
        </w:rPr>
        <w:t xml:space="preserve">latest version of the </w:t>
      </w:r>
      <w:r w:rsidRPr="004B7AFD">
        <w:rPr>
          <w:rFonts w:ascii="Courier New" w:hAnsi="Courier New" w:cs="Courier New"/>
          <w:sz w:val="20"/>
          <w:lang w:val="en-US"/>
        </w:rPr>
        <w:t>README.md</w:t>
      </w:r>
      <w:r>
        <w:rPr>
          <w:rFonts w:cs="Tahoma"/>
          <w:sz w:val="20"/>
          <w:lang w:val="en-US"/>
        </w:rPr>
        <w:t xml:space="preserve"> file displayed on the screen:</w:t>
      </w:r>
    </w:p>
    <w:p w14:paraId="79657262" w14:textId="43E203C6" w:rsidR="00405DF7" w:rsidRDefault="00405DF7" w:rsidP="00466FCB">
      <w:pPr>
        <w:ind w:left="720"/>
        <w:rPr>
          <w:rFonts w:cs="Tahoma"/>
          <w:sz w:val="20"/>
          <w:lang w:val="en-US"/>
        </w:rPr>
      </w:pPr>
    </w:p>
    <w:p w14:paraId="50B7AB9B" w14:textId="782C28F5" w:rsidR="00405DF7" w:rsidRDefault="00405DF7" w:rsidP="00405DF7">
      <w:pPr>
        <w:ind w:left="720"/>
        <w:jc w:val="center"/>
        <w:rPr>
          <w:rFonts w:cs="Tahoma"/>
          <w:sz w:val="20"/>
          <w:lang w:val="en-US"/>
        </w:rPr>
      </w:pPr>
      <w:r>
        <w:rPr>
          <w:rFonts w:cs="Tahoma"/>
          <w:noProof/>
          <w:sz w:val="20"/>
          <w:lang w:val="en-US"/>
        </w:rPr>
        <w:drawing>
          <wp:inline distT="0" distB="0" distL="0" distR="0" wp14:anchorId="5BA23B98" wp14:editId="6F8DA40E">
            <wp:extent cx="5779008" cy="3182112"/>
            <wp:effectExtent l="0" t="0" r="0" b="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5779008" cy="3182112"/>
                    </a:xfrm>
                    <a:prstGeom prst="rect">
                      <a:avLst/>
                    </a:prstGeom>
                  </pic:spPr>
                </pic:pic>
              </a:graphicData>
            </a:graphic>
          </wp:inline>
        </w:drawing>
      </w:r>
    </w:p>
    <w:p w14:paraId="7971C0F4" w14:textId="1C043AF7" w:rsidR="000A5FBE" w:rsidRDefault="000A5FBE" w:rsidP="000A5FBE">
      <w:pPr>
        <w:ind w:left="720"/>
        <w:rPr>
          <w:rFonts w:cs="Tahoma"/>
          <w:sz w:val="20"/>
          <w:lang w:val="en-US"/>
        </w:rPr>
      </w:pPr>
    </w:p>
    <w:p w14:paraId="6956E5FA" w14:textId="3802F0E6" w:rsidR="000A5FBE" w:rsidRDefault="000A5FBE" w:rsidP="000A5FBE">
      <w:pPr>
        <w:ind w:left="720"/>
        <w:rPr>
          <w:rFonts w:cs="Tahoma"/>
          <w:sz w:val="20"/>
          <w:lang w:val="en-US"/>
        </w:rPr>
      </w:pPr>
      <w:r>
        <w:rPr>
          <w:rFonts w:cs="Tahoma"/>
          <w:sz w:val="20"/>
          <w:lang w:val="en-US"/>
        </w:rPr>
        <w:t>We are almost done with this section</w:t>
      </w:r>
      <w:r w:rsidR="00E6245C">
        <w:rPr>
          <w:rFonts w:cs="Tahoma"/>
          <w:sz w:val="20"/>
          <w:lang w:val="en-US"/>
        </w:rPr>
        <w:t>;</w:t>
      </w:r>
      <w:r>
        <w:rPr>
          <w:rFonts w:cs="Tahoma"/>
          <w:sz w:val="20"/>
          <w:lang w:val="en-US"/>
        </w:rPr>
        <w:t xml:space="preserve"> the last step is to make changes to this file </w:t>
      </w:r>
      <w:r w:rsidR="00BA264F">
        <w:rPr>
          <w:rFonts w:cs="Tahoma"/>
          <w:sz w:val="20"/>
          <w:lang w:val="en-US"/>
        </w:rPr>
        <w:t xml:space="preserve">using </w:t>
      </w:r>
      <w:r>
        <w:rPr>
          <w:rFonts w:cs="Tahoma"/>
          <w:sz w:val="20"/>
          <w:lang w:val="en-US"/>
        </w:rPr>
        <w:t xml:space="preserve">GitHub, and then get a copy of </w:t>
      </w:r>
      <w:r w:rsidR="00BA264F">
        <w:rPr>
          <w:rFonts w:cs="Tahoma"/>
          <w:sz w:val="20"/>
          <w:lang w:val="en-US"/>
        </w:rPr>
        <w:t xml:space="preserve">this version of the file </w:t>
      </w:r>
      <w:r w:rsidR="00CF6EB8">
        <w:rPr>
          <w:rFonts w:cs="Tahoma"/>
          <w:sz w:val="20"/>
          <w:lang w:val="en-US"/>
        </w:rPr>
        <w:t xml:space="preserve">back to </w:t>
      </w:r>
      <w:r>
        <w:rPr>
          <w:rFonts w:cs="Tahoma"/>
          <w:sz w:val="20"/>
          <w:lang w:val="en-US"/>
        </w:rPr>
        <w:t>our computer.</w:t>
      </w:r>
    </w:p>
    <w:p w14:paraId="230D2D11" w14:textId="080ED92C" w:rsidR="007806AB" w:rsidRDefault="007806AB" w:rsidP="00466FCB">
      <w:pPr>
        <w:ind w:left="720"/>
        <w:rPr>
          <w:rFonts w:cs="Tahoma"/>
          <w:sz w:val="20"/>
          <w:lang w:val="en-US"/>
        </w:rPr>
      </w:pPr>
    </w:p>
    <w:p w14:paraId="3CAE14C6" w14:textId="7A0DED46" w:rsidR="00BA264F" w:rsidRDefault="00E6245C" w:rsidP="00466FCB">
      <w:pPr>
        <w:ind w:left="720"/>
        <w:rPr>
          <w:rFonts w:cs="Tahoma"/>
          <w:sz w:val="20"/>
          <w:lang w:val="en-US"/>
        </w:rPr>
      </w:pPr>
      <w:r>
        <w:rPr>
          <w:rFonts w:cs="Tahoma"/>
          <w:sz w:val="20"/>
          <w:lang w:val="en-US"/>
        </w:rPr>
        <w:t xml:space="preserve">To edit this file in GitHub, press the pencil icon to the right of the </w:t>
      </w:r>
      <w:r w:rsidR="004B7AFD" w:rsidRPr="004B7AFD">
        <w:rPr>
          <w:rFonts w:ascii="Courier New" w:hAnsi="Courier New" w:cs="Courier New"/>
          <w:sz w:val="20"/>
          <w:lang w:val="en-US"/>
        </w:rPr>
        <w:t>README.md</w:t>
      </w:r>
      <w:r>
        <w:rPr>
          <w:rFonts w:cs="Tahoma"/>
          <w:sz w:val="20"/>
          <w:lang w:val="en-US"/>
        </w:rPr>
        <w:t xml:space="preserve"> file, create a 3</w:t>
      </w:r>
      <w:r w:rsidRPr="00E6245C">
        <w:rPr>
          <w:rFonts w:cs="Tahoma"/>
          <w:sz w:val="20"/>
          <w:vertAlign w:val="superscript"/>
          <w:lang w:val="en-US"/>
        </w:rPr>
        <w:t>rd</w:t>
      </w:r>
      <w:r>
        <w:rPr>
          <w:rFonts w:cs="Tahoma"/>
          <w:sz w:val="20"/>
          <w:lang w:val="en-US"/>
        </w:rPr>
        <w:t xml:space="preserve"> line of text on this file, enter a comment, and commit the change:</w:t>
      </w:r>
    </w:p>
    <w:p w14:paraId="043885DB" w14:textId="0773DECE" w:rsidR="00E6245C" w:rsidRDefault="00E6245C" w:rsidP="00466FCB">
      <w:pPr>
        <w:ind w:left="720"/>
        <w:rPr>
          <w:rFonts w:cs="Tahoma"/>
          <w:sz w:val="20"/>
          <w:lang w:val="en-US"/>
        </w:rPr>
      </w:pPr>
    </w:p>
    <w:p w14:paraId="033739D0" w14:textId="51F31980" w:rsidR="00E6245C" w:rsidRDefault="00E6245C" w:rsidP="00E6245C">
      <w:pPr>
        <w:ind w:left="720"/>
        <w:jc w:val="center"/>
        <w:rPr>
          <w:rFonts w:cs="Tahoma"/>
          <w:sz w:val="20"/>
          <w:lang w:val="en-US"/>
        </w:rPr>
      </w:pPr>
      <w:r>
        <w:rPr>
          <w:rFonts w:cs="Tahoma"/>
          <w:noProof/>
          <w:sz w:val="20"/>
          <w:lang w:val="en-US"/>
        </w:rPr>
        <w:drawing>
          <wp:inline distT="0" distB="0" distL="0" distR="0" wp14:anchorId="76263038" wp14:editId="3B414993">
            <wp:extent cx="5715000" cy="339729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88">
                      <a:extLst>
                        <a:ext uri="{28A0092B-C50C-407E-A947-70E740481C1C}">
                          <a14:useLocalDpi xmlns:a14="http://schemas.microsoft.com/office/drawing/2010/main" val="0"/>
                        </a:ext>
                      </a:extLst>
                    </a:blip>
                    <a:stretch>
                      <a:fillRect/>
                    </a:stretch>
                  </pic:blipFill>
                  <pic:spPr>
                    <a:xfrm>
                      <a:off x="0" y="0"/>
                      <a:ext cx="5715000" cy="3397297"/>
                    </a:xfrm>
                    <a:prstGeom prst="rect">
                      <a:avLst/>
                    </a:prstGeom>
                  </pic:spPr>
                </pic:pic>
              </a:graphicData>
            </a:graphic>
          </wp:inline>
        </w:drawing>
      </w:r>
    </w:p>
    <w:p w14:paraId="05BD8ECB" w14:textId="541BA9AF" w:rsidR="007806AB" w:rsidRDefault="007806AB" w:rsidP="00466FCB">
      <w:pPr>
        <w:ind w:left="720"/>
        <w:rPr>
          <w:rFonts w:cs="Tahoma"/>
          <w:sz w:val="20"/>
          <w:lang w:val="en-US"/>
        </w:rPr>
      </w:pPr>
    </w:p>
    <w:p w14:paraId="4449714C" w14:textId="508C3877" w:rsidR="007806AB" w:rsidRDefault="007806AB" w:rsidP="00466FCB">
      <w:pPr>
        <w:ind w:left="720"/>
        <w:rPr>
          <w:rFonts w:cs="Tahoma"/>
          <w:sz w:val="20"/>
          <w:lang w:val="en-US"/>
        </w:rPr>
      </w:pPr>
    </w:p>
    <w:p w14:paraId="612A5CAA" w14:textId="2F467C38" w:rsidR="007F25ED" w:rsidRDefault="007F25ED" w:rsidP="00233A93">
      <w:pPr>
        <w:ind w:left="720"/>
        <w:rPr>
          <w:rFonts w:cs="Tahoma"/>
          <w:sz w:val="20"/>
          <w:lang w:val="en-US"/>
        </w:rPr>
      </w:pPr>
    </w:p>
    <w:p w14:paraId="3E183222" w14:textId="41480843" w:rsidR="00E6245C" w:rsidRDefault="00E6245C" w:rsidP="00233A93">
      <w:pPr>
        <w:ind w:left="720"/>
        <w:rPr>
          <w:rFonts w:cs="Tahoma"/>
          <w:sz w:val="20"/>
          <w:lang w:val="en-US"/>
        </w:rPr>
      </w:pPr>
    </w:p>
    <w:p w14:paraId="3DAFCAC4" w14:textId="488AA22F" w:rsidR="00D414A2" w:rsidRDefault="00D414A2" w:rsidP="00D414A2">
      <w:pPr>
        <w:ind w:left="720"/>
        <w:rPr>
          <w:rFonts w:cs="Tahoma"/>
          <w:sz w:val="20"/>
          <w:lang w:val="en-US"/>
        </w:rPr>
      </w:pPr>
      <w:r>
        <w:rPr>
          <w:rFonts w:cs="Tahoma"/>
          <w:sz w:val="20"/>
          <w:lang w:val="en-US"/>
        </w:rPr>
        <w:lastRenderedPageBreak/>
        <w:t xml:space="preserve">Let’s go back to the CMD window and use the </w:t>
      </w:r>
      <w:r w:rsidRPr="00DE694B">
        <w:rPr>
          <w:rFonts w:ascii="Courier New" w:hAnsi="Courier New" w:cs="Courier New"/>
          <w:sz w:val="20"/>
          <w:lang w:val="en-US"/>
        </w:rPr>
        <w:t xml:space="preserve">git </w:t>
      </w:r>
      <w:r>
        <w:rPr>
          <w:rFonts w:ascii="Courier New" w:hAnsi="Courier New" w:cs="Courier New"/>
          <w:sz w:val="20"/>
          <w:lang w:val="en-US"/>
        </w:rPr>
        <w:t>fetch</w:t>
      </w:r>
      <w:r>
        <w:rPr>
          <w:rFonts w:cs="Tahoma"/>
          <w:sz w:val="20"/>
          <w:lang w:val="en-US"/>
        </w:rPr>
        <w:t xml:space="preserve"> command to get a copy of our Remote Repository files into our </w:t>
      </w:r>
      <w:r>
        <w:rPr>
          <w:rFonts w:cs="Tahoma"/>
          <w:sz w:val="20"/>
          <w:lang w:val="en-US"/>
        </w:rPr>
        <w:t>Local Repository</w:t>
      </w:r>
      <w:r>
        <w:rPr>
          <w:rFonts w:cs="Tahoma"/>
          <w:sz w:val="20"/>
          <w:lang w:val="en-US"/>
        </w:rPr>
        <w:t>:</w:t>
      </w:r>
    </w:p>
    <w:p w14:paraId="1C029F3E" w14:textId="77777777" w:rsidR="00D414A2" w:rsidRDefault="00D414A2" w:rsidP="00D414A2">
      <w:pPr>
        <w:ind w:left="720"/>
        <w:rPr>
          <w:rFonts w:cs="Tahoma"/>
          <w:sz w:val="20"/>
          <w:lang w:val="en-US"/>
        </w:rPr>
      </w:pPr>
    </w:p>
    <w:p w14:paraId="2BA3BF6D" w14:textId="77777777" w:rsidR="00D414A2" w:rsidRDefault="00D414A2" w:rsidP="00D414A2">
      <w:pPr>
        <w:ind w:left="720"/>
        <w:jc w:val="center"/>
        <w:rPr>
          <w:rFonts w:cs="Tahoma"/>
          <w:sz w:val="20"/>
          <w:lang w:val="en-US"/>
        </w:rPr>
      </w:pPr>
      <w:r>
        <w:rPr>
          <w:rFonts w:cs="Tahoma"/>
          <w:noProof/>
          <w:sz w:val="20"/>
          <w:lang w:val="en-US"/>
        </w:rPr>
        <w:drawing>
          <wp:inline distT="0" distB="0" distL="0" distR="0" wp14:anchorId="387A3506" wp14:editId="1111100E">
            <wp:extent cx="4534763" cy="326558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89">
                      <a:extLst>
                        <a:ext uri="{28A0092B-C50C-407E-A947-70E740481C1C}">
                          <a14:useLocalDpi xmlns:a14="http://schemas.microsoft.com/office/drawing/2010/main" val="0"/>
                        </a:ext>
                      </a:extLst>
                    </a:blip>
                    <a:stretch>
                      <a:fillRect/>
                    </a:stretch>
                  </pic:blipFill>
                  <pic:spPr>
                    <a:xfrm>
                      <a:off x="0" y="0"/>
                      <a:ext cx="4534763" cy="3265584"/>
                    </a:xfrm>
                    <a:prstGeom prst="rect">
                      <a:avLst/>
                    </a:prstGeom>
                  </pic:spPr>
                </pic:pic>
              </a:graphicData>
            </a:graphic>
          </wp:inline>
        </w:drawing>
      </w:r>
    </w:p>
    <w:p w14:paraId="43F39163" w14:textId="77777777" w:rsidR="00D414A2" w:rsidRDefault="00D414A2" w:rsidP="00D414A2">
      <w:pPr>
        <w:ind w:left="720"/>
        <w:rPr>
          <w:rFonts w:cs="Tahoma"/>
          <w:sz w:val="20"/>
          <w:lang w:val="en-US"/>
        </w:rPr>
      </w:pPr>
    </w:p>
    <w:p w14:paraId="721D662B" w14:textId="23977AA7" w:rsidR="00D414A2" w:rsidRDefault="00D414A2" w:rsidP="00D414A2">
      <w:pPr>
        <w:ind w:left="720"/>
        <w:rPr>
          <w:rFonts w:cs="Tahoma"/>
          <w:sz w:val="20"/>
          <w:lang w:val="en-US"/>
        </w:rPr>
      </w:pPr>
      <w:r>
        <w:rPr>
          <w:rFonts w:cs="Tahoma"/>
          <w:sz w:val="20"/>
          <w:lang w:val="en-US"/>
        </w:rPr>
        <w:t xml:space="preserve">And there you </w:t>
      </w:r>
      <w:r>
        <w:rPr>
          <w:rFonts w:cs="Tahoma"/>
          <w:sz w:val="20"/>
          <w:lang w:val="en-US"/>
        </w:rPr>
        <w:t>go; we got a copy of that file into our local computer and a third change has been recorded by Git into the log.</w:t>
      </w:r>
    </w:p>
    <w:p w14:paraId="6CE56C57" w14:textId="77777777" w:rsidR="00D414A2" w:rsidRDefault="00D414A2" w:rsidP="00D414A2">
      <w:pPr>
        <w:ind w:left="720"/>
        <w:rPr>
          <w:rFonts w:cs="Tahoma"/>
          <w:sz w:val="20"/>
          <w:lang w:val="en-US"/>
        </w:rPr>
      </w:pPr>
    </w:p>
    <w:p w14:paraId="2CBEF937" w14:textId="7065C261" w:rsidR="00E6245C" w:rsidRDefault="00D414A2" w:rsidP="00E6245C">
      <w:pPr>
        <w:ind w:left="720"/>
        <w:rPr>
          <w:rFonts w:cs="Tahoma"/>
          <w:sz w:val="20"/>
          <w:lang w:val="en-US"/>
        </w:rPr>
      </w:pPr>
      <w:r>
        <w:rPr>
          <w:rFonts w:cs="Tahoma"/>
          <w:sz w:val="20"/>
          <w:lang w:val="en-US"/>
        </w:rPr>
        <w:t xml:space="preserve">Lastly, </w:t>
      </w:r>
      <w:r w:rsidR="00E6245C">
        <w:rPr>
          <w:rFonts w:cs="Tahoma"/>
          <w:sz w:val="20"/>
          <w:lang w:val="en-US"/>
        </w:rPr>
        <w:t xml:space="preserve">use the </w:t>
      </w:r>
      <w:r w:rsidR="00E6245C" w:rsidRPr="00DE694B">
        <w:rPr>
          <w:rFonts w:ascii="Courier New" w:hAnsi="Courier New" w:cs="Courier New"/>
          <w:sz w:val="20"/>
          <w:lang w:val="en-US"/>
        </w:rPr>
        <w:t>git pull</w:t>
      </w:r>
      <w:r w:rsidR="00E6245C">
        <w:rPr>
          <w:rFonts w:cs="Tahoma"/>
          <w:sz w:val="20"/>
          <w:lang w:val="en-US"/>
        </w:rPr>
        <w:t xml:space="preserve"> command</w:t>
      </w:r>
      <w:r w:rsidR="00DE694B">
        <w:rPr>
          <w:rFonts w:cs="Tahoma"/>
          <w:sz w:val="20"/>
          <w:lang w:val="en-US"/>
        </w:rPr>
        <w:t xml:space="preserve"> to get a copy of our Remote Repository files </w:t>
      </w:r>
      <w:r>
        <w:rPr>
          <w:rFonts w:cs="Tahoma"/>
          <w:sz w:val="20"/>
          <w:lang w:val="en-US"/>
        </w:rPr>
        <w:t xml:space="preserve">all the way into </w:t>
      </w:r>
      <w:r w:rsidR="00DE694B">
        <w:rPr>
          <w:rFonts w:cs="Tahoma"/>
          <w:sz w:val="20"/>
          <w:lang w:val="en-US"/>
        </w:rPr>
        <w:t>Working Directory:</w:t>
      </w:r>
    </w:p>
    <w:p w14:paraId="356B8FAB" w14:textId="77777777" w:rsidR="00E6245C" w:rsidRDefault="00E6245C" w:rsidP="00E6245C">
      <w:pPr>
        <w:ind w:left="720"/>
        <w:rPr>
          <w:rFonts w:cs="Tahoma"/>
          <w:sz w:val="20"/>
          <w:lang w:val="en-US"/>
        </w:rPr>
      </w:pPr>
    </w:p>
    <w:p w14:paraId="7A73610B" w14:textId="77777777" w:rsidR="00E6245C" w:rsidRDefault="00E6245C" w:rsidP="00E6245C">
      <w:pPr>
        <w:ind w:left="720"/>
        <w:jc w:val="center"/>
        <w:rPr>
          <w:rFonts w:cs="Tahoma"/>
          <w:sz w:val="20"/>
          <w:lang w:val="en-US"/>
        </w:rPr>
      </w:pPr>
      <w:r>
        <w:rPr>
          <w:rFonts w:cs="Tahoma"/>
          <w:noProof/>
          <w:sz w:val="20"/>
          <w:lang w:val="en-US"/>
        </w:rPr>
        <w:drawing>
          <wp:inline distT="0" distB="0" distL="0" distR="0" wp14:anchorId="4DB4F37B" wp14:editId="4E4B56F8">
            <wp:extent cx="4518561" cy="377546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90">
                      <a:extLst>
                        <a:ext uri="{28A0092B-C50C-407E-A947-70E740481C1C}">
                          <a14:useLocalDpi xmlns:a14="http://schemas.microsoft.com/office/drawing/2010/main" val="0"/>
                        </a:ext>
                      </a:extLst>
                    </a:blip>
                    <a:stretch>
                      <a:fillRect/>
                    </a:stretch>
                  </pic:blipFill>
                  <pic:spPr>
                    <a:xfrm>
                      <a:off x="0" y="0"/>
                      <a:ext cx="4534763" cy="3789005"/>
                    </a:xfrm>
                    <a:prstGeom prst="rect">
                      <a:avLst/>
                    </a:prstGeom>
                  </pic:spPr>
                </pic:pic>
              </a:graphicData>
            </a:graphic>
          </wp:inline>
        </w:drawing>
      </w:r>
    </w:p>
    <w:p w14:paraId="375EDF9A" w14:textId="77777777" w:rsidR="00E6245C" w:rsidRDefault="00E6245C" w:rsidP="00E6245C">
      <w:pPr>
        <w:ind w:left="720"/>
        <w:rPr>
          <w:rFonts w:cs="Tahoma"/>
          <w:sz w:val="20"/>
          <w:lang w:val="en-US"/>
        </w:rPr>
      </w:pPr>
    </w:p>
    <w:p w14:paraId="0371B7E1" w14:textId="71C2193D" w:rsidR="00E6245C" w:rsidRDefault="00D414A2" w:rsidP="00233A93">
      <w:pPr>
        <w:ind w:left="720"/>
        <w:rPr>
          <w:rFonts w:cs="Tahoma"/>
          <w:sz w:val="20"/>
          <w:lang w:val="en-US"/>
        </w:rPr>
      </w:pPr>
      <w:r>
        <w:rPr>
          <w:rFonts w:cs="Tahoma"/>
          <w:sz w:val="20"/>
          <w:lang w:val="en-US"/>
        </w:rPr>
        <w:lastRenderedPageBreak/>
        <w:t>That is all Folks!</w:t>
      </w:r>
    </w:p>
    <w:p w14:paraId="7D7DEECE" w14:textId="633F4E25" w:rsidR="00DE694B" w:rsidRDefault="00DE694B" w:rsidP="00233A93">
      <w:pPr>
        <w:ind w:left="720"/>
        <w:rPr>
          <w:rFonts w:cs="Tahoma"/>
          <w:sz w:val="20"/>
          <w:lang w:val="en-US"/>
        </w:rPr>
      </w:pPr>
    </w:p>
    <w:p w14:paraId="0EA5C9D2" w14:textId="7CC09FEA" w:rsidR="00DE694B" w:rsidRDefault="00DE694B" w:rsidP="00233A93">
      <w:pPr>
        <w:ind w:left="720"/>
        <w:rPr>
          <w:rFonts w:cs="Tahoma"/>
          <w:sz w:val="20"/>
          <w:lang w:val="en-US"/>
        </w:rPr>
      </w:pPr>
      <w:r>
        <w:rPr>
          <w:rFonts w:cs="Tahoma"/>
          <w:sz w:val="20"/>
          <w:lang w:val="en-US"/>
        </w:rPr>
        <w:t>We have gone over every location within the Git Workflow, we use</w:t>
      </w:r>
      <w:r w:rsidR="00754DED">
        <w:rPr>
          <w:rFonts w:cs="Tahoma"/>
          <w:sz w:val="20"/>
          <w:lang w:val="en-US"/>
        </w:rPr>
        <w:t>d</w:t>
      </w:r>
      <w:r>
        <w:rPr>
          <w:rFonts w:cs="Tahoma"/>
          <w:sz w:val="20"/>
          <w:lang w:val="en-US"/>
        </w:rPr>
        <w:t xml:space="preserve"> several </w:t>
      </w:r>
      <w:r w:rsidR="00D414A2">
        <w:rPr>
          <w:rFonts w:cs="Tahoma"/>
          <w:sz w:val="20"/>
          <w:lang w:val="en-US"/>
        </w:rPr>
        <w:t>G</w:t>
      </w:r>
      <w:r>
        <w:rPr>
          <w:rFonts w:cs="Tahoma"/>
          <w:sz w:val="20"/>
          <w:lang w:val="en-US"/>
        </w:rPr>
        <w:t xml:space="preserve">it commands to move files from location to </w:t>
      </w:r>
      <w:r w:rsidR="00017732">
        <w:rPr>
          <w:rFonts w:cs="Tahoma"/>
          <w:sz w:val="20"/>
          <w:lang w:val="en-US"/>
        </w:rPr>
        <w:t>location and</w:t>
      </w:r>
      <w:r>
        <w:rPr>
          <w:rFonts w:cs="Tahoma"/>
          <w:sz w:val="20"/>
          <w:lang w:val="en-US"/>
        </w:rPr>
        <w:t xml:space="preserve"> seen the consequences of modifying existing files and checking out older versions.</w:t>
      </w:r>
    </w:p>
    <w:p w14:paraId="7FAC890E" w14:textId="1912D84C" w:rsidR="00DE694B" w:rsidRDefault="00DE694B" w:rsidP="00233A93">
      <w:pPr>
        <w:ind w:left="720"/>
        <w:rPr>
          <w:rFonts w:cs="Tahoma"/>
          <w:sz w:val="20"/>
          <w:lang w:val="en-US"/>
        </w:rPr>
      </w:pPr>
    </w:p>
    <w:p w14:paraId="030098FB" w14:textId="31B049D7" w:rsidR="00DE694B" w:rsidRDefault="00DE694B" w:rsidP="00233A93">
      <w:pPr>
        <w:ind w:left="720"/>
        <w:rPr>
          <w:rFonts w:cs="Tahoma"/>
          <w:sz w:val="20"/>
          <w:lang w:val="en-US"/>
        </w:rPr>
      </w:pPr>
      <w:r>
        <w:rPr>
          <w:rFonts w:cs="Tahoma"/>
          <w:sz w:val="20"/>
          <w:lang w:val="en-US"/>
        </w:rPr>
        <w:t xml:space="preserve">As mentioned at the beginning of this document, </w:t>
      </w:r>
      <w:r w:rsidR="004B7AFD">
        <w:rPr>
          <w:rFonts w:cs="Tahoma"/>
          <w:sz w:val="20"/>
          <w:lang w:val="en-US"/>
        </w:rPr>
        <w:t>t</w:t>
      </w:r>
      <w:r>
        <w:rPr>
          <w:rFonts w:cs="Tahoma"/>
          <w:sz w:val="20"/>
          <w:lang w:val="en-US"/>
        </w:rPr>
        <w:t xml:space="preserve">his is just the basics of Git </w:t>
      </w:r>
      <w:r w:rsidR="004B7AFD">
        <w:rPr>
          <w:rFonts w:cs="Tahoma"/>
          <w:sz w:val="20"/>
          <w:lang w:val="en-US"/>
        </w:rPr>
        <w:t>with just enough information to get you started with it. Next Lesson will bring Magic into the mix and see the process of moving code between the different Areas and Repositories for the Git Workflow.</w:t>
      </w:r>
      <w:r>
        <w:rPr>
          <w:rFonts w:cs="Tahoma"/>
          <w:sz w:val="20"/>
          <w:lang w:val="en-US"/>
        </w:rPr>
        <w:t xml:space="preserve"> </w:t>
      </w:r>
    </w:p>
    <w:p w14:paraId="0DB3BAA0" w14:textId="430B418D" w:rsidR="00E6245C" w:rsidRDefault="00E6245C" w:rsidP="00233A93">
      <w:pPr>
        <w:ind w:left="720"/>
        <w:rPr>
          <w:rFonts w:cs="Tahoma"/>
          <w:sz w:val="20"/>
          <w:lang w:val="en-US"/>
        </w:rPr>
      </w:pPr>
    </w:p>
    <w:p w14:paraId="21DE8542" w14:textId="70AAEFF1" w:rsidR="00E6245C" w:rsidRDefault="00E6245C" w:rsidP="00233A93">
      <w:pPr>
        <w:ind w:left="720"/>
        <w:rPr>
          <w:rFonts w:cs="Tahoma"/>
          <w:sz w:val="20"/>
          <w:lang w:val="en-US"/>
        </w:rPr>
      </w:pPr>
    </w:p>
    <w:p w14:paraId="68C3EEE1" w14:textId="2B35C115" w:rsidR="00E6245C" w:rsidRDefault="00E6245C" w:rsidP="00233A93">
      <w:pPr>
        <w:ind w:left="720"/>
        <w:rPr>
          <w:rFonts w:cs="Tahoma"/>
          <w:sz w:val="20"/>
          <w:lang w:val="en-US"/>
        </w:rPr>
      </w:pPr>
    </w:p>
    <w:p w14:paraId="483D0F6E" w14:textId="56A606A9" w:rsidR="004B7AFD" w:rsidRDefault="004B7AFD" w:rsidP="00233A93">
      <w:pPr>
        <w:ind w:left="720"/>
        <w:rPr>
          <w:rFonts w:cs="Tahoma"/>
          <w:sz w:val="20"/>
          <w:lang w:val="en-US"/>
        </w:rPr>
      </w:pPr>
    </w:p>
    <w:p w14:paraId="3A5A7276" w14:textId="3AE5F661" w:rsidR="004B7AFD" w:rsidRDefault="004B7AFD" w:rsidP="00233A93">
      <w:pPr>
        <w:ind w:left="720"/>
        <w:rPr>
          <w:rFonts w:cs="Tahoma"/>
          <w:sz w:val="20"/>
          <w:lang w:val="en-US"/>
        </w:rPr>
      </w:pPr>
    </w:p>
    <w:p w14:paraId="2329B517" w14:textId="121502A2" w:rsidR="004B7AFD" w:rsidRDefault="004B7AFD" w:rsidP="00233A93">
      <w:pPr>
        <w:ind w:left="720"/>
        <w:rPr>
          <w:rFonts w:cs="Tahoma"/>
          <w:sz w:val="20"/>
          <w:lang w:val="en-US"/>
        </w:rPr>
      </w:pPr>
    </w:p>
    <w:p w14:paraId="4B12BB12" w14:textId="289F808D" w:rsidR="004B7AFD" w:rsidRDefault="004B7AFD" w:rsidP="00233A93">
      <w:pPr>
        <w:ind w:left="720"/>
        <w:rPr>
          <w:rFonts w:cs="Tahoma"/>
          <w:sz w:val="20"/>
          <w:lang w:val="en-US"/>
        </w:rPr>
      </w:pPr>
    </w:p>
    <w:p w14:paraId="0A1360FE" w14:textId="247C937E" w:rsidR="004B7AFD" w:rsidRDefault="004B7AFD" w:rsidP="00233A93">
      <w:pPr>
        <w:ind w:left="720"/>
        <w:rPr>
          <w:rFonts w:cs="Tahoma"/>
          <w:sz w:val="20"/>
          <w:lang w:val="en-US"/>
        </w:rPr>
      </w:pPr>
    </w:p>
    <w:p w14:paraId="5A330A7C" w14:textId="73261C59" w:rsidR="004B7AFD" w:rsidRDefault="004B7AFD" w:rsidP="00233A93">
      <w:pPr>
        <w:ind w:left="720"/>
        <w:rPr>
          <w:rFonts w:cs="Tahoma"/>
          <w:sz w:val="20"/>
          <w:lang w:val="en-US"/>
        </w:rPr>
      </w:pPr>
    </w:p>
    <w:p w14:paraId="181A725A" w14:textId="49A1AF73" w:rsidR="004B7AFD" w:rsidRDefault="004B7AFD" w:rsidP="00233A93">
      <w:pPr>
        <w:ind w:left="720"/>
        <w:rPr>
          <w:rFonts w:cs="Tahoma"/>
          <w:sz w:val="20"/>
          <w:lang w:val="en-US"/>
        </w:rPr>
      </w:pPr>
    </w:p>
    <w:p w14:paraId="5AD4B6ED" w14:textId="2D7A8E5F" w:rsidR="004B7AFD" w:rsidRDefault="004B7AFD" w:rsidP="00233A93">
      <w:pPr>
        <w:ind w:left="720"/>
        <w:rPr>
          <w:rFonts w:cs="Tahoma"/>
          <w:sz w:val="20"/>
          <w:lang w:val="en-US"/>
        </w:rPr>
      </w:pPr>
    </w:p>
    <w:p w14:paraId="51B4980B" w14:textId="1839CD6B" w:rsidR="004B7AFD" w:rsidRDefault="004B7AFD" w:rsidP="00233A93">
      <w:pPr>
        <w:ind w:left="720"/>
        <w:rPr>
          <w:rFonts w:cs="Tahoma"/>
          <w:sz w:val="20"/>
          <w:lang w:val="en-US"/>
        </w:rPr>
      </w:pPr>
    </w:p>
    <w:p w14:paraId="7C8A392A" w14:textId="5DC00268" w:rsidR="004B7AFD" w:rsidRDefault="004B7AFD" w:rsidP="00233A93">
      <w:pPr>
        <w:ind w:left="720"/>
        <w:rPr>
          <w:rFonts w:cs="Tahoma"/>
          <w:sz w:val="20"/>
          <w:lang w:val="en-US"/>
        </w:rPr>
      </w:pPr>
    </w:p>
    <w:p w14:paraId="2A293D41" w14:textId="0B1FA88E" w:rsidR="004B7AFD" w:rsidRDefault="004B7AFD" w:rsidP="00233A93">
      <w:pPr>
        <w:ind w:left="720"/>
        <w:rPr>
          <w:rFonts w:cs="Tahoma"/>
          <w:sz w:val="20"/>
          <w:lang w:val="en-US"/>
        </w:rPr>
      </w:pPr>
    </w:p>
    <w:p w14:paraId="5891FD11" w14:textId="73A658D4" w:rsidR="004B7AFD" w:rsidRDefault="004B7AFD" w:rsidP="00233A93">
      <w:pPr>
        <w:ind w:left="720"/>
        <w:rPr>
          <w:rFonts w:cs="Tahoma"/>
          <w:sz w:val="20"/>
          <w:lang w:val="en-US"/>
        </w:rPr>
      </w:pPr>
    </w:p>
    <w:p w14:paraId="4FAAAD2F" w14:textId="61C2BAC4" w:rsidR="004B7AFD" w:rsidRDefault="004B7AFD" w:rsidP="00233A93">
      <w:pPr>
        <w:ind w:left="720"/>
        <w:rPr>
          <w:rFonts w:cs="Tahoma"/>
          <w:sz w:val="20"/>
          <w:lang w:val="en-US"/>
        </w:rPr>
      </w:pPr>
    </w:p>
    <w:p w14:paraId="0683D11D" w14:textId="09FA0C32" w:rsidR="004B7AFD" w:rsidRDefault="004B7AFD" w:rsidP="00233A93">
      <w:pPr>
        <w:ind w:left="720"/>
        <w:rPr>
          <w:rFonts w:cs="Tahoma"/>
          <w:sz w:val="20"/>
          <w:lang w:val="en-US"/>
        </w:rPr>
      </w:pPr>
    </w:p>
    <w:p w14:paraId="58B298A7" w14:textId="56972B3D" w:rsidR="004B7AFD" w:rsidRDefault="004B7AFD" w:rsidP="00233A93">
      <w:pPr>
        <w:ind w:left="720"/>
        <w:rPr>
          <w:rFonts w:cs="Tahoma"/>
          <w:sz w:val="20"/>
          <w:lang w:val="en-US"/>
        </w:rPr>
      </w:pPr>
    </w:p>
    <w:p w14:paraId="0062A492" w14:textId="63502D9C" w:rsidR="004B7AFD" w:rsidRDefault="004B7AFD" w:rsidP="00233A93">
      <w:pPr>
        <w:ind w:left="720"/>
        <w:rPr>
          <w:rFonts w:cs="Tahoma"/>
          <w:sz w:val="20"/>
          <w:lang w:val="en-US"/>
        </w:rPr>
      </w:pPr>
    </w:p>
    <w:p w14:paraId="15F298D6" w14:textId="16DDFF78" w:rsidR="004B7AFD" w:rsidRDefault="004B7AFD" w:rsidP="00233A93">
      <w:pPr>
        <w:ind w:left="720"/>
        <w:rPr>
          <w:rFonts w:cs="Tahoma"/>
          <w:sz w:val="20"/>
          <w:lang w:val="en-US"/>
        </w:rPr>
      </w:pPr>
    </w:p>
    <w:p w14:paraId="5D9E5B22" w14:textId="1F1B1E91" w:rsidR="004B7AFD" w:rsidRDefault="004B7AFD" w:rsidP="00233A93">
      <w:pPr>
        <w:ind w:left="720"/>
        <w:rPr>
          <w:rFonts w:cs="Tahoma"/>
          <w:sz w:val="20"/>
          <w:lang w:val="en-US"/>
        </w:rPr>
      </w:pPr>
    </w:p>
    <w:p w14:paraId="6E7053C6" w14:textId="77777777" w:rsidR="004B7AFD" w:rsidRDefault="004B7AFD" w:rsidP="00233A93">
      <w:pPr>
        <w:ind w:left="720"/>
        <w:rPr>
          <w:rFonts w:cs="Tahoma"/>
          <w:sz w:val="20"/>
          <w:lang w:val="en-US"/>
        </w:rPr>
      </w:pPr>
    </w:p>
    <w:p w14:paraId="608F79E2" w14:textId="7B43B614" w:rsidR="00E6245C" w:rsidRDefault="00E6245C" w:rsidP="00233A93">
      <w:pPr>
        <w:ind w:left="720"/>
        <w:rPr>
          <w:rFonts w:cs="Tahoma"/>
          <w:sz w:val="20"/>
          <w:lang w:val="en-US"/>
        </w:rPr>
      </w:pPr>
    </w:p>
    <w:p w14:paraId="6FAD1B71" w14:textId="5F02B9C1" w:rsidR="00E6245C" w:rsidRDefault="00E6245C" w:rsidP="00233A93">
      <w:pPr>
        <w:ind w:left="720"/>
        <w:rPr>
          <w:rFonts w:cs="Tahoma"/>
          <w:sz w:val="20"/>
          <w:lang w:val="en-US"/>
        </w:rPr>
      </w:pPr>
    </w:p>
    <w:p w14:paraId="069D1D20" w14:textId="5472F957" w:rsidR="00E6245C" w:rsidRDefault="00E6245C" w:rsidP="00233A93">
      <w:pPr>
        <w:ind w:left="720"/>
        <w:rPr>
          <w:rFonts w:cs="Tahoma"/>
          <w:sz w:val="20"/>
          <w:lang w:val="en-US"/>
        </w:rPr>
      </w:pPr>
    </w:p>
    <w:p w14:paraId="59D45898" w14:textId="42579ED4" w:rsidR="00E6245C" w:rsidRDefault="00E6245C" w:rsidP="00233A93">
      <w:pPr>
        <w:ind w:left="720"/>
        <w:rPr>
          <w:rFonts w:cs="Tahoma"/>
          <w:sz w:val="20"/>
          <w:lang w:val="en-US"/>
        </w:rPr>
      </w:pPr>
    </w:p>
    <w:p w14:paraId="3674FC2A" w14:textId="40FAA63C" w:rsidR="00E6245C" w:rsidRDefault="00E6245C" w:rsidP="00233A93">
      <w:pPr>
        <w:ind w:left="720"/>
        <w:rPr>
          <w:rFonts w:cs="Tahoma"/>
          <w:sz w:val="20"/>
          <w:lang w:val="en-US"/>
        </w:rPr>
      </w:pPr>
    </w:p>
    <w:p w14:paraId="6AC81081" w14:textId="182E145C" w:rsidR="00E6245C" w:rsidRDefault="00E6245C" w:rsidP="00233A93">
      <w:pPr>
        <w:ind w:left="720"/>
        <w:rPr>
          <w:rFonts w:cs="Tahoma"/>
          <w:sz w:val="20"/>
          <w:lang w:val="en-US"/>
        </w:rPr>
      </w:pPr>
    </w:p>
    <w:p w14:paraId="3ACFCBB0" w14:textId="50C5F69A" w:rsidR="00E6245C" w:rsidRDefault="00E6245C" w:rsidP="00233A93">
      <w:pPr>
        <w:ind w:left="720"/>
        <w:rPr>
          <w:rFonts w:cs="Tahoma"/>
          <w:sz w:val="20"/>
          <w:lang w:val="en-US"/>
        </w:rPr>
      </w:pPr>
    </w:p>
    <w:p w14:paraId="55925FB7" w14:textId="6B6ECD4A" w:rsidR="00E6245C" w:rsidRDefault="00E6245C" w:rsidP="00233A93">
      <w:pPr>
        <w:ind w:left="720"/>
        <w:rPr>
          <w:rFonts w:cs="Tahoma"/>
          <w:sz w:val="20"/>
          <w:lang w:val="en-US"/>
        </w:rPr>
      </w:pPr>
    </w:p>
    <w:p w14:paraId="14C6799C" w14:textId="1D34148A" w:rsidR="00E6245C" w:rsidRDefault="00E6245C" w:rsidP="00233A93">
      <w:pPr>
        <w:ind w:left="720"/>
        <w:rPr>
          <w:rFonts w:cs="Tahoma"/>
          <w:sz w:val="20"/>
          <w:lang w:val="en-US"/>
        </w:rPr>
      </w:pPr>
    </w:p>
    <w:p w14:paraId="082DBACF" w14:textId="77777777" w:rsidR="000B1350" w:rsidRPr="00CF1DB0" w:rsidRDefault="000B1350" w:rsidP="00E84B92">
      <w:pPr>
        <w:rPr>
          <w:rFonts w:cs="Arial"/>
          <w:b/>
          <w:bCs/>
          <w:i/>
          <w:iCs/>
          <w:sz w:val="28"/>
          <w:szCs w:val="28"/>
          <w:lang w:val="en-US"/>
        </w:rPr>
      </w:pPr>
      <w:bookmarkStart w:id="18" w:name="_Toc335816529"/>
    </w:p>
    <w:p w14:paraId="5D644893" w14:textId="77777777" w:rsidR="000B1350" w:rsidRPr="00CF1DB0" w:rsidRDefault="000B1350" w:rsidP="00E84B92">
      <w:pPr>
        <w:rPr>
          <w:rFonts w:cs="Arial"/>
          <w:b/>
          <w:bCs/>
          <w:i/>
          <w:iCs/>
          <w:sz w:val="28"/>
          <w:szCs w:val="28"/>
          <w:lang w:val="en-US"/>
        </w:rPr>
        <w:sectPr w:rsidR="000B1350" w:rsidRPr="00CF1DB0" w:rsidSect="00553DB7">
          <w:footerReference w:type="default" r:id="rId91"/>
          <w:footnotePr>
            <w:pos w:val="beneathText"/>
          </w:footnotePr>
          <w:pgSz w:w="12240" w:h="15840"/>
          <w:pgMar w:top="720" w:right="720" w:bottom="720" w:left="720" w:header="720" w:footer="720" w:gutter="0"/>
          <w:cols w:space="720"/>
          <w:docGrid w:linePitch="360"/>
        </w:sectPr>
      </w:pPr>
    </w:p>
    <w:p w14:paraId="6B412423" w14:textId="77777777" w:rsidR="00FF7B25" w:rsidRPr="00CF1DB0" w:rsidRDefault="00791112">
      <w:pPr>
        <w:pStyle w:val="Heading2"/>
        <w:numPr>
          <w:ilvl w:val="1"/>
          <w:numId w:val="9"/>
        </w:numPr>
        <w:tabs>
          <w:tab w:val="left" w:pos="0"/>
        </w:tabs>
        <w:rPr>
          <w:lang w:val="en-US"/>
        </w:rPr>
      </w:pPr>
      <w:bookmarkStart w:id="19" w:name="_Toc131110213"/>
      <w:bookmarkEnd w:id="18"/>
      <w:r w:rsidRPr="00CF1DB0">
        <w:rPr>
          <w:lang w:val="en-US"/>
        </w:rPr>
        <w:lastRenderedPageBreak/>
        <w:t>F</w:t>
      </w:r>
      <w:r w:rsidR="00FF7B25" w:rsidRPr="00CF1DB0">
        <w:rPr>
          <w:lang w:val="en-US"/>
        </w:rPr>
        <w:t>EEDBACK FORM</w:t>
      </w:r>
      <w:bookmarkEnd w:id="19"/>
    </w:p>
    <w:p w14:paraId="3D1452C5" w14:textId="77777777" w:rsidR="00FF7B25" w:rsidRPr="00CF1DB0" w:rsidRDefault="00FF7B25" w:rsidP="00FF7B25">
      <w:pPr>
        <w:autoSpaceDE w:val="0"/>
        <w:ind w:left="750"/>
        <w:rPr>
          <w:rFonts w:cs="Tahoma"/>
          <w:sz w:val="20"/>
          <w:szCs w:val="25"/>
          <w:lang w:val="en-US"/>
        </w:rPr>
      </w:pPr>
      <w:r w:rsidRPr="00CF1DB0">
        <w:rPr>
          <w:rFonts w:cs="Tahoma"/>
          <w:sz w:val="20"/>
          <w:szCs w:val="25"/>
          <w:lang w:val="en-US"/>
        </w:rPr>
        <w:t>Course Name:_______________</w:t>
      </w:r>
      <w:r w:rsidR="004F7C82" w:rsidRPr="00CF1DB0">
        <w:rPr>
          <w:rFonts w:cs="Tahoma"/>
          <w:sz w:val="20"/>
          <w:szCs w:val="25"/>
          <w:lang w:val="en-US"/>
        </w:rPr>
        <w:t>__</w:t>
      </w:r>
      <w:r w:rsidRPr="00CF1DB0">
        <w:rPr>
          <w:rFonts w:cs="Tahoma"/>
          <w:sz w:val="20"/>
          <w:szCs w:val="25"/>
          <w:lang w:val="en-US"/>
        </w:rPr>
        <w:t>______   Instructor's Name:_______</w:t>
      </w:r>
      <w:r w:rsidR="004F7C82" w:rsidRPr="00CF1DB0">
        <w:rPr>
          <w:rFonts w:cs="Tahoma"/>
          <w:sz w:val="20"/>
          <w:szCs w:val="25"/>
          <w:lang w:val="en-US"/>
        </w:rPr>
        <w:t>___</w:t>
      </w:r>
      <w:r w:rsidRPr="00CF1DB0">
        <w:rPr>
          <w:rFonts w:cs="Tahoma"/>
          <w:sz w:val="20"/>
          <w:szCs w:val="25"/>
          <w:lang w:val="en-US"/>
        </w:rPr>
        <w:t>______________   Date:_________</w:t>
      </w:r>
    </w:p>
    <w:p w14:paraId="4FB81360" w14:textId="77777777" w:rsidR="00E84B92" w:rsidRPr="00CF1DB0" w:rsidRDefault="00E84B92" w:rsidP="00FF7B25">
      <w:pPr>
        <w:autoSpaceDE w:val="0"/>
        <w:ind w:left="750"/>
        <w:rPr>
          <w:rFonts w:cs="Tahoma"/>
          <w:sz w:val="20"/>
          <w:szCs w:val="25"/>
          <w:lang w:val="en-US"/>
        </w:rPr>
      </w:pPr>
    </w:p>
    <w:p w14:paraId="63CC3279" w14:textId="77777777" w:rsidR="00FF7B25" w:rsidRPr="00CF1DB0" w:rsidRDefault="00FF7B25" w:rsidP="00FF7B25">
      <w:pPr>
        <w:autoSpaceDE w:val="0"/>
        <w:ind w:left="750"/>
        <w:rPr>
          <w:rFonts w:cs="Tahoma"/>
          <w:sz w:val="20"/>
          <w:szCs w:val="25"/>
          <w:lang w:val="en-US"/>
        </w:rPr>
      </w:pPr>
      <w:r w:rsidRPr="00CF1DB0">
        <w:rPr>
          <w:rFonts w:cs="Tahoma"/>
          <w:sz w:val="20"/>
          <w:szCs w:val="25"/>
          <w:lang w:val="en-US"/>
        </w:rPr>
        <w:t xml:space="preserve">Company </w:t>
      </w:r>
      <w:r w:rsidR="00677FBF" w:rsidRPr="00CF1DB0">
        <w:rPr>
          <w:rFonts w:cs="Tahoma"/>
          <w:sz w:val="20"/>
          <w:szCs w:val="25"/>
          <w:lang w:val="en-US"/>
        </w:rPr>
        <w:t>Name: _</w:t>
      </w:r>
      <w:r w:rsidRPr="00CF1DB0">
        <w:rPr>
          <w:rFonts w:cs="Tahoma"/>
          <w:sz w:val="20"/>
          <w:szCs w:val="25"/>
          <w:lang w:val="en-US"/>
        </w:rPr>
        <w:t>_____________</w:t>
      </w:r>
      <w:r w:rsidR="004F7C82" w:rsidRPr="00CF1DB0">
        <w:rPr>
          <w:rFonts w:cs="Tahoma"/>
          <w:sz w:val="20"/>
          <w:szCs w:val="25"/>
          <w:lang w:val="en-US"/>
        </w:rPr>
        <w:t>________________________________________</w:t>
      </w:r>
      <w:r w:rsidRPr="00CF1DB0">
        <w:rPr>
          <w:rFonts w:cs="Tahoma"/>
          <w:sz w:val="20"/>
          <w:szCs w:val="25"/>
          <w:lang w:val="en-US"/>
        </w:rPr>
        <w:t>______________________</w:t>
      </w:r>
    </w:p>
    <w:p w14:paraId="2BB93BAD" w14:textId="77777777" w:rsidR="00FF7B25" w:rsidRPr="00CF1DB0" w:rsidRDefault="00FF7B25" w:rsidP="00FF7B25">
      <w:pPr>
        <w:autoSpaceDE w:val="0"/>
        <w:ind w:left="720"/>
        <w:jc w:val="right"/>
        <w:rPr>
          <w:rFonts w:cs="Tahoma"/>
          <w:sz w:val="20"/>
          <w:szCs w:val="25"/>
          <w:lang w:val="en-US"/>
        </w:rPr>
      </w:pPr>
    </w:p>
    <w:p w14:paraId="7C332F04" w14:textId="77777777" w:rsidR="00FF7B25" w:rsidRPr="00CF1DB0" w:rsidRDefault="00FF7B25" w:rsidP="00FF7B25">
      <w:pPr>
        <w:autoSpaceDE w:val="0"/>
        <w:ind w:left="720"/>
        <w:rPr>
          <w:rFonts w:cs="Tahoma"/>
          <w:sz w:val="20"/>
          <w:szCs w:val="25"/>
          <w:lang w:val="en-US"/>
        </w:rPr>
      </w:pPr>
      <w:r w:rsidRPr="00CF1DB0">
        <w:rPr>
          <w:rFonts w:cs="Tahoma"/>
          <w:sz w:val="20"/>
          <w:szCs w:val="25"/>
          <w:lang w:val="en-US"/>
        </w:rPr>
        <w:t>1. Was the class</w:t>
      </w:r>
      <w:r w:rsidR="00E84B92" w:rsidRPr="00CF1DB0">
        <w:rPr>
          <w:rFonts w:cs="Tahoma"/>
          <w:sz w:val="20"/>
          <w:szCs w:val="25"/>
          <w:lang w:val="en-US"/>
        </w:rPr>
        <w:t>\course</w:t>
      </w:r>
      <w:r w:rsidRPr="00CF1DB0">
        <w:rPr>
          <w:rFonts w:cs="Tahoma"/>
          <w:sz w:val="20"/>
          <w:szCs w:val="25"/>
          <w:lang w:val="en-US"/>
        </w:rPr>
        <w:t xml:space="preserve"> relevant to your needs?</w:t>
      </w:r>
    </w:p>
    <w:p w14:paraId="529F9E1E" w14:textId="77777777" w:rsidR="00FF7B25" w:rsidRPr="00CF1DB0" w:rsidRDefault="00FF7B25" w:rsidP="00FF7B25">
      <w:pPr>
        <w:autoSpaceDE w:val="0"/>
        <w:ind w:left="720"/>
        <w:rPr>
          <w:rFonts w:eastAsia="Wingdings" w:cs="Wingdings"/>
          <w:sz w:val="20"/>
          <w:szCs w:val="25"/>
          <w:lang w:val="en-US"/>
        </w:rPr>
      </w:pPr>
      <w:r w:rsidRPr="00CF1DB0">
        <w:rPr>
          <w:rFonts w:ascii="Wingdings" w:eastAsia="Wingdings" w:hAnsi="Wingdings" w:cs="Wingdings"/>
          <w:sz w:val="20"/>
          <w:szCs w:val="25"/>
          <w:lang w:val="en-US"/>
        </w:rPr>
        <w:t>o</w:t>
      </w:r>
      <w:r w:rsidRPr="00CF1DB0">
        <w:rPr>
          <w:rFonts w:eastAsia="Wingdings" w:cs="Wingdings"/>
          <w:sz w:val="20"/>
          <w:szCs w:val="25"/>
          <w:lang w:val="en-US"/>
        </w:rPr>
        <w:t xml:space="preserve"> Very relevant </w:t>
      </w:r>
      <w:r w:rsidRPr="00CF1DB0">
        <w:rPr>
          <w:rFonts w:eastAsia="Wingdings" w:cs="Wingdings"/>
          <w:sz w:val="20"/>
          <w:szCs w:val="25"/>
          <w:lang w:val="en-US"/>
        </w:rPr>
        <w:tab/>
      </w:r>
      <w:r w:rsidRPr="00CF1DB0">
        <w:rPr>
          <w:rFonts w:ascii="Wingdings" w:eastAsia="Wingdings" w:hAnsi="Wingdings" w:cs="Wingdings"/>
          <w:sz w:val="20"/>
          <w:szCs w:val="25"/>
          <w:lang w:val="en-US"/>
        </w:rPr>
        <w:t>o</w:t>
      </w:r>
      <w:r w:rsidRPr="00CF1DB0">
        <w:rPr>
          <w:rFonts w:eastAsia="Wingdings" w:cs="Wingdings"/>
          <w:sz w:val="20"/>
          <w:szCs w:val="25"/>
          <w:lang w:val="en-US"/>
        </w:rPr>
        <w:t xml:space="preserve"> Relevant </w:t>
      </w:r>
      <w:r w:rsidRPr="00CF1DB0">
        <w:rPr>
          <w:rFonts w:eastAsia="Wingdings" w:cs="Wingdings"/>
          <w:sz w:val="20"/>
          <w:szCs w:val="25"/>
          <w:lang w:val="en-US"/>
        </w:rPr>
        <w:tab/>
      </w:r>
      <w:r w:rsidRPr="00CF1DB0">
        <w:rPr>
          <w:rFonts w:eastAsia="Wingdings" w:cs="Wingdings"/>
          <w:sz w:val="20"/>
          <w:szCs w:val="25"/>
          <w:lang w:val="en-US"/>
        </w:rPr>
        <w:tab/>
      </w:r>
      <w:r w:rsidRPr="00CF1DB0">
        <w:rPr>
          <w:rFonts w:ascii="Wingdings" w:eastAsia="Wingdings" w:hAnsi="Wingdings" w:cs="Wingdings"/>
          <w:sz w:val="20"/>
          <w:szCs w:val="25"/>
          <w:lang w:val="en-US"/>
        </w:rPr>
        <w:t>o</w:t>
      </w:r>
      <w:r w:rsidRPr="00CF1DB0">
        <w:rPr>
          <w:rFonts w:eastAsia="Wingdings" w:cs="Wingdings"/>
          <w:sz w:val="20"/>
          <w:szCs w:val="25"/>
          <w:lang w:val="en-US"/>
        </w:rPr>
        <w:t xml:space="preserve"> No relevant at all</w:t>
      </w:r>
    </w:p>
    <w:p w14:paraId="5081D3DE" w14:textId="77777777" w:rsidR="00FF7B25" w:rsidRPr="00CF1DB0" w:rsidRDefault="00FF7B25" w:rsidP="00FF7B25">
      <w:pPr>
        <w:autoSpaceDE w:val="0"/>
        <w:ind w:left="720"/>
        <w:rPr>
          <w:rFonts w:cs="Tahoma"/>
          <w:sz w:val="20"/>
          <w:szCs w:val="25"/>
          <w:lang w:val="en-US"/>
        </w:rPr>
      </w:pPr>
    </w:p>
    <w:p w14:paraId="1FA9C5DD" w14:textId="77777777" w:rsidR="00FF7B25" w:rsidRPr="00CF1DB0" w:rsidRDefault="00FF7B25" w:rsidP="00FF7B25">
      <w:pPr>
        <w:autoSpaceDE w:val="0"/>
        <w:ind w:left="720"/>
        <w:rPr>
          <w:rFonts w:cs="Tahoma"/>
          <w:sz w:val="20"/>
          <w:szCs w:val="25"/>
          <w:lang w:val="en-US"/>
        </w:rPr>
      </w:pPr>
      <w:r w:rsidRPr="00CF1DB0">
        <w:rPr>
          <w:rFonts w:cs="Tahoma"/>
          <w:sz w:val="20"/>
          <w:szCs w:val="25"/>
          <w:lang w:val="en-US"/>
        </w:rPr>
        <w:t>2. What was your level of experience using this tool before coming into the class?</w:t>
      </w:r>
    </w:p>
    <w:p w14:paraId="4F187D6F" w14:textId="77777777" w:rsidR="00FF7B25" w:rsidRPr="00CF1DB0" w:rsidRDefault="00FF7B25" w:rsidP="00FF7B25">
      <w:pPr>
        <w:autoSpaceDE w:val="0"/>
        <w:ind w:left="720"/>
        <w:rPr>
          <w:rFonts w:eastAsia="Wingdings" w:cs="Wingdings"/>
          <w:sz w:val="20"/>
          <w:szCs w:val="25"/>
          <w:lang w:val="en-US"/>
        </w:rPr>
      </w:pPr>
      <w:r w:rsidRPr="00CF1DB0">
        <w:rPr>
          <w:rFonts w:ascii="Wingdings" w:eastAsia="Wingdings" w:hAnsi="Wingdings" w:cs="Wingdings"/>
          <w:sz w:val="20"/>
          <w:szCs w:val="25"/>
          <w:lang w:val="en-US"/>
        </w:rPr>
        <w:t>o</w:t>
      </w:r>
      <w:r w:rsidRPr="00CF1DB0">
        <w:rPr>
          <w:rFonts w:eastAsia="Wingdings" w:cs="Wingdings"/>
          <w:sz w:val="20"/>
          <w:szCs w:val="25"/>
          <w:lang w:val="en-US"/>
        </w:rPr>
        <w:t xml:space="preserve"> Fairly proficient</w:t>
      </w:r>
      <w:r w:rsidRPr="00CF1DB0">
        <w:rPr>
          <w:rFonts w:eastAsia="Wingdings" w:cs="Wingdings"/>
          <w:sz w:val="20"/>
          <w:szCs w:val="25"/>
          <w:lang w:val="en-US"/>
        </w:rPr>
        <w:tab/>
      </w:r>
      <w:r w:rsidRPr="00CF1DB0">
        <w:rPr>
          <w:rFonts w:ascii="Wingdings" w:eastAsia="Wingdings" w:hAnsi="Wingdings" w:cs="Wingdings"/>
          <w:sz w:val="20"/>
          <w:szCs w:val="25"/>
          <w:lang w:val="en-US"/>
        </w:rPr>
        <w:t>o</w:t>
      </w:r>
      <w:r w:rsidRPr="00CF1DB0">
        <w:rPr>
          <w:rFonts w:eastAsia="Wingdings" w:cs="Wingdings"/>
          <w:sz w:val="20"/>
          <w:szCs w:val="25"/>
          <w:lang w:val="en-US"/>
        </w:rPr>
        <w:t xml:space="preserve"> Intermediate</w:t>
      </w:r>
      <w:r w:rsidRPr="00CF1DB0">
        <w:rPr>
          <w:rFonts w:eastAsia="Wingdings" w:cs="Wingdings"/>
          <w:sz w:val="20"/>
          <w:szCs w:val="25"/>
          <w:lang w:val="en-US"/>
        </w:rPr>
        <w:tab/>
      </w:r>
      <w:r w:rsidRPr="00CF1DB0">
        <w:rPr>
          <w:rFonts w:eastAsia="Wingdings" w:cs="Wingdings"/>
          <w:sz w:val="20"/>
          <w:szCs w:val="25"/>
          <w:lang w:val="en-US"/>
        </w:rPr>
        <w:tab/>
      </w:r>
      <w:r w:rsidRPr="00CF1DB0">
        <w:rPr>
          <w:rFonts w:ascii="Wingdings" w:eastAsia="Wingdings" w:hAnsi="Wingdings" w:cs="Wingdings"/>
          <w:sz w:val="20"/>
          <w:szCs w:val="25"/>
          <w:lang w:val="en-US"/>
        </w:rPr>
        <w:t>o</w:t>
      </w:r>
      <w:r w:rsidRPr="00CF1DB0">
        <w:rPr>
          <w:rFonts w:eastAsia="Wingdings" w:cs="Wingdings"/>
          <w:sz w:val="20"/>
          <w:szCs w:val="25"/>
          <w:lang w:val="en-US"/>
        </w:rPr>
        <w:t xml:space="preserve"> Basic</w:t>
      </w:r>
      <w:r w:rsidRPr="00CF1DB0">
        <w:rPr>
          <w:rFonts w:eastAsia="Wingdings" w:cs="Wingdings"/>
          <w:sz w:val="20"/>
          <w:szCs w:val="25"/>
          <w:lang w:val="en-US"/>
        </w:rPr>
        <w:tab/>
      </w:r>
      <w:r w:rsidRPr="00CF1DB0">
        <w:rPr>
          <w:rFonts w:eastAsia="Wingdings" w:cs="Wingdings"/>
          <w:sz w:val="20"/>
          <w:szCs w:val="25"/>
          <w:lang w:val="en-US"/>
        </w:rPr>
        <w:tab/>
      </w:r>
      <w:r w:rsidRPr="00CF1DB0">
        <w:rPr>
          <w:rFonts w:ascii="Wingdings" w:eastAsia="Wingdings" w:hAnsi="Wingdings" w:cs="Wingdings"/>
          <w:sz w:val="20"/>
          <w:szCs w:val="25"/>
          <w:lang w:val="en-US"/>
        </w:rPr>
        <w:t>o</w:t>
      </w:r>
      <w:r w:rsidRPr="00CF1DB0">
        <w:rPr>
          <w:rFonts w:eastAsia="Wingdings" w:cs="Wingdings"/>
          <w:sz w:val="20"/>
          <w:szCs w:val="25"/>
          <w:lang w:val="en-US"/>
        </w:rPr>
        <w:t xml:space="preserve"> Little or no knowledge  </w:t>
      </w:r>
    </w:p>
    <w:p w14:paraId="7990F678" w14:textId="77777777" w:rsidR="00FF7B25" w:rsidRPr="00CF1DB0" w:rsidRDefault="00FF7B25" w:rsidP="00FF7B25">
      <w:pPr>
        <w:autoSpaceDE w:val="0"/>
        <w:ind w:left="720"/>
        <w:rPr>
          <w:rFonts w:eastAsia="Wingdings" w:cs="Wingdings"/>
          <w:sz w:val="20"/>
          <w:szCs w:val="25"/>
          <w:lang w:val="en-US"/>
        </w:rPr>
      </w:pPr>
    </w:p>
    <w:p w14:paraId="494C500E" w14:textId="77777777" w:rsidR="00FF7B25" w:rsidRPr="00CF1DB0" w:rsidRDefault="00FF7B25" w:rsidP="00FF7B25">
      <w:pPr>
        <w:autoSpaceDE w:val="0"/>
        <w:ind w:left="720"/>
        <w:rPr>
          <w:rFonts w:eastAsia="Wingdings" w:cs="Wingdings"/>
          <w:sz w:val="20"/>
          <w:szCs w:val="25"/>
          <w:lang w:val="en-US"/>
        </w:rPr>
      </w:pPr>
      <w:r w:rsidRPr="00CF1DB0">
        <w:rPr>
          <w:rFonts w:eastAsia="Wingdings" w:cs="Wingdings"/>
          <w:sz w:val="20"/>
          <w:szCs w:val="25"/>
          <w:lang w:val="en-US"/>
        </w:rPr>
        <w:t xml:space="preserve">3. How was the quantity of information presented on this </w:t>
      </w:r>
      <w:r w:rsidR="00E84B92" w:rsidRPr="00CF1DB0">
        <w:rPr>
          <w:rFonts w:eastAsia="Wingdings" w:cs="Wingdings"/>
          <w:sz w:val="20"/>
          <w:szCs w:val="25"/>
          <w:lang w:val="en-US"/>
        </w:rPr>
        <w:t>class\</w:t>
      </w:r>
      <w:r w:rsidRPr="00CF1DB0">
        <w:rPr>
          <w:rFonts w:eastAsia="Wingdings" w:cs="Wingdings"/>
          <w:sz w:val="20"/>
          <w:szCs w:val="25"/>
          <w:lang w:val="en-US"/>
        </w:rPr>
        <w:t>course?</w:t>
      </w:r>
    </w:p>
    <w:p w14:paraId="0FA809AC" w14:textId="77777777" w:rsidR="00FF7B25" w:rsidRPr="00CF1DB0" w:rsidRDefault="00FF7B25" w:rsidP="00FF7B25">
      <w:pPr>
        <w:autoSpaceDE w:val="0"/>
        <w:ind w:left="720"/>
        <w:rPr>
          <w:rFonts w:eastAsia="Wingdings" w:cs="Wingdings"/>
          <w:sz w:val="20"/>
          <w:szCs w:val="25"/>
          <w:lang w:val="en-US"/>
        </w:rPr>
      </w:pPr>
      <w:r w:rsidRPr="00CF1DB0">
        <w:rPr>
          <w:rFonts w:ascii="Wingdings" w:eastAsia="Wingdings" w:hAnsi="Wingdings" w:cs="Wingdings"/>
          <w:sz w:val="20"/>
          <w:szCs w:val="25"/>
          <w:lang w:val="en-US"/>
        </w:rPr>
        <w:t>o</w:t>
      </w:r>
      <w:r w:rsidRPr="00CF1DB0">
        <w:rPr>
          <w:rFonts w:eastAsia="Wingdings" w:cs="Wingdings"/>
          <w:sz w:val="20"/>
          <w:szCs w:val="25"/>
          <w:lang w:val="en-US"/>
        </w:rPr>
        <w:t xml:space="preserve"> Too much</w:t>
      </w:r>
      <w:r w:rsidRPr="00CF1DB0">
        <w:rPr>
          <w:rFonts w:eastAsia="Wingdings" w:cs="Wingdings"/>
          <w:sz w:val="20"/>
          <w:szCs w:val="25"/>
          <w:lang w:val="en-US"/>
        </w:rPr>
        <w:tab/>
      </w:r>
      <w:r w:rsidRPr="00CF1DB0">
        <w:rPr>
          <w:rFonts w:eastAsia="Wingdings" w:cs="Wingdings"/>
          <w:sz w:val="20"/>
          <w:szCs w:val="25"/>
          <w:lang w:val="en-US"/>
        </w:rPr>
        <w:tab/>
      </w:r>
      <w:r w:rsidRPr="00CF1DB0">
        <w:rPr>
          <w:rFonts w:ascii="Wingdings" w:eastAsia="Wingdings" w:hAnsi="Wingdings" w:cs="Wingdings"/>
          <w:sz w:val="20"/>
          <w:szCs w:val="25"/>
          <w:lang w:val="en-US"/>
        </w:rPr>
        <w:t>o</w:t>
      </w:r>
      <w:r w:rsidRPr="00CF1DB0">
        <w:rPr>
          <w:rFonts w:eastAsia="Wingdings" w:cs="Wingdings"/>
          <w:sz w:val="20"/>
          <w:szCs w:val="25"/>
          <w:lang w:val="en-US"/>
        </w:rPr>
        <w:t xml:space="preserve"> Just right</w:t>
      </w:r>
      <w:r w:rsidRPr="00CF1DB0">
        <w:rPr>
          <w:rFonts w:eastAsia="Wingdings" w:cs="Wingdings"/>
          <w:sz w:val="20"/>
          <w:szCs w:val="25"/>
          <w:lang w:val="en-US"/>
        </w:rPr>
        <w:tab/>
      </w:r>
      <w:r w:rsidRPr="00CF1DB0">
        <w:rPr>
          <w:rFonts w:eastAsia="Wingdings" w:cs="Wingdings"/>
          <w:sz w:val="20"/>
          <w:szCs w:val="25"/>
          <w:lang w:val="en-US"/>
        </w:rPr>
        <w:tab/>
      </w:r>
      <w:r w:rsidRPr="00CF1DB0">
        <w:rPr>
          <w:rFonts w:ascii="Wingdings" w:eastAsia="Wingdings" w:hAnsi="Wingdings" w:cs="Wingdings"/>
          <w:sz w:val="20"/>
          <w:szCs w:val="25"/>
          <w:lang w:val="en-US"/>
        </w:rPr>
        <w:t>o</w:t>
      </w:r>
      <w:r w:rsidRPr="00CF1DB0">
        <w:rPr>
          <w:rFonts w:eastAsia="Wingdings" w:cs="Wingdings"/>
          <w:sz w:val="20"/>
          <w:szCs w:val="25"/>
          <w:lang w:val="en-US"/>
        </w:rPr>
        <w:t xml:space="preserve"> Not enough, </w:t>
      </w:r>
      <w:r w:rsidR="00677FBF" w:rsidRPr="00CF1DB0">
        <w:rPr>
          <w:rFonts w:eastAsia="Wingdings" w:cs="Wingdings"/>
          <w:sz w:val="20"/>
          <w:szCs w:val="25"/>
          <w:lang w:val="en-US"/>
        </w:rPr>
        <w:t>because: _</w:t>
      </w:r>
      <w:r w:rsidRPr="00CF1DB0">
        <w:rPr>
          <w:rFonts w:eastAsia="Wingdings" w:cs="Wingdings"/>
          <w:sz w:val="20"/>
          <w:szCs w:val="25"/>
          <w:lang w:val="en-US"/>
        </w:rPr>
        <w:t>___________</w:t>
      </w:r>
      <w:r w:rsidR="00081227" w:rsidRPr="00CF1DB0">
        <w:rPr>
          <w:rFonts w:eastAsia="Wingdings" w:cs="Wingdings"/>
          <w:sz w:val="20"/>
          <w:szCs w:val="25"/>
          <w:lang w:val="en-US"/>
        </w:rPr>
        <w:t>___</w:t>
      </w:r>
      <w:r w:rsidRPr="00CF1DB0">
        <w:rPr>
          <w:rFonts w:eastAsia="Wingdings" w:cs="Wingdings"/>
          <w:sz w:val="20"/>
          <w:szCs w:val="25"/>
          <w:lang w:val="en-US"/>
        </w:rPr>
        <w:t>______________</w:t>
      </w:r>
    </w:p>
    <w:p w14:paraId="3C87C421" w14:textId="77777777" w:rsidR="00FF7B25" w:rsidRPr="00CF1DB0" w:rsidRDefault="009D33A8" w:rsidP="00FF7B25">
      <w:pPr>
        <w:autoSpaceDE w:val="0"/>
        <w:ind w:left="720"/>
        <w:rPr>
          <w:rFonts w:eastAsia="Wingdings" w:cs="Wingdings"/>
          <w:sz w:val="20"/>
          <w:szCs w:val="25"/>
          <w:lang w:val="en-US"/>
        </w:rPr>
      </w:pPr>
      <w:r w:rsidRPr="00CF1DB0">
        <w:rPr>
          <w:rFonts w:eastAsia="Wingdings" w:cs="Wingdings"/>
          <w:sz w:val="20"/>
          <w:szCs w:val="25"/>
          <w:lang w:val="en-US"/>
        </w:rPr>
        <w:t>_________________________________________________________________________________________</w:t>
      </w:r>
    </w:p>
    <w:p w14:paraId="3F7C0C1E" w14:textId="77777777" w:rsidR="009D33A8" w:rsidRPr="00CF1DB0" w:rsidRDefault="009D33A8" w:rsidP="00FF7B25">
      <w:pPr>
        <w:autoSpaceDE w:val="0"/>
        <w:ind w:left="720"/>
        <w:rPr>
          <w:rFonts w:eastAsia="Wingdings" w:cs="Wingdings"/>
          <w:sz w:val="20"/>
          <w:szCs w:val="25"/>
          <w:lang w:val="en-US"/>
        </w:rPr>
      </w:pPr>
    </w:p>
    <w:p w14:paraId="14E9A47B" w14:textId="77777777" w:rsidR="00FF7B25" w:rsidRPr="00CF1DB0" w:rsidRDefault="005852B2" w:rsidP="005852B2">
      <w:pPr>
        <w:autoSpaceDE w:val="0"/>
        <w:ind w:left="720"/>
        <w:rPr>
          <w:rFonts w:eastAsia="Wingdings" w:cs="Wingdings"/>
          <w:sz w:val="20"/>
          <w:szCs w:val="25"/>
          <w:lang w:val="en-US"/>
        </w:rPr>
      </w:pPr>
      <w:r w:rsidRPr="00CF1DB0">
        <w:rPr>
          <w:rFonts w:eastAsia="Wingdings" w:cs="Wingdings"/>
          <w:sz w:val="20"/>
          <w:szCs w:val="25"/>
          <w:lang w:val="en-US"/>
        </w:rPr>
        <w:t xml:space="preserve">4. </w:t>
      </w:r>
      <w:r w:rsidR="00FF7B25" w:rsidRPr="00CF1DB0">
        <w:rPr>
          <w:rFonts w:eastAsia="Wingdings" w:cs="Wingdings"/>
          <w:sz w:val="20"/>
          <w:szCs w:val="25"/>
          <w:lang w:val="en-US"/>
        </w:rPr>
        <w:t>How was the instructor</w:t>
      </w:r>
      <w:r w:rsidR="00E84B92" w:rsidRPr="00CF1DB0">
        <w:rPr>
          <w:rFonts w:eastAsia="Wingdings" w:cs="Wingdings"/>
          <w:sz w:val="20"/>
          <w:szCs w:val="25"/>
          <w:lang w:val="en-US"/>
        </w:rPr>
        <w:t>\</w:t>
      </w:r>
      <w:r w:rsidR="004F7C82" w:rsidRPr="00CF1DB0">
        <w:rPr>
          <w:rFonts w:eastAsia="Wingdings" w:cs="Wingdings"/>
          <w:sz w:val="20"/>
          <w:szCs w:val="25"/>
          <w:lang w:val="en-US"/>
        </w:rPr>
        <w:t>course’s</w:t>
      </w:r>
      <w:r w:rsidR="00FF7B25" w:rsidRPr="00CF1DB0">
        <w:rPr>
          <w:rFonts w:eastAsia="Wingdings" w:cs="Wingdings"/>
          <w:sz w:val="20"/>
          <w:szCs w:val="25"/>
          <w:lang w:val="en-US"/>
        </w:rPr>
        <w:t xml:space="preserve"> pace during the course?</w:t>
      </w:r>
    </w:p>
    <w:p w14:paraId="6257C465" w14:textId="77777777" w:rsidR="00FF7B25" w:rsidRPr="00CF1DB0" w:rsidRDefault="00FF7B25" w:rsidP="00FF7B25">
      <w:pPr>
        <w:autoSpaceDE w:val="0"/>
        <w:ind w:left="720"/>
        <w:rPr>
          <w:rFonts w:eastAsia="Wingdings" w:cs="Wingdings"/>
          <w:sz w:val="20"/>
          <w:szCs w:val="25"/>
          <w:lang w:val="en-US"/>
        </w:rPr>
      </w:pPr>
      <w:r w:rsidRPr="00CF1DB0">
        <w:rPr>
          <w:rFonts w:ascii="Wingdings" w:eastAsia="Wingdings" w:hAnsi="Wingdings" w:cs="Wingdings"/>
          <w:sz w:val="20"/>
          <w:szCs w:val="25"/>
          <w:lang w:val="en-US"/>
        </w:rPr>
        <w:t>o</w:t>
      </w:r>
      <w:r w:rsidRPr="00CF1DB0">
        <w:rPr>
          <w:rFonts w:eastAsia="Wingdings" w:cs="Wingdings"/>
          <w:sz w:val="20"/>
          <w:szCs w:val="25"/>
          <w:lang w:val="en-US"/>
        </w:rPr>
        <w:t xml:space="preserve"> Too fast</w:t>
      </w:r>
      <w:r w:rsidRPr="00CF1DB0">
        <w:rPr>
          <w:rFonts w:eastAsia="Wingdings" w:cs="Wingdings"/>
          <w:sz w:val="20"/>
          <w:szCs w:val="25"/>
          <w:lang w:val="en-US"/>
        </w:rPr>
        <w:tab/>
      </w:r>
      <w:r w:rsidRPr="00CF1DB0">
        <w:rPr>
          <w:rFonts w:eastAsia="Wingdings" w:cs="Wingdings"/>
          <w:sz w:val="20"/>
          <w:szCs w:val="25"/>
          <w:lang w:val="en-US"/>
        </w:rPr>
        <w:tab/>
      </w:r>
      <w:r w:rsidRPr="00CF1DB0">
        <w:rPr>
          <w:rFonts w:ascii="Wingdings" w:eastAsia="Wingdings" w:hAnsi="Wingdings" w:cs="Wingdings"/>
          <w:sz w:val="20"/>
          <w:szCs w:val="25"/>
          <w:lang w:val="en-US"/>
        </w:rPr>
        <w:t>o</w:t>
      </w:r>
      <w:r w:rsidRPr="00CF1DB0">
        <w:rPr>
          <w:rFonts w:eastAsia="Wingdings" w:cs="Wingdings"/>
          <w:sz w:val="20"/>
          <w:szCs w:val="25"/>
          <w:lang w:val="en-US"/>
        </w:rPr>
        <w:t xml:space="preserve"> Just right</w:t>
      </w:r>
      <w:r w:rsidRPr="00CF1DB0">
        <w:rPr>
          <w:rFonts w:eastAsia="Wingdings" w:cs="Wingdings"/>
          <w:sz w:val="20"/>
          <w:szCs w:val="25"/>
          <w:lang w:val="en-US"/>
        </w:rPr>
        <w:tab/>
      </w:r>
      <w:r w:rsidRPr="00CF1DB0">
        <w:rPr>
          <w:rFonts w:eastAsia="Wingdings" w:cs="Wingdings"/>
          <w:sz w:val="20"/>
          <w:szCs w:val="25"/>
          <w:lang w:val="en-US"/>
        </w:rPr>
        <w:tab/>
      </w:r>
      <w:r w:rsidRPr="00CF1DB0">
        <w:rPr>
          <w:rFonts w:ascii="Wingdings" w:eastAsia="Wingdings" w:hAnsi="Wingdings" w:cs="Wingdings"/>
          <w:sz w:val="20"/>
          <w:szCs w:val="25"/>
          <w:lang w:val="en-US"/>
        </w:rPr>
        <w:t>o</w:t>
      </w:r>
      <w:r w:rsidRPr="00CF1DB0">
        <w:rPr>
          <w:rFonts w:eastAsia="Wingdings" w:cs="Wingdings"/>
          <w:sz w:val="20"/>
          <w:szCs w:val="25"/>
          <w:lang w:val="en-US"/>
        </w:rPr>
        <w:t xml:space="preserve"> Too slow</w:t>
      </w:r>
    </w:p>
    <w:p w14:paraId="5C163BFE" w14:textId="77777777" w:rsidR="009D33A8" w:rsidRPr="00CF1DB0" w:rsidRDefault="009D33A8" w:rsidP="00FF7B25">
      <w:pPr>
        <w:autoSpaceDE w:val="0"/>
        <w:ind w:left="720"/>
        <w:rPr>
          <w:rFonts w:eastAsia="Wingdings" w:cs="Wingdings"/>
          <w:sz w:val="20"/>
          <w:szCs w:val="25"/>
          <w:lang w:val="en-US"/>
        </w:rPr>
      </w:pPr>
    </w:p>
    <w:p w14:paraId="5C086F4A" w14:textId="77777777" w:rsidR="00FF7B25" w:rsidRPr="00CF1DB0" w:rsidRDefault="00FF7B25" w:rsidP="00FF7B25">
      <w:pPr>
        <w:autoSpaceDE w:val="0"/>
        <w:ind w:left="720"/>
        <w:rPr>
          <w:rFonts w:eastAsia="Wingdings" w:cs="Wingdings"/>
          <w:sz w:val="20"/>
          <w:szCs w:val="25"/>
          <w:lang w:val="en-US"/>
        </w:rPr>
      </w:pPr>
      <w:r w:rsidRPr="00CF1DB0">
        <w:rPr>
          <w:rFonts w:eastAsia="Wingdings" w:cs="Wingdings"/>
          <w:sz w:val="20"/>
          <w:szCs w:val="25"/>
          <w:lang w:val="en-US"/>
        </w:rPr>
        <w:t xml:space="preserve">5. How useful was this </w:t>
      </w:r>
      <w:r w:rsidR="00E84B92" w:rsidRPr="00CF1DB0">
        <w:rPr>
          <w:rFonts w:cs="Tahoma"/>
          <w:sz w:val="20"/>
          <w:szCs w:val="25"/>
          <w:lang w:val="en-US"/>
        </w:rPr>
        <w:t>documentation</w:t>
      </w:r>
      <w:r w:rsidRPr="00CF1DB0">
        <w:rPr>
          <w:rFonts w:eastAsia="Wingdings" w:cs="Wingdings"/>
          <w:sz w:val="20"/>
          <w:szCs w:val="25"/>
          <w:lang w:val="en-US"/>
        </w:rPr>
        <w:t>?</w:t>
      </w:r>
    </w:p>
    <w:p w14:paraId="4AA258ED" w14:textId="77777777" w:rsidR="00FF7B25" w:rsidRPr="00CF1DB0" w:rsidRDefault="00FF7B25" w:rsidP="00FF7B25">
      <w:pPr>
        <w:autoSpaceDE w:val="0"/>
        <w:ind w:left="720"/>
        <w:rPr>
          <w:rFonts w:eastAsia="Wingdings" w:cs="Wingdings"/>
          <w:sz w:val="20"/>
          <w:szCs w:val="25"/>
          <w:lang w:val="en-US"/>
        </w:rPr>
      </w:pPr>
      <w:r w:rsidRPr="00CF1DB0">
        <w:rPr>
          <w:rFonts w:ascii="Wingdings" w:eastAsia="Wingdings" w:hAnsi="Wingdings" w:cs="Wingdings"/>
          <w:sz w:val="20"/>
          <w:szCs w:val="25"/>
          <w:lang w:val="en-US"/>
        </w:rPr>
        <w:t>o</w:t>
      </w:r>
      <w:r w:rsidRPr="00CF1DB0">
        <w:rPr>
          <w:rFonts w:eastAsia="Wingdings" w:cs="Wingdings"/>
          <w:sz w:val="20"/>
          <w:szCs w:val="25"/>
          <w:lang w:val="en-US"/>
        </w:rPr>
        <w:t xml:space="preserve"> Very useful </w:t>
      </w:r>
      <w:r w:rsidRPr="00CF1DB0">
        <w:rPr>
          <w:rFonts w:eastAsia="Wingdings" w:cs="Wingdings"/>
          <w:sz w:val="20"/>
          <w:szCs w:val="25"/>
          <w:lang w:val="en-US"/>
        </w:rPr>
        <w:tab/>
      </w:r>
      <w:r w:rsidRPr="00CF1DB0">
        <w:rPr>
          <w:rFonts w:eastAsia="Wingdings" w:cs="Wingdings"/>
          <w:sz w:val="20"/>
          <w:szCs w:val="25"/>
          <w:lang w:val="en-US"/>
        </w:rPr>
        <w:tab/>
      </w:r>
      <w:r w:rsidRPr="00CF1DB0">
        <w:rPr>
          <w:rFonts w:ascii="Wingdings" w:eastAsia="Wingdings" w:hAnsi="Wingdings" w:cs="Wingdings"/>
          <w:sz w:val="20"/>
          <w:szCs w:val="25"/>
          <w:lang w:val="en-US"/>
        </w:rPr>
        <w:t>o</w:t>
      </w:r>
      <w:r w:rsidRPr="00CF1DB0">
        <w:rPr>
          <w:rFonts w:eastAsia="Wingdings" w:cs="Wingdings"/>
          <w:sz w:val="20"/>
          <w:szCs w:val="25"/>
          <w:lang w:val="en-US"/>
        </w:rPr>
        <w:t xml:space="preserve"> Useful</w:t>
      </w:r>
      <w:r w:rsidRPr="00CF1DB0">
        <w:rPr>
          <w:rFonts w:eastAsia="Wingdings" w:cs="Wingdings"/>
          <w:sz w:val="20"/>
          <w:szCs w:val="25"/>
          <w:lang w:val="en-US"/>
        </w:rPr>
        <w:tab/>
      </w:r>
      <w:r w:rsidRPr="00CF1DB0">
        <w:rPr>
          <w:rFonts w:eastAsia="Wingdings" w:cs="Wingdings"/>
          <w:sz w:val="20"/>
          <w:szCs w:val="25"/>
          <w:lang w:val="en-US"/>
        </w:rPr>
        <w:tab/>
      </w:r>
      <w:r w:rsidRPr="00CF1DB0">
        <w:rPr>
          <w:rFonts w:ascii="Wingdings" w:eastAsia="Wingdings" w:hAnsi="Wingdings" w:cs="Wingdings"/>
          <w:sz w:val="20"/>
          <w:szCs w:val="25"/>
          <w:lang w:val="en-US"/>
        </w:rPr>
        <w:t>o</w:t>
      </w:r>
      <w:r w:rsidRPr="00CF1DB0">
        <w:rPr>
          <w:rFonts w:eastAsia="Wingdings" w:cs="Wingdings"/>
          <w:sz w:val="20"/>
          <w:szCs w:val="25"/>
          <w:lang w:val="en-US"/>
        </w:rPr>
        <w:t xml:space="preserve"> Not useful, </w:t>
      </w:r>
      <w:r w:rsidR="00677FBF" w:rsidRPr="00CF1DB0">
        <w:rPr>
          <w:rFonts w:eastAsia="Wingdings" w:cs="Wingdings"/>
          <w:sz w:val="20"/>
          <w:szCs w:val="25"/>
          <w:lang w:val="en-US"/>
        </w:rPr>
        <w:t>because: _</w:t>
      </w:r>
      <w:r w:rsidRPr="00CF1DB0">
        <w:rPr>
          <w:rFonts w:eastAsia="Wingdings" w:cs="Wingdings"/>
          <w:sz w:val="20"/>
          <w:szCs w:val="25"/>
          <w:lang w:val="en-US"/>
        </w:rPr>
        <w:t>_______________</w:t>
      </w:r>
      <w:r w:rsidR="00081227" w:rsidRPr="00CF1DB0">
        <w:rPr>
          <w:rFonts w:eastAsia="Wingdings" w:cs="Wingdings"/>
          <w:sz w:val="20"/>
          <w:szCs w:val="25"/>
          <w:lang w:val="en-US"/>
        </w:rPr>
        <w:t>___</w:t>
      </w:r>
      <w:r w:rsidRPr="00CF1DB0">
        <w:rPr>
          <w:rFonts w:eastAsia="Wingdings" w:cs="Wingdings"/>
          <w:sz w:val="20"/>
          <w:szCs w:val="25"/>
          <w:lang w:val="en-US"/>
        </w:rPr>
        <w:t>___________</w:t>
      </w:r>
    </w:p>
    <w:p w14:paraId="513A5D47" w14:textId="77777777" w:rsidR="009D33A8" w:rsidRPr="00CF1DB0" w:rsidRDefault="009D33A8" w:rsidP="00FF7B25">
      <w:pPr>
        <w:autoSpaceDE w:val="0"/>
        <w:ind w:left="720"/>
        <w:rPr>
          <w:rFonts w:eastAsia="Wingdings" w:cs="Wingdings"/>
          <w:sz w:val="20"/>
          <w:szCs w:val="25"/>
          <w:lang w:val="en-US"/>
        </w:rPr>
      </w:pPr>
      <w:r w:rsidRPr="00CF1DB0">
        <w:rPr>
          <w:rFonts w:eastAsia="Wingdings" w:cs="Wingdings"/>
          <w:sz w:val="20"/>
          <w:szCs w:val="25"/>
          <w:lang w:val="en-US"/>
        </w:rPr>
        <w:t>_________________________________________________________________________________________</w:t>
      </w:r>
    </w:p>
    <w:p w14:paraId="47195D2F" w14:textId="77777777" w:rsidR="009D33A8" w:rsidRPr="00CF1DB0" w:rsidRDefault="009D33A8" w:rsidP="00FF7B25">
      <w:pPr>
        <w:autoSpaceDE w:val="0"/>
        <w:ind w:left="720"/>
        <w:rPr>
          <w:rFonts w:eastAsia="Wingdings" w:cs="Wingdings"/>
          <w:sz w:val="20"/>
          <w:szCs w:val="25"/>
          <w:lang w:val="en-US"/>
        </w:rPr>
      </w:pPr>
    </w:p>
    <w:p w14:paraId="3318BF99" w14:textId="77777777" w:rsidR="00FF7B25" w:rsidRPr="00CF1DB0" w:rsidRDefault="005852B2" w:rsidP="00FF7B25">
      <w:pPr>
        <w:autoSpaceDE w:val="0"/>
        <w:ind w:left="720"/>
        <w:rPr>
          <w:rFonts w:eastAsia="Wingdings" w:cs="Wingdings"/>
          <w:sz w:val="20"/>
          <w:szCs w:val="25"/>
          <w:lang w:val="en-US"/>
        </w:rPr>
      </w:pPr>
      <w:r w:rsidRPr="00CF1DB0">
        <w:rPr>
          <w:rFonts w:eastAsia="Wingdings" w:cs="Wingdings"/>
          <w:sz w:val="20"/>
          <w:szCs w:val="25"/>
          <w:lang w:val="en-US"/>
        </w:rPr>
        <w:t>6</w:t>
      </w:r>
      <w:r w:rsidR="00FF7B25" w:rsidRPr="00CF1DB0">
        <w:rPr>
          <w:rFonts w:eastAsia="Wingdings" w:cs="Wingdings"/>
          <w:sz w:val="20"/>
          <w:szCs w:val="25"/>
          <w:lang w:val="en-US"/>
        </w:rPr>
        <w:t>. How would you rate the overall learning experience?</w:t>
      </w:r>
    </w:p>
    <w:p w14:paraId="577B1D28" w14:textId="77777777" w:rsidR="00FF7B25" w:rsidRPr="00CF1DB0" w:rsidRDefault="00FF7B25" w:rsidP="00FF7B25">
      <w:pPr>
        <w:autoSpaceDE w:val="0"/>
        <w:ind w:left="720"/>
        <w:rPr>
          <w:rFonts w:eastAsia="Wingdings" w:cs="Wingdings"/>
          <w:sz w:val="20"/>
          <w:szCs w:val="25"/>
          <w:lang w:val="en-US"/>
        </w:rPr>
      </w:pPr>
      <w:r w:rsidRPr="00CF1DB0">
        <w:rPr>
          <w:rFonts w:ascii="Wingdings" w:eastAsia="Wingdings" w:hAnsi="Wingdings" w:cs="Wingdings"/>
          <w:sz w:val="20"/>
          <w:szCs w:val="25"/>
          <w:lang w:val="en-US"/>
        </w:rPr>
        <w:t>o</w:t>
      </w:r>
      <w:r w:rsidRPr="00CF1DB0">
        <w:rPr>
          <w:rFonts w:eastAsia="Wingdings" w:cs="Wingdings"/>
          <w:sz w:val="20"/>
          <w:szCs w:val="25"/>
          <w:lang w:val="en-US"/>
        </w:rPr>
        <w:t xml:space="preserve"> Learned a </w:t>
      </w:r>
      <w:r w:rsidR="00677FBF" w:rsidRPr="00CF1DB0">
        <w:rPr>
          <w:rFonts w:eastAsia="Wingdings" w:cs="Wingdings"/>
          <w:sz w:val="20"/>
          <w:szCs w:val="25"/>
          <w:lang w:val="en-US"/>
        </w:rPr>
        <w:t xml:space="preserve">lot </w:t>
      </w:r>
      <w:r w:rsidR="00677FBF" w:rsidRPr="00CF1DB0">
        <w:rPr>
          <w:rFonts w:eastAsia="Wingdings" w:cs="Wingdings"/>
          <w:sz w:val="20"/>
          <w:szCs w:val="25"/>
          <w:lang w:val="en-US"/>
        </w:rPr>
        <w:tab/>
      </w:r>
      <w:r w:rsidRPr="00CF1DB0">
        <w:rPr>
          <w:rFonts w:ascii="Wingdings" w:eastAsia="Wingdings" w:hAnsi="Wingdings" w:cs="Wingdings"/>
          <w:sz w:val="20"/>
          <w:szCs w:val="25"/>
          <w:lang w:val="en-US"/>
        </w:rPr>
        <w:t>o</w:t>
      </w:r>
      <w:r w:rsidRPr="00CF1DB0">
        <w:rPr>
          <w:rFonts w:eastAsia="Wingdings" w:cs="Wingdings"/>
          <w:sz w:val="20"/>
          <w:szCs w:val="25"/>
          <w:lang w:val="en-US"/>
        </w:rPr>
        <w:t xml:space="preserve"> Learned something </w:t>
      </w:r>
      <w:r w:rsidRPr="00CF1DB0">
        <w:rPr>
          <w:rFonts w:eastAsia="Wingdings" w:cs="Wingdings"/>
          <w:sz w:val="20"/>
          <w:szCs w:val="25"/>
          <w:lang w:val="en-US"/>
        </w:rPr>
        <w:tab/>
      </w:r>
      <w:r w:rsidRPr="00CF1DB0">
        <w:rPr>
          <w:rFonts w:ascii="Wingdings" w:eastAsia="Wingdings" w:hAnsi="Wingdings" w:cs="Wingdings"/>
          <w:sz w:val="20"/>
          <w:szCs w:val="25"/>
          <w:lang w:val="en-US"/>
        </w:rPr>
        <w:t>o</w:t>
      </w:r>
      <w:r w:rsidRPr="00CF1DB0">
        <w:rPr>
          <w:rFonts w:eastAsia="Wingdings" w:cs="Wingdings"/>
          <w:sz w:val="20"/>
          <w:szCs w:val="25"/>
          <w:lang w:val="en-US"/>
        </w:rPr>
        <w:t xml:space="preserve"> Learned </w:t>
      </w:r>
      <w:r w:rsidR="00E84B92" w:rsidRPr="00CF1DB0">
        <w:rPr>
          <w:rFonts w:eastAsia="Wingdings" w:cs="Wingdings"/>
          <w:sz w:val="20"/>
          <w:szCs w:val="25"/>
          <w:lang w:val="en-US"/>
        </w:rPr>
        <w:t>little</w:t>
      </w:r>
      <w:r w:rsidRPr="00CF1DB0">
        <w:rPr>
          <w:rFonts w:eastAsia="Wingdings" w:cs="Wingdings"/>
          <w:sz w:val="20"/>
          <w:szCs w:val="25"/>
          <w:lang w:val="en-US"/>
        </w:rPr>
        <w:t>, because:______________</w:t>
      </w:r>
      <w:r w:rsidR="00081227" w:rsidRPr="00CF1DB0">
        <w:rPr>
          <w:rFonts w:eastAsia="Wingdings" w:cs="Wingdings"/>
          <w:sz w:val="20"/>
          <w:szCs w:val="25"/>
          <w:lang w:val="en-US"/>
        </w:rPr>
        <w:t>___</w:t>
      </w:r>
      <w:r w:rsidRPr="00CF1DB0">
        <w:rPr>
          <w:rFonts w:eastAsia="Wingdings" w:cs="Wingdings"/>
          <w:sz w:val="20"/>
          <w:szCs w:val="25"/>
          <w:lang w:val="en-US"/>
        </w:rPr>
        <w:t>_______</w:t>
      </w:r>
      <w:r w:rsidR="00E84B92" w:rsidRPr="00CF1DB0">
        <w:rPr>
          <w:rFonts w:eastAsia="Wingdings" w:cs="Wingdings"/>
          <w:sz w:val="20"/>
          <w:szCs w:val="25"/>
          <w:lang w:val="en-US"/>
        </w:rPr>
        <w:t>____</w:t>
      </w:r>
    </w:p>
    <w:p w14:paraId="291A79CC" w14:textId="77777777" w:rsidR="00FF7B25" w:rsidRPr="00CF1DB0" w:rsidRDefault="009D33A8" w:rsidP="00FF7B25">
      <w:pPr>
        <w:autoSpaceDE w:val="0"/>
        <w:ind w:left="720"/>
        <w:rPr>
          <w:rFonts w:cs="Tahoma"/>
          <w:sz w:val="20"/>
          <w:szCs w:val="25"/>
          <w:lang w:val="en-US"/>
        </w:rPr>
      </w:pPr>
      <w:r w:rsidRPr="00CF1DB0">
        <w:rPr>
          <w:rFonts w:cs="Tahoma"/>
          <w:sz w:val="20"/>
          <w:szCs w:val="25"/>
          <w:lang w:val="en-US"/>
        </w:rPr>
        <w:t>_________________________________________________________________________________________</w:t>
      </w:r>
    </w:p>
    <w:p w14:paraId="77BF6105" w14:textId="77777777" w:rsidR="009D33A8" w:rsidRPr="00CF1DB0" w:rsidRDefault="009D33A8" w:rsidP="00FF7B25">
      <w:pPr>
        <w:autoSpaceDE w:val="0"/>
        <w:ind w:left="720"/>
        <w:rPr>
          <w:rFonts w:cs="Tahoma"/>
          <w:sz w:val="20"/>
          <w:szCs w:val="25"/>
          <w:lang w:val="en-US"/>
        </w:rPr>
      </w:pPr>
    </w:p>
    <w:p w14:paraId="03F9FBD3" w14:textId="77777777" w:rsidR="00FF7B25" w:rsidRPr="00CF1DB0" w:rsidRDefault="005852B2" w:rsidP="00FF7B25">
      <w:pPr>
        <w:autoSpaceDE w:val="0"/>
        <w:ind w:left="720"/>
        <w:rPr>
          <w:rFonts w:cs="Tahoma"/>
          <w:sz w:val="20"/>
          <w:szCs w:val="25"/>
          <w:lang w:val="en-US"/>
        </w:rPr>
      </w:pPr>
      <w:r w:rsidRPr="00CF1DB0">
        <w:rPr>
          <w:rFonts w:cs="Tahoma"/>
          <w:sz w:val="20"/>
          <w:szCs w:val="25"/>
          <w:lang w:val="en-US"/>
        </w:rPr>
        <w:t>7</w:t>
      </w:r>
      <w:r w:rsidR="00FF7B25" w:rsidRPr="00CF1DB0">
        <w:rPr>
          <w:rFonts w:cs="Tahoma"/>
          <w:sz w:val="20"/>
          <w:szCs w:val="25"/>
          <w:lang w:val="en-US"/>
        </w:rPr>
        <w:t xml:space="preserve">. I </w:t>
      </w:r>
      <w:r w:rsidR="00677FBF" w:rsidRPr="00CF1DB0">
        <w:rPr>
          <w:rFonts w:cs="Tahoma"/>
          <w:sz w:val="20"/>
          <w:szCs w:val="25"/>
          <w:lang w:val="en-US"/>
        </w:rPr>
        <w:t>would</w:t>
      </w:r>
      <w:r w:rsidR="00FF7B25" w:rsidRPr="00CF1DB0">
        <w:rPr>
          <w:rFonts w:cs="Tahoma"/>
          <w:sz w:val="20"/>
          <w:szCs w:val="25"/>
          <w:lang w:val="en-US"/>
        </w:rPr>
        <w:t xml:space="preserve"> like to add the following topics to this </w:t>
      </w:r>
      <w:r w:rsidR="00E84B92" w:rsidRPr="00CF1DB0">
        <w:rPr>
          <w:rFonts w:cs="Tahoma"/>
          <w:sz w:val="20"/>
          <w:szCs w:val="25"/>
          <w:lang w:val="en-US"/>
        </w:rPr>
        <w:t>course</w:t>
      </w:r>
      <w:r w:rsidR="00FF7B25" w:rsidRPr="00CF1DB0">
        <w:rPr>
          <w:rFonts w:cs="Tahoma"/>
          <w:sz w:val="20"/>
          <w:szCs w:val="25"/>
          <w:lang w:val="en-US"/>
        </w:rPr>
        <w:t>:</w:t>
      </w:r>
    </w:p>
    <w:p w14:paraId="283E7CA2" w14:textId="77777777" w:rsidR="00FF7B25" w:rsidRPr="00CF1DB0" w:rsidRDefault="00FF7B25" w:rsidP="00FF7B25">
      <w:pPr>
        <w:autoSpaceDE w:val="0"/>
        <w:ind w:left="720"/>
        <w:rPr>
          <w:rFonts w:cs="Tahoma"/>
          <w:sz w:val="20"/>
          <w:szCs w:val="25"/>
          <w:lang w:val="en-US"/>
        </w:rPr>
      </w:pPr>
    </w:p>
    <w:p w14:paraId="0040286D" w14:textId="77777777" w:rsidR="00FF7B25" w:rsidRPr="00CF1DB0" w:rsidRDefault="00FF7B25" w:rsidP="00FF7B25">
      <w:pPr>
        <w:autoSpaceDE w:val="0"/>
        <w:ind w:left="720"/>
        <w:rPr>
          <w:rFonts w:cs="Tahoma"/>
          <w:sz w:val="20"/>
          <w:szCs w:val="25"/>
          <w:lang w:val="en-US"/>
        </w:rPr>
      </w:pPr>
    </w:p>
    <w:p w14:paraId="385B7B58" w14:textId="77777777" w:rsidR="00FF7B25" w:rsidRPr="00CF1DB0" w:rsidRDefault="00FF7B25" w:rsidP="00FF7B25">
      <w:pPr>
        <w:autoSpaceDE w:val="0"/>
        <w:ind w:left="720"/>
        <w:rPr>
          <w:rFonts w:cs="Tahoma"/>
          <w:sz w:val="20"/>
          <w:szCs w:val="25"/>
          <w:lang w:val="en-US"/>
        </w:rPr>
      </w:pPr>
    </w:p>
    <w:p w14:paraId="2897BD15" w14:textId="77777777" w:rsidR="00FF7B25" w:rsidRPr="00CF1DB0" w:rsidRDefault="00FF7B25" w:rsidP="00FF7B25">
      <w:pPr>
        <w:autoSpaceDE w:val="0"/>
        <w:ind w:left="720"/>
        <w:rPr>
          <w:rFonts w:cs="Tahoma"/>
          <w:sz w:val="20"/>
          <w:szCs w:val="25"/>
          <w:lang w:val="en-US"/>
        </w:rPr>
      </w:pPr>
    </w:p>
    <w:p w14:paraId="603D95E2" w14:textId="77777777" w:rsidR="00FF7B25" w:rsidRPr="00CF1DB0" w:rsidRDefault="00FF7B25" w:rsidP="00FF7B25">
      <w:pPr>
        <w:autoSpaceDE w:val="0"/>
        <w:rPr>
          <w:rFonts w:cs="Tahoma"/>
          <w:sz w:val="20"/>
          <w:szCs w:val="25"/>
          <w:lang w:val="en-US"/>
        </w:rPr>
      </w:pPr>
      <w:r w:rsidRPr="00CF1DB0">
        <w:rPr>
          <w:rFonts w:cs="Tahoma"/>
          <w:sz w:val="20"/>
          <w:szCs w:val="25"/>
          <w:lang w:val="en-US"/>
        </w:rPr>
        <w:tab/>
      </w:r>
      <w:r w:rsidR="005852B2" w:rsidRPr="00CF1DB0">
        <w:rPr>
          <w:rFonts w:cs="Tahoma"/>
          <w:sz w:val="20"/>
          <w:szCs w:val="25"/>
          <w:lang w:val="en-US"/>
        </w:rPr>
        <w:t>8</w:t>
      </w:r>
      <w:r w:rsidRPr="00CF1DB0">
        <w:rPr>
          <w:rFonts w:cs="Tahoma"/>
          <w:sz w:val="20"/>
          <w:szCs w:val="25"/>
          <w:lang w:val="en-US"/>
        </w:rPr>
        <w:t xml:space="preserve">. I wish the </w:t>
      </w:r>
      <w:r w:rsidR="00E84B92" w:rsidRPr="00CF1DB0">
        <w:rPr>
          <w:rFonts w:cs="Tahoma"/>
          <w:sz w:val="20"/>
          <w:szCs w:val="25"/>
          <w:lang w:val="en-US"/>
        </w:rPr>
        <w:t>course</w:t>
      </w:r>
      <w:r w:rsidRPr="00CF1DB0">
        <w:rPr>
          <w:rFonts w:cs="Tahoma"/>
          <w:sz w:val="20"/>
          <w:szCs w:val="25"/>
          <w:lang w:val="en-US"/>
        </w:rPr>
        <w:t xml:space="preserve"> </w:t>
      </w:r>
      <w:r w:rsidR="00E84B92" w:rsidRPr="00CF1DB0">
        <w:rPr>
          <w:rFonts w:cs="Tahoma"/>
          <w:sz w:val="20"/>
          <w:szCs w:val="25"/>
          <w:lang w:val="en-US"/>
        </w:rPr>
        <w:t>did not</w:t>
      </w:r>
      <w:r w:rsidRPr="00CF1DB0">
        <w:rPr>
          <w:rFonts w:cs="Tahoma"/>
          <w:sz w:val="20"/>
          <w:szCs w:val="25"/>
          <w:lang w:val="en-US"/>
        </w:rPr>
        <w:t xml:space="preserve"> </w:t>
      </w:r>
      <w:r w:rsidR="00677FBF" w:rsidRPr="00CF1DB0">
        <w:rPr>
          <w:rFonts w:cs="Tahoma"/>
          <w:sz w:val="20"/>
          <w:szCs w:val="25"/>
          <w:lang w:val="en-US"/>
        </w:rPr>
        <w:t>spend</w:t>
      </w:r>
      <w:r w:rsidRPr="00CF1DB0">
        <w:rPr>
          <w:rFonts w:cs="Tahoma"/>
          <w:sz w:val="20"/>
          <w:szCs w:val="25"/>
          <w:lang w:val="en-US"/>
        </w:rPr>
        <w:t xml:space="preserve"> so much time in:</w:t>
      </w:r>
    </w:p>
    <w:p w14:paraId="35ABF557" w14:textId="77777777" w:rsidR="00FF7B25" w:rsidRPr="00CF1DB0" w:rsidRDefault="00FF7B25" w:rsidP="00FF7B25">
      <w:pPr>
        <w:autoSpaceDE w:val="0"/>
        <w:rPr>
          <w:rFonts w:cs="Tahoma"/>
          <w:sz w:val="20"/>
          <w:szCs w:val="25"/>
          <w:lang w:val="en-US"/>
        </w:rPr>
      </w:pPr>
      <w:r w:rsidRPr="00CF1DB0">
        <w:rPr>
          <w:rFonts w:cs="Tahoma"/>
          <w:sz w:val="20"/>
          <w:szCs w:val="25"/>
          <w:lang w:val="en-US"/>
        </w:rPr>
        <w:tab/>
      </w:r>
    </w:p>
    <w:p w14:paraId="20EFD636" w14:textId="77777777" w:rsidR="00FF7B25" w:rsidRPr="00CF1DB0" w:rsidRDefault="00FF7B25" w:rsidP="00FF7B25">
      <w:pPr>
        <w:autoSpaceDE w:val="0"/>
        <w:ind w:left="720"/>
        <w:rPr>
          <w:rFonts w:cs="Tahoma"/>
          <w:sz w:val="20"/>
          <w:szCs w:val="25"/>
          <w:lang w:val="en-US"/>
        </w:rPr>
      </w:pPr>
    </w:p>
    <w:p w14:paraId="2BF993A9" w14:textId="77777777" w:rsidR="00FF7B25" w:rsidRPr="00CF1DB0" w:rsidRDefault="00FF7B25" w:rsidP="00FF7B25">
      <w:pPr>
        <w:autoSpaceDE w:val="0"/>
        <w:ind w:left="720"/>
        <w:rPr>
          <w:rFonts w:cs="Tahoma"/>
          <w:sz w:val="20"/>
          <w:szCs w:val="25"/>
          <w:lang w:val="en-US"/>
        </w:rPr>
      </w:pPr>
    </w:p>
    <w:p w14:paraId="20A27D28" w14:textId="77777777" w:rsidR="00FF7B25" w:rsidRPr="00CF1DB0" w:rsidRDefault="00FF7B25" w:rsidP="00FF7B25">
      <w:pPr>
        <w:autoSpaceDE w:val="0"/>
        <w:ind w:left="720"/>
        <w:rPr>
          <w:rFonts w:cs="Tahoma"/>
          <w:sz w:val="20"/>
          <w:szCs w:val="25"/>
          <w:lang w:val="en-US"/>
        </w:rPr>
      </w:pPr>
    </w:p>
    <w:p w14:paraId="14A83B4E" w14:textId="77777777" w:rsidR="00FF7B25" w:rsidRPr="00CF1DB0" w:rsidRDefault="005852B2" w:rsidP="00FF7B25">
      <w:pPr>
        <w:autoSpaceDE w:val="0"/>
        <w:ind w:left="720"/>
        <w:rPr>
          <w:rFonts w:cs="Tahoma"/>
          <w:sz w:val="20"/>
          <w:szCs w:val="25"/>
          <w:lang w:val="en-US"/>
        </w:rPr>
      </w:pPr>
      <w:r w:rsidRPr="00CF1DB0">
        <w:rPr>
          <w:rFonts w:cs="Tahoma"/>
          <w:sz w:val="20"/>
          <w:szCs w:val="25"/>
          <w:lang w:val="en-US"/>
        </w:rPr>
        <w:t>9</w:t>
      </w:r>
      <w:r w:rsidR="00FF7B25" w:rsidRPr="00CF1DB0">
        <w:rPr>
          <w:rFonts w:cs="Tahoma"/>
          <w:sz w:val="20"/>
          <w:szCs w:val="25"/>
          <w:lang w:val="en-US"/>
        </w:rPr>
        <w:t xml:space="preserve">. I wish the </w:t>
      </w:r>
      <w:r w:rsidR="00E84B92" w:rsidRPr="00CF1DB0">
        <w:rPr>
          <w:rFonts w:cs="Tahoma"/>
          <w:sz w:val="20"/>
          <w:szCs w:val="25"/>
          <w:lang w:val="en-US"/>
        </w:rPr>
        <w:t>course</w:t>
      </w:r>
      <w:r w:rsidR="00FF7B25" w:rsidRPr="00CF1DB0">
        <w:rPr>
          <w:rFonts w:cs="Tahoma"/>
          <w:sz w:val="20"/>
          <w:szCs w:val="25"/>
          <w:lang w:val="en-US"/>
        </w:rPr>
        <w:t xml:space="preserve"> could have spent more time in:</w:t>
      </w:r>
    </w:p>
    <w:p w14:paraId="14F7D5A9" w14:textId="77777777" w:rsidR="00FF7B25" w:rsidRPr="00CF1DB0" w:rsidRDefault="00FF7B25" w:rsidP="00FF7B25">
      <w:pPr>
        <w:autoSpaceDE w:val="0"/>
        <w:ind w:left="720"/>
        <w:rPr>
          <w:rFonts w:cs="Tahoma"/>
          <w:sz w:val="20"/>
          <w:szCs w:val="25"/>
          <w:lang w:val="en-US"/>
        </w:rPr>
      </w:pPr>
    </w:p>
    <w:p w14:paraId="02CC8253" w14:textId="77777777" w:rsidR="00FF7B25" w:rsidRPr="00CF1DB0" w:rsidRDefault="00FF7B25" w:rsidP="00FF7B25">
      <w:pPr>
        <w:autoSpaceDE w:val="0"/>
        <w:ind w:left="720"/>
        <w:rPr>
          <w:rFonts w:cs="Tahoma"/>
          <w:sz w:val="20"/>
          <w:szCs w:val="25"/>
          <w:lang w:val="en-US"/>
        </w:rPr>
      </w:pPr>
    </w:p>
    <w:p w14:paraId="7AB05A07" w14:textId="77777777" w:rsidR="00FF7B25" w:rsidRPr="00CF1DB0" w:rsidRDefault="00FF7B25" w:rsidP="00FF7B25">
      <w:pPr>
        <w:autoSpaceDE w:val="0"/>
        <w:ind w:left="720"/>
        <w:rPr>
          <w:rFonts w:cs="Tahoma"/>
          <w:sz w:val="20"/>
          <w:szCs w:val="25"/>
          <w:lang w:val="en-US"/>
        </w:rPr>
      </w:pPr>
    </w:p>
    <w:p w14:paraId="5A7AC15E" w14:textId="77777777" w:rsidR="00FF7B25" w:rsidRPr="00CF1DB0" w:rsidRDefault="00FF7B25" w:rsidP="00FF7B25">
      <w:pPr>
        <w:autoSpaceDE w:val="0"/>
        <w:ind w:left="720"/>
        <w:rPr>
          <w:rFonts w:cs="Tahoma"/>
          <w:sz w:val="20"/>
          <w:szCs w:val="25"/>
          <w:lang w:val="en-US"/>
        </w:rPr>
      </w:pPr>
    </w:p>
    <w:p w14:paraId="3259299C" w14:textId="77777777" w:rsidR="00FF7B25" w:rsidRPr="00CF1DB0" w:rsidRDefault="00FF7B25" w:rsidP="00FF7B25">
      <w:pPr>
        <w:autoSpaceDE w:val="0"/>
        <w:ind w:left="720"/>
        <w:rPr>
          <w:rFonts w:cs="Tahoma"/>
          <w:sz w:val="20"/>
          <w:szCs w:val="25"/>
          <w:lang w:val="en-US"/>
        </w:rPr>
      </w:pPr>
      <w:r w:rsidRPr="00CF1DB0">
        <w:rPr>
          <w:rFonts w:cs="Tahoma"/>
          <w:sz w:val="20"/>
          <w:szCs w:val="25"/>
          <w:lang w:val="en-US"/>
        </w:rPr>
        <w:t>1</w:t>
      </w:r>
      <w:r w:rsidR="005852B2" w:rsidRPr="00CF1DB0">
        <w:rPr>
          <w:rFonts w:cs="Tahoma"/>
          <w:sz w:val="20"/>
          <w:szCs w:val="25"/>
          <w:lang w:val="en-US"/>
        </w:rPr>
        <w:t>0</w:t>
      </w:r>
      <w:r w:rsidRPr="00CF1DB0">
        <w:rPr>
          <w:rFonts w:cs="Tahoma"/>
          <w:sz w:val="20"/>
          <w:szCs w:val="25"/>
          <w:lang w:val="en-US"/>
        </w:rPr>
        <w:t xml:space="preserve">. If I were to take another </w:t>
      </w:r>
      <w:r w:rsidR="00E84B92" w:rsidRPr="00CF1DB0">
        <w:rPr>
          <w:rFonts w:cs="Tahoma"/>
          <w:sz w:val="20"/>
          <w:szCs w:val="25"/>
          <w:lang w:val="en-US"/>
        </w:rPr>
        <w:t>course</w:t>
      </w:r>
      <w:r w:rsidRPr="00CF1DB0">
        <w:rPr>
          <w:rFonts w:cs="Tahoma"/>
          <w:sz w:val="20"/>
          <w:szCs w:val="25"/>
          <w:lang w:val="en-US"/>
        </w:rPr>
        <w:t xml:space="preserve"> of </w:t>
      </w:r>
      <w:r w:rsidR="00335B8F" w:rsidRPr="00CF1DB0">
        <w:rPr>
          <w:rFonts w:cs="Tahoma"/>
          <w:sz w:val="20"/>
          <w:szCs w:val="25"/>
          <w:lang w:val="en-US"/>
        </w:rPr>
        <w:t>Magic</w:t>
      </w:r>
      <w:r w:rsidRPr="00CF1DB0">
        <w:rPr>
          <w:rFonts w:cs="Tahoma"/>
          <w:sz w:val="20"/>
          <w:szCs w:val="25"/>
          <w:lang w:val="en-US"/>
        </w:rPr>
        <w:t>, I will like it to covert the following topics:</w:t>
      </w:r>
    </w:p>
    <w:p w14:paraId="219E262F" w14:textId="77777777" w:rsidR="00FF7B25" w:rsidRPr="00CF1DB0" w:rsidRDefault="00FF7B25" w:rsidP="00FF7B25">
      <w:pPr>
        <w:autoSpaceDE w:val="0"/>
        <w:ind w:left="720"/>
        <w:rPr>
          <w:rFonts w:cs="Tahoma"/>
          <w:sz w:val="20"/>
          <w:szCs w:val="25"/>
          <w:lang w:val="en-US"/>
        </w:rPr>
      </w:pPr>
    </w:p>
    <w:p w14:paraId="4B2B8AC0" w14:textId="77777777" w:rsidR="00FF7B25" w:rsidRPr="00CF1DB0" w:rsidRDefault="00FF7B25" w:rsidP="00FF7B25">
      <w:pPr>
        <w:autoSpaceDE w:val="0"/>
        <w:ind w:left="720"/>
        <w:rPr>
          <w:rFonts w:cs="Tahoma"/>
          <w:sz w:val="20"/>
          <w:szCs w:val="25"/>
          <w:lang w:val="en-US"/>
        </w:rPr>
      </w:pPr>
    </w:p>
    <w:p w14:paraId="6076D1FF" w14:textId="77777777" w:rsidR="00FF7B25" w:rsidRPr="00CF1DB0" w:rsidRDefault="00FF7B25" w:rsidP="00FF7B25">
      <w:pPr>
        <w:autoSpaceDE w:val="0"/>
        <w:ind w:left="720"/>
        <w:rPr>
          <w:rFonts w:cs="Tahoma"/>
          <w:sz w:val="20"/>
          <w:szCs w:val="25"/>
          <w:lang w:val="en-US"/>
        </w:rPr>
      </w:pPr>
    </w:p>
    <w:p w14:paraId="49631334" w14:textId="77777777" w:rsidR="00FF7B25" w:rsidRPr="00CF1DB0" w:rsidRDefault="00FF7B25" w:rsidP="00FF7B25">
      <w:pPr>
        <w:autoSpaceDE w:val="0"/>
        <w:ind w:left="720"/>
        <w:rPr>
          <w:rFonts w:cs="Tahoma"/>
          <w:sz w:val="20"/>
          <w:szCs w:val="25"/>
          <w:lang w:val="en-US"/>
        </w:rPr>
      </w:pPr>
    </w:p>
    <w:p w14:paraId="78E49D7C" w14:textId="77777777" w:rsidR="00FF7B25" w:rsidRPr="00CF1DB0" w:rsidRDefault="00FF7B25" w:rsidP="00FF7B25">
      <w:pPr>
        <w:autoSpaceDE w:val="0"/>
        <w:rPr>
          <w:rFonts w:cs="Tahoma"/>
          <w:sz w:val="20"/>
          <w:szCs w:val="25"/>
          <w:lang w:val="en-US"/>
        </w:rPr>
      </w:pPr>
      <w:r w:rsidRPr="00CF1DB0">
        <w:rPr>
          <w:rFonts w:cs="Tahoma"/>
          <w:sz w:val="20"/>
          <w:szCs w:val="25"/>
          <w:lang w:val="en-US"/>
        </w:rPr>
        <w:tab/>
        <w:t>1</w:t>
      </w:r>
      <w:r w:rsidR="005852B2" w:rsidRPr="00CF1DB0">
        <w:rPr>
          <w:rFonts w:cs="Tahoma"/>
          <w:sz w:val="20"/>
          <w:szCs w:val="25"/>
          <w:lang w:val="en-US"/>
        </w:rPr>
        <w:t>1</w:t>
      </w:r>
      <w:r w:rsidRPr="00CF1DB0">
        <w:rPr>
          <w:rFonts w:cs="Tahoma"/>
          <w:sz w:val="20"/>
          <w:szCs w:val="25"/>
          <w:lang w:val="en-US"/>
        </w:rPr>
        <w:t>. Additional Comments:</w:t>
      </w:r>
    </w:p>
    <w:p w14:paraId="757A97F4" w14:textId="77777777" w:rsidR="00D3574A" w:rsidRPr="00CF1DB0" w:rsidRDefault="00D3574A" w:rsidP="00EA686C">
      <w:pPr>
        <w:rPr>
          <w:sz w:val="16"/>
          <w:szCs w:val="16"/>
          <w:lang w:val="en-US"/>
        </w:rPr>
      </w:pPr>
    </w:p>
    <w:sectPr w:rsidR="00D3574A" w:rsidRPr="00CF1DB0" w:rsidSect="00553DB7">
      <w:footerReference w:type="default" r:id="rId92"/>
      <w:footnotePr>
        <w:pos w:val="beneathText"/>
      </w:footnotePr>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5AE8ED" w14:textId="77777777" w:rsidR="00CB7DEA" w:rsidRDefault="00CB7DEA">
      <w:r>
        <w:separator/>
      </w:r>
    </w:p>
  </w:endnote>
  <w:endnote w:type="continuationSeparator" w:id="0">
    <w:p w14:paraId="0723C14B" w14:textId="77777777" w:rsidR="00CB7DEA" w:rsidRDefault="00CB7D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Segoe UI Symbol"/>
    <w:charset w:val="02"/>
    <w:family w:val="auto"/>
    <w:pitch w:val="default"/>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Arial Unicode MS">
    <w:panose1 w:val="020B06040202020202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CellMar>
        <w:left w:w="0" w:type="dxa"/>
        <w:right w:w="0" w:type="dxa"/>
      </w:tblCellMar>
      <w:tblLook w:val="0000" w:firstRow="0" w:lastRow="0" w:firstColumn="0" w:lastColumn="0" w:noHBand="0" w:noVBand="0"/>
    </w:tblPr>
    <w:tblGrid>
      <w:gridCol w:w="7755"/>
      <w:gridCol w:w="2251"/>
    </w:tblGrid>
    <w:tr w:rsidR="00CB12C0" w14:paraId="61A67E02" w14:textId="77777777">
      <w:tc>
        <w:tcPr>
          <w:tcW w:w="7755" w:type="dxa"/>
        </w:tcPr>
        <w:p w14:paraId="19EB7025" w14:textId="198D6DC0" w:rsidR="00CB12C0" w:rsidRDefault="00CB12C0">
          <w:pPr>
            <w:pStyle w:val="Footer"/>
            <w:snapToGrid w:val="0"/>
            <w:rPr>
              <w:rFonts w:cs="Tahoma"/>
              <w:sz w:val="20"/>
              <w:lang w:val="en-GB"/>
            </w:rPr>
          </w:pPr>
          <w:r>
            <w:rPr>
              <w:rFonts w:cs="Tahoma"/>
              <w:sz w:val="20"/>
              <w:lang w:val="en-GB"/>
            </w:rPr>
            <w:t xml:space="preserve">Magic xpa </w:t>
          </w:r>
          <w:r w:rsidR="0094545D">
            <w:rPr>
              <w:rFonts w:cs="Tahoma"/>
              <w:sz w:val="20"/>
              <w:lang w:val="en-GB"/>
            </w:rPr>
            <w:t xml:space="preserve">and Git </w:t>
          </w:r>
          <w:r>
            <w:rPr>
              <w:rFonts w:cs="Tahoma"/>
              <w:sz w:val="20"/>
              <w:lang w:val="en-GB"/>
            </w:rPr>
            <w:t>- STUDY GUIDE</w:t>
          </w:r>
        </w:p>
      </w:tc>
      <w:tc>
        <w:tcPr>
          <w:tcW w:w="2251" w:type="dxa"/>
        </w:tcPr>
        <w:p w14:paraId="7839EF83" w14:textId="77777777" w:rsidR="00CB12C0" w:rsidRDefault="00CB12C0">
          <w:pPr>
            <w:pStyle w:val="Footer"/>
            <w:snapToGrid w:val="0"/>
            <w:jc w:val="right"/>
            <w:rPr>
              <w:rFonts w:cs="Tahoma"/>
              <w:sz w:val="20"/>
              <w:lang w:val="en-US"/>
            </w:rPr>
          </w:pPr>
          <w:r>
            <w:rPr>
              <w:rFonts w:cs="Tahoma"/>
              <w:sz w:val="20"/>
              <w:lang w:val="en-US"/>
            </w:rPr>
            <w:t xml:space="preserve">- </w:t>
          </w:r>
          <w:r>
            <w:rPr>
              <w:rFonts w:cs="Tahoma"/>
              <w:sz w:val="20"/>
            </w:rPr>
            <w:fldChar w:fldCharType="begin"/>
          </w:r>
          <w:r>
            <w:rPr>
              <w:rFonts w:cs="Tahoma"/>
              <w:sz w:val="20"/>
            </w:rPr>
            <w:instrText xml:space="preserve"> PAGE </w:instrText>
          </w:r>
          <w:r>
            <w:rPr>
              <w:rFonts w:cs="Tahoma"/>
              <w:sz w:val="20"/>
            </w:rPr>
            <w:fldChar w:fldCharType="separate"/>
          </w:r>
          <w:r>
            <w:rPr>
              <w:rFonts w:cs="Tahoma"/>
              <w:noProof/>
              <w:sz w:val="20"/>
            </w:rPr>
            <w:t>4</w:t>
          </w:r>
          <w:r>
            <w:rPr>
              <w:rFonts w:cs="Tahoma"/>
              <w:sz w:val="20"/>
            </w:rPr>
            <w:fldChar w:fldCharType="end"/>
          </w:r>
          <w:r>
            <w:rPr>
              <w:rFonts w:cs="Tahoma"/>
              <w:sz w:val="20"/>
              <w:lang w:val="en-US"/>
            </w:rPr>
            <w:t xml:space="preserve"> -</w:t>
          </w:r>
        </w:p>
      </w:tc>
    </w:tr>
  </w:tbl>
  <w:p w14:paraId="4B3CF1A9" w14:textId="77777777" w:rsidR="00CB12C0" w:rsidRDefault="00CB12C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CellMar>
        <w:left w:w="0" w:type="dxa"/>
        <w:right w:w="0" w:type="dxa"/>
      </w:tblCellMar>
      <w:tblLook w:val="0000" w:firstRow="0" w:lastRow="0" w:firstColumn="0" w:lastColumn="0" w:noHBand="0" w:noVBand="0"/>
    </w:tblPr>
    <w:tblGrid>
      <w:gridCol w:w="7755"/>
      <w:gridCol w:w="2251"/>
    </w:tblGrid>
    <w:tr w:rsidR="00CB12C0" w14:paraId="459BDD0B" w14:textId="77777777">
      <w:tc>
        <w:tcPr>
          <w:tcW w:w="7755" w:type="dxa"/>
        </w:tcPr>
        <w:p w14:paraId="0334784A" w14:textId="7F4618EF" w:rsidR="00CB12C0" w:rsidRDefault="00CB12C0">
          <w:pPr>
            <w:pStyle w:val="Footer"/>
            <w:snapToGrid w:val="0"/>
            <w:rPr>
              <w:rFonts w:cs="Tahoma"/>
              <w:sz w:val="20"/>
              <w:lang w:val="en-GB"/>
            </w:rPr>
          </w:pPr>
          <w:r>
            <w:rPr>
              <w:rFonts w:cs="Tahoma"/>
              <w:sz w:val="20"/>
              <w:lang w:val="en-GB"/>
            </w:rPr>
            <w:t xml:space="preserve">Magic xpa </w:t>
          </w:r>
          <w:r w:rsidR="0094545D">
            <w:rPr>
              <w:rFonts w:cs="Tahoma"/>
              <w:sz w:val="20"/>
              <w:lang w:val="en-GB"/>
            </w:rPr>
            <w:t xml:space="preserve">and Git </w:t>
          </w:r>
          <w:r>
            <w:rPr>
              <w:rFonts w:cs="Tahoma"/>
              <w:sz w:val="20"/>
              <w:lang w:val="en-GB"/>
            </w:rPr>
            <w:t>- About this Study Guide and Course</w:t>
          </w:r>
        </w:p>
      </w:tc>
      <w:tc>
        <w:tcPr>
          <w:tcW w:w="2251" w:type="dxa"/>
        </w:tcPr>
        <w:p w14:paraId="0EF7704C" w14:textId="77777777" w:rsidR="00CB12C0" w:rsidRDefault="00CB12C0">
          <w:pPr>
            <w:pStyle w:val="Footer"/>
            <w:snapToGrid w:val="0"/>
            <w:jc w:val="right"/>
            <w:rPr>
              <w:rFonts w:cs="Tahoma"/>
              <w:sz w:val="20"/>
              <w:lang w:val="en-US"/>
            </w:rPr>
          </w:pPr>
          <w:r>
            <w:rPr>
              <w:rFonts w:cs="Tahoma"/>
              <w:sz w:val="20"/>
              <w:lang w:val="en-US"/>
            </w:rPr>
            <w:t xml:space="preserve">- </w:t>
          </w:r>
          <w:r>
            <w:rPr>
              <w:rFonts w:cs="Tahoma"/>
              <w:sz w:val="20"/>
            </w:rPr>
            <w:fldChar w:fldCharType="begin"/>
          </w:r>
          <w:r>
            <w:rPr>
              <w:rFonts w:cs="Tahoma"/>
              <w:sz w:val="20"/>
            </w:rPr>
            <w:instrText xml:space="preserve"> PAGE </w:instrText>
          </w:r>
          <w:r>
            <w:rPr>
              <w:rFonts w:cs="Tahoma"/>
              <w:sz w:val="20"/>
            </w:rPr>
            <w:fldChar w:fldCharType="separate"/>
          </w:r>
          <w:r>
            <w:rPr>
              <w:rFonts w:cs="Tahoma"/>
              <w:noProof/>
              <w:sz w:val="20"/>
            </w:rPr>
            <w:t>8</w:t>
          </w:r>
          <w:r>
            <w:rPr>
              <w:rFonts w:cs="Tahoma"/>
              <w:sz w:val="20"/>
            </w:rPr>
            <w:fldChar w:fldCharType="end"/>
          </w:r>
          <w:r>
            <w:rPr>
              <w:rFonts w:cs="Tahoma"/>
              <w:sz w:val="20"/>
              <w:lang w:val="en-US"/>
            </w:rPr>
            <w:t xml:space="preserve"> -</w:t>
          </w:r>
        </w:p>
      </w:tc>
    </w:tr>
  </w:tbl>
  <w:p w14:paraId="077BB9C7" w14:textId="77777777" w:rsidR="00CB12C0" w:rsidRDefault="00CB12C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CellMar>
        <w:left w:w="0" w:type="dxa"/>
        <w:right w:w="0" w:type="dxa"/>
      </w:tblCellMar>
      <w:tblLook w:val="0000" w:firstRow="0" w:lastRow="0" w:firstColumn="0" w:lastColumn="0" w:noHBand="0" w:noVBand="0"/>
    </w:tblPr>
    <w:tblGrid>
      <w:gridCol w:w="7755"/>
      <w:gridCol w:w="2251"/>
    </w:tblGrid>
    <w:tr w:rsidR="00CB12C0" w14:paraId="6BA8463D" w14:textId="77777777">
      <w:tc>
        <w:tcPr>
          <w:tcW w:w="7755" w:type="dxa"/>
        </w:tcPr>
        <w:p w14:paraId="09AC16E1" w14:textId="56EEE55E" w:rsidR="00CB12C0" w:rsidRDefault="00CB12C0" w:rsidP="00E95C36">
          <w:pPr>
            <w:pStyle w:val="Footer"/>
            <w:snapToGrid w:val="0"/>
            <w:rPr>
              <w:rFonts w:cs="Tahoma"/>
              <w:sz w:val="20"/>
              <w:lang w:val="en-GB"/>
            </w:rPr>
          </w:pPr>
          <w:r>
            <w:rPr>
              <w:rFonts w:cs="Tahoma"/>
              <w:sz w:val="20"/>
              <w:lang w:val="en-GB"/>
            </w:rPr>
            <w:t xml:space="preserve">Magic xpa </w:t>
          </w:r>
          <w:r w:rsidR="0094545D">
            <w:rPr>
              <w:rFonts w:cs="Tahoma"/>
              <w:sz w:val="20"/>
              <w:lang w:val="en-GB"/>
            </w:rPr>
            <w:t xml:space="preserve">and Git </w:t>
          </w:r>
          <w:r>
            <w:rPr>
              <w:rFonts w:cs="Tahoma"/>
              <w:sz w:val="20"/>
              <w:lang w:val="en-GB"/>
            </w:rPr>
            <w:t xml:space="preserve">- Lesson 1 – The </w:t>
          </w:r>
          <w:r w:rsidR="0094545D">
            <w:rPr>
              <w:rFonts w:cs="Tahoma"/>
              <w:sz w:val="20"/>
              <w:lang w:val="en-GB"/>
            </w:rPr>
            <w:t>Git</w:t>
          </w:r>
          <w:r>
            <w:rPr>
              <w:rFonts w:cs="Tahoma"/>
              <w:sz w:val="20"/>
              <w:lang w:val="en-GB"/>
            </w:rPr>
            <w:t xml:space="preserve"> Concept</w:t>
          </w:r>
        </w:p>
      </w:tc>
      <w:tc>
        <w:tcPr>
          <w:tcW w:w="2251" w:type="dxa"/>
        </w:tcPr>
        <w:p w14:paraId="29F65F07" w14:textId="77777777" w:rsidR="00CB12C0" w:rsidRDefault="00CB12C0">
          <w:pPr>
            <w:pStyle w:val="Footer"/>
            <w:snapToGrid w:val="0"/>
            <w:jc w:val="right"/>
            <w:rPr>
              <w:rFonts w:cs="Tahoma"/>
              <w:sz w:val="20"/>
              <w:lang w:val="en-US"/>
            </w:rPr>
          </w:pPr>
          <w:r>
            <w:rPr>
              <w:rFonts w:cs="Tahoma"/>
              <w:sz w:val="20"/>
              <w:lang w:val="en-US"/>
            </w:rPr>
            <w:t xml:space="preserve">- </w:t>
          </w:r>
          <w:r>
            <w:rPr>
              <w:rFonts w:cs="Tahoma"/>
              <w:sz w:val="20"/>
            </w:rPr>
            <w:fldChar w:fldCharType="begin"/>
          </w:r>
          <w:r>
            <w:rPr>
              <w:rFonts w:cs="Tahoma"/>
              <w:sz w:val="20"/>
            </w:rPr>
            <w:instrText xml:space="preserve"> PAGE </w:instrText>
          </w:r>
          <w:r>
            <w:rPr>
              <w:rFonts w:cs="Tahoma"/>
              <w:sz w:val="20"/>
            </w:rPr>
            <w:fldChar w:fldCharType="separate"/>
          </w:r>
          <w:r>
            <w:rPr>
              <w:rFonts w:cs="Tahoma"/>
              <w:noProof/>
              <w:sz w:val="20"/>
            </w:rPr>
            <w:t>9</w:t>
          </w:r>
          <w:r>
            <w:rPr>
              <w:rFonts w:cs="Tahoma"/>
              <w:sz w:val="20"/>
            </w:rPr>
            <w:fldChar w:fldCharType="end"/>
          </w:r>
          <w:r>
            <w:rPr>
              <w:rFonts w:cs="Tahoma"/>
              <w:sz w:val="20"/>
              <w:lang w:val="en-US"/>
            </w:rPr>
            <w:t xml:space="preserve"> -</w:t>
          </w:r>
        </w:p>
      </w:tc>
    </w:tr>
  </w:tbl>
  <w:p w14:paraId="319B82EE" w14:textId="77777777" w:rsidR="00CB12C0" w:rsidRDefault="00CB12C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CellMar>
        <w:left w:w="0" w:type="dxa"/>
        <w:right w:w="0" w:type="dxa"/>
      </w:tblCellMar>
      <w:tblLook w:val="0000" w:firstRow="0" w:lastRow="0" w:firstColumn="0" w:lastColumn="0" w:noHBand="0" w:noVBand="0"/>
    </w:tblPr>
    <w:tblGrid>
      <w:gridCol w:w="7755"/>
      <w:gridCol w:w="2251"/>
    </w:tblGrid>
    <w:tr w:rsidR="00CB12C0" w14:paraId="183939E4" w14:textId="77777777">
      <w:tc>
        <w:tcPr>
          <w:tcW w:w="7755" w:type="dxa"/>
        </w:tcPr>
        <w:p w14:paraId="6BC5CB49" w14:textId="505A8632" w:rsidR="00CB12C0" w:rsidRDefault="00CB12C0" w:rsidP="00DA5305">
          <w:pPr>
            <w:pStyle w:val="Footer"/>
            <w:snapToGrid w:val="0"/>
            <w:rPr>
              <w:rFonts w:cs="Tahoma"/>
              <w:sz w:val="20"/>
              <w:lang w:val="en-GB"/>
            </w:rPr>
          </w:pPr>
          <w:r>
            <w:rPr>
              <w:rFonts w:cs="Tahoma"/>
              <w:sz w:val="20"/>
              <w:lang w:val="en-GB"/>
            </w:rPr>
            <w:t xml:space="preserve">Magic xpa </w:t>
          </w:r>
          <w:r w:rsidR="0094545D">
            <w:rPr>
              <w:rFonts w:cs="Tahoma"/>
              <w:sz w:val="20"/>
              <w:lang w:val="en-GB"/>
            </w:rPr>
            <w:t xml:space="preserve">and Git </w:t>
          </w:r>
          <w:r>
            <w:rPr>
              <w:rFonts w:cs="Tahoma"/>
              <w:sz w:val="20"/>
              <w:lang w:val="en-GB"/>
            </w:rPr>
            <w:t xml:space="preserve">- Lesson 1 – The </w:t>
          </w:r>
          <w:r w:rsidR="0094545D">
            <w:rPr>
              <w:rFonts w:cs="Tahoma"/>
              <w:sz w:val="20"/>
              <w:lang w:val="en-GB"/>
            </w:rPr>
            <w:t>Git</w:t>
          </w:r>
          <w:r>
            <w:rPr>
              <w:rFonts w:cs="Tahoma"/>
              <w:sz w:val="20"/>
              <w:lang w:val="en-GB"/>
            </w:rPr>
            <w:t xml:space="preserve"> Concept</w:t>
          </w:r>
        </w:p>
      </w:tc>
      <w:tc>
        <w:tcPr>
          <w:tcW w:w="2251" w:type="dxa"/>
        </w:tcPr>
        <w:p w14:paraId="1E149F8A" w14:textId="77777777" w:rsidR="00CB12C0" w:rsidRDefault="00CB12C0" w:rsidP="00DA5305">
          <w:pPr>
            <w:pStyle w:val="Footer"/>
            <w:snapToGrid w:val="0"/>
            <w:jc w:val="right"/>
            <w:rPr>
              <w:rFonts w:cs="Tahoma"/>
              <w:sz w:val="20"/>
              <w:lang w:val="en-US"/>
            </w:rPr>
          </w:pPr>
          <w:r>
            <w:rPr>
              <w:rFonts w:cs="Tahoma"/>
              <w:sz w:val="20"/>
              <w:lang w:val="en-US"/>
            </w:rPr>
            <w:t xml:space="preserve">- </w:t>
          </w:r>
          <w:r>
            <w:rPr>
              <w:rFonts w:cs="Tahoma"/>
              <w:sz w:val="20"/>
            </w:rPr>
            <w:fldChar w:fldCharType="begin"/>
          </w:r>
          <w:r>
            <w:rPr>
              <w:rFonts w:cs="Tahoma"/>
              <w:sz w:val="20"/>
            </w:rPr>
            <w:instrText xml:space="preserve"> PAGE </w:instrText>
          </w:r>
          <w:r>
            <w:rPr>
              <w:rFonts w:cs="Tahoma"/>
              <w:sz w:val="20"/>
            </w:rPr>
            <w:fldChar w:fldCharType="separate"/>
          </w:r>
          <w:r>
            <w:rPr>
              <w:rFonts w:cs="Tahoma"/>
              <w:noProof/>
              <w:sz w:val="20"/>
            </w:rPr>
            <w:t>9</w:t>
          </w:r>
          <w:r>
            <w:rPr>
              <w:rFonts w:cs="Tahoma"/>
              <w:sz w:val="20"/>
            </w:rPr>
            <w:fldChar w:fldCharType="end"/>
          </w:r>
          <w:r>
            <w:rPr>
              <w:rFonts w:cs="Tahoma"/>
              <w:sz w:val="20"/>
              <w:lang w:val="en-US"/>
            </w:rPr>
            <w:t xml:space="preserve"> -</w:t>
          </w:r>
        </w:p>
      </w:tc>
    </w:tr>
  </w:tbl>
  <w:p w14:paraId="666EA19D" w14:textId="77777777" w:rsidR="00CB12C0" w:rsidRDefault="00CB12C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CellMar>
        <w:left w:w="0" w:type="dxa"/>
        <w:right w:w="0" w:type="dxa"/>
      </w:tblCellMar>
      <w:tblLook w:val="0000" w:firstRow="0" w:lastRow="0" w:firstColumn="0" w:lastColumn="0" w:noHBand="0" w:noVBand="0"/>
    </w:tblPr>
    <w:tblGrid>
      <w:gridCol w:w="7755"/>
      <w:gridCol w:w="2251"/>
    </w:tblGrid>
    <w:tr w:rsidR="000E7110" w14:paraId="5858B183" w14:textId="77777777">
      <w:tc>
        <w:tcPr>
          <w:tcW w:w="7755" w:type="dxa"/>
        </w:tcPr>
        <w:p w14:paraId="47652C99" w14:textId="70BB3C20" w:rsidR="000E7110" w:rsidRDefault="006134E4" w:rsidP="00DA5305">
          <w:pPr>
            <w:pStyle w:val="Footer"/>
            <w:snapToGrid w:val="0"/>
            <w:rPr>
              <w:rFonts w:cs="Tahoma"/>
              <w:sz w:val="20"/>
              <w:lang w:val="en-GB"/>
            </w:rPr>
          </w:pPr>
          <w:r>
            <w:rPr>
              <w:rFonts w:cs="Tahoma"/>
              <w:sz w:val="20"/>
              <w:lang w:val="en-GB"/>
            </w:rPr>
            <w:t>Magic xpa and Git - Lesson 2 – Installation, Setup and Git Service</w:t>
          </w:r>
        </w:p>
      </w:tc>
      <w:tc>
        <w:tcPr>
          <w:tcW w:w="2251" w:type="dxa"/>
        </w:tcPr>
        <w:p w14:paraId="0F6CB497" w14:textId="77777777" w:rsidR="000E7110" w:rsidRDefault="000E7110" w:rsidP="00DA5305">
          <w:pPr>
            <w:pStyle w:val="Footer"/>
            <w:snapToGrid w:val="0"/>
            <w:jc w:val="right"/>
            <w:rPr>
              <w:rFonts w:cs="Tahoma"/>
              <w:sz w:val="20"/>
              <w:lang w:val="en-US"/>
            </w:rPr>
          </w:pPr>
          <w:r>
            <w:rPr>
              <w:rFonts w:cs="Tahoma"/>
              <w:sz w:val="20"/>
              <w:lang w:val="en-US"/>
            </w:rPr>
            <w:t xml:space="preserve">- </w:t>
          </w:r>
          <w:r>
            <w:rPr>
              <w:rFonts w:cs="Tahoma"/>
              <w:sz w:val="20"/>
            </w:rPr>
            <w:fldChar w:fldCharType="begin"/>
          </w:r>
          <w:r>
            <w:rPr>
              <w:rFonts w:cs="Tahoma"/>
              <w:sz w:val="20"/>
            </w:rPr>
            <w:instrText xml:space="preserve"> PAGE </w:instrText>
          </w:r>
          <w:r>
            <w:rPr>
              <w:rFonts w:cs="Tahoma"/>
              <w:sz w:val="20"/>
            </w:rPr>
            <w:fldChar w:fldCharType="separate"/>
          </w:r>
          <w:r>
            <w:rPr>
              <w:rFonts w:cs="Tahoma"/>
              <w:noProof/>
              <w:sz w:val="20"/>
            </w:rPr>
            <w:t>9</w:t>
          </w:r>
          <w:r>
            <w:rPr>
              <w:rFonts w:cs="Tahoma"/>
              <w:sz w:val="20"/>
            </w:rPr>
            <w:fldChar w:fldCharType="end"/>
          </w:r>
          <w:r>
            <w:rPr>
              <w:rFonts w:cs="Tahoma"/>
              <w:sz w:val="20"/>
              <w:lang w:val="en-US"/>
            </w:rPr>
            <w:t xml:space="preserve"> -</w:t>
          </w:r>
        </w:p>
      </w:tc>
    </w:tr>
  </w:tbl>
  <w:p w14:paraId="5D9ED251" w14:textId="77777777" w:rsidR="000E7110" w:rsidRDefault="000E711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CellMar>
        <w:left w:w="0" w:type="dxa"/>
        <w:right w:w="0" w:type="dxa"/>
      </w:tblCellMar>
      <w:tblLook w:val="0000" w:firstRow="0" w:lastRow="0" w:firstColumn="0" w:lastColumn="0" w:noHBand="0" w:noVBand="0"/>
    </w:tblPr>
    <w:tblGrid>
      <w:gridCol w:w="7755"/>
      <w:gridCol w:w="2251"/>
    </w:tblGrid>
    <w:tr w:rsidR="00CB12C0" w14:paraId="2183BD4D" w14:textId="77777777">
      <w:tc>
        <w:tcPr>
          <w:tcW w:w="7755" w:type="dxa"/>
        </w:tcPr>
        <w:p w14:paraId="15BDCD77" w14:textId="5D8E3EB3" w:rsidR="00CB12C0" w:rsidRDefault="006134E4">
          <w:pPr>
            <w:pStyle w:val="Footer"/>
            <w:snapToGrid w:val="0"/>
            <w:rPr>
              <w:rFonts w:cs="Tahoma"/>
              <w:sz w:val="20"/>
              <w:lang w:val="en-GB"/>
            </w:rPr>
          </w:pPr>
          <w:r>
            <w:rPr>
              <w:rFonts w:cs="Tahoma"/>
              <w:sz w:val="20"/>
              <w:lang w:val="en-GB"/>
            </w:rPr>
            <w:t xml:space="preserve">Magic xpa and Git - Lesson </w:t>
          </w:r>
          <w:r>
            <w:rPr>
              <w:rFonts w:cs="Tahoma"/>
              <w:sz w:val="20"/>
              <w:lang w:val="en-GB"/>
            </w:rPr>
            <w:t>3</w:t>
          </w:r>
          <w:r>
            <w:rPr>
              <w:rFonts w:cs="Tahoma"/>
              <w:sz w:val="20"/>
              <w:lang w:val="en-GB"/>
            </w:rPr>
            <w:t xml:space="preserve"> – </w:t>
          </w:r>
          <w:r>
            <w:rPr>
              <w:rFonts w:cs="Tahoma"/>
              <w:sz w:val="20"/>
              <w:lang w:val="en-GB"/>
            </w:rPr>
            <w:t xml:space="preserve">Setup Environment and the </w:t>
          </w:r>
          <w:r>
            <w:rPr>
              <w:rFonts w:cs="Tahoma"/>
              <w:sz w:val="20"/>
              <w:lang w:val="en-GB"/>
            </w:rPr>
            <w:t xml:space="preserve">Git </w:t>
          </w:r>
          <w:r>
            <w:rPr>
              <w:rFonts w:cs="Tahoma"/>
              <w:sz w:val="20"/>
              <w:lang w:val="en-GB"/>
            </w:rPr>
            <w:t>Workflow</w:t>
          </w:r>
        </w:p>
      </w:tc>
      <w:tc>
        <w:tcPr>
          <w:tcW w:w="2251" w:type="dxa"/>
        </w:tcPr>
        <w:p w14:paraId="2D7FF917" w14:textId="77777777" w:rsidR="00CB12C0" w:rsidRDefault="00CB12C0">
          <w:pPr>
            <w:pStyle w:val="Footer"/>
            <w:snapToGrid w:val="0"/>
            <w:jc w:val="right"/>
            <w:rPr>
              <w:rFonts w:cs="Tahoma"/>
              <w:sz w:val="20"/>
              <w:lang w:val="en-US"/>
            </w:rPr>
          </w:pPr>
          <w:r>
            <w:rPr>
              <w:rFonts w:cs="Tahoma"/>
              <w:sz w:val="20"/>
              <w:lang w:val="en-US"/>
            </w:rPr>
            <w:t xml:space="preserve">- </w:t>
          </w:r>
          <w:r>
            <w:rPr>
              <w:rFonts w:cs="Tahoma"/>
              <w:sz w:val="20"/>
            </w:rPr>
            <w:fldChar w:fldCharType="begin"/>
          </w:r>
          <w:r>
            <w:rPr>
              <w:rFonts w:cs="Tahoma"/>
              <w:sz w:val="20"/>
            </w:rPr>
            <w:instrText xml:space="preserve"> PAGE </w:instrText>
          </w:r>
          <w:r>
            <w:rPr>
              <w:rFonts w:cs="Tahoma"/>
              <w:sz w:val="20"/>
            </w:rPr>
            <w:fldChar w:fldCharType="separate"/>
          </w:r>
          <w:r>
            <w:rPr>
              <w:rFonts w:cs="Tahoma"/>
              <w:noProof/>
              <w:sz w:val="20"/>
            </w:rPr>
            <w:t>298</w:t>
          </w:r>
          <w:r>
            <w:rPr>
              <w:rFonts w:cs="Tahoma"/>
              <w:sz w:val="20"/>
            </w:rPr>
            <w:fldChar w:fldCharType="end"/>
          </w:r>
          <w:r>
            <w:rPr>
              <w:rFonts w:cs="Tahoma"/>
              <w:sz w:val="20"/>
              <w:lang w:val="en-US"/>
            </w:rPr>
            <w:t xml:space="preserve"> -</w:t>
          </w:r>
        </w:p>
      </w:tc>
    </w:tr>
  </w:tbl>
  <w:p w14:paraId="5601F38F" w14:textId="77777777" w:rsidR="00CB12C0" w:rsidRDefault="00CB12C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CellMar>
        <w:left w:w="0" w:type="dxa"/>
        <w:right w:w="0" w:type="dxa"/>
      </w:tblCellMar>
      <w:tblLook w:val="0000" w:firstRow="0" w:lastRow="0" w:firstColumn="0" w:lastColumn="0" w:noHBand="0" w:noVBand="0"/>
    </w:tblPr>
    <w:tblGrid>
      <w:gridCol w:w="7755"/>
      <w:gridCol w:w="2251"/>
    </w:tblGrid>
    <w:tr w:rsidR="00CB12C0" w14:paraId="736CF128" w14:textId="77777777">
      <w:tc>
        <w:tcPr>
          <w:tcW w:w="7755" w:type="dxa"/>
        </w:tcPr>
        <w:p w14:paraId="5564C708" w14:textId="77777777" w:rsidR="00CB12C0" w:rsidRDefault="00CB12C0">
          <w:pPr>
            <w:pStyle w:val="Footer"/>
            <w:snapToGrid w:val="0"/>
            <w:rPr>
              <w:rFonts w:cs="Tahoma"/>
              <w:sz w:val="20"/>
              <w:lang w:val="en-GB"/>
            </w:rPr>
          </w:pPr>
          <w:r>
            <w:rPr>
              <w:rFonts w:cs="Tahoma"/>
              <w:sz w:val="20"/>
              <w:lang w:val="en-GB"/>
            </w:rPr>
            <w:t>FEEDBACK FORM</w:t>
          </w:r>
        </w:p>
      </w:tc>
      <w:tc>
        <w:tcPr>
          <w:tcW w:w="2251" w:type="dxa"/>
        </w:tcPr>
        <w:p w14:paraId="16346755" w14:textId="77777777" w:rsidR="00CB12C0" w:rsidRDefault="00CB12C0">
          <w:pPr>
            <w:pStyle w:val="Footer"/>
            <w:snapToGrid w:val="0"/>
            <w:jc w:val="right"/>
            <w:rPr>
              <w:rFonts w:cs="Tahoma"/>
              <w:sz w:val="20"/>
              <w:lang w:val="en-US"/>
            </w:rPr>
          </w:pPr>
          <w:r>
            <w:rPr>
              <w:rFonts w:cs="Tahoma"/>
              <w:sz w:val="20"/>
              <w:lang w:val="en-US"/>
            </w:rPr>
            <w:t xml:space="preserve">- </w:t>
          </w:r>
          <w:r>
            <w:rPr>
              <w:rFonts w:cs="Tahoma"/>
              <w:sz w:val="20"/>
            </w:rPr>
            <w:fldChar w:fldCharType="begin"/>
          </w:r>
          <w:r>
            <w:rPr>
              <w:rFonts w:cs="Tahoma"/>
              <w:sz w:val="20"/>
            </w:rPr>
            <w:instrText xml:space="preserve"> PAGE </w:instrText>
          </w:r>
          <w:r>
            <w:rPr>
              <w:rFonts w:cs="Tahoma"/>
              <w:sz w:val="20"/>
            </w:rPr>
            <w:fldChar w:fldCharType="separate"/>
          </w:r>
          <w:r>
            <w:rPr>
              <w:rFonts w:cs="Tahoma"/>
              <w:noProof/>
              <w:sz w:val="20"/>
            </w:rPr>
            <w:t>300</w:t>
          </w:r>
          <w:r>
            <w:rPr>
              <w:rFonts w:cs="Tahoma"/>
              <w:sz w:val="20"/>
            </w:rPr>
            <w:fldChar w:fldCharType="end"/>
          </w:r>
          <w:r>
            <w:rPr>
              <w:rFonts w:cs="Tahoma"/>
              <w:sz w:val="20"/>
              <w:lang w:val="en-US"/>
            </w:rPr>
            <w:t xml:space="preserve"> -</w:t>
          </w:r>
        </w:p>
      </w:tc>
    </w:tr>
  </w:tbl>
  <w:p w14:paraId="356C7E19" w14:textId="77777777" w:rsidR="00CB12C0" w:rsidRDefault="00CB12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796865" w14:textId="77777777" w:rsidR="00CB7DEA" w:rsidRDefault="00CB7DEA">
      <w:r>
        <w:separator/>
      </w:r>
    </w:p>
  </w:footnote>
  <w:footnote w:type="continuationSeparator" w:id="0">
    <w:p w14:paraId="054A2D08" w14:textId="77777777" w:rsidR="00CB7DEA" w:rsidRDefault="00CB7D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pStyle w:val="Heading1"/>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pStyle w:val="Heading3"/>
      <w:suff w:val="nothing"/>
      <w:lvlText w:val=""/>
      <w:lvlJc w:val="left"/>
      <w:pPr>
        <w:tabs>
          <w:tab w:val="num" w:pos="0"/>
        </w:tabs>
        <w:ind w:left="0" w:firstLine="0"/>
      </w:pPr>
    </w:lvl>
    <w:lvl w:ilvl="3">
      <w:start w:val="1"/>
      <w:numFmt w:val="none"/>
      <w:pStyle w:val="Heading4"/>
      <w:suff w:val="nothing"/>
      <w:lvlText w:val=""/>
      <w:lvlJc w:val="left"/>
      <w:pPr>
        <w:tabs>
          <w:tab w:val="num" w:pos="0"/>
        </w:tabs>
        <w:ind w:left="0" w:firstLine="0"/>
      </w:pPr>
    </w:lvl>
    <w:lvl w:ilvl="4">
      <w:start w:val="1"/>
      <w:numFmt w:val="none"/>
      <w:pStyle w:val="Heading5"/>
      <w:suff w:val="nothing"/>
      <w:lvlText w:val=""/>
      <w:lvlJc w:val="left"/>
      <w:pPr>
        <w:tabs>
          <w:tab w:val="num" w:pos="0"/>
        </w:tabs>
        <w:ind w:left="0" w:firstLine="0"/>
      </w:pPr>
    </w:lvl>
    <w:lvl w:ilvl="5">
      <w:start w:val="1"/>
      <w:numFmt w:val="none"/>
      <w:pStyle w:val="Heading6"/>
      <w:suff w:val="nothing"/>
      <w:lvlText w:val=""/>
      <w:lvlJc w:val="left"/>
      <w:pPr>
        <w:tabs>
          <w:tab w:val="num" w:pos="0"/>
        </w:tabs>
        <w:ind w:left="0" w:firstLine="0"/>
      </w:pPr>
    </w:lvl>
    <w:lvl w:ilvl="6">
      <w:start w:val="1"/>
      <w:numFmt w:val="none"/>
      <w:pStyle w:val="Heading7"/>
      <w:suff w:val="nothing"/>
      <w:lvlText w:val=""/>
      <w:lvlJc w:val="left"/>
      <w:pPr>
        <w:tabs>
          <w:tab w:val="num" w:pos="0"/>
        </w:tabs>
        <w:ind w:left="0" w:firstLine="0"/>
      </w:pPr>
    </w:lvl>
    <w:lvl w:ilvl="7">
      <w:start w:val="1"/>
      <w:numFmt w:val="none"/>
      <w:pStyle w:val="Heading8"/>
      <w:suff w:val="nothing"/>
      <w:lvlText w:val=""/>
      <w:lvlJc w:val="left"/>
      <w:pPr>
        <w:tabs>
          <w:tab w:val="num" w:pos="0"/>
        </w:tabs>
        <w:ind w:left="0" w:firstLine="0"/>
      </w:pPr>
    </w:lvl>
    <w:lvl w:ilvl="8">
      <w:start w:val="1"/>
      <w:numFmt w:val="none"/>
      <w:pStyle w:val="Heading9"/>
      <w:suff w:val="nothing"/>
      <w:lvlText w:val=""/>
      <w:lvlJc w:val="left"/>
      <w:pPr>
        <w:tabs>
          <w:tab w:val="num" w:pos="0"/>
        </w:tabs>
        <w:ind w:left="0" w:firstLine="0"/>
      </w:pPr>
    </w:lvl>
  </w:abstractNum>
  <w:abstractNum w:abstractNumId="1" w15:restartNumberingAfterBreak="0">
    <w:nsid w:val="00000002"/>
    <w:multiLevelType w:val="singleLevel"/>
    <w:tmpl w:val="00000002"/>
    <w:name w:val="WW8Num2"/>
    <w:lvl w:ilvl="0">
      <w:start w:val="1"/>
      <w:numFmt w:val="decimal"/>
      <w:lvlText w:val="%1."/>
      <w:lvlJc w:val="left"/>
      <w:pPr>
        <w:tabs>
          <w:tab w:val="num" w:pos="0"/>
        </w:tabs>
        <w:ind w:left="0" w:firstLine="0"/>
      </w:pPr>
    </w:lvl>
  </w:abstractNum>
  <w:abstractNum w:abstractNumId="2" w15:restartNumberingAfterBreak="0">
    <w:nsid w:val="00000003"/>
    <w:multiLevelType w:val="singleLevel"/>
    <w:tmpl w:val="00000003"/>
    <w:name w:val="WW8Num3"/>
    <w:lvl w:ilvl="0">
      <w:start w:val="1"/>
      <w:numFmt w:val="bullet"/>
      <w:lvlText w:val=""/>
      <w:lvlJc w:val="left"/>
      <w:pPr>
        <w:tabs>
          <w:tab w:val="num" w:pos="0"/>
        </w:tabs>
        <w:ind w:left="0" w:firstLine="0"/>
      </w:pPr>
      <w:rPr>
        <w:rFonts w:ascii="Symbol" w:hAnsi="Symbol"/>
      </w:rPr>
    </w:lvl>
  </w:abstractNum>
  <w:abstractNum w:abstractNumId="3" w15:restartNumberingAfterBreak="0">
    <w:nsid w:val="00000005"/>
    <w:multiLevelType w:val="singleLevel"/>
    <w:tmpl w:val="00000005"/>
    <w:name w:val="WW8Num5"/>
    <w:lvl w:ilvl="0">
      <w:start w:val="1"/>
      <w:numFmt w:val="bullet"/>
      <w:lvlText w:val=""/>
      <w:lvlJc w:val="left"/>
      <w:pPr>
        <w:tabs>
          <w:tab w:val="num" w:pos="0"/>
        </w:tabs>
        <w:ind w:left="0" w:firstLine="0"/>
      </w:pPr>
      <w:rPr>
        <w:rFonts w:ascii="Symbol" w:hAnsi="Symbol"/>
      </w:rPr>
    </w:lvl>
  </w:abstractNum>
  <w:abstractNum w:abstractNumId="4" w15:restartNumberingAfterBreak="0">
    <w:nsid w:val="00000006"/>
    <w:multiLevelType w:val="singleLevel"/>
    <w:tmpl w:val="00000006"/>
    <w:name w:val="WW8Num8"/>
    <w:lvl w:ilvl="0">
      <w:start w:val="1"/>
      <w:numFmt w:val="bullet"/>
      <w:lvlText w:val=""/>
      <w:lvlJc w:val="left"/>
      <w:pPr>
        <w:tabs>
          <w:tab w:val="num" w:pos="0"/>
        </w:tabs>
        <w:ind w:left="0" w:firstLine="0"/>
      </w:pPr>
      <w:rPr>
        <w:rFonts w:ascii="Symbol" w:hAnsi="Symbol"/>
      </w:rPr>
    </w:lvl>
  </w:abstractNum>
  <w:abstractNum w:abstractNumId="5" w15:restartNumberingAfterBreak="0">
    <w:nsid w:val="00000007"/>
    <w:multiLevelType w:val="multilevel"/>
    <w:tmpl w:val="00000007"/>
    <w:name w:val="WW8Num9"/>
    <w:lvl w:ilvl="0">
      <w:start w:val="1"/>
      <w:numFmt w:val="bullet"/>
      <w:lvlText w:val=""/>
      <w:lvlJc w:val="left"/>
      <w:pPr>
        <w:tabs>
          <w:tab w:val="num" w:pos="0"/>
        </w:tabs>
        <w:ind w:left="0" w:firstLine="0"/>
      </w:pPr>
      <w:rPr>
        <w:rFonts w:ascii="Symbol" w:hAnsi="Symbol"/>
      </w:rPr>
    </w:lvl>
    <w:lvl w:ilvl="1">
      <w:start w:val="1"/>
      <w:numFmt w:val="lowerLetter"/>
      <w:lvlText w:val="%2."/>
      <w:lvlJc w:val="left"/>
      <w:pPr>
        <w:tabs>
          <w:tab w:val="num" w:pos="0"/>
        </w:tabs>
        <w:ind w:left="0" w:firstLine="0"/>
      </w:pPr>
    </w:lvl>
    <w:lvl w:ilvl="2">
      <w:start w:val="1"/>
      <w:numFmt w:val="lowerRoman"/>
      <w:lvlText w:val="%3."/>
      <w:lvlJc w:val="right"/>
      <w:pPr>
        <w:tabs>
          <w:tab w:val="num" w:pos="0"/>
        </w:tabs>
        <w:ind w:left="0" w:firstLine="0"/>
      </w:pPr>
    </w:lvl>
    <w:lvl w:ilvl="3">
      <w:start w:val="1"/>
      <w:numFmt w:val="decimal"/>
      <w:lvlText w:val="%4."/>
      <w:lvlJc w:val="left"/>
      <w:pPr>
        <w:tabs>
          <w:tab w:val="num" w:pos="0"/>
        </w:tabs>
        <w:ind w:left="0" w:firstLine="0"/>
      </w:pPr>
    </w:lvl>
    <w:lvl w:ilvl="4">
      <w:start w:val="1"/>
      <w:numFmt w:val="lowerLetter"/>
      <w:lvlText w:val="%5."/>
      <w:lvlJc w:val="left"/>
      <w:pPr>
        <w:tabs>
          <w:tab w:val="num" w:pos="0"/>
        </w:tabs>
        <w:ind w:left="0" w:firstLine="0"/>
      </w:pPr>
    </w:lvl>
    <w:lvl w:ilvl="5">
      <w:start w:val="1"/>
      <w:numFmt w:val="lowerRoman"/>
      <w:lvlText w:val="%6."/>
      <w:lvlJc w:val="right"/>
      <w:pPr>
        <w:tabs>
          <w:tab w:val="num" w:pos="0"/>
        </w:tabs>
        <w:ind w:left="0" w:firstLine="0"/>
      </w:pPr>
    </w:lvl>
    <w:lvl w:ilvl="6">
      <w:start w:val="1"/>
      <w:numFmt w:val="decimal"/>
      <w:lvlText w:val="%7."/>
      <w:lvlJc w:val="left"/>
      <w:pPr>
        <w:tabs>
          <w:tab w:val="num" w:pos="0"/>
        </w:tabs>
        <w:ind w:left="0" w:firstLine="0"/>
      </w:pPr>
    </w:lvl>
    <w:lvl w:ilvl="7">
      <w:start w:val="1"/>
      <w:numFmt w:val="lowerLetter"/>
      <w:lvlText w:val="%8."/>
      <w:lvlJc w:val="left"/>
      <w:pPr>
        <w:tabs>
          <w:tab w:val="num" w:pos="0"/>
        </w:tabs>
        <w:ind w:left="0" w:firstLine="0"/>
      </w:pPr>
    </w:lvl>
    <w:lvl w:ilvl="8">
      <w:start w:val="1"/>
      <w:numFmt w:val="lowerRoman"/>
      <w:lvlText w:val="%9."/>
      <w:lvlJc w:val="right"/>
      <w:pPr>
        <w:tabs>
          <w:tab w:val="num" w:pos="0"/>
        </w:tabs>
        <w:ind w:left="0" w:firstLine="0"/>
      </w:pPr>
    </w:lvl>
  </w:abstractNum>
  <w:abstractNum w:abstractNumId="6" w15:restartNumberingAfterBreak="0">
    <w:nsid w:val="00000008"/>
    <w:multiLevelType w:val="singleLevel"/>
    <w:tmpl w:val="00000008"/>
    <w:name w:val="WW8Num10"/>
    <w:lvl w:ilvl="0">
      <w:start w:val="1"/>
      <w:numFmt w:val="bullet"/>
      <w:lvlText w:val=""/>
      <w:lvlJc w:val="left"/>
      <w:pPr>
        <w:tabs>
          <w:tab w:val="num" w:pos="0"/>
        </w:tabs>
        <w:ind w:left="0" w:firstLine="0"/>
      </w:pPr>
      <w:rPr>
        <w:rFonts w:ascii="Symbol" w:hAnsi="Symbol"/>
      </w:rPr>
    </w:lvl>
  </w:abstractNum>
  <w:abstractNum w:abstractNumId="7" w15:restartNumberingAfterBreak="0">
    <w:nsid w:val="00000009"/>
    <w:multiLevelType w:val="singleLevel"/>
    <w:tmpl w:val="00000009"/>
    <w:name w:val="WW8Num11"/>
    <w:lvl w:ilvl="0">
      <w:start w:val="1"/>
      <w:numFmt w:val="bullet"/>
      <w:lvlText w:val=""/>
      <w:lvlJc w:val="left"/>
      <w:pPr>
        <w:tabs>
          <w:tab w:val="num" w:pos="0"/>
        </w:tabs>
        <w:ind w:left="0" w:firstLine="0"/>
      </w:pPr>
      <w:rPr>
        <w:rFonts w:ascii="Symbol" w:hAnsi="Symbol"/>
      </w:rPr>
    </w:lvl>
  </w:abstractNum>
  <w:abstractNum w:abstractNumId="8" w15:restartNumberingAfterBreak="0">
    <w:nsid w:val="0000000A"/>
    <w:multiLevelType w:val="singleLevel"/>
    <w:tmpl w:val="0000000A"/>
    <w:name w:val="WW8Num12"/>
    <w:lvl w:ilvl="0">
      <w:start w:val="1"/>
      <w:numFmt w:val="decimal"/>
      <w:lvlText w:val="%1."/>
      <w:lvlJc w:val="left"/>
      <w:pPr>
        <w:tabs>
          <w:tab w:val="num" w:pos="0"/>
        </w:tabs>
        <w:ind w:left="0" w:firstLine="0"/>
      </w:pPr>
    </w:lvl>
  </w:abstractNum>
  <w:abstractNum w:abstractNumId="9" w15:restartNumberingAfterBreak="0">
    <w:nsid w:val="0000000B"/>
    <w:multiLevelType w:val="singleLevel"/>
    <w:tmpl w:val="0000000B"/>
    <w:name w:val="WW8Num13"/>
    <w:lvl w:ilvl="0">
      <w:start w:val="1"/>
      <w:numFmt w:val="decimal"/>
      <w:lvlText w:val="%1."/>
      <w:lvlJc w:val="left"/>
      <w:pPr>
        <w:tabs>
          <w:tab w:val="num" w:pos="0"/>
        </w:tabs>
        <w:ind w:left="0" w:firstLine="0"/>
      </w:pPr>
    </w:lvl>
  </w:abstractNum>
  <w:abstractNum w:abstractNumId="10" w15:restartNumberingAfterBreak="0">
    <w:nsid w:val="0000000C"/>
    <w:multiLevelType w:val="singleLevel"/>
    <w:tmpl w:val="0000000C"/>
    <w:name w:val="WW8Num14"/>
    <w:lvl w:ilvl="0">
      <w:start w:val="1"/>
      <w:numFmt w:val="bullet"/>
      <w:lvlText w:val=""/>
      <w:lvlJc w:val="left"/>
      <w:pPr>
        <w:tabs>
          <w:tab w:val="num" w:pos="0"/>
        </w:tabs>
        <w:ind w:left="0" w:firstLine="0"/>
      </w:pPr>
      <w:rPr>
        <w:rFonts w:ascii="Symbol" w:hAnsi="Symbol"/>
      </w:rPr>
    </w:lvl>
  </w:abstractNum>
  <w:abstractNum w:abstractNumId="11" w15:restartNumberingAfterBreak="0">
    <w:nsid w:val="0000000D"/>
    <w:multiLevelType w:val="singleLevel"/>
    <w:tmpl w:val="0000000D"/>
    <w:name w:val="WW8Num16"/>
    <w:lvl w:ilvl="0">
      <w:start w:val="1"/>
      <w:numFmt w:val="decimal"/>
      <w:lvlText w:val="%1."/>
      <w:lvlJc w:val="left"/>
      <w:pPr>
        <w:tabs>
          <w:tab w:val="num" w:pos="0"/>
        </w:tabs>
        <w:ind w:left="0" w:firstLine="0"/>
      </w:pPr>
    </w:lvl>
  </w:abstractNum>
  <w:abstractNum w:abstractNumId="12" w15:restartNumberingAfterBreak="0">
    <w:nsid w:val="0000000E"/>
    <w:multiLevelType w:val="singleLevel"/>
    <w:tmpl w:val="0000000E"/>
    <w:name w:val="WW8Num18"/>
    <w:lvl w:ilvl="0">
      <w:start w:val="1"/>
      <w:numFmt w:val="decimal"/>
      <w:lvlText w:val="%1."/>
      <w:lvlJc w:val="left"/>
      <w:pPr>
        <w:tabs>
          <w:tab w:val="num" w:pos="0"/>
        </w:tabs>
        <w:ind w:left="0" w:firstLine="0"/>
      </w:pPr>
    </w:lvl>
  </w:abstractNum>
  <w:abstractNum w:abstractNumId="13" w15:restartNumberingAfterBreak="0">
    <w:nsid w:val="0000000F"/>
    <w:multiLevelType w:val="singleLevel"/>
    <w:tmpl w:val="0000000F"/>
    <w:name w:val="WW8Num19"/>
    <w:lvl w:ilvl="0">
      <w:start w:val="1"/>
      <w:numFmt w:val="decimal"/>
      <w:lvlText w:val="%1."/>
      <w:lvlJc w:val="left"/>
      <w:pPr>
        <w:tabs>
          <w:tab w:val="num" w:pos="0"/>
        </w:tabs>
        <w:ind w:left="0" w:firstLine="0"/>
      </w:pPr>
    </w:lvl>
  </w:abstractNum>
  <w:abstractNum w:abstractNumId="14" w15:restartNumberingAfterBreak="0">
    <w:nsid w:val="00000010"/>
    <w:multiLevelType w:val="singleLevel"/>
    <w:tmpl w:val="C99CE784"/>
    <w:name w:val="WW8Num20"/>
    <w:lvl w:ilvl="0">
      <w:start w:val="1"/>
      <w:numFmt w:val="decimal"/>
      <w:lvlText w:val="%1."/>
      <w:lvlJc w:val="left"/>
      <w:pPr>
        <w:tabs>
          <w:tab w:val="num" w:pos="0"/>
        </w:tabs>
        <w:ind w:left="0" w:firstLine="0"/>
      </w:pPr>
      <w:rPr>
        <w:rFonts w:hint="default"/>
      </w:rPr>
    </w:lvl>
  </w:abstractNum>
  <w:abstractNum w:abstractNumId="15" w15:restartNumberingAfterBreak="0">
    <w:nsid w:val="00000011"/>
    <w:multiLevelType w:val="singleLevel"/>
    <w:tmpl w:val="00000011"/>
    <w:name w:val="WW8Num21"/>
    <w:lvl w:ilvl="0">
      <w:start w:val="1"/>
      <w:numFmt w:val="bullet"/>
      <w:lvlText w:val=""/>
      <w:lvlJc w:val="left"/>
      <w:pPr>
        <w:tabs>
          <w:tab w:val="num" w:pos="0"/>
        </w:tabs>
        <w:ind w:left="0" w:firstLine="0"/>
      </w:pPr>
      <w:rPr>
        <w:rFonts w:ascii="Symbol" w:hAnsi="Symbol"/>
      </w:rPr>
    </w:lvl>
  </w:abstractNum>
  <w:abstractNum w:abstractNumId="16" w15:restartNumberingAfterBreak="0">
    <w:nsid w:val="00000012"/>
    <w:multiLevelType w:val="singleLevel"/>
    <w:tmpl w:val="00000012"/>
    <w:name w:val="WW8Num22"/>
    <w:lvl w:ilvl="0">
      <w:start w:val="1"/>
      <w:numFmt w:val="decimal"/>
      <w:lvlText w:val="%1."/>
      <w:lvlJc w:val="left"/>
      <w:pPr>
        <w:tabs>
          <w:tab w:val="num" w:pos="0"/>
        </w:tabs>
        <w:ind w:left="0" w:firstLine="0"/>
      </w:pPr>
    </w:lvl>
  </w:abstractNum>
  <w:abstractNum w:abstractNumId="17" w15:restartNumberingAfterBreak="0">
    <w:nsid w:val="00000013"/>
    <w:multiLevelType w:val="singleLevel"/>
    <w:tmpl w:val="00000013"/>
    <w:name w:val="WW8Num23"/>
    <w:lvl w:ilvl="0">
      <w:start w:val="1"/>
      <w:numFmt w:val="decimal"/>
      <w:lvlText w:val="%1."/>
      <w:lvlJc w:val="left"/>
      <w:pPr>
        <w:tabs>
          <w:tab w:val="num" w:pos="0"/>
        </w:tabs>
        <w:ind w:left="0" w:firstLine="0"/>
      </w:pPr>
    </w:lvl>
  </w:abstractNum>
  <w:abstractNum w:abstractNumId="18" w15:restartNumberingAfterBreak="0">
    <w:nsid w:val="00000014"/>
    <w:multiLevelType w:val="singleLevel"/>
    <w:tmpl w:val="00000014"/>
    <w:name w:val="WW8Num25"/>
    <w:lvl w:ilvl="0">
      <w:start w:val="1"/>
      <w:numFmt w:val="decimal"/>
      <w:lvlText w:val="%1."/>
      <w:lvlJc w:val="left"/>
      <w:pPr>
        <w:tabs>
          <w:tab w:val="num" w:pos="0"/>
        </w:tabs>
        <w:ind w:left="0" w:firstLine="0"/>
      </w:pPr>
    </w:lvl>
  </w:abstractNum>
  <w:abstractNum w:abstractNumId="19" w15:restartNumberingAfterBreak="0">
    <w:nsid w:val="00000015"/>
    <w:multiLevelType w:val="multilevel"/>
    <w:tmpl w:val="00000015"/>
    <w:name w:val="WW8Num26"/>
    <w:lvl w:ilvl="0">
      <w:start w:val="1"/>
      <w:numFmt w:val="decimal"/>
      <w:lvlText w:val="%1."/>
      <w:lvlJc w:val="left"/>
      <w:pPr>
        <w:tabs>
          <w:tab w:val="num" w:pos="0"/>
        </w:tabs>
        <w:ind w:left="0" w:firstLine="0"/>
      </w:pPr>
    </w:lvl>
    <w:lvl w:ilvl="1">
      <w:start w:val="1"/>
      <w:numFmt w:val="bullet"/>
      <w:lvlText w:val=""/>
      <w:lvlJc w:val="left"/>
      <w:pPr>
        <w:tabs>
          <w:tab w:val="num" w:pos="0"/>
        </w:tabs>
        <w:ind w:left="0" w:firstLine="0"/>
      </w:pPr>
      <w:rPr>
        <w:rFonts w:ascii="Symbol" w:hAnsi="Symbol"/>
      </w:rPr>
    </w:lvl>
    <w:lvl w:ilvl="2">
      <w:start w:val="1"/>
      <w:numFmt w:val="lowerRoman"/>
      <w:lvlText w:val="%3."/>
      <w:lvlJc w:val="right"/>
      <w:pPr>
        <w:tabs>
          <w:tab w:val="num" w:pos="0"/>
        </w:tabs>
        <w:ind w:left="0" w:firstLine="0"/>
      </w:pPr>
    </w:lvl>
    <w:lvl w:ilvl="3">
      <w:start w:val="1"/>
      <w:numFmt w:val="decimal"/>
      <w:lvlText w:val="%4."/>
      <w:lvlJc w:val="left"/>
      <w:pPr>
        <w:tabs>
          <w:tab w:val="num" w:pos="0"/>
        </w:tabs>
        <w:ind w:left="0" w:firstLine="0"/>
      </w:pPr>
    </w:lvl>
    <w:lvl w:ilvl="4">
      <w:start w:val="1"/>
      <w:numFmt w:val="lowerLetter"/>
      <w:lvlText w:val="%5."/>
      <w:lvlJc w:val="left"/>
      <w:pPr>
        <w:tabs>
          <w:tab w:val="num" w:pos="0"/>
        </w:tabs>
        <w:ind w:left="0" w:firstLine="0"/>
      </w:pPr>
    </w:lvl>
    <w:lvl w:ilvl="5">
      <w:start w:val="1"/>
      <w:numFmt w:val="lowerRoman"/>
      <w:lvlText w:val="%6."/>
      <w:lvlJc w:val="right"/>
      <w:pPr>
        <w:tabs>
          <w:tab w:val="num" w:pos="0"/>
        </w:tabs>
        <w:ind w:left="0" w:firstLine="0"/>
      </w:pPr>
    </w:lvl>
    <w:lvl w:ilvl="6">
      <w:start w:val="1"/>
      <w:numFmt w:val="decimal"/>
      <w:lvlText w:val="%7."/>
      <w:lvlJc w:val="left"/>
      <w:pPr>
        <w:tabs>
          <w:tab w:val="num" w:pos="0"/>
        </w:tabs>
        <w:ind w:left="0" w:firstLine="0"/>
      </w:pPr>
    </w:lvl>
    <w:lvl w:ilvl="7">
      <w:start w:val="1"/>
      <w:numFmt w:val="lowerLetter"/>
      <w:lvlText w:val="%8."/>
      <w:lvlJc w:val="left"/>
      <w:pPr>
        <w:tabs>
          <w:tab w:val="num" w:pos="0"/>
        </w:tabs>
        <w:ind w:left="0" w:firstLine="0"/>
      </w:pPr>
    </w:lvl>
    <w:lvl w:ilvl="8">
      <w:start w:val="1"/>
      <w:numFmt w:val="lowerRoman"/>
      <w:lvlText w:val="%9."/>
      <w:lvlJc w:val="right"/>
      <w:pPr>
        <w:tabs>
          <w:tab w:val="num" w:pos="0"/>
        </w:tabs>
        <w:ind w:left="0" w:firstLine="0"/>
      </w:pPr>
    </w:lvl>
  </w:abstractNum>
  <w:abstractNum w:abstractNumId="20" w15:restartNumberingAfterBreak="0">
    <w:nsid w:val="00000016"/>
    <w:multiLevelType w:val="singleLevel"/>
    <w:tmpl w:val="00000016"/>
    <w:name w:val="WW8Num27"/>
    <w:lvl w:ilvl="0">
      <w:start w:val="1"/>
      <w:numFmt w:val="decimal"/>
      <w:lvlText w:val="%1."/>
      <w:lvlJc w:val="left"/>
      <w:pPr>
        <w:tabs>
          <w:tab w:val="num" w:pos="0"/>
        </w:tabs>
        <w:ind w:left="0" w:firstLine="0"/>
      </w:pPr>
    </w:lvl>
  </w:abstractNum>
  <w:abstractNum w:abstractNumId="21" w15:restartNumberingAfterBreak="0">
    <w:nsid w:val="00000017"/>
    <w:multiLevelType w:val="singleLevel"/>
    <w:tmpl w:val="00000017"/>
    <w:name w:val="WW8Num28"/>
    <w:lvl w:ilvl="0">
      <w:start w:val="1"/>
      <w:numFmt w:val="bullet"/>
      <w:lvlText w:val=""/>
      <w:lvlJc w:val="left"/>
      <w:pPr>
        <w:tabs>
          <w:tab w:val="num" w:pos="0"/>
        </w:tabs>
        <w:ind w:left="0" w:firstLine="0"/>
      </w:pPr>
      <w:rPr>
        <w:rFonts w:ascii="Symbol" w:hAnsi="Symbol"/>
      </w:rPr>
    </w:lvl>
  </w:abstractNum>
  <w:abstractNum w:abstractNumId="22" w15:restartNumberingAfterBreak="0">
    <w:nsid w:val="00000018"/>
    <w:multiLevelType w:val="multilevel"/>
    <w:tmpl w:val="00000018"/>
    <w:name w:val="WW8Num29"/>
    <w:lvl w:ilvl="0">
      <w:start w:val="1"/>
      <w:numFmt w:val="decimal"/>
      <w:lvlText w:val="%1"/>
      <w:lvlJc w:val="left"/>
      <w:pPr>
        <w:tabs>
          <w:tab w:val="num" w:pos="0"/>
        </w:tabs>
        <w:ind w:left="0" w:firstLine="0"/>
      </w:pPr>
    </w:lvl>
    <w:lvl w:ilvl="1">
      <w:start w:val="2"/>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3" w15:restartNumberingAfterBreak="0">
    <w:nsid w:val="00000019"/>
    <w:multiLevelType w:val="singleLevel"/>
    <w:tmpl w:val="00000019"/>
    <w:name w:val="WW8Num30"/>
    <w:lvl w:ilvl="0">
      <w:start w:val="1"/>
      <w:numFmt w:val="bullet"/>
      <w:lvlText w:val=""/>
      <w:lvlJc w:val="left"/>
      <w:pPr>
        <w:tabs>
          <w:tab w:val="num" w:pos="0"/>
        </w:tabs>
        <w:ind w:left="0" w:firstLine="0"/>
      </w:pPr>
      <w:rPr>
        <w:rFonts w:ascii="Symbol" w:hAnsi="Symbol"/>
      </w:rPr>
    </w:lvl>
  </w:abstractNum>
  <w:abstractNum w:abstractNumId="24" w15:restartNumberingAfterBreak="0">
    <w:nsid w:val="0000001A"/>
    <w:multiLevelType w:val="singleLevel"/>
    <w:tmpl w:val="0000001A"/>
    <w:name w:val="WW8Num31"/>
    <w:lvl w:ilvl="0">
      <w:start w:val="1"/>
      <w:numFmt w:val="decimal"/>
      <w:lvlText w:val="%1."/>
      <w:lvlJc w:val="left"/>
      <w:pPr>
        <w:tabs>
          <w:tab w:val="num" w:pos="0"/>
        </w:tabs>
        <w:ind w:left="0" w:firstLine="0"/>
      </w:pPr>
    </w:lvl>
  </w:abstractNum>
  <w:abstractNum w:abstractNumId="25" w15:restartNumberingAfterBreak="0">
    <w:nsid w:val="0000001B"/>
    <w:multiLevelType w:val="singleLevel"/>
    <w:tmpl w:val="0000001B"/>
    <w:name w:val="WW8Num33"/>
    <w:lvl w:ilvl="0">
      <w:start w:val="1"/>
      <w:numFmt w:val="bullet"/>
      <w:lvlText w:val=""/>
      <w:lvlJc w:val="left"/>
      <w:pPr>
        <w:tabs>
          <w:tab w:val="num" w:pos="0"/>
        </w:tabs>
        <w:ind w:left="0" w:firstLine="0"/>
      </w:pPr>
      <w:rPr>
        <w:rFonts w:ascii="Symbol" w:hAnsi="Symbol"/>
      </w:rPr>
    </w:lvl>
  </w:abstractNum>
  <w:abstractNum w:abstractNumId="26" w15:restartNumberingAfterBreak="0">
    <w:nsid w:val="0000001C"/>
    <w:multiLevelType w:val="singleLevel"/>
    <w:tmpl w:val="0000001C"/>
    <w:name w:val="WW8Num35"/>
    <w:lvl w:ilvl="0">
      <w:start w:val="1"/>
      <w:numFmt w:val="bullet"/>
      <w:lvlText w:val=""/>
      <w:lvlJc w:val="left"/>
      <w:pPr>
        <w:tabs>
          <w:tab w:val="num" w:pos="0"/>
        </w:tabs>
        <w:ind w:left="0" w:firstLine="0"/>
      </w:pPr>
      <w:rPr>
        <w:rFonts w:ascii="Symbol" w:hAnsi="Symbol"/>
      </w:rPr>
    </w:lvl>
  </w:abstractNum>
  <w:abstractNum w:abstractNumId="27" w15:restartNumberingAfterBreak="0">
    <w:nsid w:val="0000001D"/>
    <w:multiLevelType w:val="singleLevel"/>
    <w:tmpl w:val="0000001D"/>
    <w:name w:val="WW8Num38"/>
    <w:lvl w:ilvl="0">
      <w:start w:val="1"/>
      <w:numFmt w:val="bullet"/>
      <w:lvlText w:val=""/>
      <w:lvlJc w:val="left"/>
      <w:pPr>
        <w:tabs>
          <w:tab w:val="num" w:pos="0"/>
        </w:tabs>
        <w:ind w:left="0" w:firstLine="0"/>
      </w:pPr>
      <w:rPr>
        <w:rFonts w:ascii="Symbol" w:hAnsi="Symbol"/>
      </w:rPr>
    </w:lvl>
  </w:abstractNum>
  <w:abstractNum w:abstractNumId="28" w15:restartNumberingAfterBreak="0">
    <w:nsid w:val="0000001E"/>
    <w:multiLevelType w:val="singleLevel"/>
    <w:tmpl w:val="0000001E"/>
    <w:name w:val="WW8Num39"/>
    <w:lvl w:ilvl="0">
      <w:start w:val="1"/>
      <w:numFmt w:val="decimal"/>
      <w:lvlText w:val="%1."/>
      <w:lvlJc w:val="left"/>
      <w:pPr>
        <w:tabs>
          <w:tab w:val="num" w:pos="0"/>
        </w:tabs>
        <w:ind w:left="0" w:firstLine="0"/>
      </w:pPr>
    </w:lvl>
  </w:abstractNum>
  <w:abstractNum w:abstractNumId="29" w15:restartNumberingAfterBreak="0">
    <w:nsid w:val="0000001F"/>
    <w:multiLevelType w:val="multilevel"/>
    <w:tmpl w:val="0000001F"/>
    <w:name w:val="WW8Num40"/>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30" w15:restartNumberingAfterBreak="0">
    <w:nsid w:val="00000020"/>
    <w:multiLevelType w:val="singleLevel"/>
    <w:tmpl w:val="00000020"/>
    <w:name w:val="WW8Num41"/>
    <w:lvl w:ilvl="0">
      <w:start w:val="1"/>
      <w:numFmt w:val="bullet"/>
      <w:lvlText w:val=""/>
      <w:lvlJc w:val="left"/>
      <w:pPr>
        <w:tabs>
          <w:tab w:val="num" w:pos="0"/>
        </w:tabs>
        <w:ind w:left="0" w:firstLine="0"/>
      </w:pPr>
      <w:rPr>
        <w:rFonts w:ascii="Symbol" w:hAnsi="Symbol"/>
      </w:rPr>
    </w:lvl>
  </w:abstractNum>
  <w:abstractNum w:abstractNumId="31" w15:restartNumberingAfterBreak="0">
    <w:nsid w:val="00000021"/>
    <w:multiLevelType w:val="singleLevel"/>
    <w:tmpl w:val="00000021"/>
    <w:name w:val="WW8Num42"/>
    <w:lvl w:ilvl="0">
      <w:start w:val="1"/>
      <w:numFmt w:val="bullet"/>
      <w:lvlText w:val=""/>
      <w:lvlJc w:val="left"/>
      <w:pPr>
        <w:tabs>
          <w:tab w:val="num" w:pos="0"/>
        </w:tabs>
        <w:ind w:left="0" w:firstLine="0"/>
      </w:pPr>
      <w:rPr>
        <w:rFonts w:ascii="Symbol" w:hAnsi="Symbol"/>
      </w:rPr>
    </w:lvl>
  </w:abstractNum>
  <w:abstractNum w:abstractNumId="32" w15:restartNumberingAfterBreak="0">
    <w:nsid w:val="00000022"/>
    <w:multiLevelType w:val="singleLevel"/>
    <w:tmpl w:val="00000022"/>
    <w:name w:val="WW8Num44"/>
    <w:lvl w:ilvl="0">
      <w:start w:val="1"/>
      <w:numFmt w:val="bullet"/>
      <w:lvlText w:val=""/>
      <w:lvlJc w:val="left"/>
      <w:pPr>
        <w:tabs>
          <w:tab w:val="num" w:pos="0"/>
        </w:tabs>
        <w:ind w:left="0" w:firstLine="0"/>
      </w:pPr>
      <w:rPr>
        <w:rFonts w:ascii="Symbol" w:hAnsi="Symbol"/>
      </w:rPr>
    </w:lvl>
  </w:abstractNum>
  <w:abstractNum w:abstractNumId="33" w15:restartNumberingAfterBreak="0">
    <w:nsid w:val="00000023"/>
    <w:multiLevelType w:val="singleLevel"/>
    <w:tmpl w:val="00000023"/>
    <w:name w:val="WW8Num45"/>
    <w:lvl w:ilvl="0">
      <w:start w:val="1"/>
      <w:numFmt w:val="bullet"/>
      <w:lvlText w:val=""/>
      <w:lvlJc w:val="left"/>
      <w:pPr>
        <w:tabs>
          <w:tab w:val="num" w:pos="0"/>
        </w:tabs>
        <w:ind w:left="0" w:firstLine="0"/>
      </w:pPr>
      <w:rPr>
        <w:rFonts w:ascii="Symbol" w:hAnsi="Symbol"/>
      </w:rPr>
    </w:lvl>
  </w:abstractNum>
  <w:abstractNum w:abstractNumId="34" w15:restartNumberingAfterBreak="0">
    <w:nsid w:val="00000024"/>
    <w:multiLevelType w:val="singleLevel"/>
    <w:tmpl w:val="00000024"/>
    <w:name w:val="WW8Num46"/>
    <w:lvl w:ilvl="0">
      <w:start w:val="1"/>
      <w:numFmt w:val="bullet"/>
      <w:lvlText w:val=""/>
      <w:lvlJc w:val="left"/>
      <w:pPr>
        <w:tabs>
          <w:tab w:val="num" w:pos="0"/>
        </w:tabs>
        <w:ind w:left="0" w:firstLine="0"/>
      </w:pPr>
      <w:rPr>
        <w:rFonts w:ascii="Symbol" w:hAnsi="Symbol"/>
      </w:rPr>
    </w:lvl>
  </w:abstractNum>
  <w:abstractNum w:abstractNumId="35" w15:restartNumberingAfterBreak="0">
    <w:nsid w:val="00000025"/>
    <w:multiLevelType w:val="singleLevel"/>
    <w:tmpl w:val="00000025"/>
    <w:name w:val="WW8Num47"/>
    <w:lvl w:ilvl="0">
      <w:start w:val="1"/>
      <w:numFmt w:val="bullet"/>
      <w:lvlText w:val=""/>
      <w:lvlJc w:val="left"/>
      <w:pPr>
        <w:tabs>
          <w:tab w:val="num" w:pos="0"/>
        </w:tabs>
        <w:ind w:left="0" w:firstLine="0"/>
      </w:pPr>
      <w:rPr>
        <w:rFonts w:ascii="Symbol" w:hAnsi="Symbol"/>
      </w:rPr>
    </w:lvl>
  </w:abstractNum>
  <w:abstractNum w:abstractNumId="36" w15:restartNumberingAfterBreak="0">
    <w:nsid w:val="00000026"/>
    <w:multiLevelType w:val="singleLevel"/>
    <w:tmpl w:val="00000026"/>
    <w:name w:val="WW8Num48"/>
    <w:lvl w:ilvl="0">
      <w:start w:val="1"/>
      <w:numFmt w:val="decimal"/>
      <w:lvlText w:val="%1."/>
      <w:lvlJc w:val="left"/>
      <w:pPr>
        <w:tabs>
          <w:tab w:val="num" w:pos="0"/>
        </w:tabs>
        <w:ind w:left="0" w:firstLine="0"/>
      </w:pPr>
    </w:lvl>
  </w:abstractNum>
  <w:abstractNum w:abstractNumId="37" w15:restartNumberingAfterBreak="0">
    <w:nsid w:val="00000027"/>
    <w:multiLevelType w:val="singleLevel"/>
    <w:tmpl w:val="00000027"/>
    <w:name w:val="WW8Num49"/>
    <w:lvl w:ilvl="0">
      <w:start w:val="1"/>
      <w:numFmt w:val="bullet"/>
      <w:lvlText w:val=""/>
      <w:lvlJc w:val="left"/>
      <w:pPr>
        <w:tabs>
          <w:tab w:val="num" w:pos="0"/>
        </w:tabs>
        <w:ind w:left="0" w:firstLine="0"/>
      </w:pPr>
      <w:rPr>
        <w:rFonts w:ascii="Symbol" w:hAnsi="Symbol"/>
      </w:rPr>
    </w:lvl>
  </w:abstractNum>
  <w:abstractNum w:abstractNumId="38" w15:restartNumberingAfterBreak="0">
    <w:nsid w:val="00000028"/>
    <w:multiLevelType w:val="singleLevel"/>
    <w:tmpl w:val="00000028"/>
    <w:name w:val="WW8Num52"/>
    <w:lvl w:ilvl="0">
      <w:start w:val="1"/>
      <w:numFmt w:val="decimal"/>
      <w:lvlText w:val="%1."/>
      <w:lvlJc w:val="left"/>
      <w:pPr>
        <w:tabs>
          <w:tab w:val="num" w:pos="0"/>
        </w:tabs>
        <w:ind w:left="0" w:firstLine="0"/>
      </w:pPr>
    </w:lvl>
  </w:abstractNum>
  <w:abstractNum w:abstractNumId="39" w15:restartNumberingAfterBreak="0">
    <w:nsid w:val="00000029"/>
    <w:multiLevelType w:val="multilevel"/>
    <w:tmpl w:val="00000029"/>
    <w:name w:val="WW8Num54"/>
    <w:lvl w:ilvl="0">
      <w:start w:val="1"/>
      <w:numFmt w:val="bullet"/>
      <w:lvlText w:val=""/>
      <w:lvlJc w:val="left"/>
      <w:pPr>
        <w:tabs>
          <w:tab w:val="num" w:pos="0"/>
        </w:tabs>
        <w:ind w:left="0" w:firstLine="0"/>
      </w:pPr>
      <w:rPr>
        <w:rFonts w:ascii="Symbol" w:hAnsi="Symbol"/>
      </w:rPr>
    </w:lvl>
    <w:lvl w:ilvl="1">
      <w:start w:val="1"/>
      <w:numFmt w:val="bullet"/>
      <w:lvlText w:val="o"/>
      <w:lvlJc w:val="left"/>
      <w:pPr>
        <w:tabs>
          <w:tab w:val="num" w:pos="0"/>
        </w:tabs>
        <w:ind w:left="0" w:firstLine="0"/>
      </w:pPr>
      <w:rPr>
        <w:rFonts w:ascii="Courier New" w:hAnsi="Courier New"/>
      </w:rPr>
    </w:lvl>
    <w:lvl w:ilvl="2">
      <w:start w:val="1"/>
      <w:numFmt w:val="bullet"/>
      <w:lvlText w:val=""/>
      <w:lvlJc w:val="left"/>
      <w:pPr>
        <w:tabs>
          <w:tab w:val="num" w:pos="0"/>
        </w:tabs>
        <w:ind w:left="0" w:firstLine="0"/>
      </w:pPr>
      <w:rPr>
        <w:rFonts w:ascii="Symbol" w:hAnsi="Symbol"/>
      </w:rPr>
    </w:lvl>
    <w:lvl w:ilvl="3">
      <w:start w:val="1"/>
      <w:numFmt w:val="bullet"/>
      <w:lvlText w:val=""/>
      <w:lvlJc w:val="left"/>
      <w:pPr>
        <w:tabs>
          <w:tab w:val="num" w:pos="0"/>
        </w:tabs>
        <w:ind w:left="0" w:firstLine="0"/>
      </w:pPr>
      <w:rPr>
        <w:rFonts w:ascii="Symbol" w:hAnsi="Symbol"/>
      </w:rPr>
    </w:lvl>
    <w:lvl w:ilvl="4">
      <w:start w:val="1"/>
      <w:numFmt w:val="bullet"/>
      <w:lvlText w:val="o"/>
      <w:lvlJc w:val="left"/>
      <w:pPr>
        <w:tabs>
          <w:tab w:val="num" w:pos="0"/>
        </w:tabs>
        <w:ind w:left="0" w:firstLine="0"/>
      </w:pPr>
      <w:rPr>
        <w:rFonts w:ascii="Courier New" w:hAnsi="Courier New"/>
      </w:rPr>
    </w:lvl>
    <w:lvl w:ilvl="5">
      <w:start w:val="1"/>
      <w:numFmt w:val="bullet"/>
      <w:lvlText w:val=""/>
      <w:lvlJc w:val="left"/>
      <w:pPr>
        <w:tabs>
          <w:tab w:val="num" w:pos="0"/>
        </w:tabs>
        <w:ind w:left="0" w:firstLine="0"/>
      </w:pPr>
      <w:rPr>
        <w:rFonts w:ascii="Wingdings" w:hAnsi="Wingdings"/>
      </w:rPr>
    </w:lvl>
    <w:lvl w:ilvl="6">
      <w:start w:val="1"/>
      <w:numFmt w:val="bullet"/>
      <w:lvlText w:val=""/>
      <w:lvlJc w:val="left"/>
      <w:pPr>
        <w:tabs>
          <w:tab w:val="num" w:pos="0"/>
        </w:tabs>
        <w:ind w:left="0" w:firstLine="0"/>
      </w:pPr>
      <w:rPr>
        <w:rFonts w:ascii="Symbol" w:hAnsi="Symbol"/>
      </w:rPr>
    </w:lvl>
    <w:lvl w:ilvl="7">
      <w:start w:val="1"/>
      <w:numFmt w:val="bullet"/>
      <w:lvlText w:val="o"/>
      <w:lvlJc w:val="left"/>
      <w:pPr>
        <w:tabs>
          <w:tab w:val="num" w:pos="0"/>
        </w:tabs>
        <w:ind w:left="0" w:firstLine="0"/>
      </w:pPr>
      <w:rPr>
        <w:rFonts w:ascii="Courier New" w:hAnsi="Courier New"/>
      </w:rPr>
    </w:lvl>
    <w:lvl w:ilvl="8">
      <w:start w:val="1"/>
      <w:numFmt w:val="bullet"/>
      <w:lvlText w:val=""/>
      <w:lvlJc w:val="left"/>
      <w:pPr>
        <w:tabs>
          <w:tab w:val="num" w:pos="0"/>
        </w:tabs>
        <w:ind w:left="0" w:firstLine="0"/>
      </w:pPr>
      <w:rPr>
        <w:rFonts w:ascii="Wingdings" w:hAnsi="Wingdings"/>
      </w:rPr>
    </w:lvl>
  </w:abstractNum>
  <w:abstractNum w:abstractNumId="40" w15:restartNumberingAfterBreak="0">
    <w:nsid w:val="0000002A"/>
    <w:multiLevelType w:val="singleLevel"/>
    <w:tmpl w:val="C436CDE4"/>
    <w:name w:val="WW8Num56"/>
    <w:lvl w:ilvl="0">
      <w:start w:val="1"/>
      <w:numFmt w:val="decimal"/>
      <w:lvlText w:val="%1."/>
      <w:lvlJc w:val="left"/>
      <w:pPr>
        <w:tabs>
          <w:tab w:val="num" w:pos="0"/>
        </w:tabs>
        <w:ind w:left="0" w:firstLine="0"/>
      </w:pPr>
      <w:rPr>
        <w:b/>
        <w:bCs/>
      </w:rPr>
    </w:lvl>
  </w:abstractNum>
  <w:abstractNum w:abstractNumId="41" w15:restartNumberingAfterBreak="0">
    <w:nsid w:val="0000002B"/>
    <w:multiLevelType w:val="singleLevel"/>
    <w:tmpl w:val="0000002B"/>
    <w:name w:val="WW8Num58"/>
    <w:lvl w:ilvl="0">
      <w:start w:val="1"/>
      <w:numFmt w:val="bullet"/>
      <w:lvlText w:val=""/>
      <w:lvlJc w:val="left"/>
      <w:pPr>
        <w:tabs>
          <w:tab w:val="num" w:pos="0"/>
        </w:tabs>
        <w:ind w:left="0" w:firstLine="0"/>
      </w:pPr>
      <w:rPr>
        <w:rFonts w:ascii="Symbol" w:hAnsi="Symbol"/>
      </w:rPr>
    </w:lvl>
  </w:abstractNum>
  <w:abstractNum w:abstractNumId="42" w15:restartNumberingAfterBreak="0">
    <w:nsid w:val="0000002C"/>
    <w:multiLevelType w:val="multilevel"/>
    <w:tmpl w:val="0000002C"/>
    <w:name w:val="WW8Num59"/>
    <w:lvl w:ilvl="0">
      <w:start w:val="1"/>
      <w:numFmt w:val="decimal"/>
      <w:lvlText w:val="%1."/>
      <w:lvlJc w:val="left"/>
      <w:pPr>
        <w:tabs>
          <w:tab w:val="num" w:pos="0"/>
        </w:tabs>
        <w:ind w:left="0" w:firstLine="0"/>
      </w:pPr>
    </w:lvl>
    <w:lvl w:ilvl="1">
      <w:start w:val="1"/>
      <w:numFmt w:val="bullet"/>
      <w:lvlText w:val=""/>
      <w:lvlJc w:val="left"/>
      <w:pPr>
        <w:tabs>
          <w:tab w:val="num" w:pos="0"/>
        </w:tabs>
        <w:ind w:left="0" w:firstLine="0"/>
      </w:pPr>
      <w:rPr>
        <w:rFonts w:ascii="Symbol" w:hAnsi="Symbol"/>
      </w:rPr>
    </w:lvl>
    <w:lvl w:ilvl="2">
      <w:start w:val="1"/>
      <w:numFmt w:val="lowerRoman"/>
      <w:lvlText w:val="%3."/>
      <w:lvlJc w:val="right"/>
      <w:pPr>
        <w:tabs>
          <w:tab w:val="num" w:pos="0"/>
        </w:tabs>
        <w:ind w:left="0" w:firstLine="0"/>
      </w:pPr>
    </w:lvl>
    <w:lvl w:ilvl="3">
      <w:start w:val="1"/>
      <w:numFmt w:val="decimal"/>
      <w:lvlText w:val="%4."/>
      <w:lvlJc w:val="left"/>
      <w:pPr>
        <w:tabs>
          <w:tab w:val="num" w:pos="0"/>
        </w:tabs>
        <w:ind w:left="0" w:firstLine="0"/>
      </w:pPr>
    </w:lvl>
    <w:lvl w:ilvl="4">
      <w:start w:val="1"/>
      <w:numFmt w:val="lowerLetter"/>
      <w:lvlText w:val="%5."/>
      <w:lvlJc w:val="left"/>
      <w:pPr>
        <w:tabs>
          <w:tab w:val="num" w:pos="0"/>
        </w:tabs>
        <w:ind w:left="0" w:firstLine="0"/>
      </w:pPr>
    </w:lvl>
    <w:lvl w:ilvl="5">
      <w:start w:val="1"/>
      <w:numFmt w:val="lowerRoman"/>
      <w:lvlText w:val="%6."/>
      <w:lvlJc w:val="right"/>
      <w:pPr>
        <w:tabs>
          <w:tab w:val="num" w:pos="0"/>
        </w:tabs>
        <w:ind w:left="0" w:firstLine="0"/>
      </w:pPr>
    </w:lvl>
    <w:lvl w:ilvl="6">
      <w:start w:val="1"/>
      <w:numFmt w:val="decimal"/>
      <w:lvlText w:val="%7."/>
      <w:lvlJc w:val="left"/>
      <w:pPr>
        <w:tabs>
          <w:tab w:val="num" w:pos="0"/>
        </w:tabs>
        <w:ind w:left="0" w:firstLine="0"/>
      </w:pPr>
    </w:lvl>
    <w:lvl w:ilvl="7">
      <w:start w:val="1"/>
      <w:numFmt w:val="lowerLetter"/>
      <w:lvlText w:val="%8."/>
      <w:lvlJc w:val="left"/>
      <w:pPr>
        <w:tabs>
          <w:tab w:val="num" w:pos="0"/>
        </w:tabs>
        <w:ind w:left="0" w:firstLine="0"/>
      </w:pPr>
    </w:lvl>
    <w:lvl w:ilvl="8">
      <w:start w:val="1"/>
      <w:numFmt w:val="lowerRoman"/>
      <w:lvlText w:val="%9."/>
      <w:lvlJc w:val="right"/>
      <w:pPr>
        <w:tabs>
          <w:tab w:val="num" w:pos="0"/>
        </w:tabs>
        <w:ind w:left="0" w:firstLine="0"/>
      </w:pPr>
    </w:lvl>
  </w:abstractNum>
  <w:abstractNum w:abstractNumId="43" w15:restartNumberingAfterBreak="0">
    <w:nsid w:val="0000002D"/>
    <w:multiLevelType w:val="singleLevel"/>
    <w:tmpl w:val="0000002D"/>
    <w:name w:val="WW8Num61"/>
    <w:lvl w:ilvl="0">
      <w:start w:val="1"/>
      <w:numFmt w:val="bullet"/>
      <w:lvlText w:val=""/>
      <w:lvlJc w:val="left"/>
      <w:pPr>
        <w:tabs>
          <w:tab w:val="num" w:pos="0"/>
        </w:tabs>
        <w:ind w:left="0" w:firstLine="0"/>
      </w:pPr>
      <w:rPr>
        <w:rFonts w:ascii="Symbol" w:hAnsi="Symbol"/>
      </w:rPr>
    </w:lvl>
  </w:abstractNum>
  <w:abstractNum w:abstractNumId="44" w15:restartNumberingAfterBreak="0">
    <w:nsid w:val="0000002E"/>
    <w:multiLevelType w:val="singleLevel"/>
    <w:tmpl w:val="0000002E"/>
    <w:name w:val="WW8Num63"/>
    <w:lvl w:ilvl="0">
      <w:start w:val="1"/>
      <w:numFmt w:val="bullet"/>
      <w:lvlText w:val=""/>
      <w:lvlJc w:val="left"/>
      <w:pPr>
        <w:tabs>
          <w:tab w:val="num" w:pos="0"/>
        </w:tabs>
        <w:ind w:left="0" w:firstLine="0"/>
      </w:pPr>
      <w:rPr>
        <w:rFonts w:ascii="Symbol" w:hAnsi="Symbol"/>
      </w:rPr>
    </w:lvl>
  </w:abstractNum>
  <w:abstractNum w:abstractNumId="45" w15:restartNumberingAfterBreak="0">
    <w:nsid w:val="0000002F"/>
    <w:multiLevelType w:val="singleLevel"/>
    <w:tmpl w:val="0000002F"/>
    <w:name w:val="WW8Num64"/>
    <w:lvl w:ilvl="0">
      <w:start w:val="1"/>
      <w:numFmt w:val="lowerLetter"/>
      <w:lvlText w:val="%1)"/>
      <w:lvlJc w:val="left"/>
      <w:pPr>
        <w:tabs>
          <w:tab w:val="num" w:pos="0"/>
        </w:tabs>
        <w:ind w:left="0" w:firstLine="0"/>
      </w:pPr>
    </w:lvl>
  </w:abstractNum>
  <w:abstractNum w:abstractNumId="46" w15:restartNumberingAfterBreak="0">
    <w:nsid w:val="00000030"/>
    <w:multiLevelType w:val="singleLevel"/>
    <w:tmpl w:val="00000030"/>
    <w:name w:val="WW8Num65"/>
    <w:lvl w:ilvl="0">
      <w:start w:val="1"/>
      <w:numFmt w:val="decimal"/>
      <w:lvlText w:val="%1."/>
      <w:lvlJc w:val="left"/>
      <w:pPr>
        <w:tabs>
          <w:tab w:val="num" w:pos="0"/>
        </w:tabs>
        <w:ind w:left="0" w:firstLine="0"/>
      </w:pPr>
    </w:lvl>
  </w:abstractNum>
  <w:abstractNum w:abstractNumId="47" w15:restartNumberingAfterBreak="0">
    <w:nsid w:val="00000031"/>
    <w:multiLevelType w:val="singleLevel"/>
    <w:tmpl w:val="00000031"/>
    <w:name w:val="WW8Num68"/>
    <w:lvl w:ilvl="0">
      <w:start w:val="1"/>
      <w:numFmt w:val="bullet"/>
      <w:lvlText w:val=""/>
      <w:lvlJc w:val="left"/>
      <w:pPr>
        <w:tabs>
          <w:tab w:val="num" w:pos="0"/>
        </w:tabs>
        <w:ind w:left="0" w:firstLine="0"/>
      </w:pPr>
      <w:rPr>
        <w:rFonts w:ascii="Symbol" w:hAnsi="Symbol"/>
      </w:rPr>
    </w:lvl>
  </w:abstractNum>
  <w:abstractNum w:abstractNumId="48" w15:restartNumberingAfterBreak="0">
    <w:nsid w:val="00000032"/>
    <w:multiLevelType w:val="multilevel"/>
    <w:tmpl w:val="00000032"/>
    <w:name w:val="WW8Num71"/>
    <w:lvl w:ilvl="0">
      <w:start w:val="1"/>
      <w:numFmt w:val="decimal"/>
      <w:lvlText w:val="%1."/>
      <w:lvlJc w:val="left"/>
      <w:pPr>
        <w:tabs>
          <w:tab w:val="num" w:pos="0"/>
        </w:tabs>
        <w:ind w:left="0" w:firstLine="0"/>
      </w:pPr>
    </w:lvl>
    <w:lvl w:ilvl="1">
      <w:start w:val="12"/>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49" w15:restartNumberingAfterBreak="0">
    <w:nsid w:val="00000033"/>
    <w:multiLevelType w:val="singleLevel"/>
    <w:tmpl w:val="00000033"/>
    <w:name w:val="WW8Num72"/>
    <w:lvl w:ilvl="0">
      <w:start w:val="1"/>
      <w:numFmt w:val="bullet"/>
      <w:lvlText w:val=""/>
      <w:lvlJc w:val="left"/>
      <w:pPr>
        <w:tabs>
          <w:tab w:val="num" w:pos="0"/>
        </w:tabs>
        <w:ind w:left="0" w:firstLine="0"/>
      </w:pPr>
      <w:rPr>
        <w:rFonts w:ascii="Symbol" w:hAnsi="Symbol"/>
      </w:rPr>
    </w:lvl>
  </w:abstractNum>
  <w:abstractNum w:abstractNumId="50" w15:restartNumberingAfterBreak="0">
    <w:nsid w:val="00000034"/>
    <w:multiLevelType w:val="singleLevel"/>
    <w:tmpl w:val="00000034"/>
    <w:name w:val="WW8Num73"/>
    <w:lvl w:ilvl="0">
      <w:start w:val="1"/>
      <w:numFmt w:val="decimal"/>
      <w:lvlText w:val="%1."/>
      <w:lvlJc w:val="left"/>
      <w:pPr>
        <w:tabs>
          <w:tab w:val="num" w:pos="0"/>
        </w:tabs>
        <w:ind w:left="0" w:firstLine="0"/>
      </w:pPr>
    </w:lvl>
  </w:abstractNum>
  <w:abstractNum w:abstractNumId="51" w15:restartNumberingAfterBreak="0">
    <w:nsid w:val="00000035"/>
    <w:multiLevelType w:val="singleLevel"/>
    <w:tmpl w:val="00000035"/>
    <w:name w:val="WW8Num75"/>
    <w:lvl w:ilvl="0">
      <w:start w:val="1"/>
      <w:numFmt w:val="decimal"/>
      <w:lvlText w:val="%1."/>
      <w:lvlJc w:val="left"/>
      <w:pPr>
        <w:tabs>
          <w:tab w:val="num" w:pos="0"/>
        </w:tabs>
        <w:ind w:left="0" w:firstLine="0"/>
      </w:pPr>
    </w:lvl>
  </w:abstractNum>
  <w:abstractNum w:abstractNumId="52" w15:restartNumberingAfterBreak="0">
    <w:nsid w:val="00000036"/>
    <w:multiLevelType w:val="singleLevel"/>
    <w:tmpl w:val="B7C6CCCE"/>
    <w:name w:val="WW8Num76"/>
    <w:lvl w:ilvl="0">
      <w:start w:val="5"/>
      <w:numFmt w:val="decimal"/>
      <w:lvlText w:val="%1."/>
      <w:lvlJc w:val="left"/>
      <w:pPr>
        <w:tabs>
          <w:tab w:val="num" w:pos="0"/>
        </w:tabs>
        <w:ind w:left="0" w:firstLine="0"/>
      </w:pPr>
      <w:rPr>
        <w:rFonts w:hint="default"/>
      </w:rPr>
    </w:lvl>
  </w:abstractNum>
  <w:abstractNum w:abstractNumId="53" w15:restartNumberingAfterBreak="0">
    <w:nsid w:val="00000037"/>
    <w:multiLevelType w:val="singleLevel"/>
    <w:tmpl w:val="00000037"/>
    <w:name w:val="WW8Num77"/>
    <w:lvl w:ilvl="0">
      <w:start w:val="1"/>
      <w:numFmt w:val="decimal"/>
      <w:lvlText w:val="%1."/>
      <w:lvlJc w:val="left"/>
      <w:pPr>
        <w:tabs>
          <w:tab w:val="num" w:pos="0"/>
        </w:tabs>
        <w:ind w:left="0" w:firstLine="0"/>
      </w:pPr>
    </w:lvl>
  </w:abstractNum>
  <w:abstractNum w:abstractNumId="54" w15:restartNumberingAfterBreak="0">
    <w:nsid w:val="00000038"/>
    <w:multiLevelType w:val="singleLevel"/>
    <w:tmpl w:val="00000038"/>
    <w:name w:val="WW8Num78"/>
    <w:lvl w:ilvl="0">
      <w:start w:val="1"/>
      <w:numFmt w:val="decimal"/>
      <w:lvlText w:val="%1."/>
      <w:lvlJc w:val="left"/>
      <w:pPr>
        <w:tabs>
          <w:tab w:val="num" w:pos="0"/>
        </w:tabs>
        <w:ind w:left="0" w:firstLine="0"/>
      </w:pPr>
    </w:lvl>
  </w:abstractNum>
  <w:abstractNum w:abstractNumId="55" w15:restartNumberingAfterBreak="0">
    <w:nsid w:val="00000039"/>
    <w:multiLevelType w:val="singleLevel"/>
    <w:tmpl w:val="00000039"/>
    <w:name w:val="WW8Num79"/>
    <w:lvl w:ilvl="0">
      <w:start w:val="1"/>
      <w:numFmt w:val="bullet"/>
      <w:lvlText w:val=""/>
      <w:lvlJc w:val="left"/>
      <w:pPr>
        <w:tabs>
          <w:tab w:val="num" w:pos="0"/>
        </w:tabs>
        <w:ind w:left="0" w:firstLine="0"/>
      </w:pPr>
      <w:rPr>
        <w:rFonts w:ascii="Symbol" w:hAnsi="Symbol"/>
      </w:rPr>
    </w:lvl>
  </w:abstractNum>
  <w:abstractNum w:abstractNumId="56" w15:restartNumberingAfterBreak="0">
    <w:nsid w:val="0000003A"/>
    <w:multiLevelType w:val="singleLevel"/>
    <w:tmpl w:val="0000003A"/>
    <w:name w:val="WW8Num81"/>
    <w:lvl w:ilvl="0">
      <w:start w:val="1"/>
      <w:numFmt w:val="bullet"/>
      <w:lvlText w:val=""/>
      <w:lvlJc w:val="left"/>
      <w:pPr>
        <w:tabs>
          <w:tab w:val="num" w:pos="0"/>
        </w:tabs>
        <w:ind w:left="0" w:firstLine="0"/>
      </w:pPr>
      <w:rPr>
        <w:rFonts w:ascii="Symbol" w:hAnsi="Symbol"/>
      </w:rPr>
    </w:lvl>
  </w:abstractNum>
  <w:abstractNum w:abstractNumId="57" w15:restartNumberingAfterBreak="0">
    <w:nsid w:val="0000003B"/>
    <w:multiLevelType w:val="singleLevel"/>
    <w:tmpl w:val="0000003B"/>
    <w:name w:val="WW8Num83"/>
    <w:lvl w:ilvl="0">
      <w:start w:val="1"/>
      <w:numFmt w:val="decimal"/>
      <w:lvlText w:val="%1."/>
      <w:lvlJc w:val="left"/>
      <w:pPr>
        <w:tabs>
          <w:tab w:val="num" w:pos="0"/>
        </w:tabs>
        <w:ind w:left="0" w:firstLine="0"/>
      </w:pPr>
    </w:lvl>
  </w:abstractNum>
  <w:abstractNum w:abstractNumId="58" w15:restartNumberingAfterBreak="0">
    <w:nsid w:val="0000003C"/>
    <w:multiLevelType w:val="singleLevel"/>
    <w:tmpl w:val="ED6E35D0"/>
    <w:name w:val="WW8Num85"/>
    <w:lvl w:ilvl="0">
      <w:start w:val="1"/>
      <w:numFmt w:val="decimal"/>
      <w:lvlText w:val="%1."/>
      <w:lvlJc w:val="left"/>
      <w:pPr>
        <w:tabs>
          <w:tab w:val="num" w:pos="0"/>
        </w:tabs>
        <w:ind w:left="0" w:firstLine="0"/>
      </w:pPr>
      <w:rPr>
        <w:rFonts w:hint="default"/>
      </w:rPr>
    </w:lvl>
  </w:abstractNum>
  <w:abstractNum w:abstractNumId="59" w15:restartNumberingAfterBreak="0">
    <w:nsid w:val="0000003D"/>
    <w:multiLevelType w:val="singleLevel"/>
    <w:tmpl w:val="0000003D"/>
    <w:name w:val="WW8Num88"/>
    <w:lvl w:ilvl="0">
      <w:start w:val="1"/>
      <w:numFmt w:val="bullet"/>
      <w:lvlText w:val=""/>
      <w:lvlJc w:val="left"/>
      <w:pPr>
        <w:tabs>
          <w:tab w:val="num" w:pos="0"/>
        </w:tabs>
        <w:ind w:left="0" w:firstLine="0"/>
      </w:pPr>
      <w:rPr>
        <w:rFonts w:ascii="Symbol" w:hAnsi="Symbol"/>
      </w:rPr>
    </w:lvl>
  </w:abstractNum>
  <w:abstractNum w:abstractNumId="60" w15:restartNumberingAfterBreak="0">
    <w:nsid w:val="0000003E"/>
    <w:multiLevelType w:val="singleLevel"/>
    <w:tmpl w:val="0000003E"/>
    <w:name w:val="WW8Num93"/>
    <w:lvl w:ilvl="0">
      <w:start w:val="1"/>
      <w:numFmt w:val="bullet"/>
      <w:lvlText w:val=""/>
      <w:lvlJc w:val="left"/>
      <w:pPr>
        <w:tabs>
          <w:tab w:val="num" w:pos="0"/>
        </w:tabs>
        <w:ind w:left="0" w:firstLine="0"/>
      </w:pPr>
      <w:rPr>
        <w:rFonts w:ascii="Symbol" w:hAnsi="Symbol"/>
      </w:rPr>
    </w:lvl>
  </w:abstractNum>
  <w:abstractNum w:abstractNumId="61" w15:restartNumberingAfterBreak="0">
    <w:nsid w:val="0000003F"/>
    <w:multiLevelType w:val="multilevel"/>
    <w:tmpl w:val="0000003F"/>
    <w:name w:val="WW8Num94"/>
    <w:lvl w:ilvl="0">
      <w:start w:val="1"/>
      <w:numFmt w:val="bullet"/>
      <w:lvlText w:val=""/>
      <w:lvlJc w:val="left"/>
      <w:pPr>
        <w:tabs>
          <w:tab w:val="num" w:pos="0"/>
        </w:tabs>
        <w:ind w:left="0" w:firstLine="0"/>
      </w:pPr>
      <w:rPr>
        <w:rFonts w:ascii="Symbol" w:hAnsi="Symbol"/>
      </w:rPr>
    </w:lvl>
    <w:lvl w:ilvl="1">
      <w:start w:val="1"/>
      <w:numFmt w:val="bullet"/>
      <w:lvlText w:val="o"/>
      <w:lvlJc w:val="left"/>
      <w:pPr>
        <w:tabs>
          <w:tab w:val="num" w:pos="0"/>
        </w:tabs>
        <w:ind w:left="0" w:firstLine="0"/>
      </w:pPr>
      <w:rPr>
        <w:rFonts w:ascii="Courier New" w:hAnsi="Courier New"/>
      </w:rPr>
    </w:lvl>
    <w:lvl w:ilvl="2">
      <w:start w:val="1"/>
      <w:numFmt w:val="bullet"/>
      <w:lvlText w:val=""/>
      <w:lvlJc w:val="left"/>
      <w:pPr>
        <w:tabs>
          <w:tab w:val="num" w:pos="0"/>
        </w:tabs>
        <w:ind w:left="0" w:firstLine="0"/>
      </w:pPr>
      <w:rPr>
        <w:rFonts w:ascii="Wingdings" w:hAnsi="Wingdings"/>
      </w:rPr>
    </w:lvl>
    <w:lvl w:ilvl="3">
      <w:start w:val="1"/>
      <w:numFmt w:val="bullet"/>
      <w:lvlText w:val=""/>
      <w:lvlJc w:val="left"/>
      <w:pPr>
        <w:tabs>
          <w:tab w:val="num" w:pos="0"/>
        </w:tabs>
        <w:ind w:left="0" w:firstLine="0"/>
      </w:pPr>
      <w:rPr>
        <w:rFonts w:ascii="Symbol" w:hAnsi="Symbol"/>
      </w:rPr>
    </w:lvl>
    <w:lvl w:ilvl="4">
      <w:start w:val="1"/>
      <w:numFmt w:val="bullet"/>
      <w:lvlText w:val="o"/>
      <w:lvlJc w:val="left"/>
      <w:pPr>
        <w:tabs>
          <w:tab w:val="num" w:pos="0"/>
        </w:tabs>
        <w:ind w:left="0" w:firstLine="0"/>
      </w:pPr>
      <w:rPr>
        <w:rFonts w:ascii="Courier New" w:hAnsi="Courier New"/>
      </w:rPr>
    </w:lvl>
    <w:lvl w:ilvl="5">
      <w:start w:val="1"/>
      <w:numFmt w:val="bullet"/>
      <w:lvlText w:val=""/>
      <w:lvlJc w:val="left"/>
      <w:pPr>
        <w:tabs>
          <w:tab w:val="num" w:pos="0"/>
        </w:tabs>
        <w:ind w:left="0" w:firstLine="0"/>
      </w:pPr>
      <w:rPr>
        <w:rFonts w:ascii="Wingdings" w:hAnsi="Wingdings"/>
      </w:rPr>
    </w:lvl>
    <w:lvl w:ilvl="6">
      <w:start w:val="1"/>
      <w:numFmt w:val="bullet"/>
      <w:lvlText w:val=""/>
      <w:lvlJc w:val="left"/>
      <w:pPr>
        <w:tabs>
          <w:tab w:val="num" w:pos="0"/>
        </w:tabs>
        <w:ind w:left="0" w:firstLine="0"/>
      </w:pPr>
      <w:rPr>
        <w:rFonts w:ascii="Symbol" w:hAnsi="Symbol"/>
      </w:rPr>
    </w:lvl>
    <w:lvl w:ilvl="7">
      <w:start w:val="1"/>
      <w:numFmt w:val="bullet"/>
      <w:lvlText w:val="o"/>
      <w:lvlJc w:val="left"/>
      <w:pPr>
        <w:tabs>
          <w:tab w:val="num" w:pos="0"/>
        </w:tabs>
        <w:ind w:left="0" w:firstLine="0"/>
      </w:pPr>
      <w:rPr>
        <w:rFonts w:ascii="Courier New" w:hAnsi="Courier New"/>
      </w:rPr>
    </w:lvl>
    <w:lvl w:ilvl="8">
      <w:start w:val="1"/>
      <w:numFmt w:val="bullet"/>
      <w:lvlText w:val=""/>
      <w:lvlJc w:val="left"/>
      <w:pPr>
        <w:tabs>
          <w:tab w:val="num" w:pos="0"/>
        </w:tabs>
        <w:ind w:left="0" w:firstLine="0"/>
      </w:pPr>
      <w:rPr>
        <w:rFonts w:ascii="Wingdings" w:hAnsi="Wingdings"/>
      </w:rPr>
    </w:lvl>
  </w:abstractNum>
  <w:abstractNum w:abstractNumId="62" w15:restartNumberingAfterBreak="0">
    <w:nsid w:val="00000040"/>
    <w:multiLevelType w:val="singleLevel"/>
    <w:tmpl w:val="00000040"/>
    <w:name w:val="WW8Num95"/>
    <w:lvl w:ilvl="0">
      <w:start w:val="1"/>
      <w:numFmt w:val="decimal"/>
      <w:lvlText w:val="%1."/>
      <w:lvlJc w:val="left"/>
      <w:pPr>
        <w:tabs>
          <w:tab w:val="num" w:pos="0"/>
        </w:tabs>
        <w:ind w:left="0" w:firstLine="0"/>
      </w:pPr>
    </w:lvl>
  </w:abstractNum>
  <w:abstractNum w:abstractNumId="63" w15:restartNumberingAfterBreak="0">
    <w:nsid w:val="00000041"/>
    <w:multiLevelType w:val="singleLevel"/>
    <w:tmpl w:val="00000041"/>
    <w:name w:val="WW8Num96"/>
    <w:lvl w:ilvl="0">
      <w:start w:val="1"/>
      <w:numFmt w:val="decimal"/>
      <w:lvlText w:val="%1."/>
      <w:lvlJc w:val="left"/>
      <w:pPr>
        <w:tabs>
          <w:tab w:val="num" w:pos="0"/>
        </w:tabs>
        <w:ind w:left="0" w:firstLine="0"/>
      </w:pPr>
    </w:lvl>
  </w:abstractNum>
  <w:abstractNum w:abstractNumId="64" w15:restartNumberingAfterBreak="0">
    <w:nsid w:val="00000042"/>
    <w:multiLevelType w:val="singleLevel"/>
    <w:tmpl w:val="00000042"/>
    <w:name w:val="WW8Num98"/>
    <w:lvl w:ilvl="0">
      <w:start w:val="1"/>
      <w:numFmt w:val="decimal"/>
      <w:lvlText w:val="%1."/>
      <w:lvlJc w:val="left"/>
      <w:pPr>
        <w:tabs>
          <w:tab w:val="num" w:pos="0"/>
        </w:tabs>
        <w:ind w:left="0" w:firstLine="0"/>
      </w:pPr>
    </w:lvl>
  </w:abstractNum>
  <w:abstractNum w:abstractNumId="65" w15:restartNumberingAfterBreak="0">
    <w:nsid w:val="00000043"/>
    <w:multiLevelType w:val="singleLevel"/>
    <w:tmpl w:val="00000043"/>
    <w:name w:val="WW8Num100"/>
    <w:lvl w:ilvl="0">
      <w:start w:val="1"/>
      <w:numFmt w:val="bullet"/>
      <w:lvlText w:val=""/>
      <w:lvlJc w:val="left"/>
      <w:pPr>
        <w:tabs>
          <w:tab w:val="num" w:pos="0"/>
        </w:tabs>
        <w:ind w:left="0" w:firstLine="0"/>
      </w:pPr>
      <w:rPr>
        <w:rFonts w:ascii="Symbol" w:hAnsi="Symbol"/>
      </w:rPr>
    </w:lvl>
  </w:abstractNum>
  <w:abstractNum w:abstractNumId="66" w15:restartNumberingAfterBreak="0">
    <w:nsid w:val="00000044"/>
    <w:multiLevelType w:val="singleLevel"/>
    <w:tmpl w:val="2F6A8084"/>
    <w:name w:val="WW8Num101"/>
    <w:lvl w:ilvl="0">
      <w:start w:val="1"/>
      <w:numFmt w:val="decimal"/>
      <w:lvlText w:val="%1."/>
      <w:lvlJc w:val="left"/>
      <w:pPr>
        <w:tabs>
          <w:tab w:val="num" w:pos="0"/>
        </w:tabs>
        <w:ind w:left="0" w:firstLine="0"/>
      </w:pPr>
      <w:rPr>
        <w:rFonts w:hint="default"/>
      </w:rPr>
    </w:lvl>
  </w:abstractNum>
  <w:abstractNum w:abstractNumId="67" w15:restartNumberingAfterBreak="0">
    <w:nsid w:val="00000045"/>
    <w:multiLevelType w:val="multilevel"/>
    <w:tmpl w:val="00000045"/>
    <w:name w:val="WW8Num111"/>
    <w:lvl w:ilvl="0">
      <w:start w:val="1"/>
      <w:numFmt w:val="bullet"/>
      <w:lvlText w:val=""/>
      <w:lvlJc w:val="left"/>
      <w:pPr>
        <w:tabs>
          <w:tab w:val="num" w:pos="0"/>
        </w:tabs>
        <w:ind w:left="0" w:firstLine="0"/>
      </w:pPr>
      <w:rPr>
        <w:rFonts w:ascii="Wingdings" w:hAnsi="Wingdings" w:cs="StarSymbol"/>
        <w:sz w:val="18"/>
        <w:szCs w:val="18"/>
      </w:rPr>
    </w:lvl>
    <w:lvl w:ilvl="1">
      <w:start w:val="1"/>
      <w:numFmt w:val="bullet"/>
      <w:lvlText w:val=""/>
      <w:lvlJc w:val="left"/>
      <w:pPr>
        <w:tabs>
          <w:tab w:val="num" w:pos="0"/>
        </w:tabs>
        <w:ind w:left="0" w:firstLine="0"/>
      </w:pPr>
      <w:rPr>
        <w:rFonts w:ascii="Wingdings 2" w:hAnsi="Wingdings 2" w:cs="StarSymbol"/>
        <w:sz w:val="18"/>
        <w:szCs w:val="18"/>
      </w:rPr>
    </w:lvl>
    <w:lvl w:ilvl="2">
      <w:start w:val="1"/>
      <w:numFmt w:val="bullet"/>
      <w:lvlText w:val="■"/>
      <w:lvlJc w:val="left"/>
      <w:pPr>
        <w:tabs>
          <w:tab w:val="num" w:pos="0"/>
        </w:tabs>
        <w:ind w:left="0" w:firstLine="0"/>
      </w:pPr>
      <w:rPr>
        <w:rFonts w:ascii="StarSymbol" w:hAnsi="StarSymbol" w:cs="StarSymbol"/>
        <w:sz w:val="18"/>
        <w:szCs w:val="18"/>
      </w:rPr>
    </w:lvl>
    <w:lvl w:ilvl="3">
      <w:start w:val="1"/>
      <w:numFmt w:val="bullet"/>
      <w:lvlText w:val=""/>
      <w:lvlJc w:val="left"/>
      <w:pPr>
        <w:tabs>
          <w:tab w:val="num" w:pos="0"/>
        </w:tabs>
        <w:ind w:left="0" w:firstLine="0"/>
      </w:pPr>
      <w:rPr>
        <w:rFonts w:ascii="Wingdings" w:hAnsi="Wingdings" w:cs="StarSymbol"/>
        <w:sz w:val="18"/>
        <w:szCs w:val="18"/>
      </w:rPr>
    </w:lvl>
    <w:lvl w:ilvl="4">
      <w:start w:val="1"/>
      <w:numFmt w:val="bullet"/>
      <w:lvlText w:val=""/>
      <w:lvlJc w:val="left"/>
      <w:pPr>
        <w:tabs>
          <w:tab w:val="num" w:pos="0"/>
        </w:tabs>
        <w:ind w:left="0" w:firstLine="0"/>
      </w:pPr>
      <w:rPr>
        <w:rFonts w:ascii="Wingdings 2" w:hAnsi="Wingdings 2" w:cs="StarSymbol"/>
        <w:sz w:val="18"/>
        <w:szCs w:val="18"/>
      </w:rPr>
    </w:lvl>
    <w:lvl w:ilvl="5">
      <w:start w:val="1"/>
      <w:numFmt w:val="bullet"/>
      <w:lvlText w:val="■"/>
      <w:lvlJc w:val="left"/>
      <w:pPr>
        <w:tabs>
          <w:tab w:val="num" w:pos="0"/>
        </w:tabs>
        <w:ind w:left="0" w:firstLine="0"/>
      </w:pPr>
      <w:rPr>
        <w:rFonts w:ascii="StarSymbol" w:hAnsi="StarSymbol" w:cs="StarSymbol"/>
        <w:sz w:val="18"/>
        <w:szCs w:val="18"/>
      </w:rPr>
    </w:lvl>
    <w:lvl w:ilvl="6">
      <w:start w:val="1"/>
      <w:numFmt w:val="bullet"/>
      <w:lvlText w:val=""/>
      <w:lvlJc w:val="left"/>
      <w:pPr>
        <w:tabs>
          <w:tab w:val="num" w:pos="0"/>
        </w:tabs>
        <w:ind w:left="0" w:firstLine="0"/>
      </w:pPr>
      <w:rPr>
        <w:rFonts w:ascii="Wingdings" w:hAnsi="Wingdings" w:cs="StarSymbol"/>
        <w:sz w:val="18"/>
        <w:szCs w:val="18"/>
      </w:rPr>
    </w:lvl>
    <w:lvl w:ilvl="7">
      <w:start w:val="1"/>
      <w:numFmt w:val="bullet"/>
      <w:lvlText w:val=""/>
      <w:lvlJc w:val="left"/>
      <w:pPr>
        <w:tabs>
          <w:tab w:val="num" w:pos="0"/>
        </w:tabs>
        <w:ind w:left="0" w:firstLine="0"/>
      </w:pPr>
      <w:rPr>
        <w:rFonts w:ascii="Wingdings 2" w:hAnsi="Wingdings 2" w:cs="StarSymbol"/>
        <w:sz w:val="18"/>
        <w:szCs w:val="18"/>
      </w:rPr>
    </w:lvl>
    <w:lvl w:ilvl="8">
      <w:start w:val="1"/>
      <w:numFmt w:val="bullet"/>
      <w:lvlText w:val="■"/>
      <w:lvlJc w:val="left"/>
      <w:pPr>
        <w:tabs>
          <w:tab w:val="num" w:pos="0"/>
        </w:tabs>
        <w:ind w:left="0" w:firstLine="0"/>
      </w:pPr>
      <w:rPr>
        <w:rFonts w:ascii="StarSymbol" w:hAnsi="StarSymbol" w:cs="StarSymbol"/>
        <w:sz w:val="18"/>
        <w:szCs w:val="18"/>
      </w:rPr>
    </w:lvl>
  </w:abstractNum>
  <w:abstractNum w:abstractNumId="68" w15:restartNumberingAfterBreak="0">
    <w:nsid w:val="00000046"/>
    <w:multiLevelType w:val="multilevel"/>
    <w:tmpl w:val="00000046"/>
    <w:name w:val="WW8Num112"/>
    <w:lvl w:ilvl="0">
      <w:start w:val="1"/>
      <w:numFmt w:val="bullet"/>
      <w:lvlText w:val=""/>
      <w:lvlJc w:val="left"/>
      <w:pPr>
        <w:tabs>
          <w:tab w:val="num" w:pos="0"/>
        </w:tabs>
        <w:ind w:left="0" w:firstLine="0"/>
      </w:pPr>
      <w:rPr>
        <w:rFonts w:ascii="Wingdings" w:hAnsi="Wingdings"/>
      </w:rPr>
    </w:lvl>
    <w:lvl w:ilvl="1">
      <w:start w:val="1"/>
      <w:numFmt w:val="bullet"/>
      <w:lvlText w:val=""/>
      <w:lvlJc w:val="left"/>
      <w:pPr>
        <w:tabs>
          <w:tab w:val="num" w:pos="0"/>
        </w:tabs>
        <w:ind w:left="0" w:firstLine="0"/>
      </w:pPr>
      <w:rPr>
        <w:rFonts w:ascii="Wingdings 2" w:hAnsi="Wingdings 2"/>
      </w:rPr>
    </w:lvl>
    <w:lvl w:ilvl="2">
      <w:start w:val="1"/>
      <w:numFmt w:val="bullet"/>
      <w:lvlText w:val="■"/>
      <w:lvlJc w:val="left"/>
      <w:pPr>
        <w:tabs>
          <w:tab w:val="num" w:pos="0"/>
        </w:tabs>
        <w:ind w:left="0" w:firstLine="0"/>
      </w:pPr>
      <w:rPr>
        <w:rFonts w:ascii="StarSymbol" w:hAnsi="StarSymbol"/>
      </w:rPr>
    </w:lvl>
    <w:lvl w:ilvl="3">
      <w:start w:val="1"/>
      <w:numFmt w:val="bullet"/>
      <w:lvlText w:val=""/>
      <w:lvlJc w:val="left"/>
      <w:pPr>
        <w:tabs>
          <w:tab w:val="num" w:pos="0"/>
        </w:tabs>
        <w:ind w:left="0" w:firstLine="0"/>
      </w:pPr>
      <w:rPr>
        <w:rFonts w:ascii="Wingdings" w:hAnsi="Wingdings"/>
      </w:rPr>
    </w:lvl>
    <w:lvl w:ilvl="4">
      <w:start w:val="1"/>
      <w:numFmt w:val="bullet"/>
      <w:lvlText w:val=""/>
      <w:lvlJc w:val="left"/>
      <w:pPr>
        <w:tabs>
          <w:tab w:val="num" w:pos="0"/>
        </w:tabs>
        <w:ind w:left="0" w:firstLine="0"/>
      </w:pPr>
      <w:rPr>
        <w:rFonts w:ascii="Wingdings 2" w:hAnsi="Wingdings 2"/>
      </w:rPr>
    </w:lvl>
    <w:lvl w:ilvl="5">
      <w:start w:val="1"/>
      <w:numFmt w:val="bullet"/>
      <w:lvlText w:val="■"/>
      <w:lvlJc w:val="left"/>
      <w:pPr>
        <w:tabs>
          <w:tab w:val="num" w:pos="0"/>
        </w:tabs>
        <w:ind w:left="0" w:firstLine="0"/>
      </w:pPr>
      <w:rPr>
        <w:rFonts w:ascii="StarSymbol" w:hAnsi="StarSymbol"/>
      </w:rPr>
    </w:lvl>
    <w:lvl w:ilvl="6">
      <w:start w:val="1"/>
      <w:numFmt w:val="bullet"/>
      <w:lvlText w:val=""/>
      <w:lvlJc w:val="left"/>
      <w:pPr>
        <w:tabs>
          <w:tab w:val="num" w:pos="0"/>
        </w:tabs>
        <w:ind w:left="0" w:firstLine="0"/>
      </w:pPr>
      <w:rPr>
        <w:rFonts w:ascii="Wingdings" w:hAnsi="Wingdings"/>
      </w:rPr>
    </w:lvl>
    <w:lvl w:ilvl="7">
      <w:start w:val="1"/>
      <w:numFmt w:val="bullet"/>
      <w:lvlText w:val=""/>
      <w:lvlJc w:val="left"/>
      <w:pPr>
        <w:tabs>
          <w:tab w:val="num" w:pos="0"/>
        </w:tabs>
        <w:ind w:left="0" w:firstLine="0"/>
      </w:pPr>
      <w:rPr>
        <w:rFonts w:ascii="Wingdings 2" w:hAnsi="Wingdings 2"/>
      </w:rPr>
    </w:lvl>
    <w:lvl w:ilvl="8">
      <w:start w:val="1"/>
      <w:numFmt w:val="bullet"/>
      <w:lvlText w:val="■"/>
      <w:lvlJc w:val="left"/>
      <w:pPr>
        <w:tabs>
          <w:tab w:val="num" w:pos="0"/>
        </w:tabs>
        <w:ind w:left="0" w:firstLine="0"/>
      </w:pPr>
      <w:rPr>
        <w:rFonts w:ascii="StarSymbol" w:hAnsi="StarSymbol"/>
      </w:rPr>
    </w:lvl>
  </w:abstractNum>
  <w:abstractNum w:abstractNumId="69" w15:restartNumberingAfterBreak="0">
    <w:nsid w:val="00000047"/>
    <w:multiLevelType w:val="multilevel"/>
    <w:tmpl w:val="00000047"/>
    <w:name w:val="WW8Num113"/>
    <w:lvl w:ilvl="0">
      <w:start w:val="1"/>
      <w:numFmt w:val="bullet"/>
      <w:lvlText w:val=""/>
      <w:lvlJc w:val="left"/>
      <w:pPr>
        <w:tabs>
          <w:tab w:val="num" w:pos="0"/>
        </w:tabs>
        <w:ind w:left="0" w:firstLine="0"/>
      </w:pPr>
      <w:rPr>
        <w:rFonts w:ascii="Wingdings" w:hAnsi="Wingdings"/>
      </w:rPr>
    </w:lvl>
    <w:lvl w:ilvl="1">
      <w:start w:val="1"/>
      <w:numFmt w:val="bullet"/>
      <w:lvlText w:val=""/>
      <w:lvlJc w:val="left"/>
      <w:pPr>
        <w:tabs>
          <w:tab w:val="num" w:pos="0"/>
        </w:tabs>
        <w:ind w:left="0" w:firstLine="0"/>
      </w:pPr>
      <w:rPr>
        <w:rFonts w:ascii="Wingdings 2" w:hAnsi="Wingdings 2" w:cs="StarSymbol"/>
        <w:sz w:val="18"/>
        <w:szCs w:val="18"/>
      </w:rPr>
    </w:lvl>
    <w:lvl w:ilvl="2">
      <w:start w:val="1"/>
      <w:numFmt w:val="bullet"/>
      <w:lvlText w:val="■"/>
      <w:lvlJc w:val="left"/>
      <w:pPr>
        <w:tabs>
          <w:tab w:val="num" w:pos="0"/>
        </w:tabs>
        <w:ind w:left="0" w:firstLine="0"/>
      </w:pPr>
      <w:rPr>
        <w:rFonts w:ascii="StarSymbol" w:hAnsi="StarSymbol" w:cs="StarSymbol"/>
        <w:sz w:val="18"/>
        <w:szCs w:val="18"/>
      </w:rPr>
    </w:lvl>
    <w:lvl w:ilvl="3">
      <w:start w:val="1"/>
      <w:numFmt w:val="bullet"/>
      <w:lvlText w:val=""/>
      <w:lvlJc w:val="left"/>
      <w:pPr>
        <w:tabs>
          <w:tab w:val="num" w:pos="0"/>
        </w:tabs>
        <w:ind w:left="0" w:firstLine="0"/>
      </w:pPr>
      <w:rPr>
        <w:rFonts w:ascii="Wingdings" w:hAnsi="Wingdings"/>
      </w:rPr>
    </w:lvl>
    <w:lvl w:ilvl="4">
      <w:start w:val="1"/>
      <w:numFmt w:val="bullet"/>
      <w:lvlText w:val=""/>
      <w:lvlJc w:val="left"/>
      <w:pPr>
        <w:tabs>
          <w:tab w:val="num" w:pos="0"/>
        </w:tabs>
        <w:ind w:left="0" w:firstLine="0"/>
      </w:pPr>
      <w:rPr>
        <w:rFonts w:ascii="Wingdings 2" w:hAnsi="Wingdings 2" w:cs="StarSymbol"/>
        <w:sz w:val="18"/>
        <w:szCs w:val="18"/>
      </w:rPr>
    </w:lvl>
    <w:lvl w:ilvl="5">
      <w:start w:val="1"/>
      <w:numFmt w:val="bullet"/>
      <w:lvlText w:val="■"/>
      <w:lvlJc w:val="left"/>
      <w:pPr>
        <w:tabs>
          <w:tab w:val="num" w:pos="0"/>
        </w:tabs>
        <w:ind w:left="0" w:firstLine="0"/>
      </w:pPr>
      <w:rPr>
        <w:rFonts w:ascii="StarSymbol" w:hAnsi="StarSymbol" w:cs="StarSymbol"/>
        <w:sz w:val="18"/>
        <w:szCs w:val="18"/>
      </w:rPr>
    </w:lvl>
    <w:lvl w:ilvl="6">
      <w:start w:val="1"/>
      <w:numFmt w:val="bullet"/>
      <w:lvlText w:val=""/>
      <w:lvlJc w:val="left"/>
      <w:pPr>
        <w:tabs>
          <w:tab w:val="num" w:pos="0"/>
        </w:tabs>
        <w:ind w:left="0" w:firstLine="0"/>
      </w:pPr>
      <w:rPr>
        <w:rFonts w:ascii="Wingdings" w:hAnsi="Wingdings"/>
      </w:rPr>
    </w:lvl>
    <w:lvl w:ilvl="7">
      <w:start w:val="1"/>
      <w:numFmt w:val="bullet"/>
      <w:lvlText w:val=""/>
      <w:lvlJc w:val="left"/>
      <w:pPr>
        <w:tabs>
          <w:tab w:val="num" w:pos="0"/>
        </w:tabs>
        <w:ind w:left="0" w:firstLine="0"/>
      </w:pPr>
      <w:rPr>
        <w:rFonts w:ascii="Wingdings 2" w:hAnsi="Wingdings 2" w:cs="StarSymbol"/>
        <w:sz w:val="18"/>
        <w:szCs w:val="18"/>
      </w:rPr>
    </w:lvl>
    <w:lvl w:ilvl="8">
      <w:start w:val="1"/>
      <w:numFmt w:val="bullet"/>
      <w:lvlText w:val="■"/>
      <w:lvlJc w:val="left"/>
      <w:pPr>
        <w:tabs>
          <w:tab w:val="num" w:pos="0"/>
        </w:tabs>
        <w:ind w:left="0" w:firstLine="0"/>
      </w:pPr>
      <w:rPr>
        <w:rFonts w:ascii="StarSymbol" w:hAnsi="StarSymbol" w:cs="StarSymbol"/>
        <w:sz w:val="18"/>
        <w:szCs w:val="18"/>
      </w:rPr>
    </w:lvl>
  </w:abstractNum>
  <w:abstractNum w:abstractNumId="70" w15:restartNumberingAfterBreak="0">
    <w:nsid w:val="00000048"/>
    <w:multiLevelType w:val="multilevel"/>
    <w:tmpl w:val="00000048"/>
    <w:name w:val="WW8Num114"/>
    <w:lvl w:ilvl="0">
      <w:start w:val="1"/>
      <w:numFmt w:val="bullet"/>
      <w:lvlText w:val=""/>
      <w:lvlJc w:val="left"/>
      <w:pPr>
        <w:tabs>
          <w:tab w:val="num" w:pos="0"/>
        </w:tabs>
        <w:ind w:left="0" w:firstLine="0"/>
      </w:pPr>
      <w:rPr>
        <w:rFonts w:ascii="Wingdings" w:hAnsi="Wingdings"/>
      </w:rPr>
    </w:lvl>
    <w:lvl w:ilvl="1">
      <w:start w:val="1"/>
      <w:numFmt w:val="bullet"/>
      <w:lvlText w:val=""/>
      <w:lvlJc w:val="left"/>
      <w:pPr>
        <w:tabs>
          <w:tab w:val="num" w:pos="0"/>
        </w:tabs>
        <w:ind w:left="0" w:firstLine="0"/>
      </w:pPr>
      <w:rPr>
        <w:rFonts w:ascii="Wingdings 2" w:hAnsi="Wingdings 2"/>
      </w:rPr>
    </w:lvl>
    <w:lvl w:ilvl="2">
      <w:start w:val="1"/>
      <w:numFmt w:val="bullet"/>
      <w:lvlText w:val="■"/>
      <w:lvlJc w:val="left"/>
      <w:pPr>
        <w:tabs>
          <w:tab w:val="num" w:pos="0"/>
        </w:tabs>
        <w:ind w:left="0" w:firstLine="0"/>
      </w:pPr>
      <w:rPr>
        <w:rFonts w:ascii="StarSymbol" w:hAnsi="StarSymbol"/>
      </w:rPr>
    </w:lvl>
    <w:lvl w:ilvl="3">
      <w:start w:val="1"/>
      <w:numFmt w:val="bullet"/>
      <w:lvlText w:val=""/>
      <w:lvlJc w:val="left"/>
      <w:pPr>
        <w:tabs>
          <w:tab w:val="num" w:pos="0"/>
        </w:tabs>
        <w:ind w:left="0" w:firstLine="0"/>
      </w:pPr>
      <w:rPr>
        <w:rFonts w:ascii="Wingdings" w:hAnsi="Wingdings"/>
      </w:rPr>
    </w:lvl>
    <w:lvl w:ilvl="4">
      <w:start w:val="1"/>
      <w:numFmt w:val="bullet"/>
      <w:lvlText w:val=""/>
      <w:lvlJc w:val="left"/>
      <w:pPr>
        <w:tabs>
          <w:tab w:val="num" w:pos="0"/>
        </w:tabs>
        <w:ind w:left="0" w:firstLine="0"/>
      </w:pPr>
      <w:rPr>
        <w:rFonts w:ascii="Wingdings 2" w:hAnsi="Wingdings 2"/>
      </w:rPr>
    </w:lvl>
    <w:lvl w:ilvl="5">
      <w:start w:val="1"/>
      <w:numFmt w:val="bullet"/>
      <w:lvlText w:val="■"/>
      <w:lvlJc w:val="left"/>
      <w:pPr>
        <w:tabs>
          <w:tab w:val="num" w:pos="0"/>
        </w:tabs>
        <w:ind w:left="0" w:firstLine="0"/>
      </w:pPr>
      <w:rPr>
        <w:rFonts w:ascii="StarSymbol" w:hAnsi="StarSymbol"/>
      </w:rPr>
    </w:lvl>
    <w:lvl w:ilvl="6">
      <w:start w:val="1"/>
      <w:numFmt w:val="bullet"/>
      <w:lvlText w:val=""/>
      <w:lvlJc w:val="left"/>
      <w:pPr>
        <w:tabs>
          <w:tab w:val="num" w:pos="0"/>
        </w:tabs>
        <w:ind w:left="0" w:firstLine="0"/>
      </w:pPr>
      <w:rPr>
        <w:rFonts w:ascii="Wingdings" w:hAnsi="Wingdings"/>
      </w:rPr>
    </w:lvl>
    <w:lvl w:ilvl="7">
      <w:start w:val="1"/>
      <w:numFmt w:val="bullet"/>
      <w:lvlText w:val=""/>
      <w:lvlJc w:val="left"/>
      <w:pPr>
        <w:tabs>
          <w:tab w:val="num" w:pos="0"/>
        </w:tabs>
        <w:ind w:left="0" w:firstLine="0"/>
      </w:pPr>
      <w:rPr>
        <w:rFonts w:ascii="Wingdings 2" w:hAnsi="Wingdings 2"/>
      </w:rPr>
    </w:lvl>
    <w:lvl w:ilvl="8">
      <w:start w:val="1"/>
      <w:numFmt w:val="bullet"/>
      <w:lvlText w:val="■"/>
      <w:lvlJc w:val="left"/>
      <w:pPr>
        <w:tabs>
          <w:tab w:val="num" w:pos="0"/>
        </w:tabs>
        <w:ind w:left="0" w:firstLine="0"/>
      </w:pPr>
      <w:rPr>
        <w:rFonts w:ascii="StarSymbol" w:hAnsi="StarSymbol"/>
      </w:rPr>
    </w:lvl>
  </w:abstractNum>
  <w:abstractNum w:abstractNumId="71" w15:restartNumberingAfterBreak="0">
    <w:nsid w:val="00000049"/>
    <w:multiLevelType w:val="multilevel"/>
    <w:tmpl w:val="00000049"/>
    <w:name w:val="WW8Num115"/>
    <w:lvl w:ilvl="0">
      <w:start w:val="1"/>
      <w:numFmt w:val="bullet"/>
      <w:lvlText w:val=""/>
      <w:lvlJc w:val="left"/>
      <w:pPr>
        <w:tabs>
          <w:tab w:val="num" w:pos="0"/>
        </w:tabs>
        <w:ind w:left="0" w:firstLine="0"/>
      </w:pPr>
      <w:rPr>
        <w:rFonts w:ascii="Wingdings" w:hAnsi="Wingdings"/>
      </w:rPr>
    </w:lvl>
    <w:lvl w:ilvl="1">
      <w:start w:val="1"/>
      <w:numFmt w:val="bullet"/>
      <w:lvlText w:val=""/>
      <w:lvlJc w:val="left"/>
      <w:pPr>
        <w:tabs>
          <w:tab w:val="num" w:pos="0"/>
        </w:tabs>
        <w:ind w:left="0" w:firstLine="0"/>
      </w:pPr>
      <w:rPr>
        <w:rFonts w:ascii="Wingdings 2" w:hAnsi="Wingdings 2"/>
      </w:rPr>
    </w:lvl>
    <w:lvl w:ilvl="2">
      <w:start w:val="1"/>
      <w:numFmt w:val="bullet"/>
      <w:lvlText w:val="■"/>
      <w:lvlJc w:val="left"/>
      <w:pPr>
        <w:tabs>
          <w:tab w:val="num" w:pos="0"/>
        </w:tabs>
        <w:ind w:left="0" w:firstLine="0"/>
      </w:pPr>
      <w:rPr>
        <w:rFonts w:ascii="StarSymbol" w:hAnsi="StarSymbol"/>
      </w:rPr>
    </w:lvl>
    <w:lvl w:ilvl="3">
      <w:start w:val="1"/>
      <w:numFmt w:val="bullet"/>
      <w:lvlText w:val=""/>
      <w:lvlJc w:val="left"/>
      <w:pPr>
        <w:tabs>
          <w:tab w:val="num" w:pos="0"/>
        </w:tabs>
        <w:ind w:left="0" w:firstLine="0"/>
      </w:pPr>
      <w:rPr>
        <w:rFonts w:ascii="Wingdings" w:hAnsi="Wingdings"/>
      </w:rPr>
    </w:lvl>
    <w:lvl w:ilvl="4">
      <w:start w:val="1"/>
      <w:numFmt w:val="bullet"/>
      <w:lvlText w:val=""/>
      <w:lvlJc w:val="left"/>
      <w:pPr>
        <w:tabs>
          <w:tab w:val="num" w:pos="0"/>
        </w:tabs>
        <w:ind w:left="0" w:firstLine="0"/>
      </w:pPr>
      <w:rPr>
        <w:rFonts w:ascii="Wingdings 2" w:hAnsi="Wingdings 2"/>
      </w:rPr>
    </w:lvl>
    <w:lvl w:ilvl="5">
      <w:start w:val="1"/>
      <w:numFmt w:val="bullet"/>
      <w:lvlText w:val="■"/>
      <w:lvlJc w:val="left"/>
      <w:pPr>
        <w:tabs>
          <w:tab w:val="num" w:pos="0"/>
        </w:tabs>
        <w:ind w:left="0" w:firstLine="0"/>
      </w:pPr>
      <w:rPr>
        <w:rFonts w:ascii="StarSymbol" w:hAnsi="StarSymbol"/>
      </w:rPr>
    </w:lvl>
    <w:lvl w:ilvl="6">
      <w:start w:val="1"/>
      <w:numFmt w:val="bullet"/>
      <w:lvlText w:val=""/>
      <w:lvlJc w:val="left"/>
      <w:pPr>
        <w:tabs>
          <w:tab w:val="num" w:pos="0"/>
        </w:tabs>
        <w:ind w:left="0" w:firstLine="0"/>
      </w:pPr>
      <w:rPr>
        <w:rFonts w:ascii="Wingdings" w:hAnsi="Wingdings"/>
      </w:rPr>
    </w:lvl>
    <w:lvl w:ilvl="7">
      <w:start w:val="1"/>
      <w:numFmt w:val="bullet"/>
      <w:lvlText w:val=""/>
      <w:lvlJc w:val="left"/>
      <w:pPr>
        <w:tabs>
          <w:tab w:val="num" w:pos="0"/>
        </w:tabs>
        <w:ind w:left="0" w:firstLine="0"/>
      </w:pPr>
      <w:rPr>
        <w:rFonts w:ascii="Wingdings 2" w:hAnsi="Wingdings 2"/>
      </w:rPr>
    </w:lvl>
    <w:lvl w:ilvl="8">
      <w:start w:val="1"/>
      <w:numFmt w:val="bullet"/>
      <w:lvlText w:val="■"/>
      <w:lvlJc w:val="left"/>
      <w:pPr>
        <w:tabs>
          <w:tab w:val="num" w:pos="0"/>
        </w:tabs>
        <w:ind w:left="0" w:firstLine="0"/>
      </w:pPr>
      <w:rPr>
        <w:rFonts w:ascii="StarSymbol" w:hAnsi="StarSymbol"/>
      </w:rPr>
    </w:lvl>
  </w:abstractNum>
  <w:abstractNum w:abstractNumId="72" w15:restartNumberingAfterBreak="0">
    <w:nsid w:val="0000004A"/>
    <w:multiLevelType w:val="multilevel"/>
    <w:tmpl w:val="0000004A"/>
    <w:name w:val="WW8Num116"/>
    <w:lvl w:ilvl="0">
      <w:start w:val="1"/>
      <w:numFmt w:val="bullet"/>
      <w:lvlText w:val=""/>
      <w:lvlJc w:val="left"/>
      <w:pPr>
        <w:tabs>
          <w:tab w:val="num" w:pos="0"/>
        </w:tabs>
        <w:ind w:left="0" w:firstLine="0"/>
      </w:pPr>
      <w:rPr>
        <w:rFonts w:ascii="Wingdings" w:hAnsi="Wingdings"/>
      </w:rPr>
    </w:lvl>
    <w:lvl w:ilvl="1">
      <w:start w:val="1"/>
      <w:numFmt w:val="bullet"/>
      <w:lvlText w:val=""/>
      <w:lvlJc w:val="left"/>
      <w:pPr>
        <w:tabs>
          <w:tab w:val="num" w:pos="0"/>
        </w:tabs>
        <w:ind w:left="0" w:firstLine="0"/>
      </w:pPr>
      <w:rPr>
        <w:rFonts w:ascii="Wingdings 2" w:hAnsi="Wingdings 2"/>
      </w:rPr>
    </w:lvl>
    <w:lvl w:ilvl="2">
      <w:start w:val="1"/>
      <w:numFmt w:val="bullet"/>
      <w:lvlText w:val="■"/>
      <w:lvlJc w:val="left"/>
      <w:pPr>
        <w:tabs>
          <w:tab w:val="num" w:pos="0"/>
        </w:tabs>
        <w:ind w:left="0" w:firstLine="0"/>
      </w:pPr>
      <w:rPr>
        <w:rFonts w:ascii="StarSymbol" w:hAnsi="StarSymbol"/>
      </w:rPr>
    </w:lvl>
    <w:lvl w:ilvl="3">
      <w:start w:val="1"/>
      <w:numFmt w:val="bullet"/>
      <w:lvlText w:val=""/>
      <w:lvlJc w:val="left"/>
      <w:pPr>
        <w:tabs>
          <w:tab w:val="num" w:pos="0"/>
        </w:tabs>
        <w:ind w:left="0" w:firstLine="0"/>
      </w:pPr>
      <w:rPr>
        <w:rFonts w:ascii="Wingdings" w:hAnsi="Wingdings"/>
      </w:rPr>
    </w:lvl>
    <w:lvl w:ilvl="4">
      <w:start w:val="1"/>
      <w:numFmt w:val="bullet"/>
      <w:lvlText w:val=""/>
      <w:lvlJc w:val="left"/>
      <w:pPr>
        <w:tabs>
          <w:tab w:val="num" w:pos="0"/>
        </w:tabs>
        <w:ind w:left="0" w:firstLine="0"/>
      </w:pPr>
      <w:rPr>
        <w:rFonts w:ascii="Wingdings 2" w:hAnsi="Wingdings 2"/>
      </w:rPr>
    </w:lvl>
    <w:lvl w:ilvl="5">
      <w:start w:val="1"/>
      <w:numFmt w:val="bullet"/>
      <w:lvlText w:val="■"/>
      <w:lvlJc w:val="left"/>
      <w:pPr>
        <w:tabs>
          <w:tab w:val="num" w:pos="0"/>
        </w:tabs>
        <w:ind w:left="0" w:firstLine="0"/>
      </w:pPr>
      <w:rPr>
        <w:rFonts w:ascii="StarSymbol" w:hAnsi="StarSymbol"/>
      </w:rPr>
    </w:lvl>
    <w:lvl w:ilvl="6">
      <w:start w:val="1"/>
      <w:numFmt w:val="bullet"/>
      <w:lvlText w:val=""/>
      <w:lvlJc w:val="left"/>
      <w:pPr>
        <w:tabs>
          <w:tab w:val="num" w:pos="0"/>
        </w:tabs>
        <w:ind w:left="0" w:firstLine="0"/>
      </w:pPr>
      <w:rPr>
        <w:rFonts w:ascii="Wingdings" w:hAnsi="Wingdings"/>
      </w:rPr>
    </w:lvl>
    <w:lvl w:ilvl="7">
      <w:start w:val="1"/>
      <w:numFmt w:val="bullet"/>
      <w:lvlText w:val=""/>
      <w:lvlJc w:val="left"/>
      <w:pPr>
        <w:tabs>
          <w:tab w:val="num" w:pos="0"/>
        </w:tabs>
        <w:ind w:left="0" w:firstLine="0"/>
      </w:pPr>
      <w:rPr>
        <w:rFonts w:ascii="Wingdings 2" w:hAnsi="Wingdings 2"/>
      </w:rPr>
    </w:lvl>
    <w:lvl w:ilvl="8">
      <w:start w:val="1"/>
      <w:numFmt w:val="bullet"/>
      <w:lvlText w:val="■"/>
      <w:lvlJc w:val="left"/>
      <w:pPr>
        <w:tabs>
          <w:tab w:val="num" w:pos="0"/>
        </w:tabs>
        <w:ind w:left="0" w:firstLine="0"/>
      </w:pPr>
      <w:rPr>
        <w:rFonts w:ascii="StarSymbol" w:hAnsi="StarSymbol"/>
      </w:rPr>
    </w:lvl>
  </w:abstractNum>
  <w:abstractNum w:abstractNumId="73" w15:restartNumberingAfterBreak="0">
    <w:nsid w:val="0000004B"/>
    <w:multiLevelType w:val="multilevel"/>
    <w:tmpl w:val="0000004B"/>
    <w:name w:val="WW8Num117"/>
    <w:lvl w:ilvl="0">
      <w:start w:val="1"/>
      <w:numFmt w:val="bullet"/>
      <w:lvlText w:val=""/>
      <w:lvlJc w:val="left"/>
      <w:pPr>
        <w:tabs>
          <w:tab w:val="num" w:pos="0"/>
        </w:tabs>
        <w:ind w:left="0" w:firstLine="0"/>
      </w:pPr>
      <w:rPr>
        <w:rFonts w:ascii="Wingdings" w:hAnsi="Wingdings"/>
      </w:rPr>
    </w:lvl>
    <w:lvl w:ilvl="1">
      <w:start w:val="1"/>
      <w:numFmt w:val="bullet"/>
      <w:lvlText w:val=""/>
      <w:lvlJc w:val="left"/>
      <w:pPr>
        <w:tabs>
          <w:tab w:val="num" w:pos="0"/>
        </w:tabs>
        <w:ind w:left="0" w:firstLine="0"/>
      </w:pPr>
      <w:rPr>
        <w:rFonts w:ascii="Wingdings 2" w:hAnsi="Wingdings 2" w:cs="StarSymbol"/>
        <w:sz w:val="18"/>
        <w:szCs w:val="18"/>
      </w:rPr>
    </w:lvl>
    <w:lvl w:ilvl="2">
      <w:start w:val="1"/>
      <w:numFmt w:val="bullet"/>
      <w:lvlText w:val="■"/>
      <w:lvlJc w:val="left"/>
      <w:pPr>
        <w:tabs>
          <w:tab w:val="num" w:pos="0"/>
        </w:tabs>
        <w:ind w:left="0" w:firstLine="0"/>
      </w:pPr>
      <w:rPr>
        <w:rFonts w:ascii="StarSymbol" w:hAnsi="StarSymbol" w:cs="StarSymbol"/>
        <w:sz w:val="18"/>
        <w:szCs w:val="18"/>
      </w:rPr>
    </w:lvl>
    <w:lvl w:ilvl="3">
      <w:start w:val="1"/>
      <w:numFmt w:val="bullet"/>
      <w:lvlText w:val=""/>
      <w:lvlJc w:val="left"/>
      <w:pPr>
        <w:tabs>
          <w:tab w:val="num" w:pos="0"/>
        </w:tabs>
        <w:ind w:left="0" w:firstLine="0"/>
      </w:pPr>
      <w:rPr>
        <w:rFonts w:ascii="Wingdings" w:hAnsi="Wingdings"/>
      </w:rPr>
    </w:lvl>
    <w:lvl w:ilvl="4">
      <w:start w:val="1"/>
      <w:numFmt w:val="bullet"/>
      <w:lvlText w:val=""/>
      <w:lvlJc w:val="left"/>
      <w:pPr>
        <w:tabs>
          <w:tab w:val="num" w:pos="0"/>
        </w:tabs>
        <w:ind w:left="0" w:firstLine="0"/>
      </w:pPr>
      <w:rPr>
        <w:rFonts w:ascii="Wingdings 2" w:hAnsi="Wingdings 2" w:cs="StarSymbol"/>
        <w:sz w:val="18"/>
        <w:szCs w:val="18"/>
      </w:rPr>
    </w:lvl>
    <w:lvl w:ilvl="5">
      <w:start w:val="1"/>
      <w:numFmt w:val="bullet"/>
      <w:lvlText w:val="■"/>
      <w:lvlJc w:val="left"/>
      <w:pPr>
        <w:tabs>
          <w:tab w:val="num" w:pos="0"/>
        </w:tabs>
        <w:ind w:left="0" w:firstLine="0"/>
      </w:pPr>
      <w:rPr>
        <w:rFonts w:ascii="StarSymbol" w:hAnsi="StarSymbol" w:cs="StarSymbol"/>
        <w:sz w:val="18"/>
        <w:szCs w:val="18"/>
      </w:rPr>
    </w:lvl>
    <w:lvl w:ilvl="6">
      <w:start w:val="1"/>
      <w:numFmt w:val="bullet"/>
      <w:lvlText w:val=""/>
      <w:lvlJc w:val="left"/>
      <w:pPr>
        <w:tabs>
          <w:tab w:val="num" w:pos="0"/>
        </w:tabs>
        <w:ind w:left="0" w:firstLine="0"/>
      </w:pPr>
      <w:rPr>
        <w:rFonts w:ascii="Wingdings" w:hAnsi="Wingdings"/>
      </w:rPr>
    </w:lvl>
    <w:lvl w:ilvl="7">
      <w:start w:val="1"/>
      <w:numFmt w:val="bullet"/>
      <w:lvlText w:val=""/>
      <w:lvlJc w:val="left"/>
      <w:pPr>
        <w:tabs>
          <w:tab w:val="num" w:pos="0"/>
        </w:tabs>
        <w:ind w:left="0" w:firstLine="0"/>
      </w:pPr>
      <w:rPr>
        <w:rFonts w:ascii="Wingdings 2" w:hAnsi="Wingdings 2" w:cs="StarSymbol"/>
        <w:sz w:val="18"/>
        <w:szCs w:val="18"/>
      </w:rPr>
    </w:lvl>
    <w:lvl w:ilvl="8">
      <w:start w:val="1"/>
      <w:numFmt w:val="bullet"/>
      <w:lvlText w:val="■"/>
      <w:lvlJc w:val="left"/>
      <w:pPr>
        <w:tabs>
          <w:tab w:val="num" w:pos="0"/>
        </w:tabs>
        <w:ind w:left="0" w:firstLine="0"/>
      </w:pPr>
      <w:rPr>
        <w:rFonts w:ascii="StarSymbol" w:hAnsi="StarSymbol" w:cs="StarSymbol"/>
        <w:sz w:val="18"/>
        <w:szCs w:val="18"/>
      </w:rPr>
    </w:lvl>
  </w:abstractNum>
  <w:abstractNum w:abstractNumId="74" w15:restartNumberingAfterBreak="0">
    <w:nsid w:val="0000004C"/>
    <w:multiLevelType w:val="multilevel"/>
    <w:tmpl w:val="F36C0746"/>
    <w:name w:val="WW8Num119"/>
    <w:lvl w:ilvl="0">
      <w:start w:val="1"/>
      <w:numFmt w:val="decimal"/>
      <w:lvlText w:val="%1."/>
      <w:lvlJc w:val="left"/>
      <w:pPr>
        <w:tabs>
          <w:tab w:val="num" w:pos="198"/>
        </w:tabs>
        <w:ind w:left="198" w:firstLine="0"/>
      </w:pPr>
      <w:rPr>
        <w:rFonts w:ascii="Tahoma" w:eastAsia="Times New Roman" w:hAnsi="Tahoma" w:cs="Tahoma"/>
      </w:rPr>
    </w:lvl>
    <w:lvl w:ilvl="1">
      <w:start w:val="1"/>
      <w:numFmt w:val="decimal"/>
      <w:lvlText w:val="%2."/>
      <w:lvlJc w:val="left"/>
      <w:pPr>
        <w:tabs>
          <w:tab w:val="num" w:pos="198"/>
        </w:tabs>
        <w:ind w:left="198" w:firstLine="0"/>
      </w:pPr>
      <w:rPr>
        <w:rFonts w:ascii="Symbol" w:hAnsi="Symbol"/>
      </w:rPr>
    </w:lvl>
    <w:lvl w:ilvl="2">
      <w:start w:val="1"/>
      <w:numFmt w:val="decimal"/>
      <w:lvlText w:val="%3."/>
      <w:lvlJc w:val="left"/>
      <w:pPr>
        <w:tabs>
          <w:tab w:val="num" w:pos="198"/>
        </w:tabs>
        <w:ind w:left="198" w:firstLine="0"/>
      </w:pPr>
      <w:rPr>
        <w:rFonts w:ascii="Symbol" w:hAnsi="Symbol"/>
      </w:rPr>
    </w:lvl>
    <w:lvl w:ilvl="3">
      <w:start w:val="1"/>
      <w:numFmt w:val="decimal"/>
      <w:lvlText w:val="%4."/>
      <w:lvlJc w:val="left"/>
      <w:pPr>
        <w:tabs>
          <w:tab w:val="num" w:pos="198"/>
        </w:tabs>
        <w:ind w:left="198" w:firstLine="0"/>
      </w:pPr>
      <w:rPr>
        <w:rFonts w:ascii="Symbol" w:hAnsi="Symbol"/>
      </w:rPr>
    </w:lvl>
    <w:lvl w:ilvl="4">
      <w:start w:val="1"/>
      <w:numFmt w:val="decimal"/>
      <w:lvlText w:val="%5."/>
      <w:lvlJc w:val="left"/>
      <w:pPr>
        <w:tabs>
          <w:tab w:val="num" w:pos="198"/>
        </w:tabs>
        <w:ind w:left="198" w:firstLine="0"/>
      </w:pPr>
      <w:rPr>
        <w:rFonts w:ascii="Symbol" w:hAnsi="Symbol"/>
      </w:rPr>
    </w:lvl>
    <w:lvl w:ilvl="5">
      <w:start w:val="1"/>
      <w:numFmt w:val="decimal"/>
      <w:lvlText w:val="%6."/>
      <w:lvlJc w:val="left"/>
      <w:pPr>
        <w:tabs>
          <w:tab w:val="num" w:pos="198"/>
        </w:tabs>
        <w:ind w:left="198" w:firstLine="0"/>
      </w:pPr>
      <w:rPr>
        <w:rFonts w:ascii="Symbol" w:hAnsi="Symbol"/>
      </w:rPr>
    </w:lvl>
    <w:lvl w:ilvl="6">
      <w:start w:val="1"/>
      <w:numFmt w:val="decimal"/>
      <w:lvlText w:val="%7."/>
      <w:lvlJc w:val="left"/>
      <w:pPr>
        <w:tabs>
          <w:tab w:val="num" w:pos="198"/>
        </w:tabs>
        <w:ind w:left="198" w:firstLine="0"/>
      </w:pPr>
      <w:rPr>
        <w:rFonts w:ascii="Symbol" w:hAnsi="Symbol"/>
      </w:rPr>
    </w:lvl>
    <w:lvl w:ilvl="7">
      <w:start w:val="1"/>
      <w:numFmt w:val="decimal"/>
      <w:lvlText w:val="%8."/>
      <w:lvlJc w:val="left"/>
      <w:pPr>
        <w:tabs>
          <w:tab w:val="num" w:pos="198"/>
        </w:tabs>
        <w:ind w:left="198" w:firstLine="0"/>
      </w:pPr>
      <w:rPr>
        <w:rFonts w:ascii="Symbol" w:hAnsi="Symbol"/>
      </w:rPr>
    </w:lvl>
    <w:lvl w:ilvl="8">
      <w:start w:val="1"/>
      <w:numFmt w:val="decimal"/>
      <w:lvlText w:val="%9."/>
      <w:lvlJc w:val="left"/>
      <w:pPr>
        <w:tabs>
          <w:tab w:val="num" w:pos="198"/>
        </w:tabs>
        <w:ind w:left="198" w:firstLine="0"/>
      </w:pPr>
      <w:rPr>
        <w:rFonts w:ascii="Symbol" w:hAnsi="Symbol"/>
      </w:rPr>
    </w:lvl>
  </w:abstractNum>
  <w:abstractNum w:abstractNumId="75" w15:restartNumberingAfterBreak="0">
    <w:nsid w:val="0000004D"/>
    <w:multiLevelType w:val="multilevel"/>
    <w:tmpl w:val="0000004D"/>
    <w:name w:val="WW8Num120"/>
    <w:lvl w:ilvl="0">
      <w:start w:val="1"/>
      <w:numFmt w:val="decimal"/>
      <w:lvlText w:val="%1."/>
      <w:lvlJc w:val="left"/>
      <w:pPr>
        <w:tabs>
          <w:tab w:val="num" w:pos="1080"/>
        </w:tabs>
        <w:ind w:left="1080" w:firstLine="0"/>
      </w:pPr>
      <w:rPr>
        <w:rFonts w:ascii="Courier New" w:hAnsi="Courier New"/>
      </w:rPr>
    </w:lvl>
    <w:lvl w:ilvl="1">
      <w:start w:val="1"/>
      <w:numFmt w:val="decimal"/>
      <w:lvlText w:val="%2."/>
      <w:lvlJc w:val="left"/>
      <w:pPr>
        <w:tabs>
          <w:tab w:val="num" w:pos="1080"/>
        </w:tabs>
        <w:ind w:left="1080" w:firstLine="0"/>
      </w:pPr>
      <w:rPr>
        <w:rFonts w:ascii="Courier New" w:hAnsi="Courier New"/>
      </w:rPr>
    </w:lvl>
    <w:lvl w:ilvl="2">
      <w:start w:val="1"/>
      <w:numFmt w:val="decimal"/>
      <w:lvlText w:val="%3."/>
      <w:lvlJc w:val="left"/>
      <w:pPr>
        <w:tabs>
          <w:tab w:val="num" w:pos="1080"/>
        </w:tabs>
        <w:ind w:left="1080" w:firstLine="0"/>
      </w:pPr>
      <w:rPr>
        <w:rFonts w:ascii="Courier New" w:hAnsi="Courier New"/>
      </w:rPr>
    </w:lvl>
    <w:lvl w:ilvl="3">
      <w:start w:val="1"/>
      <w:numFmt w:val="decimal"/>
      <w:lvlText w:val="%4."/>
      <w:lvlJc w:val="left"/>
      <w:pPr>
        <w:tabs>
          <w:tab w:val="num" w:pos="1080"/>
        </w:tabs>
        <w:ind w:left="1080" w:firstLine="0"/>
      </w:pPr>
      <w:rPr>
        <w:rFonts w:ascii="Courier New" w:hAnsi="Courier New"/>
      </w:rPr>
    </w:lvl>
    <w:lvl w:ilvl="4">
      <w:start w:val="1"/>
      <w:numFmt w:val="decimal"/>
      <w:lvlText w:val="%5."/>
      <w:lvlJc w:val="left"/>
      <w:pPr>
        <w:tabs>
          <w:tab w:val="num" w:pos="1080"/>
        </w:tabs>
        <w:ind w:left="1080" w:firstLine="0"/>
      </w:pPr>
      <w:rPr>
        <w:rFonts w:ascii="Courier New" w:hAnsi="Courier New"/>
      </w:rPr>
    </w:lvl>
    <w:lvl w:ilvl="5">
      <w:start w:val="1"/>
      <w:numFmt w:val="decimal"/>
      <w:lvlText w:val="%6."/>
      <w:lvlJc w:val="left"/>
      <w:pPr>
        <w:tabs>
          <w:tab w:val="num" w:pos="1080"/>
        </w:tabs>
        <w:ind w:left="1080" w:firstLine="0"/>
      </w:pPr>
      <w:rPr>
        <w:rFonts w:ascii="Courier New" w:hAnsi="Courier New"/>
      </w:rPr>
    </w:lvl>
    <w:lvl w:ilvl="6">
      <w:start w:val="1"/>
      <w:numFmt w:val="decimal"/>
      <w:lvlText w:val="%7."/>
      <w:lvlJc w:val="left"/>
      <w:pPr>
        <w:tabs>
          <w:tab w:val="num" w:pos="1080"/>
        </w:tabs>
        <w:ind w:left="1080" w:firstLine="0"/>
      </w:pPr>
      <w:rPr>
        <w:rFonts w:ascii="Courier New" w:hAnsi="Courier New"/>
      </w:rPr>
    </w:lvl>
    <w:lvl w:ilvl="7">
      <w:start w:val="1"/>
      <w:numFmt w:val="decimal"/>
      <w:lvlText w:val="%8."/>
      <w:lvlJc w:val="left"/>
      <w:pPr>
        <w:tabs>
          <w:tab w:val="num" w:pos="1080"/>
        </w:tabs>
        <w:ind w:left="1080" w:firstLine="0"/>
      </w:pPr>
      <w:rPr>
        <w:rFonts w:ascii="Courier New" w:hAnsi="Courier New"/>
      </w:rPr>
    </w:lvl>
    <w:lvl w:ilvl="8">
      <w:start w:val="1"/>
      <w:numFmt w:val="decimal"/>
      <w:lvlText w:val="%9."/>
      <w:lvlJc w:val="left"/>
      <w:pPr>
        <w:tabs>
          <w:tab w:val="num" w:pos="1080"/>
        </w:tabs>
        <w:ind w:left="1080" w:firstLine="0"/>
      </w:pPr>
      <w:rPr>
        <w:rFonts w:ascii="Courier New" w:hAnsi="Courier New"/>
      </w:rPr>
    </w:lvl>
  </w:abstractNum>
  <w:abstractNum w:abstractNumId="76" w15:restartNumberingAfterBreak="0">
    <w:nsid w:val="0000004E"/>
    <w:multiLevelType w:val="multilevel"/>
    <w:tmpl w:val="0000004E"/>
    <w:name w:val="WW8Num121"/>
    <w:lvl w:ilvl="0">
      <w:start w:val="1"/>
      <w:numFmt w:val="bullet"/>
      <w:lvlText w:val=""/>
      <w:lvlJc w:val="left"/>
      <w:pPr>
        <w:tabs>
          <w:tab w:val="num" w:pos="0"/>
        </w:tabs>
        <w:ind w:left="0" w:firstLine="0"/>
      </w:pPr>
      <w:rPr>
        <w:rFonts w:ascii="Wingdings" w:hAnsi="Wingdings"/>
      </w:rPr>
    </w:lvl>
    <w:lvl w:ilvl="1">
      <w:start w:val="1"/>
      <w:numFmt w:val="bullet"/>
      <w:lvlText w:val=""/>
      <w:lvlJc w:val="left"/>
      <w:pPr>
        <w:tabs>
          <w:tab w:val="num" w:pos="0"/>
        </w:tabs>
        <w:ind w:left="0" w:firstLine="0"/>
      </w:pPr>
      <w:rPr>
        <w:rFonts w:ascii="Wingdings 2" w:hAnsi="Wingdings 2"/>
      </w:rPr>
    </w:lvl>
    <w:lvl w:ilvl="2">
      <w:start w:val="1"/>
      <w:numFmt w:val="bullet"/>
      <w:lvlText w:val="■"/>
      <w:lvlJc w:val="left"/>
      <w:pPr>
        <w:tabs>
          <w:tab w:val="num" w:pos="0"/>
        </w:tabs>
        <w:ind w:left="0" w:firstLine="0"/>
      </w:pPr>
      <w:rPr>
        <w:rFonts w:ascii="StarSymbol" w:hAnsi="StarSymbol"/>
      </w:rPr>
    </w:lvl>
    <w:lvl w:ilvl="3">
      <w:start w:val="1"/>
      <w:numFmt w:val="bullet"/>
      <w:lvlText w:val=""/>
      <w:lvlJc w:val="left"/>
      <w:pPr>
        <w:tabs>
          <w:tab w:val="num" w:pos="0"/>
        </w:tabs>
        <w:ind w:left="0" w:firstLine="0"/>
      </w:pPr>
      <w:rPr>
        <w:rFonts w:ascii="Wingdings" w:hAnsi="Wingdings"/>
      </w:rPr>
    </w:lvl>
    <w:lvl w:ilvl="4">
      <w:start w:val="1"/>
      <w:numFmt w:val="bullet"/>
      <w:lvlText w:val=""/>
      <w:lvlJc w:val="left"/>
      <w:pPr>
        <w:tabs>
          <w:tab w:val="num" w:pos="0"/>
        </w:tabs>
        <w:ind w:left="0" w:firstLine="0"/>
      </w:pPr>
      <w:rPr>
        <w:rFonts w:ascii="Wingdings 2" w:hAnsi="Wingdings 2"/>
      </w:rPr>
    </w:lvl>
    <w:lvl w:ilvl="5">
      <w:start w:val="1"/>
      <w:numFmt w:val="bullet"/>
      <w:lvlText w:val="■"/>
      <w:lvlJc w:val="left"/>
      <w:pPr>
        <w:tabs>
          <w:tab w:val="num" w:pos="0"/>
        </w:tabs>
        <w:ind w:left="0" w:firstLine="0"/>
      </w:pPr>
      <w:rPr>
        <w:rFonts w:ascii="StarSymbol" w:hAnsi="StarSymbol"/>
      </w:rPr>
    </w:lvl>
    <w:lvl w:ilvl="6">
      <w:start w:val="1"/>
      <w:numFmt w:val="bullet"/>
      <w:lvlText w:val=""/>
      <w:lvlJc w:val="left"/>
      <w:pPr>
        <w:tabs>
          <w:tab w:val="num" w:pos="0"/>
        </w:tabs>
        <w:ind w:left="0" w:firstLine="0"/>
      </w:pPr>
      <w:rPr>
        <w:rFonts w:ascii="Wingdings" w:hAnsi="Wingdings"/>
      </w:rPr>
    </w:lvl>
    <w:lvl w:ilvl="7">
      <w:start w:val="1"/>
      <w:numFmt w:val="bullet"/>
      <w:lvlText w:val=""/>
      <w:lvlJc w:val="left"/>
      <w:pPr>
        <w:tabs>
          <w:tab w:val="num" w:pos="0"/>
        </w:tabs>
        <w:ind w:left="0" w:firstLine="0"/>
      </w:pPr>
      <w:rPr>
        <w:rFonts w:ascii="Wingdings 2" w:hAnsi="Wingdings 2"/>
      </w:rPr>
    </w:lvl>
    <w:lvl w:ilvl="8">
      <w:start w:val="1"/>
      <w:numFmt w:val="bullet"/>
      <w:lvlText w:val="■"/>
      <w:lvlJc w:val="left"/>
      <w:pPr>
        <w:tabs>
          <w:tab w:val="num" w:pos="0"/>
        </w:tabs>
        <w:ind w:left="0" w:firstLine="0"/>
      </w:pPr>
      <w:rPr>
        <w:rFonts w:ascii="StarSymbol" w:hAnsi="StarSymbol"/>
      </w:rPr>
    </w:lvl>
  </w:abstractNum>
  <w:abstractNum w:abstractNumId="77" w15:restartNumberingAfterBreak="0">
    <w:nsid w:val="0000004F"/>
    <w:multiLevelType w:val="multilevel"/>
    <w:tmpl w:val="0000004F"/>
    <w:name w:val="WW8Num122"/>
    <w:lvl w:ilvl="0">
      <w:start w:val="1"/>
      <w:numFmt w:val="bullet"/>
      <w:lvlText w:val=""/>
      <w:lvlJc w:val="left"/>
      <w:pPr>
        <w:tabs>
          <w:tab w:val="num" w:pos="0"/>
        </w:tabs>
        <w:ind w:left="0" w:firstLine="0"/>
      </w:pPr>
      <w:rPr>
        <w:rFonts w:ascii="Wingdings" w:hAnsi="Wingdings" w:cs="StarSymbol"/>
        <w:sz w:val="18"/>
        <w:szCs w:val="18"/>
      </w:rPr>
    </w:lvl>
    <w:lvl w:ilvl="1">
      <w:start w:val="1"/>
      <w:numFmt w:val="bullet"/>
      <w:lvlText w:val=""/>
      <w:lvlJc w:val="left"/>
      <w:pPr>
        <w:tabs>
          <w:tab w:val="num" w:pos="0"/>
        </w:tabs>
        <w:ind w:left="0" w:firstLine="0"/>
      </w:pPr>
      <w:rPr>
        <w:rFonts w:ascii="Wingdings 2" w:hAnsi="Wingdings 2" w:cs="StarSymbol"/>
        <w:sz w:val="18"/>
        <w:szCs w:val="18"/>
      </w:rPr>
    </w:lvl>
    <w:lvl w:ilvl="2">
      <w:start w:val="1"/>
      <w:numFmt w:val="bullet"/>
      <w:lvlText w:val="■"/>
      <w:lvlJc w:val="left"/>
      <w:pPr>
        <w:tabs>
          <w:tab w:val="num" w:pos="0"/>
        </w:tabs>
        <w:ind w:left="0" w:firstLine="0"/>
      </w:pPr>
      <w:rPr>
        <w:rFonts w:ascii="StarSymbol" w:hAnsi="StarSymbol" w:cs="StarSymbol"/>
        <w:sz w:val="18"/>
        <w:szCs w:val="18"/>
      </w:rPr>
    </w:lvl>
    <w:lvl w:ilvl="3">
      <w:start w:val="1"/>
      <w:numFmt w:val="bullet"/>
      <w:lvlText w:val=""/>
      <w:lvlJc w:val="left"/>
      <w:pPr>
        <w:tabs>
          <w:tab w:val="num" w:pos="0"/>
        </w:tabs>
        <w:ind w:left="0" w:firstLine="0"/>
      </w:pPr>
      <w:rPr>
        <w:rFonts w:ascii="Wingdings" w:hAnsi="Wingdings" w:cs="StarSymbol"/>
        <w:sz w:val="18"/>
        <w:szCs w:val="18"/>
      </w:rPr>
    </w:lvl>
    <w:lvl w:ilvl="4">
      <w:start w:val="1"/>
      <w:numFmt w:val="bullet"/>
      <w:lvlText w:val=""/>
      <w:lvlJc w:val="left"/>
      <w:pPr>
        <w:tabs>
          <w:tab w:val="num" w:pos="0"/>
        </w:tabs>
        <w:ind w:left="0" w:firstLine="0"/>
      </w:pPr>
      <w:rPr>
        <w:rFonts w:ascii="Wingdings 2" w:hAnsi="Wingdings 2" w:cs="StarSymbol"/>
        <w:sz w:val="18"/>
        <w:szCs w:val="18"/>
      </w:rPr>
    </w:lvl>
    <w:lvl w:ilvl="5">
      <w:start w:val="1"/>
      <w:numFmt w:val="bullet"/>
      <w:lvlText w:val="■"/>
      <w:lvlJc w:val="left"/>
      <w:pPr>
        <w:tabs>
          <w:tab w:val="num" w:pos="0"/>
        </w:tabs>
        <w:ind w:left="0" w:firstLine="0"/>
      </w:pPr>
      <w:rPr>
        <w:rFonts w:ascii="StarSymbol" w:hAnsi="StarSymbol" w:cs="StarSymbol"/>
        <w:sz w:val="18"/>
        <w:szCs w:val="18"/>
      </w:rPr>
    </w:lvl>
    <w:lvl w:ilvl="6">
      <w:start w:val="1"/>
      <w:numFmt w:val="bullet"/>
      <w:lvlText w:val=""/>
      <w:lvlJc w:val="left"/>
      <w:pPr>
        <w:tabs>
          <w:tab w:val="num" w:pos="0"/>
        </w:tabs>
        <w:ind w:left="0" w:firstLine="0"/>
      </w:pPr>
      <w:rPr>
        <w:rFonts w:ascii="Wingdings" w:hAnsi="Wingdings" w:cs="StarSymbol"/>
        <w:sz w:val="18"/>
        <w:szCs w:val="18"/>
      </w:rPr>
    </w:lvl>
    <w:lvl w:ilvl="7">
      <w:start w:val="1"/>
      <w:numFmt w:val="bullet"/>
      <w:lvlText w:val=""/>
      <w:lvlJc w:val="left"/>
      <w:pPr>
        <w:tabs>
          <w:tab w:val="num" w:pos="0"/>
        </w:tabs>
        <w:ind w:left="0" w:firstLine="0"/>
      </w:pPr>
      <w:rPr>
        <w:rFonts w:ascii="Wingdings 2" w:hAnsi="Wingdings 2" w:cs="StarSymbol"/>
        <w:sz w:val="18"/>
        <w:szCs w:val="18"/>
      </w:rPr>
    </w:lvl>
    <w:lvl w:ilvl="8">
      <w:start w:val="1"/>
      <w:numFmt w:val="bullet"/>
      <w:lvlText w:val="■"/>
      <w:lvlJc w:val="left"/>
      <w:pPr>
        <w:tabs>
          <w:tab w:val="num" w:pos="0"/>
        </w:tabs>
        <w:ind w:left="0" w:firstLine="0"/>
      </w:pPr>
      <w:rPr>
        <w:rFonts w:ascii="StarSymbol" w:hAnsi="StarSymbol" w:cs="StarSymbol"/>
        <w:sz w:val="18"/>
        <w:szCs w:val="18"/>
      </w:rPr>
    </w:lvl>
  </w:abstractNum>
  <w:abstractNum w:abstractNumId="78" w15:restartNumberingAfterBreak="0">
    <w:nsid w:val="00000050"/>
    <w:multiLevelType w:val="multilevel"/>
    <w:tmpl w:val="43080626"/>
    <w:name w:val="WW8Num123"/>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0"/>
        </w:tabs>
        <w:ind w:left="0" w:firstLine="0"/>
      </w:pPr>
      <w:rPr>
        <w:rFonts w:ascii="Wingdings 2" w:hAnsi="Wingdings 2" w:cs="StarSymbol"/>
        <w:sz w:val="18"/>
        <w:szCs w:val="18"/>
      </w:rPr>
    </w:lvl>
    <w:lvl w:ilvl="2">
      <w:start w:val="1"/>
      <w:numFmt w:val="bullet"/>
      <w:lvlText w:val="■"/>
      <w:lvlJc w:val="left"/>
      <w:pPr>
        <w:tabs>
          <w:tab w:val="num" w:pos="0"/>
        </w:tabs>
        <w:ind w:left="0" w:firstLine="0"/>
      </w:pPr>
      <w:rPr>
        <w:rFonts w:ascii="StarSymbol" w:hAnsi="StarSymbol" w:cs="StarSymbol"/>
        <w:sz w:val="18"/>
        <w:szCs w:val="18"/>
      </w:rPr>
    </w:lvl>
    <w:lvl w:ilvl="3">
      <w:start w:val="1"/>
      <w:numFmt w:val="bullet"/>
      <w:lvlText w:val=""/>
      <w:lvlJc w:val="left"/>
      <w:pPr>
        <w:tabs>
          <w:tab w:val="num" w:pos="0"/>
        </w:tabs>
        <w:ind w:left="0" w:firstLine="0"/>
      </w:pPr>
      <w:rPr>
        <w:rFonts w:ascii="Wingdings" w:hAnsi="Wingdings"/>
      </w:rPr>
    </w:lvl>
    <w:lvl w:ilvl="4">
      <w:start w:val="1"/>
      <w:numFmt w:val="bullet"/>
      <w:lvlText w:val=""/>
      <w:lvlJc w:val="left"/>
      <w:pPr>
        <w:tabs>
          <w:tab w:val="num" w:pos="0"/>
        </w:tabs>
        <w:ind w:left="0" w:firstLine="0"/>
      </w:pPr>
      <w:rPr>
        <w:rFonts w:ascii="Wingdings 2" w:hAnsi="Wingdings 2" w:cs="StarSymbol"/>
        <w:sz w:val="18"/>
        <w:szCs w:val="18"/>
      </w:rPr>
    </w:lvl>
    <w:lvl w:ilvl="5">
      <w:start w:val="1"/>
      <w:numFmt w:val="bullet"/>
      <w:lvlText w:val="■"/>
      <w:lvlJc w:val="left"/>
      <w:pPr>
        <w:tabs>
          <w:tab w:val="num" w:pos="0"/>
        </w:tabs>
        <w:ind w:left="0" w:firstLine="0"/>
      </w:pPr>
      <w:rPr>
        <w:rFonts w:ascii="StarSymbol" w:hAnsi="StarSymbol" w:cs="StarSymbol"/>
        <w:sz w:val="18"/>
        <w:szCs w:val="18"/>
      </w:rPr>
    </w:lvl>
    <w:lvl w:ilvl="6">
      <w:start w:val="1"/>
      <w:numFmt w:val="bullet"/>
      <w:lvlText w:val=""/>
      <w:lvlJc w:val="left"/>
      <w:pPr>
        <w:tabs>
          <w:tab w:val="num" w:pos="0"/>
        </w:tabs>
        <w:ind w:left="0" w:firstLine="0"/>
      </w:pPr>
      <w:rPr>
        <w:rFonts w:ascii="Wingdings" w:hAnsi="Wingdings"/>
      </w:rPr>
    </w:lvl>
    <w:lvl w:ilvl="7">
      <w:start w:val="1"/>
      <w:numFmt w:val="bullet"/>
      <w:lvlText w:val=""/>
      <w:lvlJc w:val="left"/>
      <w:pPr>
        <w:tabs>
          <w:tab w:val="num" w:pos="0"/>
        </w:tabs>
        <w:ind w:left="0" w:firstLine="0"/>
      </w:pPr>
      <w:rPr>
        <w:rFonts w:ascii="Wingdings 2" w:hAnsi="Wingdings 2" w:cs="StarSymbol"/>
        <w:sz w:val="18"/>
        <w:szCs w:val="18"/>
      </w:rPr>
    </w:lvl>
    <w:lvl w:ilvl="8">
      <w:start w:val="1"/>
      <w:numFmt w:val="bullet"/>
      <w:lvlText w:val="■"/>
      <w:lvlJc w:val="left"/>
      <w:pPr>
        <w:tabs>
          <w:tab w:val="num" w:pos="0"/>
        </w:tabs>
        <w:ind w:left="0" w:firstLine="0"/>
      </w:pPr>
      <w:rPr>
        <w:rFonts w:ascii="StarSymbol" w:hAnsi="StarSymbol" w:cs="StarSymbol"/>
        <w:sz w:val="18"/>
        <w:szCs w:val="18"/>
      </w:rPr>
    </w:lvl>
  </w:abstractNum>
  <w:abstractNum w:abstractNumId="79" w15:restartNumberingAfterBreak="0">
    <w:nsid w:val="00000051"/>
    <w:multiLevelType w:val="multilevel"/>
    <w:tmpl w:val="00000051"/>
    <w:name w:val="WW8Num124"/>
    <w:lvl w:ilvl="0">
      <w:start w:val="1"/>
      <w:numFmt w:val="bullet"/>
      <w:lvlText w:val=""/>
      <w:lvlJc w:val="left"/>
      <w:pPr>
        <w:tabs>
          <w:tab w:val="num" w:pos="0"/>
        </w:tabs>
        <w:ind w:left="0" w:firstLine="0"/>
      </w:pPr>
      <w:rPr>
        <w:rFonts w:ascii="Wingdings" w:hAnsi="Wingdings" w:cs="StarSymbol"/>
        <w:sz w:val="18"/>
        <w:szCs w:val="18"/>
      </w:rPr>
    </w:lvl>
    <w:lvl w:ilvl="1">
      <w:start w:val="1"/>
      <w:numFmt w:val="bullet"/>
      <w:lvlText w:val=""/>
      <w:lvlJc w:val="left"/>
      <w:pPr>
        <w:tabs>
          <w:tab w:val="num" w:pos="0"/>
        </w:tabs>
        <w:ind w:left="0" w:firstLine="0"/>
      </w:pPr>
      <w:rPr>
        <w:rFonts w:ascii="Wingdings 2" w:hAnsi="Wingdings 2" w:cs="StarSymbol"/>
        <w:sz w:val="18"/>
        <w:szCs w:val="18"/>
      </w:rPr>
    </w:lvl>
    <w:lvl w:ilvl="2">
      <w:start w:val="1"/>
      <w:numFmt w:val="bullet"/>
      <w:lvlText w:val="■"/>
      <w:lvlJc w:val="left"/>
      <w:pPr>
        <w:tabs>
          <w:tab w:val="num" w:pos="0"/>
        </w:tabs>
        <w:ind w:left="0" w:firstLine="0"/>
      </w:pPr>
      <w:rPr>
        <w:rFonts w:ascii="StarSymbol" w:hAnsi="StarSymbol" w:cs="StarSymbol"/>
        <w:sz w:val="18"/>
        <w:szCs w:val="18"/>
      </w:rPr>
    </w:lvl>
    <w:lvl w:ilvl="3">
      <w:start w:val="1"/>
      <w:numFmt w:val="bullet"/>
      <w:lvlText w:val=""/>
      <w:lvlJc w:val="left"/>
      <w:pPr>
        <w:tabs>
          <w:tab w:val="num" w:pos="0"/>
        </w:tabs>
        <w:ind w:left="0" w:firstLine="0"/>
      </w:pPr>
      <w:rPr>
        <w:rFonts w:ascii="Wingdings" w:hAnsi="Wingdings" w:cs="StarSymbol"/>
        <w:sz w:val="18"/>
        <w:szCs w:val="18"/>
      </w:rPr>
    </w:lvl>
    <w:lvl w:ilvl="4">
      <w:start w:val="1"/>
      <w:numFmt w:val="bullet"/>
      <w:lvlText w:val=""/>
      <w:lvlJc w:val="left"/>
      <w:pPr>
        <w:tabs>
          <w:tab w:val="num" w:pos="0"/>
        </w:tabs>
        <w:ind w:left="0" w:firstLine="0"/>
      </w:pPr>
      <w:rPr>
        <w:rFonts w:ascii="Wingdings 2" w:hAnsi="Wingdings 2" w:cs="StarSymbol"/>
        <w:sz w:val="18"/>
        <w:szCs w:val="18"/>
      </w:rPr>
    </w:lvl>
    <w:lvl w:ilvl="5">
      <w:start w:val="1"/>
      <w:numFmt w:val="bullet"/>
      <w:lvlText w:val="■"/>
      <w:lvlJc w:val="left"/>
      <w:pPr>
        <w:tabs>
          <w:tab w:val="num" w:pos="0"/>
        </w:tabs>
        <w:ind w:left="0" w:firstLine="0"/>
      </w:pPr>
      <w:rPr>
        <w:rFonts w:ascii="StarSymbol" w:hAnsi="StarSymbol" w:cs="StarSymbol"/>
        <w:sz w:val="18"/>
        <w:szCs w:val="18"/>
      </w:rPr>
    </w:lvl>
    <w:lvl w:ilvl="6">
      <w:start w:val="1"/>
      <w:numFmt w:val="bullet"/>
      <w:lvlText w:val=""/>
      <w:lvlJc w:val="left"/>
      <w:pPr>
        <w:tabs>
          <w:tab w:val="num" w:pos="0"/>
        </w:tabs>
        <w:ind w:left="0" w:firstLine="0"/>
      </w:pPr>
      <w:rPr>
        <w:rFonts w:ascii="Wingdings" w:hAnsi="Wingdings" w:cs="StarSymbol"/>
        <w:sz w:val="18"/>
        <w:szCs w:val="18"/>
      </w:rPr>
    </w:lvl>
    <w:lvl w:ilvl="7">
      <w:start w:val="1"/>
      <w:numFmt w:val="bullet"/>
      <w:lvlText w:val=""/>
      <w:lvlJc w:val="left"/>
      <w:pPr>
        <w:tabs>
          <w:tab w:val="num" w:pos="0"/>
        </w:tabs>
        <w:ind w:left="0" w:firstLine="0"/>
      </w:pPr>
      <w:rPr>
        <w:rFonts w:ascii="Wingdings 2" w:hAnsi="Wingdings 2" w:cs="StarSymbol"/>
        <w:sz w:val="18"/>
        <w:szCs w:val="18"/>
      </w:rPr>
    </w:lvl>
    <w:lvl w:ilvl="8">
      <w:start w:val="1"/>
      <w:numFmt w:val="bullet"/>
      <w:lvlText w:val="■"/>
      <w:lvlJc w:val="left"/>
      <w:pPr>
        <w:tabs>
          <w:tab w:val="num" w:pos="0"/>
        </w:tabs>
        <w:ind w:left="0" w:firstLine="0"/>
      </w:pPr>
      <w:rPr>
        <w:rFonts w:ascii="StarSymbol" w:hAnsi="StarSymbol" w:cs="StarSymbol"/>
        <w:sz w:val="18"/>
        <w:szCs w:val="18"/>
      </w:rPr>
    </w:lvl>
  </w:abstractNum>
  <w:abstractNum w:abstractNumId="80" w15:restartNumberingAfterBreak="0">
    <w:nsid w:val="00000052"/>
    <w:multiLevelType w:val="multilevel"/>
    <w:tmpl w:val="81B8FE06"/>
    <w:name w:val="WW8Num125"/>
    <w:lvl w:ilvl="0">
      <w:start w:val="1"/>
      <w:numFmt w:val="decimal"/>
      <w:lvlText w:val="%1."/>
      <w:lvlJc w:val="left"/>
      <w:pPr>
        <w:tabs>
          <w:tab w:val="num" w:pos="0"/>
        </w:tabs>
        <w:ind w:left="0" w:firstLine="0"/>
      </w:pPr>
      <w:rPr>
        <w:rFonts w:ascii="Tahoma" w:hAnsi="Tahoma" w:cs="Tahoma" w:hint="default"/>
      </w:rPr>
    </w:lvl>
    <w:lvl w:ilvl="1">
      <w:start w:val="1"/>
      <w:numFmt w:val="decimal"/>
      <w:lvlText w:val="%2."/>
      <w:lvlJc w:val="left"/>
      <w:pPr>
        <w:tabs>
          <w:tab w:val="num" w:pos="0"/>
        </w:tabs>
        <w:ind w:left="0" w:firstLine="0"/>
      </w:pPr>
      <w:rPr>
        <w:rFonts w:ascii="Symbol" w:hAnsi="Symbol"/>
      </w:rPr>
    </w:lvl>
    <w:lvl w:ilvl="2">
      <w:start w:val="1"/>
      <w:numFmt w:val="decimal"/>
      <w:lvlText w:val="%3."/>
      <w:lvlJc w:val="left"/>
      <w:pPr>
        <w:tabs>
          <w:tab w:val="num" w:pos="0"/>
        </w:tabs>
        <w:ind w:left="0" w:firstLine="0"/>
      </w:pPr>
      <w:rPr>
        <w:rFonts w:ascii="Symbol" w:hAnsi="Symbol"/>
      </w:rPr>
    </w:lvl>
    <w:lvl w:ilvl="3">
      <w:start w:val="1"/>
      <w:numFmt w:val="decimal"/>
      <w:lvlText w:val="%4."/>
      <w:lvlJc w:val="left"/>
      <w:pPr>
        <w:tabs>
          <w:tab w:val="num" w:pos="0"/>
        </w:tabs>
        <w:ind w:left="0" w:firstLine="0"/>
      </w:pPr>
      <w:rPr>
        <w:rFonts w:ascii="Symbol" w:hAnsi="Symbol"/>
      </w:rPr>
    </w:lvl>
    <w:lvl w:ilvl="4">
      <w:start w:val="1"/>
      <w:numFmt w:val="decimal"/>
      <w:lvlText w:val="%5."/>
      <w:lvlJc w:val="left"/>
      <w:pPr>
        <w:tabs>
          <w:tab w:val="num" w:pos="0"/>
        </w:tabs>
        <w:ind w:left="0" w:firstLine="0"/>
      </w:pPr>
      <w:rPr>
        <w:rFonts w:ascii="Symbol" w:hAnsi="Symbol"/>
      </w:rPr>
    </w:lvl>
    <w:lvl w:ilvl="5">
      <w:start w:val="1"/>
      <w:numFmt w:val="decimal"/>
      <w:lvlText w:val="%6."/>
      <w:lvlJc w:val="left"/>
      <w:pPr>
        <w:tabs>
          <w:tab w:val="num" w:pos="0"/>
        </w:tabs>
        <w:ind w:left="0" w:firstLine="0"/>
      </w:pPr>
      <w:rPr>
        <w:rFonts w:ascii="Symbol" w:hAnsi="Symbol"/>
      </w:rPr>
    </w:lvl>
    <w:lvl w:ilvl="6">
      <w:start w:val="1"/>
      <w:numFmt w:val="decimal"/>
      <w:lvlText w:val="%7."/>
      <w:lvlJc w:val="left"/>
      <w:pPr>
        <w:tabs>
          <w:tab w:val="num" w:pos="0"/>
        </w:tabs>
        <w:ind w:left="0" w:firstLine="0"/>
      </w:pPr>
      <w:rPr>
        <w:rFonts w:ascii="Symbol" w:hAnsi="Symbol"/>
      </w:rPr>
    </w:lvl>
    <w:lvl w:ilvl="7">
      <w:start w:val="1"/>
      <w:numFmt w:val="decimal"/>
      <w:lvlText w:val="%8."/>
      <w:lvlJc w:val="left"/>
      <w:pPr>
        <w:tabs>
          <w:tab w:val="num" w:pos="0"/>
        </w:tabs>
        <w:ind w:left="0" w:firstLine="0"/>
      </w:pPr>
      <w:rPr>
        <w:rFonts w:ascii="Symbol" w:hAnsi="Symbol"/>
      </w:rPr>
    </w:lvl>
    <w:lvl w:ilvl="8">
      <w:start w:val="1"/>
      <w:numFmt w:val="decimal"/>
      <w:lvlText w:val="%9."/>
      <w:lvlJc w:val="left"/>
      <w:pPr>
        <w:tabs>
          <w:tab w:val="num" w:pos="0"/>
        </w:tabs>
        <w:ind w:left="0" w:firstLine="0"/>
      </w:pPr>
      <w:rPr>
        <w:rFonts w:ascii="Symbol" w:hAnsi="Symbol"/>
      </w:rPr>
    </w:lvl>
  </w:abstractNum>
  <w:abstractNum w:abstractNumId="81" w15:restartNumberingAfterBreak="0">
    <w:nsid w:val="00000053"/>
    <w:multiLevelType w:val="multilevel"/>
    <w:tmpl w:val="00000053"/>
    <w:name w:val="WW8Num126"/>
    <w:lvl w:ilvl="0">
      <w:start w:val="1"/>
      <w:numFmt w:val="decimal"/>
      <w:lvlText w:val="%1."/>
      <w:lvlJc w:val="left"/>
      <w:pPr>
        <w:tabs>
          <w:tab w:val="num" w:pos="0"/>
        </w:tabs>
        <w:ind w:left="0" w:firstLine="0"/>
      </w:pPr>
      <w:rPr>
        <w:sz w:val="20"/>
        <w:szCs w:val="20"/>
      </w:rPr>
    </w:lvl>
    <w:lvl w:ilvl="1">
      <w:start w:val="1"/>
      <w:numFmt w:val="decimal"/>
      <w:lvlText w:val="%2."/>
      <w:lvlJc w:val="left"/>
      <w:pPr>
        <w:tabs>
          <w:tab w:val="num" w:pos="0"/>
        </w:tabs>
        <w:ind w:left="0" w:firstLine="0"/>
      </w:pPr>
      <w:rPr>
        <w:sz w:val="20"/>
        <w:szCs w:val="20"/>
      </w:rPr>
    </w:lvl>
    <w:lvl w:ilvl="2">
      <w:start w:val="1"/>
      <w:numFmt w:val="decimal"/>
      <w:lvlText w:val="%3."/>
      <w:lvlJc w:val="left"/>
      <w:pPr>
        <w:tabs>
          <w:tab w:val="num" w:pos="0"/>
        </w:tabs>
        <w:ind w:left="0" w:firstLine="0"/>
      </w:pPr>
      <w:rPr>
        <w:sz w:val="20"/>
        <w:szCs w:val="20"/>
      </w:rPr>
    </w:lvl>
    <w:lvl w:ilvl="3">
      <w:start w:val="1"/>
      <w:numFmt w:val="decimal"/>
      <w:lvlText w:val="%4."/>
      <w:lvlJc w:val="left"/>
      <w:pPr>
        <w:tabs>
          <w:tab w:val="num" w:pos="0"/>
        </w:tabs>
        <w:ind w:left="0" w:firstLine="0"/>
      </w:pPr>
      <w:rPr>
        <w:sz w:val="20"/>
        <w:szCs w:val="20"/>
      </w:rPr>
    </w:lvl>
    <w:lvl w:ilvl="4">
      <w:start w:val="1"/>
      <w:numFmt w:val="decimal"/>
      <w:lvlText w:val="%5."/>
      <w:lvlJc w:val="left"/>
      <w:pPr>
        <w:tabs>
          <w:tab w:val="num" w:pos="0"/>
        </w:tabs>
        <w:ind w:left="0" w:firstLine="0"/>
      </w:pPr>
      <w:rPr>
        <w:sz w:val="20"/>
        <w:szCs w:val="20"/>
      </w:rPr>
    </w:lvl>
    <w:lvl w:ilvl="5">
      <w:start w:val="1"/>
      <w:numFmt w:val="decimal"/>
      <w:lvlText w:val="%6."/>
      <w:lvlJc w:val="left"/>
      <w:pPr>
        <w:tabs>
          <w:tab w:val="num" w:pos="0"/>
        </w:tabs>
        <w:ind w:left="0" w:firstLine="0"/>
      </w:pPr>
      <w:rPr>
        <w:sz w:val="20"/>
        <w:szCs w:val="20"/>
      </w:rPr>
    </w:lvl>
    <w:lvl w:ilvl="6">
      <w:start w:val="1"/>
      <w:numFmt w:val="decimal"/>
      <w:lvlText w:val="%7."/>
      <w:lvlJc w:val="left"/>
      <w:pPr>
        <w:tabs>
          <w:tab w:val="num" w:pos="0"/>
        </w:tabs>
        <w:ind w:left="0" w:firstLine="0"/>
      </w:pPr>
      <w:rPr>
        <w:sz w:val="20"/>
        <w:szCs w:val="20"/>
      </w:rPr>
    </w:lvl>
    <w:lvl w:ilvl="7">
      <w:start w:val="1"/>
      <w:numFmt w:val="decimal"/>
      <w:lvlText w:val="%8."/>
      <w:lvlJc w:val="left"/>
      <w:pPr>
        <w:tabs>
          <w:tab w:val="num" w:pos="0"/>
        </w:tabs>
        <w:ind w:left="0" w:firstLine="0"/>
      </w:pPr>
      <w:rPr>
        <w:sz w:val="20"/>
        <w:szCs w:val="20"/>
      </w:rPr>
    </w:lvl>
    <w:lvl w:ilvl="8">
      <w:start w:val="1"/>
      <w:numFmt w:val="decimal"/>
      <w:lvlText w:val="%9."/>
      <w:lvlJc w:val="left"/>
      <w:pPr>
        <w:tabs>
          <w:tab w:val="num" w:pos="0"/>
        </w:tabs>
        <w:ind w:left="0" w:firstLine="0"/>
      </w:pPr>
      <w:rPr>
        <w:sz w:val="20"/>
        <w:szCs w:val="20"/>
      </w:rPr>
    </w:lvl>
  </w:abstractNum>
  <w:abstractNum w:abstractNumId="82" w15:restartNumberingAfterBreak="0">
    <w:nsid w:val="00000054"/>
    <w:multiLevelType w:val="multilevel"/>
    <w:tmpl w:val="95D6AC62"/>
    <w:name w:val="WW8Num127"/>
    <w:lvl w:ilvl="0">
      <w:start w:val="1"/>
      <w:numFmt w:val="bullet"/>
      <w:lvlText w:val=""/>
      <w:lvlJc w:val="left"/>
      <w:pPr>
        <w:tabs>
          <w:tab w:val="num" w:pos="0"/>
        </w:tabs>
        <w:ind w:left="0" w:firstLine="0"/>
      </w:pPr>
      <w:rPr>
        <w:rFonts w:ascii="Wingdings" w:hAnsi="Wingdings" w:cs="StarSymbol"/>
        <w:sz w:val="18"/>
        <w:szCs w:val="18"/>
      </w:rPr>
    </w:lvl>
    <w:lvl w:ilvl="1">
      <w:start w:val="1"/>
      <w:numFmt w:val="decimal"/>
      <w:lvlText w:val="%2."/>
      <w:lvlJc w:val="left"/>
      <w:pPr>
        <w:tabs>
          <w:tab w:val="num" w:pos="0"/>
        </w:tabs>
        <w:ind w:left="0" w:firstLine="0"/>
      </w:pPr>
      <w:rPr>
        <w:sz w:val="18"/>
        <w:szCs w:val="18"/>
      </w:rPr>
    </w:lvl>
    <w:lvl w:ilvl="2">
      <w:start w:val="1"/>
      <w:numFmt w:val="bullet"/>
      <w:lvlText w:val="■"/>
      <w:lvlJc w:val="left"/>
      <w:pPr>
        <w:tabs>
          <w:tab w:val="num" w:pos="0"/>
        </w:tabs>
        <w:ind w:left="0" w:firstLine="0"/>
      </w:pPr>
      <w:rPr>
        <w:rFonts w:ascii="StarSymbol" w:hAnsi="StarSymbol" w:cs="StarSymbol"/>
        <w:sz w:val="18"/>
        <w:szCs w:val="18"/>
      </w:rPr>
    </w:lvl>
    <w:lvl w:ilvl="3">
      <w:start w:val="1"/>
      <w:numFmt w:val="bullet"/>
      <w:lvlText w:val=""/>
      <w:lvlJc w:val="left"/>
      <w:pPr>
        <w:tabs>
          <w:tab w:val="num" w:pos="0"/>
        </w:tabs>
        <w:ind w:left="0" w:firstLine="0"/>
      </w:pPr>
      <w:rPr>
        <w:rFonts w:ascii="Wingdings" w:hAnsi="Wingdings" w:cs="StarSymbol"/>
        <w:sz w:val="18"/>
        <w:szCs w:val="18"/>
      </w:rPr>
    </w:lvl>
    <w:lvl w:ilvl="4">
      <w:start w:val="1"/>
      <w:numFmt w:val="bullet"/>
      <w:lvlText w:val=""/>
      <w:lvlJc w:val="left"/>
      <w:pPr>
        <w:tabs>
          <w:tab w:val="num" w:pos="0"/>
        </w:tabs>
        <w:ind w:left="0" w:firstLine="0"/>
      </w:pPr>
      <w:rPr>
        <w:rFonts w:ascii="Wingdings 2" w:hAnsi="Wingdings 2" w:cs="StarSymbol"/>
        <w:sz w:val="18"/>
        <w:szCs w:val="18"/>
      </w:rPr>
    </w:lvl>
    <w:lvl w:ilvl="5">
      <w:start w:val="1"/>
      <w:numFmt w:val="bullet"/>
      <w:lvlText w:val="■"/>
      <w:lvlJc w:val="left"/>
      <w:pPr>
        <w:tabs>
          <w:tab w:val="num" w:pos="0"/>
        </w:tabs>
        <w:ind w:left="0" w:firstLine="0"/>
      </w:pPr>
      <w:rPr>
        <w:rFonts w:ascii="StarSymbol" w:hAnsi="StarSymbol" w:cs="StarSymbol"/>
        <w:sz w:val="18"/>
        <w:szCs w:val="18"/>
      </w:rPr>
    </w:lvl>
    <w:lvl w:ilvl="6">
      <w:start w:val="1"/>
      <w:numFmt w:val="bullet"/>
      <w:lvlText w:val=""/>
      <w:lvlJc w:val="left"/>
      <w:pPr>
        <w:tabs>
          <w:tab w:val="num" w:pos="0"/>
        </w:tabs>
        <w:ind w:left="0" w:firstLine="0"/>
      </w:pPr>
      <w:rPr>
        <w:rFonts w:ascii="Wingdings" w:hAnsi="Wingdings" w:cs="StarSymbol"/>
        <w:sz w:val="18"/>
        <w:szCs w:val="18"/>
      </w:rPr>
    </w:lvl>
    <w:lvl w:ilvl="7">
      <w:start w:val="1"/>
      <w:numFmt w:val="bullet"/>
      <w:lvlText w:val=""/>
      <w:lvlJc w:val="left"/>
      <w:pPr>
        <w:tabs>
          <w:tab w:val="num" w:pos="0"/>
        </w:tabs>
        <w:ind w:left="0" w:firstLine="0"/>
      </w:pPr>
      <w:rPr>
        <w:rFonts w:ascii="Wingdings 2" w:hAnsi="Wingdings 2" w:cs="StarSymbol"/>
        <w:sz w:val="18"/>
        <w:szCs w:val="18"/>
      </w:rPr>
    </w:lvl>
    <w:lvl w:ilvl="8">
      <w:start w:val="1"/>
      <w:numFmt w:val="bullet"/>
      <w:lvlText w:val="■"/>
      <w:lvlJc w:val="left"/>
      <w:pPr>
        <w:tabs>
          <w:tab w:val="num" w:pos="0"/>
        </w:tabs>
        <w:ind w:left="0" w:firstLine="0"/>
      </w:pPr>
      <w:rPr>
        <w:rFonts w:ascii="StarSymbol" w:hAnsi="StarSymbol" w:cs="StarSymbol"/>
        <w:sz w:val="18"/>
        <w:szCs w:val="18"/>
      </w:rPr>
    </w:lvl>
  </w:abstractNum>
  <w:abstractNum w:abstractNumId="83" w15:restartNumberingAfterBreak="0">
    <w:nsid w:val="00000055"/>
    <w:multiLevelType w:val="multilevel"/>
    <w:tmpl w:val="00000055"/>
    <w:name w:val="WW8Num128"/>
    <w:lvl w:ilvl="0">
      <w:start w:val="1"/>
      <w:numFmt w:val="bullet"/>
      <w:lvlText w:val=""/>
      <w:lvlJc w:val="left"/>
      <w:pPr>
        <w:tabs>
          <w:tab w:val="num" w:pos="0"/>
        </w:tabs>
        <w:ind w:left="0" w:firstLine="0"/>
      </w:pPr>
      <w:rPr>
        <w:rFonts w:ascii="Wingdings" w:hAnsi="Wingdings"/>
      </w:rPr>
    </w:lvl>
    <w:lvl w:ilvl="1">
      <w:start w:val="1"/>
      <w:numFmt w:val="bullet"/>
      <w:lvlText w:val=""/>
      <w:lvlJc w:val="left"/>
      <w:pPr>
        <w:tabs>
          <w:tab w:val="num" w:pos="0"/>
        </w:tabs>
        <w:ind w:left="0" w:firstLine="0"/>
      </w:pPr>
      <w:rPr>
        <w:rFonts w:ascii="Wingdings 2" w:hAnsi="Wingdings 2" w:cs="StarSymbol"/>
        <w:sz w:val="18"/>
        <w:szCs w:val="18"/>
      </w:rPr>
    </w:lvl>
    <w:lvl w:ilvl="2">
      <w:start w:val="1"/>
      <w:numFmt w:val="bullet"/>
      <w:lvlText w:val="■"/>
      <w:lvlJc w:val="left"/>
      <w:pPr>
        <w:tabs>
          <w:tab w:val="num" w:pos="0"/>
        </w:tabs>
        <w:ind w:left="0" w:firstLine="0"/>
      </w:pPr>
      <w:rPr>
        <w:rFonts w:ascii="StarSymbol" w:hAnsi="StarSymbol" w:cs="StarSymbol"/>
        <w:sz w:val="18"/>
        <w:szCs w:val="18"/>
      </w:rPr>
    </w:lvl>
    <w:lvl w:ilvl="3">
      <w:start w:val="1"/>
      <w:numFmt w:val="bullet"/>
      <w:lvlText w:val=""/>
      <w:lvlJc w:val="left"/>
      <w:pPr>
        <w:tabs>
          <w:tab w:val="num" w:pos="0"/>
        </w:tabs>
        <w:ind w:left="0" w:firstLine="0"/>
      </w:pPr>
      <w:rPr>
        <w:rFonts w:ascii="Wingdings" w:hAnsi="Wingdings"/>
      </w:rPr>
    </w:lvl>
    <w:lvl w:ilvl="4">
      <w:start w:val="1"/>
      <w:numFmt w:val="bullet"/>
      <w:lvlText w:val=""/>
      <w:lvlJc w:val="left"/>
      <w:pPr>
        <w:tabs>
          <w:tab w:val="num" w:pos="0"/>
        </w:tabs>
        <w:ind w:left="0" w:firstLine="0"/>
      </w:pPr>
      <w:rPr>
        <w:rFonts w:ascii="Wingdings 2" w:hAnsi="Wingdings 2" w:cs="StarSymbol"/>
        <w:sz w:val="18"/>
        <w:szCs w:val="18"/>
      </w:rPr>
    </w:lvl>
    <w:lvl w:ilvl="5">
      <w:start w:val="1"/>
      <w:numFmt w:val="bullet"/>
      <w:lvlText w:val="■"/>
      <w:lvlJc w:val="left"/>
      <w:pPr>
        <w:tabs>
          <w:tab w:val="num" w:pos="0"/>
        </w:tabs>
        <w:ind w:left="0" w:firstLine="0"/>
      </w:pPr>
      <w:rPr>
        <w:rFonts w:ascii="StarSymbol" w:hAnsi="StarSymbol" w:cs="StarSymbol"/>
        <w:sz w:val="18"/>
        <w:szCs w:val="18"/>
      </w:rPr>
    </w:lvl>
    <w:lvl w:ilvl="6">
      <w:start w:val="1"/>
      <w:numFmt w:val="bullet"/>
      <w:lvlText w:val=""/>
      <w:lvlJc w:val="left"/>
      <w:pPr>
        <w:tabs>
          <w:tab w:val="num" w:pos="0"/>
        </w:tabs>
        <w:ind w:left="0" w:firstLine="0"/>
      </w:pPr>
      <w:rPr>
        <w:rFonts w:ascii="Wingdings" w:hAnsi="Wingdings"/>
      </w:rPr>
    </w:lvl>
    <w:lvl w:ilvl="7">
      <w:start w:val="1"/>
      <w:numFmt w:val="bullet"/>
      <w:lvlText w:val=""/>
      <w:lvlJc w:val="left"/>
      <w:pPr>
        <w:tabs>
          <w:tab w:val="num" w:pos="0"/>
        </w:tabs>
        <w:ind w:left="0" w:firstLine="0"/>
      </w:pPr>
      <w:rPr>
        <w:rFonts w:ascii="Wingdings 2" w:hAnsi="Wingdings 2" w:cs="StarSymbol"/>
        <w:sz w:val="18"/>
        <w:szCs w:val="18"/>
      </w:rPr>
    </w:lvl>
    <w:lvl w:ilvl="8">
      <w:start w:val="1"/>
      <w:numFmt w:val="bullet"/>
      <w:lvlText w:val="■"/>
      <w:lvlJc w:val="left"/>
      <w:pPr>
        <w:tabs>
          <w:tab w:val="num" w:pos="0"/>
        </w:tabs>
        <w:ind w:left="0" w:firstLine="0"/>
      </w:pPr>
      <w:rPr>
        <w:rFonts w:ascii="StarSymbol" w:hAnsi="StarSymbol" w:cs="StarSymbol"/>
        <w:sz w:val="18"/>
        <w:szCs w:val="18"/>
      </w:rPr>
    </w:lvl>
  </w:abstractNum>
  <w:abstractNum w:abstractNumId="84" w15:restartNumberingAfterBreak="0">
    <w:nsid w:val="00000056"/>
    <w:multiLevelType w:val="multilevel"/>
    <w:tmpl w:val="00000056"/>
    <w:name w:val="WW8Num129"/>
    <w:lvl w:ilvl="0">
      <w:start w:val="1"/>
      <w:numFmt w:val="bullet"/>
      <w:lvlText w:val=""/>
      <w:lvlJc w:val="left"/>
      <w:pPr>
        <w:tabs>
          <w:tab w:val="num" w:pos="0"/>
        </w:tabs>
        <w:ind w:left="0" w:firstLine="0"/>
      </w:pPr>
      <w:rPr>
        <w:rFonts w:ascii="Wingdings" w:hAnsi="Wingdings"/>
      </w:rPr>
    </w:lvl>
    <w:lvl w:ilvl="1">
      <w:start w:val="1"/>
      <w:numFmt w:val="bullet"/>
      <w:lvlText w:val=""/>
      <w:lvlJc w:val="left"/>
      <w:pPr>
        <w:tabs>
          <w:tab w:val="num" w:pos="0"/>
        </w:tabs>
        <w:ind w:left="0" w:firstLine="0"/>
      </w:pPr>
      <w:rPr>
        <w:rFonts w:ascii="Wingdings 2" w:hAnsi="Wingdings 2"/>
      </w:rPr>
    </w:lvl>
    <w:lvl w:ilvl="2">
      <w:start w:val="1"/>
      <w:numFmt w:val="bullet"/>
      <w:lvlText w:val="■"/>
      <w:lvlJc w:val="left"/>
      <w:pPr>
        <w:tabs>
          <w:tab w:val="num" w:pos="0"/>
        </w:tabs>
        <w:ind w:left="0" w:firstLine="0"/>
      </w:pPr>
      <w:rPr>
        <w:rFonts w:ascii="StarSymbol" w:hAnsi="StarSymbol"/>
      </w:rPr>
    </w:lvl>
    <w:lvl w:ilvl="3">
      <w:start w:val="1"/>
      <w:numFmt w:val="bullet"/>
      <w:lvlText w:val=""/>
      <w:lvlJc w:val="left"/>
      <w:pPr>
        <w:tabs>
          <w:tab w:val="num" w:pos="0"/>
        </w:tabs>
        <w:ind w:left="0" w:firstLine="0"/>
      </w:pPr>
      <w:rPr>
        <w:rFonts w:ascii="Wingdings" w:hAnsi="Wingdings"/>
      </w:rPr>
    </w:lvl>
    <w:lvl w:ilvl="4">
      <w:start w:val="1"/>
      <w:numFmt w:val="bullet"/>
      <w:lvlText w:val=""/>
      <w:lvlJc w:val="left"/>
      <w:pPr>
        <w:tabs>
          <w:tab w:val="num" w:pos="0"/>
        </w:tabs>
        <w:ind w:left="0" w:firstLine="0"/>
      </w:pPr>
      <w:rPr>
        <w:rFonts w:ascii="Wingdings 2" w:hAnsi="Wingdings 2"/>
      </w:rPr>
    </w:lvl>
    <w:lvl w:ilvl="5">
      <w:start w:val="1"/>
      <w:numFmt w:val="bullet"/>
      <w:lvlText w:val="■"/>
      <w:lvlJc w:val="left"/>
      <w:pPr>
        <w:tabs>
          <w:tab w:val="num" w:pos="0"/>
        </w:tabs>
        <w:ind w:left="0" w:firstLine="0"/>
      </w:pPr>
      <w:rPr>
        <w:rFonts w:ascii="StarSymbol" w:hAnsi="StarSymbol"/>
      </w:rPr>
    </w:lvl>
    <w:lvl w:ilvl="6">
      <w:start w:val="1"/>
      <w:numFmt w:val="bullet"/>
      <w:lvlText w:val=""/>
      <w:lvlJc w:val="left"/>
      <w:pPr>
        <w:tabs>
          <w:tab w:val="num" w:pos="0"/>
        </w:tabs>
        <w:ind w:left="0" w:firstLine="0"/>
      </w:pPr>
      <w:rPr>
        <w:rFonts w:ascii="Wingdings" w:hAnsi="Wingdings"/>
      </w:rPr>
    </w:lvl>
    <w:lvl w:ilvl="7">
      <w:start w:val="1"/>
      <w:numFmt w:val="bullet"/>
      <w:lvlText w:val=""/>
      <w:lvlJc w:val="left"/>
      <w:pPr>
        <w:tabs>
          <w:tab w:val="num" w:pos="0"/>
        </w:tabs>
        <w:ind w:left="0" w:firstLine="0"/>
      </w:pPr>
      <w:rPr>
        <w:rFonts w:ascii="Wingdings 2" w:hAnsi="Wingdings 2"/>
      </w:rPr>
    </w:lvl>
    <w:lvl w:ilvl="8">
      <w:start w:val="1"/>
      <w:numFmt w:val="bullet"/>
      <w:lvlText w:val="■"/>
      <w:lvlJc w:val="left"/>
      <w:pPr>
        <w:tabs>
          <w:tab w:val="num" w:pos="0"/>
        </w:tabs>
        <w:ind w:left="0" w:firstLine="0"/>
      </w:pPr>
      <w:rPr>
        <w:rFonts w:ascii="StarSymbol" w:hAnsi="StarSymbol"/>
      </w:rPr>
    </w:lvl>
  </w:abstractNum>
  <w:abstractNum w:abstractNumId="85" w15:restartNumberingAfterBreak="0">
    <w:nsid w:val="00000057"/>
    <w:multiLevelType w:val="multilevel"/>
    <w:tmpl w:val="00000057"/>
    <w:name w:val="WW8Num131"/>
    <w:lvl w:ilvl="0">
      <w:start w:val="1"/>
      <w:numFmt w:val="bullet"/>
      <w:lvlText w:val=""/>
      <w:lvlJc w:val="left"/>
      <w:pPr>
        <w:tabs>
          <w:tab w:val="num" w:pos="0"/>
        </w:tabs>
        <w:ind w:left="0" w:firstLine="0"/>
      </w:pPr>
      <w:rPr>
        <w:rFonts w:ascii="Wingdings" w:hAnsi="Wingdings"/>
      </w:rPr>
    </w:lvl>
    <w:lvl w:ilvl="1">
      <w:start w:val="1"/>
      <w:numFmt w:val="bullet"/>
      <w:lvlText w:val=""/>
      <w:lvlJc w:val="left"/>
      <w:pPr>
        <w:tabs>
          <w:tab w:val="num" w:pos="0"/>
        </w:tabs>
        <w:ind w:left="0" w:firstLine="0"/>
      </w:pPr>
      <w:rPr>
        <w:rFonts w:ascii="Wingdings 2" w:hAnsi="Wingdings 2"/>
      </w:rPr>
    </w:lvl>
    <w:lvl w:ilvl="2">
      <w:start w:val="1"/>
      <w:numFmt w:val="bullet"/>
      <w:lvlText w:val="■"/>
      <w:lvlJc w:val="left"/>
      <w:pPr>
        <w:tabs>
          <w:tab w:val="num" w:pos="0"/>
        </w:tabs>
        <w:ind w:left="0" w:firstLine="0"/>
      </w:pPr>
      <w:rPr>
        <w:rFonts w:ascii="StarSymbol" w:hAnsi="StarSymbol"/>
      </w:rPr>
    </w:lvl>
    <w:lvl w:ilvl="3">
      <w:start w:val="1"/>
      <w:numFmt w:val="bullet"/>
      <w:lvlText w:val=""/>
      <w:lvlJc w:val="left"/>
      <w:pPr>
        <w:tabs>
          <w:tab w:val="num" w:pos="0"/>
        </w:tabs>
        <w:ind w:left="0" w:firstLine="0"/>
      </w:pPr>
      <w:rPr>
        <w:rFonts w:ascii="Wingdings" w:hAnsi="Wingdings"/>
      </w:rPr>
    </w:lvl>
    <w:lvl w:ilvl="4">
      <w:start w:val="1"/>
      <w:numFmt w:val="bullet"/>
      <w:lvlText w:val=""/>
      <w:lvlJc w:val="left"/>
      <w:pPr>
        <w:tabs>
          <w:tab w:val="num" w:pos="0"/>
        </w:tabs>
        <w:ind w:left="0" w:firstLine="0"/>
      </w:pPr>
      <w:rPr>
        <w:rFonts w:ascii="Wingdings 2" w:hAnsi="Wingdings 2"/>
      </w:rPr>
    </w:lvl>
    <w:lvl w:ilvl="5">
      <w:start w:val="1"/>
      <w:numFmt w:val="bullet"/>
      <w:lvlText w:val="■"/>
      <w:lvlJc w:val="left"/>
      <w:pPr>
        <w:tabs>
          <w:tab w:val="num" w:pos="0"/>
        </w:tabs>
        <w:ind w:left="0" w:firstLine="0"/>
      </w:pPr>
      <w:rPr>
        <w:rFonts w:ascii="StarSymbol" w:hAnsi="StarSymbol"/>
      </w:rPr>
    </w:lvl>
    <w:lvl w:ilvl="6">
      <w:start w:val="1"/>
      <w:numFmt w:val="bullet"/>
      <w:lvlText w:val=""/>
      <w:lvlJc w:val="left"/>
      <w:pPr>
        <w:tabs>
          <w:tab w:val="num" w:pos="0"/>
        </w:tabs>
        <w:ind w:left="0" w:firstLine="0"/>
      </w:pPr>
      <w:rPr>
        <w:rFonts w:ascii="Wingdings" w:hAnsi="Wingdings"/>
      </w:rPr>
    </w:lvl>
    <w:lvl w:ilvl="7">
      <w:start w:val="1"/>
      <w:numFmt w:val="bullet"/>
      <w:lvlText w:val=""/>
      <w:lvlJc w:val="left"/>
      <w:pPr>
        <w:tabs>
          <w:tab w:val="num" w:pos="0"/>
        </w:tabs>
        <w:ind w:left="0" w:firstLine="0"/>
      </w:pPr>
      <w:rPr>
        <w:rFonts w:ascii="Wingdings 2" w:hAnsi="Wingdings 2"/>
      </w:rPr>
    </w:lvl>
    <w:lvl w:ilvl="8">
      <w:start w:val="1"/>
      <w:numFmt w:val="bullet"/>
      <w:lvlText w:val="■"/>
      <w:lvlJc w:val="left"/>
      <w:pPr>
        <w:tabs>
          <w:tab w:val="num" w:pos="0"/>
        </w:tabs>
        <w:ind w:left="0" w:firstLine="0"/>
      </w:pPr>
      <w:rPr>
        <w:rFonts w:ascii="StarSymbol" w:hAnsi="StarSymbol"/>
      </w:rPr>
    </w:lvl>
  </w:abstractNum>
  <w:abstractNum w:abstractNumId="86" w15:restartNumberingAfterBreak="0">
    <w:nsid w:val="00000058"/>
    <w:multiLevelType w:val="multilevel"/>
    <w:tmpl w:val="00000058"/>
    <w:name w:val="WW8Num132"/>
    <w:lvl w:ilvl="0">
      <w:start w:val="1"/>
      <w:numFmt w:val="bullet"/>
      <w:lvlText w:val=""/>
      <w:lvlJc w:val="left"/>
      <w:pPr>
        <w:tabs>
          <w:tab w:val="num" w:pos="0"/>
        </w:tabs>
        <w:ind w:left="0" w:firstLine="0"/>
      </w:pPr>
      <w:rPr>
        <w:rFonts w:ascii="Wingdings" w:hAnsi="Wingdings"/>
      </w:rPr>
    </w:lvl>
    <w:lvl w:ilvl="1">
      <w:start w:val="1"/>
      <w:numFmt w:val="bullet"/>
      <w:lvlText w:val=""/>
      <w:lvlJc w:val="left"/>
      <w:pPr>
        <w:tabs>
          <w:tab w:val="num" w:pos="0"/>
        </w:tabs>
        <w:ind w:left="0" w:firstLine="0"/>
      </w:pPr>
      <w:rPr>
        <w:rFonts w:ascii="Wingdings 2" w:hAnsi="Wingdings 2" w:cs="StarSymbol"/>
        <w:sz w:val="18"/>
        <w:szCs w:val="18"/>
      </w:rPr>
    </w:lvl>
    <w:lvl w:ilvl="2">
      <w:start w:val="1"/>
      <w:numFmt w:val="bullet"/>
      <w:lvlText w:val="■"/>
      <w:lvlJc w:val="left"/>
      <w:pPr>
        <w:tabs>
          <w:tab w:val="num" w:pos="0"/>
        </w:tabs>
        <w:ind w:left="0" w:firstLine="0"/>
      </w:pPr>
      <w:rPr>
        <w:rFonts w:ascii="StarSymbol" w:hAnsi="StarSymbol" w:cs="StarSymbol"/>
        <w:sz w:val="18"/>
        <w:szCs w:val="18"/>
      </w:rPr>
    </w:lvl>
    <w:lvl w:ilvl="3">
      <w:start w:val="1"/>
      <w:numFmt w:val="bullet"/>
      <w:lvlText w:val=""/>
      <w:lvlJc w:val="left"/>
      <w:pPr>
        <w:tabs>
          <w:tab w:val="num" w:pos="0"/>
        </w:tabs>
        <w:ind w:left="0" w:firstLine="0"/>
      </w:pPr>
      <w:rPr>
        <w:rFonts w:ascii="Wingdings" w:hAnsi="Wingdings"/>
      </w:rPr>
    </w:lvl>
    <w:lvl w:ilvl="4">
      <w:start w:val="1"/>
      <w:numFmt w:val="bullet"/>
      <w:lvlText w:val=""/>
      <w:lvlJc w:val="left"/>
      <w:pPr>
        <w:tabs>
          <w:tab w:val="num" w:pos="0"/>
        </w:tabs>
        <w:ind w:left="0" w:firstLine="0"/>
      </w:pPr>
      <w:rPr>
        <w:rFonts w:ascii="Wingdings 2" w:hAnsi="Wingdings 2" w:cs="StarSymbol"/>
        <w:sz w:val="18"/>
        <w:szCs w:val="18"/>
      </w:rPr>
    </w:lvl>
    <w:lvl w:ilvl="5">
      <w:start w:val="1"/>
      <w:numFmt w:val="bullet"/>
      <w:lvlText w:val="■"/>
      <w:lvlJc w:val="left"/>
      <w:pPr>
        <w:tabs>
          <w:tab w:val="num" w:pos="0"/>
        </w:tabs>
        <w:ind w:left="0" w:firstLine="0"/>
      </w:pPr>
      <w:rPr>
        <w:rFonts w:ascii="StarSymbol" w:hAnsi="StarSymbol" w:cs="StarSymbol"/>
        <w:sz w:val="18"/>
        <w:szCs w:val="18"/>
      </w:rPr>
    </w:lvl>
    <w:lvl w:ilvl="6">
      <w:start w:val="1"/>
      <w:numFmt w:val="bullet"/>
      <w:lvlText w:val=""/>
      <w:lvlJc w:val="left"/>
      <w:pPr>
        <w:tabs>
          <w:tab w:val="num" w:pos="0"/>
        </w:tabs>
        <w:ind w:left="0" w:firstLine="0"/>
      </w:pPr>
      <w:rPr>
        <w:rFonts w:ascii="Wingdings" w:hAnsi="Wingdings"/>
      </w:rPr>
    </w:lvl>
    <w:lvl w:ilvl="7">
      <w:start w:val="1"/>
      <w:numFmt w:val="bullet"/>
      <w:lvlText w:val=""/>
      <w:lvlJc w:val="left"/>
      <w:pPr>
        <w:tabs>
          <w:tab w:val="num" w:pos="0"/>
        </w:tabs>
        <w:ind w:left="0" w:firstLine="0"/>
      </w:pPr>
      <w:rPr>
        <w:rFonts w:ascii="Wingdings 2" w:hAnsi="Wingdings 2" w:cs="StarSymbol"/>
        <w:sz w:val="18"/>
        <w:szCs w:val="18"/>
      </w:rPr>
    </w:lvl>
    <w:lvl w:ilvl="8">
      <w:start w:val="1"/>
      <w:numFmt w:val="bullet"/>
      <w:lvlText w:val="■"/>
      <w:lvlJc w:val="left"/>
      <w:pPr>
        <w:tabs>
          <w:tab w:val="num" w:pos="0"/>
        </w:tabs>
        <w:ind w:left="0" w:firstLine="0"/>
      </w:pPr>
      <w:rPr>
        <w:rFonts w:ascii="StarSymbol" w:hAnsi="StarSymbol" w:cs="StarSymbol"/>
        <w:sz w:val="18"/>
        <w:szCs w:val="18"/>
      </w:rPr>
    </w:lvl>
  </w:abstractNum>
  <w:abstractNum w:abstractNumId="87" w15:restartNumberingAfterBreak="0">
    <w:nsid w:val="00000059"/>
    <w:multiLevelType w:val="multilevel"/>
    <w:tmpl w:val="00000059"/>
    <w:name w:val="WW8Num133"/>
    <w:lvl w:ilvl="0">
      <w:start w:val="1"/>
      <w:numFmt w:val="bullet"/>
      <w:lvlText w:val=""/>
      <w:lvlJc w:val="left"/>
      <w:pPr>
        <w:tabs>
          <w:tab w:val="num" w:pos="0"/>
        </w:tabs>
        <w:ind w:left="0" w:firstLine="0"/>
      </w:pPr>
      <w:rPr>
        <w:rFonts w:ascii="Wingdings" w:hAnsi="Wingdings"/>
      </w:rPr>
    </w:lvl>
    <w:lvl w:ilvl="1">
      <w:start w:val="1"/>
      <w:numFmt w:val="bullet"/>
      <w:lvlText w:val=""/>
      <w:lvlJc w:val="left"/>
      <w:pPr>
        <w:tabs>
          <w:tab w:val="num" w:pos="0"/>
        </w:tabs>
        <w:ind w:left="0" w:firstLine="0"/>
      </w:pPr>
      <w:rPr>
        <w:rFonts w:ascii="Wingdings 2" w:hAnsi="Wingdings 2" w:cs="StarSymbol"/>
        <w:sz w:val="18"/>
        <w:szCs w:val="18"/>
      </w:rPr>
    </w:lvl>
    <w:lvl w:ilvl="2">
      <w:start w:val="1"/>
      <w:numFmt w:val="bullet"/>
      <w:lvlText w:val="■"/>
      <w:lvlJc w:val="left"/>
      <w:pPr>
        <w:tabs>
          <w:tab w:val="num" w:pos="0"/>
        </w:tabs>
        <w:ind w:left="0" w:firstLine="0"/>
      </w:pPr>
      <w:rPr>
        <w:rFonts w:ascii="StarSymbol" w:hAnsi="StarSymbol" w:cs="StarSymbol"/>
        <w:sz w:val="18"/>
        <w:szCs w:val="18"/>
      </w:rPr>
    </w:lvl>
    <w:lvl w:ilvl="3">
      <w:start w:val="1"/>
      <w:numFmt w:val="bullet"/>
      <w:lvlText w:val=""/>
      <w:lvlJc w:val="left"/>
      <w:pPr>
        <w:tabs>
          <w:tab w:val="num" w:pos="0"/>
        </w:tabs>
        <w:ind w:left="0" w:firstLine="0"/>
      </w:pPr>
      <w:rPr>
        <w:rFonts w:ascii="Wingdings" w:hAnsi="Wingdings"/>
      </w:rPr>
    </w:lvl>
    <w:lvl w:ilvl="4">
      <w:start w:val="1"/>
      <w:numFmt w:val="bullet"/>
      <w:lvlText w:val=""/>
      <w:lvlJc w:val="left"/>
      <w:pPr>
        <w:tabs>
          <w:tab w:val="num" w:pos="0"/>
        </w:tabs>
        <w:ind w:left="0" w:firstLine="0"/>
      </w:pPr>
      <w:rPr>
        <w:rFonts w:ascii="Wingdings 2" w:hAnsi="Wingdings 2" w:cs="StarSymbol"/>
        <w:sz w:val="18"/>
        <w:szCs w:val="18"/>
      </w:rPr>
    </w:lvl>
    <w:lvl w:ilvl="5">
      <w:start w:val="1"/>
      <w:numFmt w:val="bullet"/>
      <w:lvlText w:val="■"/>
      <w:lvlJc w:val="left"/>
      <w:pPr>
        <w:tabs>
          <w:tab w:val="num" w:pos="0"/>
        </w:tabs>
        <w:ind w:left="0" w:firstLine="0"/>
      </w:pPr>
      <w:rPr>
        <w:rFonts w:ascii="StarSymbol" w:hAnsi="StarSymbol" w:cs="StarSymbol"/>
        <w:sz w:val="18"/>
        <w:szCs w:val="18"/>
      </w:rPr>
    </w:lvl>
    <w:lvl w:ilvl="6">
      <w:start w:val="1"/>
      <w:numFmt w:val="bullet"/>
      <w:lvlText w:val=""/>
      <w:lvlJc w:val="left"/>
      <w:pPr>
        <w:tabs>
          <w:tab w:val="num" w:pos="0"/>
        </w:tabs>
        <w:ind w:left="0" w:firstLine="0"/>
      </w:pPr>
      <w:rPr>
        <w:rFonts w:ascii="Wingdings" w:hAnsi="Wingdings"/>
      </w:rPr>
    </w:lvl>
    <w:lvl w:ilvl="7">
      <w:start w:val="1"/>
      <w:numFmt w:val="bullet"/>
      <w:lvlText w:val=""/>
      <w:lvlJc w:val="left"/>
      <w:pPr>
        <w:tabs>
          <w:tab w:val="num" w:pos="0"/>
        </w:tabs>
        <w:ind w:left="0" w:firstLine="0"/>
      </w:pPr>
      <w:rPr>
        <w:rFonts w:ascii="Wingdings 2" w:hAnsi="Wingdings 2" w:cs="StarSymbol"/>
        <w:sz w:val="18"/>
        <w:szCs w:val="18"/>
      </w:rPr>
    </w:lvl>
    <w:lvl w:ilvl="8">
      <w:start w:val="1"/>
      <w:numFmt w:val="bullet"/>
      <w:lvlText w:val="■"/>
      <w:lvlJc w:val="left"/>
      <w:pPr>
        <w:tabs>
          <w:tab w:val="num" w:pos="0"/>
        </w:tabs>
        <w:ind w:left="0" w:firstLine="0"/>
      </w:pPr>
      <w:rPr>
        <w:rFonts w:ascii="StarSymbol" w:hAnsi="StarSymbol" w:cs="StarSymbol"/>
        <w:sz w:val="18"/>
        <w:szCs w:val="18"/>
      </w:rPr>
    </w:lvl>
  </w:abstractNum>
  <w:abstractNum w:abstractNumId="88" w15:restartNumberingAfterBreak="0">
    <w:nsid w:val="0000005A"/>
    <w:multiLevelType w:val="multilevel"/>
    <w:tmpl w:val="0000005A"/>
    <w:name w:val="WW8Num134"/>
    <w:lvl w:ilvl="0">
      <w:start w:val="1"/>
      <w:numFmt w:val="decimal"/>
      <w:lvlText w:val="%1."/>
      <w:lvlJc w:val="left"/>
      <w:pPr>
        <w:tabs>
          <w:tab w:val="num" w:pos="0"/>
        </w:tabs>
        <w:ind w:left="0" w:firstLine="0"/>
      </w:pPr>
      <w:rPr>
        <w:rFonts w:ascii="Symbol" w:hAnsi="Symbol"/>
      </w:rPr>
    </w:lvl>
    <w:lvl w:ilvl="1">
      <w:start w:val="1"/>
      <w:numFmt w:val="decimal"/>
      <w:lvlText w:val="%2."/>
      <w:lvlJc w:val="left"/>
      <w:pPr>
        <w:tabs>
          <w:tab w:val="num" w:pos="0"/>
        </w:tabs>
        <w:ind w:left="0" w:firstLine="0"/>
      </w:pPr>
      <w:rPr>
        <w:rFonts w:ascii="Symbol" w:hAnsi="Symbol"/>
      </w:rPr>
    </w:lvl>
    <w:lvl w:ilvl="2">
      <w:start w:val="1"/>
      <w:numFmt w:val="decimal"/>
      <w:lvlText w:val="%3."/>
      <w:lvlJc w:val="left"/>
      <w:pPr>
        <w:tabs>
          <w:tab w:val="num" w:pos="0"/>
        </w:tabs>
        <w:ind w:left="0" w:firstLine="0"/>
      </w:pPr>
      <w:rPr>
        <w:rFonts w:ascii="Symbol" w:hAnsi="Symbol"/>
      </w:rPr>
    </w:lvl>
    <w:lvl w:ilvl="3">
      <w:start w:val="1"/>
      <w:numFmt w:val="decimal"/>
      <w:lvlText w:val="%4."/>
      <w:lvlJc w:val="left"/>
      <w:pPr>
        <w:tabs>
          <w:tab w:val="num" w:pos="0"/>
        </w:tabs>
        <w:ind w:left="0" w:firstLine="0"/>
      </w:pPr>
      <w:rPr>
        <w:rFonts w:ascii="Symbol" w:hAnsi="Symbol"/>
      </w:rPr>
    </w:lvl>
    <w:lvl w:ilvl="4">
      <w:start w:val="1"/>
      <w:numFmt w:val="decimal"/>
      <w:lvlText w:val="%5."/>
      <w:lvlJc w:val="left"/>
      <w:pPr>
        <w:tabs>
          <w:tab w:val="num" w:pos="0"/>
        </w:tabs>
        <w:ind w:left="0" w:firstLine="0"/>
      </w:pPr>
      <w:rPr>
        <w:rFonts w:ascii="Symbol" w:hAnsi="Symbol"/>
      </w:rPr>
    </w:lvl>
    <w:lvl w:ilvl="5">
      <w:start w:val="1"/>
      <w:numFmt w:val="decimal"/>
      <w:lvlText w:val="%6."/>
      <w:lvlJc w:val="left"/>
      <w:pPr>
        <w:tabs>
          <w:tab w:val="num" w:pos="0"/>
        </w:tabs>
        <w:ind w:left="0" w:firstLine="0"/>
      </w:pPr>
      <w:rPr>
        <w:rFonts w:ascii="Symbol" w:hAnsi="Symbol"/>
      </w:rPr>
    </w:lvl>
    <w:lvl w:ilvl="6">
      <w:start w:val="1"/>
      <w:numFmt w:val="decimal"/>
      <w:lvlText w:val="%7."/>
      <w:lvlJc w:val="left"/>
      <w:pPr>
        <w:tabs>
          <w:tab w:val="num" w:pos="0"/>
        </w:tabs>
        <w:ind w:left="0" w:firstLine="0"/>
      </w:pPr>
      <w:rPr>
        <w:rFonts w:ascii="Symbol" w:hAnsi="Symbol"/>
      </w:rPr>
    </w:lvl>
    <w:lvl w:ilvl="7">
      <w:start w:val="1"/>
      <w:numFmt w:val="decimal"/>
      <w:lvlText w:val="%8."/>
      <w:lvlJc w:val="left"/>
      <w:pPr>
        <w:tabs>
          <w:tab w:val="num" w:pos="0"/>
        </w:tabs>
        <w:ind w:left="0" w:firstLine="0"/>
      </w:pPr>
      <w:rPr>
        <w:rFonts w:ascii="Symbol" w:hAnsi="Symbol"/>
      </w:rPr>
    </w:lvl>
    <w:lvl w:ilvl="8">
      <w:start w:val="1"/>
      <w:numFmt w:val="decimal"/>
      <w:lvlText w:val="%9."/>
      <w:lvlJc w:val="left"/>
      <w:pPr>
        <w:tabs>
          <w:tab w:val="num" w:pos="0"/>
        </w:tabs>
        <w:ind w:left="0" w:firstLine="0"/>
      </w:pPr>
      <w:rPr>
        <w:rFonts w:ascii="Symbol" w:hAnsi="Symbol"/>
      </w:rPr>
    </w:lvl>
  </w:abstractNum>
  <w:abstractNum w:abstractNumId="89" w15:restartNumberingAfterBreak="0">
    <w:nsid w:val="0000005B"/>
    <w:multiLevelType w:val="multilevel"/>
    <w:tmpl w:val="0000005B"/>
    <w:name w:val="WW8Num135"/>
    <w:lvl w:ilvl="0">
      <w:start w:val="1"/>
      <w:numFmt w:val="decimal"/>
      <w:lvlText w:val="%1."/>
      <w:lvlJc w:val="left"/>
      <w:pPr>
        <w:tabs>
          <w:tab w:val="num" w:pos="0"/>
        </w:tabs>
        <w:ind w:left="0" w:firstLine="0"/>
      </w:pPr>
      <w:rPr>
        <w:rFonts w:ascii="Symbol" w:hAnsi="Symbol"/>
      </w:rPr>
    </w:lvl>
    <w:lvl w:ilvl="1">
      <w:start w:val="1"/>
      <w:numFmt w:val="decimal"/>
      <w:lvlText w:val="%2."/>
      <w:lvlJc w:val="left"/>
      <w:pPr>
        <w:tabs>
          <w:tab w:val="num" w:pos="0"/>
        </w:tabs>
        <w:ind w:left="0" w:firstLine="0"/>
      </w:pPr>
      <w:rPr>
        <w:rFonts w:ascii="Symbol" w:hAnsi="Symbol"/>
      </w:rPr>
    </w:lvl>
    <w:lvl w:ilvl="2">
      <w:start w:val="1"/>
      <w:numFmt w:val="decimal"/>
      <w:lvlText w:val="%3."/>
      <w:lvlJc w:val="left"/>
      <w:pPr>
        <w:tabs>
          <w:tab w:val="num" w:pos="0"/>
        </w:tabs>
        <w:ind w:left="0" w:firstLine="0"/>
      </w:pPr>
      <w:rPr>
        <w:rFonts w:ascii="Symbol" w:hAnsi="Symbol"/>
      </w:rPr>
    </w:lvl>
    <w:lvl w:ilvl="3">
      <w:start w:val="1"/>
      <w:numFmt w:val="decimal"/>
      <w:lvlText w:val="%4."/>
      <w:lvlJc w:val="left"/>
      <w:pPr>
        <w:tabs>
          <w:tab w:val="num" w:pos="0"/>
        </w:tabs>
        <w:ind w:left="0" w:firstLine="0"/>
      </w:pPr>
      <w:rPr>
        <w:rFonts w:ascii="Symbol" w:hAnsi="Symbol"/>
      </w:rPr>
    </w:lvl>
    <w:lvl w:ilvl="4">
      <w:start w:val="1"/>
      <w:numFmt w:val="decimal"/>
      <w:lvlText w:val="%5."/>
      <w:lvlJc w:val="left"/>
      <w:pPr>
        <w:tabs>
          <w:tab w:val="num" w:pos="0"/>
        </w:tabs>
        <w:ind w:left="0" w:firstLine="0"/>
      </w:pPr>
      <w:rPr>
        <w:rFonts w:ascii="Symbol" w:hAnsi="Symbol"/>
      </w:rPr>
    </w:lvl>
    <w:lvl w:ilvl="5">
      <w:start w:val="1"/>
      <w:numFmt w:val="decimal"/>
      <w:lvlText w:val="%6."/>
      <w:lvlJc w:val="left"/>
      <w:pPr>
        <w:tabs>
          <w:tab w:val="num" w:pos="0"/>
        </w:tabs>
        <w:ind w:left="0" w:firstLine="0"/>
      </w:pPr>
      <w:rPr>
        <w:rFonts w:ascii="Symbol" w:hAnsi="Symbol"/>
      </w:rPr>
    </w:lvl>
    <w:lvl w:ilvl="6">
      <w:start w:val="1"/>
      <w:numFmt w:val="decimal"/>
      <w:lvlText w:val="%7."/>
      <w:lvlJc w:val="left"/>
      <w:pPr>
        <w:tabs>
          <w:tab w:val="num" w:pos="0"/>
        </w:tabs>
        <w:ind w:left="0" w:firstLine="0"/>
      </w:pPr>
      <w:rPr>
        <w:rFonts w:ascii="Symbol" w:hAnsi="Symbol"/>
      </w:rPr>
    </w:lvl>
    <w:lvl w:ilvl="7">
      <w:start w:val="1"/>
      <w:numFmt w:val="decimal"/>
      <w:lvlText w:val="%8."/>
      <w:lvlJc w:val="left"/>
      <w:pPr>
        <w:tabs>
          <w:tab w:val="num" w:pos="0"/>
        </w:tabs>
        <w:ind w:left="0" w:firstLine="0"/>
      </w:pPr>
      <w:rPr>
        <w:rFonts w:ascii="Symbol" w:hAnsi="Symbol"/>
      </w:rPr>
    </w:lvl>
    <w:lvl w:ilvl="8">
      <w:start w:val="1"/>
      <w:numFmt w:val="decimal"/>
      <w:lvlText w:val="%9."/>
      <w:lvlJc w:val="left"/>
      <w:pPr>
        <w:tabs>
          <w:tab w:val="num" w:pos="0"/>
        </w:tabs>
        <w:ind w:left="0" w:firstLine="0"/>
      </w:pPr>
      <w:rPr>
        <w:rFonts w:ascii="Symbol" w:hAnsi="Symbol"/>
      </w:rPr>
    </w:lvl>
  </w:abstractNum>
  <w:abstractNum w:abstractNumId="90" w15:restartNumberingAfterBreak="0">
    <w:nsid w:val="0000005C"/>
    <w:multiLevelType w:val="multilevel"/>
    <w:tmpl w:val="0000005C"/>
    <w:name w:val="WW8Num136"/>
    <w:lvl w:ilvl="0">
      <w:start w:val="1"/>
      <w:numFmt w:val="bullet"/>
      <w:lvlText w:val=""/>
      <w:lvlJc w:val="left"/>
      <w:pPr>
        <w:tabs>
          <w:tab w:val="num" w:pos="0"/>
        </w:tabs>
        <w:ind w:left="0" w:firstLine="0"/>
      </w:pPr>
      <w:rPr>
        <w:rFonts w:ascii="Wingdings" w:hAnsi="Wingdings" w:cs="StarSymbol"/>
        <w:sz w:val="18"/>
        <w:szCs w:val="18"/>
      </w:rPr>
    </w:lvl>
    <w:lvl w:ilvl="1">
      <w:start w:val="1"/>
      <w:numFmt w:val="bullet"/>
      <w:lvlText w:val=""/>
      <w:lvlJc w:val="left"/>
      <w:pPr>
        <w:tabs>
          <w:tab w:val="num" w:pos="0"/>
        </w:tabs>
        <w:ind w:left="0" w:firstLine="0"/>
      </w:pPr>
      <w:rPr>
        <w:rFonts w:ascii="Wingdings 2" w:hAnsi="Wingdings 2" w:cs="StarSymbol"/>
        <w:sz w:val="18"/>
        <w:szCs w:val="18"/>
      </w:rPr>
    </w:lvl>
    <w:lvl w:ilvl="2">
      <w:start w:val="1"/>
      <w:numFmt w:val="bullet"/>
      <w:lvlText w:val="■"/>
      <w:lvlJc w:val="left"/>
      <w:pPr>
        <w:tabs>
          <w:tab w:val="num" w:pos="0"/>
        </w:tabs>
        <w:ind w:left="0" w:firstLine="0"/>
      </w:pPr>
      <w:rPr>
        <w:rFonts w:ascii="StarSymbol" w:hAnsi="StarSymbol" w:cs="StarSymbol"/>
        <w:sz w:val="18"/>
        <w:szCs w:val="18"/>
      </w:rPr>
    </w:lvl>
    <w:lvl w:ilvl="3">
      <w:start w:val="1"/>
      <w:numFmt w:val="bullet"/>
      <w:lvlText w:val=""/>
      <w:lvlJc w:val="left"/>
      <w:pPr>
        <w:tabs>
          <w:tab w:val="num" w:pos="0"/>
        </w:tabs>
        <w:ind w:left="0" w:firstLine="0"/>
      </w:pPr>
      <w:rPr>
        <w:rFonts w:ascii="Wingdings" w:hAnsi="Wingdings" w:cs="StarSymbol"/>
        <w:sz w:val="18"/>
        <w:szCs w:val="18"/>
      </w:rPr>
    </w:lvl>
    <w:lvl w:ilvl="4">
      <w:start w:val="1"/>
      <w:numFmt w:val="bullet"/>
      <w:lvlText w:val=""/>
      <w:lvlJc w:val="left"/>
      <w:pPr>
        <w:tabs>
          <w:tab w:val="num" w:pos="0"/>
        </w:tabs>
        <w:ind w:left="0" w:firstLine="0"/>
      </w:pPr>
      <w:rPr>
        <w:rFonts w:ascii="Wingdings 2" w:hAnsi="Wingdings 2" w:cs="StarSymbol"/>
        <w:sz w:val="18"/>
        <w:szCs w:val="18"/>
      </w:rPr>
    </w:lvl>
    <w:lvl w:ilvl="5">
      <w:start w:val="1"/>
      <w:numFmt w:val="bullet"/>
      <w:lvlText w:val="■"/>
      <w:lvlJc w:val="left"/>
      <w:pPr>
        <w:tabs>
          <w:tab w:val="num" w:pos="0"/>
        </w:tabs>
        <w:ind w:left="0" w:firstLine="0"/>
      </w:pPr>
      <w:rPr>
        <w:rFonts w:ascii="StarSymbol" w:hAnsi="StarSymbol" w:cs="StarSymbol"/>
        <w:sz w:val="18"/>
        <w:szCs w:val="18"/>
      </w:rPr>
    </w:lvl>
    <w:lvl w:ilvl="6">
      <w:start w:val="1"/>
      <w:numFmt w:val="bullet"/>
      <w:lvlText w:val=""/>
      <w:lvlJc w:val="left"/>
      <w:pPr>
        <w:tabs>
          <w:tab w:val="num" w:pos="0"/>
        </w:tabs>
        <w:ind w:left="0" w:firstLine="0"/>
      </w:pPr>
      <w:rPr>
        <w:rFonts w:ascii="Wingdings" w:hAnsi="Wingdings" w:cs="StarSymbol"/>
        <w:sz w:val="18"/>
        <w:szCs w:val="18"/>
      </w:rPr>
    </w:lvl>
    <w:lvl w:ilvl="7">
      <w:start w:val="1"/>
      <w:numFmt w:val="bullet"/>
      <w:lvlText w:val=""/>
      <w:lvlJc w:val="left"/>
      <w:pPr>
        <w:tabs>
          <w:tab w:val="num" w:pos="0"/>
        </w:tabs>
        <w:ind w:left="0" w:firstLine="0"/>
      </w:pPr>
      <w:rPr>
        <w:rFonts w:ascii="Wingdings 2" w:hAnsi="Wingdings 2" w:cs="StarSymbol"/>
        <w:sz w:val="18"/>
        <w:szCs w:val="18"/>
      </w:rPr>
    </w:lvl>
    <w:lvl w:ilvl="8">
      <w:start w:val="1"/>
      <w:numFmt w:val="bullet"/>
      <w:lvlText w:val="■"/>
      <w:lvlJc w:val="left"/>
      <w:pPr>
        <w:tabs>
          <w:tab w:val="num" w:pos="0"/>
        </w:tabs>
        <w:ind w:left="0" w:firstLine="0"/>
      </w:pPr>
      <w:rPr>
        <w:rFonts w:ascii="StarSymbol" w:hAnsi="StarSymbol" w:cs="StarSymbol"/>
        <w:sz w:val="18"/>
        <w:szCs w:val="18"/>
      </w:rPr>
    </w:lvl>
  </w:abstractNum>
  <w:abstractNum w:abstractNumId="91" w15:restartNumberingAfterBreak="0">
    <w:nsid w:val="0000005D"/>
    <w:multiLevelType w:val="multilevel"/>
    <w:tmpl w:val="EC68D94E"/>
    <w:name w:val="WW8Num137"/>
    <w:lvl w:ilvl="0">
      <w:start w:val="1"/>
      <w:numFmt w:val="decimal"/>
      <w:lvlText w:val="%1."/>
      <w:lvlJc w:val="left"/>
      <w:pPr>
        <w:tabs>
          <w:tab w:val="num" w:pos="0"/>
        </w:tabs>
        <w:ind w:left="0" w:firstLine="0"/>
      </w:pPr>
      <w:rPr>
        <w:rFonts w:ascii="Tahoma" w:hAnsi="Tahoma" w:cs="Tahoma" w:hint="default"/>
      </w:rPr>
    </w:lvl>
    <w:lvl w:ilvl="1">
      <w:start w:val="1"/>
      <w:numFmt w:val="decimal"/>
      <w:lvlText w:val="%2."/>
      <w:lvlJc w:val="left"/>
      <w:pPr>
        <w:tabs>
          <w:tab w:val="num" w:pos="0"/>
        </w:tabs>
        <w:ind w:left="0" w:firstLine="0"/>
      </w:pPr>
      <w:rPr>
        <w:rFonts w:ascii="Symbol" w:hAnsi="Symbol"/>
      </w:rPr>
    </w:lvl>
    <w:lvl w:ilvl="2">
      <w:start w:val="1"/>
      <w:numFmt w:val="decimal"/>
      <w:lvlText w:val="%3."/>
      <w:lvlJc w:val="left"/>
      <w:pPr>
        <w:tabs>
          <w:tab w:val="num" w:pos="0"/>
        </w:tabs>
        <w:ind w:left="0" w:firstLine="0"/>
      </w:pPr>
      <w:rPr>
        <w:rFonts w:ascii="Symbol" w:hAnsi="Symbol"/>
      </w:rPr>
    </w:lvl>
    <w:lvl w:ilvl="3">
      <w:start w:val="1"/>
      <w:numFmt w:val="decimal"/>
      <w:lvlText w:val="%4."/>
      <w:lvlJc w:val="left"/>
      <w:pPr>
        <w:tabs>
          <w:tab w:val="num" w:pos="0"/>
        </w:tabs>
        <w:ind w:left="0" w:firstLine="0"/>
      </w:pPr>
      <w:rPr>
        <w:rFonts w:ascii="Symbol" w:hAnsi="Symbol"/>
      </w:rPr>
    </w:lvl>
    <w:lvl w:ilvl="4">
      <w:start w:val="1"/>
      <w:numFmt w:val="decimal"/>
      <w:lvlText w:val="%5."/>
      <w:lvlJc w:val="left"/>
      <w:pPr>
        <w:tabs>
          <w:tab w:val="num" w:pos="0"/>
        </w:tabs>
        <w:ind w:left="0" w:firstLine="0"/>
      </w:pPr>
      <w:rPr>
        <w:rFonts w:ascii="Symbol" w:hAnsi="Symbol"/>
      </w:rPr>
    </w:lvl>
    <w:lvl w:ilvl="5">
      <w:start w:val="1"/>
      <w:numFmt w:val="decimal"/>
      <w:lvlText w:val="%6."/>
      <w:lvlJc w:val="left"/>
      <w:pPr>
        <w:tabs>
          <w:tab w:val="num" w:pos="0"/>
        </w:tabs>
        <w:ind w:left="0" w:firstLine="0"/>
      </w:pPr>
      <w:rPr>
        <w:rFonts w:ascii="Symbol" w:hAnsi="Symbol"/>
      </w:rPr>
    </w:lvl>
    <w:lvl w:ilvl="6">
      <w:start w:val="1"/>
      <w:numFmt w:val="decimal"/>
      <w:lvlText w:val="%7."/>
      <w:lvlJc w:val="left"/>
      <w:pPr>
        <w:tabs>
          <w:tab w:val="num" w:pos="0"/>
        </w:tabs>
        <w:ind w:left="0" w:firstLine="0"/>
      </w:pPr>
      <w:rPr>
        <w:rFonts w:ascii="Symbol" w:hAnsi="Symbol"/>
      </w:rPr>
    </w:lvl>
    <w:lvl w:ilvl="7">
      <w:start w:val="1"/>
      <w:numFmt w:val="decimal"/>
      <w:lvlText w:val="%8."/>
      <w:lvlJc w:val="left"/>
      <w:pPr>
        <w:tabs>
          <w:tab w:val="num" w:pos="0"/>
        </w:tabs>
        <w:ind w:left="0" w:firstLine="0"/>
      </w:pPr>
      <w:rPr>
        <w:rFonts w:ascii="Symbol" w:hAnsi="Symbol"/>
      </w:rPr>
    </w:lvl>
    <w:lvl w:ilvl="8">
      <w:start w:val="1"/>
      <w:numFmt w:val="decimal"/>
      <w:lvlText w:val="%9."/>
      <w:lvlJc w:val="left"/>
      <w:pPr>
        <w:tabs>
          <w:tab w:val="num" w:pos="0"/>
        </w:tabs>
        <w:ind w:left="0" w:firstLine="0"/>
      </w:pPr>
      <w:rPr>
        <w:rFonts w:ascii="Symbol" w:hAnsi="Symbol"/>
      </w:rPr>
    </w:lvl>
  </w:abstractNum>
  <w:abstractNum w:abstractNumId="92" w15:restartNumberingAfterBreak="0">
    <w:nsid w:val="0000005E"/>
    <w:multiLevelType w:val="multilevel"/>
    <w:tmpl w:val="E526816A"/>
    <w:name w:val="WW8Num138"/>
    <w:lvl w:ilvl="0">
      <w:start w:val="1"/>
      <w:numFmt w:val="decimal"/>
      <w:lvlText w:val="%1."/>
      <w:lvlJc w:val="left"/>
      <w:pPr>
        <w:tabs>
          <w:tab w:val="num" w:pos="0"/>
        </w:tabs>
        <w:ind w:left="0" w:firstLine="0"/>
      </w:pPr>
      <w:rPr>
        <w:rFonts w:ascii="Tahoma" w:hAnsi="Tahoma" w:cs="Tahoma" w:hint="default"/>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93" w15:restartNumberingAfterBreak="0">
    <w:nsid w:val="0000005F"/>
    <w:multiLevelType w:val="multilevel"/>
    <w:tmpl w:val="0000005F"/>
    <w:name w:val="WW8Num139"/>
    <w:lvl w:ilvl="0">
      <w:start w:val="1"/>
      <w:numFmt w:val="bullet"/>
      <w:lvlText w:val=""/>
      <w:lvlJc w:val="left"/>
      <w:pPr>
        <w:tabs>
          <w:tab w:val="num" w:pos="0"/>
        </w:tabs>
        <w:ind w:left="0" w:firstLine="0"/>
      </w:pPr>
      <w:rPr>
        <w:rFonts w:ascii="Wingdings" w:hAnsi="Wingdings"/>
      </w:rPr>
    </w:lvl>
    <w:lvl w:ilvl="1">
      <w:start w:val="1"/>
      <w:numFmt w:val="bullet"/>
      <w:lvlText w:val=""/>
      <w:lvlJc w:val="left"/>
      <w:pPr>
        <w:tabs>
          <w:tab w:val="num" w:pos="0"/>
        </w:tabs>
        <w:ind w:left="0" w:firstLine="0"/>
      </w:pPr>
      <w:rPr>
        <w:rFonts w:ascii="Wingdings 2" w:hAnsi="Wingdings 2" w:cs="StarSymbol"/>
        <w:sz w:val="18"/>
        <w:szCs w:val="18"/>
      </w:rPr>
    </w:lvl>
    <w:lvl w:ilvl="2">
      <w:start w:val="1"/>
      <w:numFmt w:val="bullet"/>
      <w:lvlText w:val="■"/>
      <w:lvlJc w:val="left"/>
      <w:pPr>
        <w:tabs>
          <w:tab w:val="num" w:pos="0"/>
        </w:tabs>
        <w:ind w:left="0" w:firstLine="0"/>
      </w:pPr>
      <w:rPr>
        <w:rFonts w:ascii="StarSymbol" w:hAnsi="StarSymbol" w:cs="StarSymbol"/>
        <w:sz w:val="18"/>
        <w:szCs w:val="18"/>
      </w:rPr>
    </w:lvl>
    <w:lvl w:ilvl="3">
      <w:start w:val="1"/>
      <w:numFmt w:val="bullet"/>
      <w:lvlText w:val=""/>
      <w:lvlJc w:val="left"/>
      <w:pPr>
        <w:tabs>
          <w:tab w:val="num" w:pos="0"/>
        </w:tabs>
        <w:ind w:left="0" w:firstLine="0"/>
      </w:pPr>
      <w:rPr>
        <w:rFonts w:ascii="Wingdings" w:hAnsi="Wingdings"/>
      </w:rPr>
    </w:lvl>
    <w:lvl w:ilvl="4">
      <w:start w:val="1"/>
      <w:numFmt w:val="bullet"/>
      <w:lvlText w:val=""/>
      <w:lvlJc w:val="left"/>
      <w:pPr>
        <w:tabs>
          <w:tab w:val="num" w:pos="0"/>
        </w:tabs>
        <w:ind w:left="0" w:firstLine="0"/>
      </w:pPr>
      <w:rPr>
        <w:rFonts w:ascii="Wingdings 2" w:hAnsi="Wingdings 2" w:cs="StarSymbol"/>
        <w:sz w:val="18"/>
        <w:szCs w:val="18"/>
      </w:rPr>
    </w:lvl>
    <w:lvl w:ilvl="5">
      <w:start w:val="1"/>
      <w:numFmt w:val="bullet"/>
      <w:lvlText w:val="■"/>
      <w:lvlJc w:val="left"/>
      <w:pPr>
        <w:tabs>
          <w:tab w:val="num" w:pos="0"/>
        </w:tabs>
        <w:ind w:left="0" w:firstLine="0"/>
      </w:pPr>
      <w:rPr>
        <w:rFonts w:ascii="StarSymbol" w:hAnsi="StarSymbol" w:cs="StarSymbol"/>
        <w:sz w:val="18"/>
        <w:szCs w:val="18"/>
      </w:rPr>
    </w:lvl>
    <w:lvl w:ilvl="6">
      <w:start w:val="1"/>
      <w:numFmt w:val="bullet"/>
      <w:lvlText w:val=""/>
      <w:lvlJc w:val="left"/>
      <w:pPr>
        <w:tabs>
          <w:tab w:val="num" w:pos="0"/>
        </w:tabs>
        <w:ind w:left="0" w:firstLine="0"/>
      </w:pPr>
      <w:rPr>
        <w:rFonts w:ascii="Wingdings" w:hAnsi="Wingdings"/>
      </w:rPr>
    </w:lvl>
    <w:lvl w:ilvl="7">
      <w:start w:val="1"/>
      <w:numFmt w:val="bullet"/>
      <w:lvlText w:val=""/>
      <w:lvlJc w:val="left"/>
      <w:pPr>
        <w:tabs>
          <w:tab w:val="num" w:pos="0"/>
        </w:tabs>
        <w:ind w:left="0" w:firstLine="0"/>
      </w:pPr>
      <w:rPr>
        <w:rFonts w:ascii="Wingdings 2" w:hAnsi="Wingdings 2" w:cs="StarSymbol"/>
        <w:sz w:val="18"/>
        <w:szCs w:val="18"/>
      </w:rPr>
    </w:lvl>
    <w:lvl w:ilvl="8">
      <w:start w:val="1"/>
      <w:numFmt w:val="bullet"/>
      <w:lvlText w:val="■"/>
      <w:lvlJc w:val="left"/>
      <w:pPr>
        <w:tabs>
          <w:tab w:val="num" w:pos="0"/>
        </w:tabs>
        <w:ind w:left="0" w:firstLine="0"/>
      </w:pPr>
      <w:rPr>
        <w:rFonts w:ascii="StarSymbol" w:hAnsi="StarSymbol" w:cs="StarSymbol"/>
        <w:sz w:val="18"/>
        <w:szCs w:val="18"/>
      </w:rPr>
    </w:lvl>
  </w:abstractNum>
  <w:abstractNum w:abstractNumId="94" w15:restartNumberingAfterBreak="0">
    <w:nsid w:val="00000060"/>
    <w:multiLevelType w:val="multilevel"/>
    <w:tmpl w:val="00000060"/>
    <w:name w:val="WW8Num141"/>
    <w:lvl w:ilvl="0">
      <w:start w:val="1"/>
      <w:numFmt w:val="decimal"/>
      <w:lvlText w:val="%1."/>
      <w:lvlJc w:val="left"/>
      <w:pPr>
        <w:tabs>
          <w:tab w:val="num" w:pos="0"/>
        </w:tabs>
        <w:ind w:left="0" w:firstLine="0"/>
      </w:pPr>
      <w:rPr>
        <w:sz w:val="20"/>
        <w:szCs w:val="20"/>
      </w:rPr>
    </w:lvl>
    <w:lvl w:ilvl="1">
      <w:start w:val="1"/>
      <w:numFmt w:val="decimal"/>
      <w:lvlText w:val="%2."/>
      <w:lvlJc w:val="left"/>
      <w:pPr>
        <w:tabs>
          <w:tab w:val="num" w:pos="0"/>
        </w:tabs>
        <w:ind w:left="0" w:firstLine="0"/>
      </w:pPr>
      <w:rPr>
        <w:sz w:val="20"/>
        <w:szCs w:val="20"/>
      </w:rPr>
    </w:lvl>
    <w:lvl w:ilvl="2">
      <w:start w:val="1"/>
      <w:numFmt w:val="decimal"/>
      <w:lvlText w:val="%3."/>
      <w:lvlJc w:val="left"/>
      <w:pPr>
        <w:tabs>
          <w:tab w:val="num" w:pos="0"/>
        </w:tabs>
        <w:ind w:left="0" w:firstLine="0"/>
      </w:pPr>
      <w:rPr>
        <w:sz w:val="20"/>
        <w:szCs w:val="20"/>
      </w:rPr>
    </w:lvl>
    <w:lvl w:ilvl="3">
      <w:start w:val="1"/>
      <w:numFmt w:val="decimal"/>
      <w:lvlText w:val="%4."/>
      <w:lvlJc w:val="left"/>
      <w:pPr>
        <w:tabs>
          <w:tab w:val="num" w:pos="0"/>
        </w:tabs>
        <w:ind w:left="0" w:firstLine="0"/>
      </w:pPr>
      <w:rPr>
        <w:sz w:val="20"/>
        <w:szCs w:val="20"/>
      </w:rPr>
    </w:lvl>
    <w:lvl w:ilvl="4">
      <w:start w:val="1"/>
      <w:numFmt w:val="decimal"/>
      <w:lvlText w:val="%5."/>
      <w:lvlJc w:val="left"/>
      <w:pPr>
        <w:tabs>
          <w:tab w:val="num" w:pos="0"/>
        </w:tabs>
        <w:ind w:left="0" w:firstLine="0"/>
      </w:pPr>
      <w:rPr>
        <w:sz w:val="20"/>
        <w:szCs w:val="20"/>
      </w:rPr>
    </w:lvl>
    <w:lvl w:ilvl="5">
      <w:start w:val="1"/>
      <w:numFmt w:val="decimal"/>
      <w:lvlText w:val="%6."/>
      <w:lvlJc w:val="left"/>
      <w:pPr>
        <w:tabs>
          <w:tab w:val="num" w:pos="0"/>
        </w:tabs>
        <w:ind w:left="0" w:firstLine="0"/>
      </w:pPr>
      <w:rPr>
        <w:sz w:val="20"/>
        <w:szCs w:val="20"/>
      </w:rPr>
    </w:lvl>
    <w:lvl w:ilvl="6">
      <w:start w:val="1"/>
      <w:numFmt w:val="decimal"/>
      <w:lvlText w:val="%7."/>
      <w:lvlJc w:val="left"/>
      <w:pPr>
        <w:tabs>
          <w:tab w:val="num" w:pos="0"/>
        </w:tabs>
        <w:ind w:left="0" w:firstLine="0"/>
      </w:pPr>
      <w:rPr>
        <w:sz w:val="20"/>
        <w:szCs w:val="20"/>
      </w:rPr>
    </w:lvl>
    <w:lvl w:ilvl="7">
      <w:start w:val="1"/>
      <w:numFmt w:val="decimal"/>
      <w:lvlText w:val="%8."/>
      <w:lvlJc w:val="left"/>
      <w:pPr>
        <w:tabs>
          <w:tab w:val="num" w:pos="0"/>
        </w:tabs>
        <w:ind w:left="0" w:firstLine="0"/>
      </w:pPr>
      <w:rPr>
        <w:sz w:val="20"/>
        <w:szCs w:val="20"/>
      </w:rPr>
    </w:lvl>
    <w:lvl w:ilvl="8">
      <w:start w:val="1"/>
      <w:numFmt w:val="decimal"/>
      <w:lvlText w:val="%9."/>
      <w:lvlJc w:val="left"/>
      <w:pPr>
        <w:tabs>
          <w:tab w:val="num" w:pos="0"/>
        </w:tabs>
        <w:ind w:left="0" w:firstLine="0"/>
      </w:pPr>
      <w:rPr>
        <w:sz w:val="20"/>
        <w:szCs w:val="20"/>
      </w:rPr>
    </w:lvl>
  </w:abstractNum>
  <w:abstractNum w:abstractNumId="95" w15:restartNumberingAfterBreak="0">
    <w:nsid w:val="00000061"/>
    <w:multiLevelType w:val="multilevel"/>
    <w:tmpl w:val="00000061"/>
    <w:name w:val="WW8Num142"/>
    <w:lvl w:ilvl="0">
      <w:start w:val="1"/>
      <w:numFmt w:val="bullet"/>
      <w:lvlText w:val=""/>
      <w:lvlJc w:val="left"/>
      <w:pPr>
        <w:tabs>
          <w:tab w:val="num" w:pos="0"/>
        </w:tabs>
        <w:ind w:left="0" w:firstLine="0"/>
      </w:pPr>
      <w:rPr>
        <w:rFonts w:ascii="Wingdings" w:hAnsi="Wingdings"/>
      </w:rPr>
    </w:lvl>
    <w:lvl w:ilvl="1">
      <w:start w:val="1"/>
      <w:numFmt w:val="bullet"/>
      <w:lvlText w:val=""/>
      <w:lvlJc w:val="left"/>
      <w:pPr>
        <w:tabs>
          <w:tab w:val="num" w:pos="0"/>
        </w:tabs>
        <w:ind w:left="0" w:firstLine="0"/>
      </w:pPr>
      <w:rPr>
        <w:rFonts w:ascii="Wingdings 2" w:hAnsi="Wingdings 2" w:cs="StarSymbol"/>
        <w:sz w:val="18"/>
        <w:szCs w:val="18"/>
      </w:rPr>
    </w:lvl>
    <w:lvl w:ilvl="2">
      <w:start w:val="1"/>
      <w:numFmt w:val="bullet"/>
      <w:lvlText w:val="■"/>
      <w:lvlJc w:val="left"/>
      <w:pPr>
        <w:tabs>
          <w:tab w:val="num" w:pos="0"/>
        </w:tabs>
        <w:ind w:left="0" w:firstLine="0"/>
      </w:pPr>
      <w:rPr>
        <w:rFonts w:ascii="StarSymbol" w:hAnsi="StarSymbol" w:cs="StarSymbol"/>
        <w:sz w:val="18"/>
        <w:szCs w:val="18"/>
      </w:rPr>
    </w:lvl>
    <w:lvl w:ilvl="3">
      <w:start w:val="1"/>
      <w:numFmt w:val="bullet"/>
      <w:lvlText w:val=""/>
      <w:lvlJc w:val="left"/>
      <w:pPr>
        <w:tabs>
          <w:tab w:val="num" w:pos="0"/>
        </w:tabs>
        <w:ind w:left="0" w:firstLine="0"/>
      </w:pPr>
      <w:rPr>
        <w:rFonts w:ascii="Wingdings" w:hAnsi="Wingdings"/>
      </w:rPr>
    </w:lvl>
    <w:lvl w:ilvl="4">
      <w:start w:val="1"/>
      <w:numFmt w:val="bullet"/>
      <w:lvlText w:val=""/>
      <w:lvlJc w:val="left"/>
      <w:pPr>
        <w:tabs>
          <w:tab w:val="num" w:pos="0"/>
        </w:tabs>
        <w:ind w:left="0" w:firstLine="0"/>
      </w:pPr>
      <w:rPr>
        <w:rFonts w:ascii="Wingdings 2" w:hAnsi="Wingdings 2" w:cs="StarSymbol"/>
        <w:sz w:val="18"/>
        <w:szCs w:val="18"/>
      </w:rPr>
    </w:lvl>
    <w:lvl w:ilvl="5">
      <w:start w:val="1"/>
      <w:numFmt w:val="bullet"/>
      <w:lvlText w:val="■"/>
      <w:lvlJc w:val="left"/>
      <w:pPr>
        <w:tabs>
          <w:tab w:val="num" w:pos="0"/>
        </w:tabs>
        <w:ind w:left="0" w:firstLine="0"/>
      </w:pPr>
      <w:rPr>
        <w:rFonts w:ascii="StarSymbol" w:hAnsi="StarSymbol" w:cs="StarSymbol"/>
        <w:sz w:val="18"/>
        <w:szCs w:val="18"/>
      </w:rPr>
    </w:lvl>
    <w:lvl w:ilvl="6">
      <w:start w:val="1"/>
      <w:numFmt w:val="bullet"/>
      <w:lvlText w:val=""/>
      <w:lvlJc w:val="left"/>
      <w:pPr>
        <w:tabs>
          <w:tab w:val="num" w:pos="0"/>
        </w:tabs>
        <w:ind w:left="0" w:firstLine="0"/>
      </w:pPr>
      <w:rPr>
        <w:rFonts w:ascii="Wingdings" w:hAnsi="Wingdings"/>
      </w:rPr>
    </w:lvl>
    <w:lvl w:ilvl="7">
      <w:start w:val="1"/>
      <w:numFmt w:val="bullet"/>
      <w:lvlText w:val=""/>
      <w:lvlJc w:val="left"/>
      <w:pPr>
        <w:tabs>
          <w:tab w:val="num" w:pos="0"/>
        </w:tabs>
        <w:ind w:left="0" w:firstLine="0"/>
      </w:pPr>
      <w:rPr>
        <w:rFonts w:ascii="Wingdings 2" w:hAnsi="Wingdings 2" w:cs="StarSymbol"/>
        <w:sz w:val="18"/>
        <w:szCs w:val="18"/>
      </w:rPr>
    </w:lvl>
    <w:lvl w:ilvl="8">
      <w:start w:val="1"/>
      <w:numFmt w:val="bullet"/>
      <w:lvlText w:val="■"/>
      <w:lvlJc w:val="left"/>
      <w:pPr>
        <w:tabs>
          <w:tab w:val="num" w:pos="0"/>
        </w:tabs>
        <w:ind w:left="0" w:firstLine="0"/>
      </w:pPr>
      <w:rPr>
        <w:rFonts w:ascii="StarSymbol" w:hAnsi="StarSymbol" w:cs="StarSymbol"/>
        <w:sz w:val="18"/>
        <w:szCs w:val="18"/>
      </w:rPr>
    </w:lvl>
  </w:abstractNum>
  <w:abstractNum w:abstractNumId="96" w15:restartNumberingAfterBreak="0">
    <w:nsid w:val="00000062"/>
    <w:multiLevelType w:val="multilevel"/>
    <w:tmpl w:val="B7C69F08"/>
    <w:name w:val="WW8Num143"/>
    <w:lvl w:ilvl="0">
      <w:start w:val="1"/>
      <w:numFmt w:val="decimal"/>
      <w:lvlText w:val="%1."/>
      <w:lvlJc w:val="left"/>
      <w:pPr>
        <w:tabs>
          <w:tab w:val="num" w:pos="0"/>
        </w:tabs>
        <w:ind w:left="0" w:firstLine="0"/>
      </w:pPr>
      <w:rPr>
        <w:rFonts w:ascii="Tahoma" w:hAnsi="Tahoma" w:cs="Tahoma" w:hint="default"/>
      </w:rPr>
    </w:lvl>
    <w:lvl w:ilvl="1">
      <w:start w:val="1"/>
      <w:numFmt w:val="decimal"/>
      <w:lvlText w:val="%2."/>
      <w:lvlJc w:val="left"/>
      <w:pPr>
        <w:tabs>
          <w:tab w:val="num" w:pos="0"/>
        </w:tabs>
        <w:ind w:left="0" w:firstLine="0"/>
      </w:pPr>
      <w:rPr>
        <w:rFonts w:ascii="Symbol" w:hAnsi="Symbol"/>
      </w:rPr>
    </w:lvl>
    <w:lvl w:ilvl="2">
      <w:start w:val="1"/>
      <w:numFmt w:val="decimal"/>
      <w:lvlText w:val="%3."/>
      <w:lvlJc w:val="left"/>
      <w:pPr>
        <w:tabs>
          <w:tab w:val="num" w:pos="0"/>
        </w:tabs>
        <w:ind w:left="0" w:firstLine="0"/>
      </w:pPr>
      <w:rPr>
        <w:rFonts w:ascii="Symbol" w:hAnsi="Symbol"/>
      </w:rPr>
    </w:lvl>
    <w:lvl w:ilvl="3">
      <w:start w:val="1"/>
      <w:numFmt w:val="decimal"/>
      <w:lvlText w:val="%4."/>
      <w:lvlJc w:val="left"/>
      <w:pPr>
        <w:tabs>
          <w:tab w:val="num" w:pos="0"/>
        </w:tabs>
        <w:ind w:left="0" w:firstLine="0"/>
      </w:pPr>
      <w:rPr>
        <w:rFonts w:ascii="Symbol" w:hAnsi="Symbol"/>
      </w:rPr>
    </w:lvl>
    <w:lvl w:ilvl="4">
      <w:start w:val="1"/>
      <w:numFmt w:val="decimal"/>
      <w:lvlText w:val="%5."/>
      <w:lvlJc w:val="left"/>
      <w:pPr>
        <w:tabs>
          <w:tab w:val="num" w:pos="0"/>
        </w:tabs>
        <w:ind w:left="0" w:firstLine="0"/>
      </w:pPr>
      <w:rPr>
        <w:rFonts w:ascii="Symbol" w:hAnsi="Symbol"/>
      </w:rPr>
    </w:lvl>
    <w:lvl w:ilvl="5">
      <w:start w:val="1"/>
      <w:numFmt w:val="decimal"/>
      <w:lvlText w:val="%6."/>
      <w:lvlJc w:val="left"/>
      <w:pPr>
        <w:tabs>
          <w:tab w:val="num" w:pos="0"/>
        </w:tabs>
        <w:ind w:left="0" w:firstLine="0"/>
      </w:pPr>
      <w:rPr>
        <w:rFonts w:ascii="Symbol" w:hAnsi="Symbol"/>
      </w:rPr>
    </w:lvl>
    <w:lvl w:ilvl="6">
      <w:start w:val="1"/>
      <w:numFmt w:val="decimal"/>
      <w:lvlText w:val="%7."/>
      <w:lvlJc w:val="left"/>
      <w:pPr>
        <w:tabs>
          <w:tab w:val="num" w:pos="0"/>
        </w:tabs>
        <w:ind w:left="0" w:firstLine="0"/>
      </w:pPr>
      <w:rPr>
        <w:rFonts w:ascii="Symbol" w:hAnsi="Symbol"/>
      </w:rPr>
    </w:lvl>
    <w:lvl w:ilvl="7">
      <w:start w:val="1"/>
      <w:numFmt w:val="decimal"/>
      <w:lvlText w:val="%8."/>
      <w:lvlJc w:val="left"/>
      <w:pPr>
        <w:tabs>
          <w:tab w:val="num" w:pos="0"/>
        </w:tabs>
        <w:ind w:left="0" w:firstLine="0"/>
      </w:pPr>
      <w:rPr>
        <w:rFonts w:ascii="Symbol" w:hAnsi="Symbol"/>
      </w:rPr>
    </w:lvl>
    <w:lvl w:ilvl="8">
      <w:start w:val="1"/>
      <w:numFmt w:val="decimal"/>
      <w:lvlText w:val="%9."/>
      <w:lvlJc w:val="left"/>
      <w:pPr>
        <w:tabs>
          <w:tab w:val="num" w:pos="0"/>
        </w:tabs>
        <w:ind w:left="0" w:firstLine="0"/>
      </w:pPr>
      <w:rPr>
        <w:rFonts w:ascii="Symbol" w:hAnsi="Symbol"/>
      </w:rPr>
    </w:lvl>
  </w:abstractNum>
  <w:abstractNum w:abstractNumId="97" w15:restartNumberingAfterBreak="0">
    <w:nsid w:val="00000063"/>
    <w:multiLevelType w:val="multilevel"/>
    <w:tmpl w:val="0F64DD74"/>
    <w:name w:val="WW8Num144"/>
    <w:lvl w:ilvl="0">
      <w:start w:val="1"/>
      <w:numFmt w:val="decimal"/>
      <w:lvlText w:val="%1."/>
      <w:lvlJc w:val="left"/>
      <w:pPr>
        <w:tabs>
          <w:tab w:val="num" w:pos="0"/>
        </w:tabs>
        <w:ind w:left="0" w:firstLine="0"/>
      </w:pPr>
      <w:rPr>
        <w:rFonts w:ascii="Tahoma" w:hAnsi="Tahoma" w:cs="Tahoma" w:hint="default"/>
      </w:rPr>
    </w:lvl>
    <w:lvl w:ilvl="1">
      <w:start w:val="1"/>
      <w:numFmt w:val="decimal"/>
      <w:lvlText w:val="%2."/>
      <w:lvlJc w:val="left"/>
      <w:pPr>
        <w:tabs>
          <w:tab w:val="num" w:pos="0"/>
        </w:tabs>
        <w:ind w:left="0" w:firstLine="0"/>
      </w:pPr>
      <w:rPr>
        <w:rFonts w:ascii="Symbol" w:hAnsi="Symbol" w:hint="default"/>
      </w:rPr>
    </w:lvl>
    <w:lvl w:ilvl="2">
      <w:start w:val="1"/>
      <w:numFmt w:val="decimal"/>
      <w:lvlText w:val="%3."/>
      <w:lvlJc w:val="left"/>
      <w:pPr>
        <w:tabs>
          <w:tab w:val="num" w:pos="0"/>
        </w:tabs>
        <w:ind w:left="0" w:firstLine="0"/>
      </w:pPr>
      <w:rPr>
        <w:rFonts w:ascii="Symbol" w:hAnsi="Symbol" w:hint="default"/>
      </w:rPr>
    </w:lvl>
    <w:lvl w:ilvl="3">
      <w:start w:val="1"/>
      <w:numFmt w:val="decimal"/>
      <w:lvlText w:val="%4."/>
      <w:lvlJc w:val="left"/>
      <w:pPr>
        <w:tabs>
          <w:tab w:val="num" w:pos="0"/>
        </w:tabs>
        <w:ind w:left="0" w:firstLine="0"/>
      </w:pPr>
      <w:rPr>
        <w:rFonts w:ascii="Symbol" w:hAnsi="Symbol" w:hint="default"/>
      </w:rPr>
    </w:lvl>
    <w:lvl w:ilvl="4">
      <w:start w:val="1"/>
      <w:numFmt w:val="decimal"/>
      <w:lvlText w:val="%5."/>
      <w:lvlJc w:val="left"/>
      <w:pPr>
        <w:tabs>
          <w:tab w:val="num" w:pos="0"/>
        </w:tabs>
        <w:ind w:left="0" w:firstLine="0"/>
      </w:pPr>
      <w:rPr>
        <w:rFonts w:ascii="Symbol" w:hAnsi="Symbol" w:hint="default"/>
      </w:rPr>
    </w:lvl>
    <w:lvl w:ilvl="5">
      <w:start w:val="1"/>
      <w:numFmt w:val="decimal"/>
      <w:lvlText w:val="%6."/>
      <w:lvlJc w:val="left"/>
      <w:pPr>
        <w:tabs>
          <w:tab w:val="num" w:pos="0"/>
        </w:tabs>
        <w:ind w:left="0" w:firstLine="0"/>
      </w:pPr>
      <w:rPr>
        <w:rFonts w:ascii="Symbol" w:hAnsi="Symbol" w:hint="default"/>
      </w:rPr>
    </w:lvl>
    <w:lvl w:ilvl="6">
      <w:start w:val="1"/>
      <w:numFmt w:val="decimal"/>
      <w:lvlText w:val="%7."/>
      <w:lvlJc w:val="left"/>
      <w:pPr>
        <w:tabs>
          <w:tab w:val="num" w:pos="0"/>
        </w:tabs>
        <w:ind w:left="0" w:firstLine="0"/>
      </w:pPr>
      <w:rPr>
        <w:rFonts w:ascii="Symbol" w:hAnsi="Symbol" w:hint="default"/>
      </w:rPr>
    </w:lvl>
    <w:lvl w:ilvl="7">
      <w:start w:val="1"/>
      <w:numFmt w:val="decimal"/>
      <w:lvlText w:val="%8."/>
      <w:lvlJc w:val="left"/>
      <w:pPr>
        <w:tabs>
          <w:tab w:val="num" w:pos="0"/>
        </w:tabs>
        <w:ind w:left="0" w:firstLine="0"/>
      </w:pPr>
      <w:rPr>
        <w:rFonts w:ascii="Symbol" w:hAnsi="Symbol" w:hint="default"/>
      </w:rPr>
    </w:lvl>
    <w:lvl w:ilvl="8">
      <w:start w:val="1"/>
      <w:numFmt w:val="decimal"/>
      <w:lvlText w:val="%9."/>
      <w:lvlJc w:val="left"/>
      <w:pPr>
        <w:tabs>
          <w:tab w:val="num" w:pos="0"/>
        </w:tabs>
        <w:ind w:left="0" w:firstLine="0"/>
      </w:pPr>
      <w:rPr>
        <w:rFonts w:ascii="Symbol" w:hAnsi="Symbol" w:hint="default"/>
      </w:rPr>
    </w:lvl>
  </w:abstractNum>
  <w:abstractNum w:abstractNumId="98" w15:restartNumberingAfterBreak="0">
    <w:nsid w:val="00000064"/>
    <w:multiLevelType w:val="multilevel"/>
    <w:tmpl w:val="00000064"/>
    <w:name w:val="WW8Num146"/>
    <w:lvl w:ilvl="0">
      <w:start w:val="1"/>
      <w:numFmt w:val="bullet"/>
      <w:lvlText w:val=""/>
      <w:lvlJc w:val="left"/>
      <w:pPr>
        <w:tabs>
          <w:tab w:val="num" w:pos="0"/>
        </w:tabs>
        <w:ind w:left="0" w:firstLine="0"/>
      </w:pPr>
      <w:rPr>
        <w:rFonts w:ascii="Wingdings" w:hAnsi="Wingdings"/>
      </w:rPr>
    </w:lvl>
    <w:lvl w:ilvl="1">
      <w:start w:val="1"/>
      <w:numFmt w:val="bullet"/>
      <w:lvlText w:val=""/>
      <w:lvlJc w:val="left"/>
      <w:pPr>
        <w:tabs>
          <w:tab w:val="num" w:pos="0"/>
        </w:tabs>
        <w:ind w:left="0" w:firstLine="0"/>
      </w:pPr>
      <w:rPr>
        <w:rFonts w:ascii="Wingdings 2" w:hAnsi="Wingdings 2"/>
      </w:rPr>
    </w:lvl>
    <w:lvl w:ilvl="2">
      <w:start w:val="1"/>
      <w:numFmt w:val="bullet"/>
      <w:lvlText w:val="■"/>
      <w:lvlJc w:val="left"/>
      <w:pPr>
        <w:tabs>
          <w:tab w:val="num" w:pos="0"/>
        </w:tabs>
        <w:ind w:left="0" w:firstLine="0"/>
      </w:pPr>
      <w:rPr>
        <w:rFonts w:ascii="StarSymbol" w:hAnsi="StarSymbol"/>
      </w:rPr>
    </w:lvl>
    <w:lvl w:ilvl="3">
      <w:start w:val="1"/>
      <w:numFmt w:val="bullet"/>
      <w:lvlText w:val=""/>
      <w:lvlJc w:val="left"/>
      <w:pPr>
        <w:tabs>
          <w:tab w:val="num" w:pos="0"/>
        </w:tabs>
        <w:ind w:left="0" w:firstLine="0"/>
      </w:pPr>
      <w:rPr>
        <w:rFonts w:ascii="Wingdings" w:hAnsi="Wingdings"/>
      </w:rPr>
    </w:lvl>
    <w:lvl w:ilvl="4">
      <w:start w:val="1"/>
      <w:numFmt w:val="bullet"/>
      <w:lvlText w:val=""/>
      <w:lvlJc w:val="left"/>
      <w:pPr>
        <w:tabs>
          <w:tab w:val="num" w:pos="0"/>
        </w:tabs>
        <w:ind w:left="0" w:firstLine="0"/>
      </w:pPr>
      <w:rPr>
        <w:rFonts w:ascii="Wingdings 2" w:hAnsi="Wingdings 2"/>
      </w:rPr>
    </w:lvl>
    <w:lvl w:ilvl="5">
      <w:start w:val="1"/>
      <w:numFmt w:val="bullet"/>
      <w:lvlText w:val="■"/>
      <w:lvlJc w:val="left"/>
      <w:pPr>
        <w:tabs>
          <w:tab w:val="num" w:pos="0"/>
        </w:tabs>
        <w:ind w:left="0" w:firstLine="0"/>
      </w:pPr>
      <w:rPr>
        <w:rFonts w:ascii="StarSymbol" w:hAnsi="StarSymbol"/>
      </w:rPr>
    </w:lvl>
    <w:lvl w:ilvl="6">
      <w:start w:val="1"/>
      <w:numFmt w:val="bullet"/>
      <w:lvlText w:val=""/>
      <w:lvlJc w:val="left"/>
      <w:pPr>
        <w:tabs>
          <w:tab w:val="num" w:pos="0"/>
        </w:tabs>
        <w:ind w:left="0" w:firstLine="0"/>
      </w:pPr>
      <w:rPr>
        <w:rFonts w:ascii="Wingdings" w:hAnsi="Wingdings"/>
      </w:rPr>
    </w:lvl>
    <w:lvl w:ilvl="7">
      <w:start w:val="1"/>
      <w:numFmt w:val="bullet"/>
      <w:lvlText w:val=""/>
      <w:lvlJc w:val="left"/>
      <w:pPr>
        <w:tabs>
          <w:tab w:val="num" w:pos="0"/>
        </w:tabs>
        <w:ind w:left="0" w:firstLine="0"/>
      </w:pPr>
      <w:rPr>
        <w:rFonts w:ascii="Wingdings 2" w:hAnsi="Wingdings 2"/>
      </w:rPr>
    </w:lvl>
    <w:lvl w:ilvl="8">
      <w:start w:val="1"/>
      <w:numFmt w:val="bullet"/>
      <w:lvlText w:val="■"/>
      <w:lvlJc w:val="left"/>
      <w:pPr>
        <w:tabs>
          <w:tab w:val="num" w:pos="0"/>
        </w:tabs>
        <w:ind w:left="0" w:firstLine="0"/>
      </w:pPr>
      <w:rPr>
        <w:rFonts w:ascii="StarSymbol" w:hAnsi="StarSymbol"/>
      </w:rPr>
    </w:lvl>
  </w:abstractNum>
  <w:abstractNum w:abstractNumId="99" w15:restartNumberingAfterBreak="0">
    <w:nsid w:val="00000065"/>
    <w:multiLevelType w:val="multilevel"/>
    <w:tmpl w:val="00000065"/>
    <w:name w:val="WW8Num147"/>
    <w:lvl w:ilvl="0">
      <w:start w:val="1"/>
      <w:numFmt w:val="bullet"/>
      <w:lvlText w:val=""/>
      <w:lvlJc w:val="left"/>
      <w:pPr>
        <w:tabs>
          <w:tab w:val="num" w:pos="0"/>
        </w:tabs>
        <w:ind w:left="0" w:firstLine="0"/>
      </w:pPr>
      <w:rPr>
        <w:rFonts w:ascii="Wingdings" w:hAnsi="Wingdings"/>
      </w:rPr>
    </w:lvl>
    <w:lvl w:ilvl="1">
      <w:start w:val="1"/>
      <w:numFmt w:val="bullet"/>
      <w:lvlText w:val=""/>
      <w:lvlJc w:val="left"/>
      <w:pPr>
        <w:tabs>
          <w:tab w:val="num" w:pos="0"/>
        </w:tabs>
        <w:ind w:left="0" w:firstLine="0"/>
      </w:pPr>
      <w:rPr>
        <w:rFonts w:ascii="Wingdings 2" w:hAnsi="Wingdings 2"/>
      </w:rPr>
    </w:lvl>
    <w:lvl w:ilvl="2">
      <w:start w:val="1"/>
      <w:numFmt w:val="bullet"/>
      <w:lvlText w:val="■"/>
      <w:lvlJc w:val="left"/>
      <w:pPr>
        <w:tabs>
          <w:tab w:val="num" w:pos="0"/>
        </w:tabs>
        <w:ind w:left="0" w:firstLine="0"/>
      </w:pPr>
      <w:rPr>
        <w:rFonts w:ascii="StarSymbol" w:hAnsi="StarSymbol"/>
      </w:rPr>
    </w:lvl>
    <w:lvl w:ilvl="3">
      <w:start w:val="1"/>
      <w:numFmt w:val="bullet"/>
      <w:lvlText w:val=""/>
      <w:lvlJc w:val="left"/>
      <w:pPr>
        <w:tabs>
          <w:tab w:val="num" w:pos="0"/>
        </w:tabs>
        <w:ind w:left="0" w:firstLine="0"/>
      </w:pPr>
      <w:rPr>
        <w:rFonts w:ascii="Wingdings" w:hAnsi="Wingdings"/>
      </w:rPr>
    </w:lvl>
    <w:lvl w:ilvl="4">
      <w:start w:val="1"/>
      <w:numFmt w:val="bullet"/>
      <w:lvlText w:val=""/>
      <w:lvlJc w:val="left"/>
      <w:pPr>
        <w:tabs>
          <w:tab w:val="num" w:pos="0"/>
        </w:tabs>
        <w:ind w:left="0" w:firstLine="0"/>
      </w:pPr>
      <w:rPr>
        <w:rFonts w:ascii="Wingdings 2" w:hAnsi="Wingdings 2"/>
      </w:rPr>
    </w:lvl>
    <w:lvl w:ilvl="5">
      <w:start w:val="1"/>
      <w:numFmt w:val="bullet"/>
      <w:lvlText w:val="■"/>
      <w:lvlJc w:val="left"/>
      <w:pPr>
        <w:tabs>
          <w:tab w:val="num" w:pos="0"/>
        </w:tabs>
        <w:ind w:left="0" w:firstLine="0"/>
      </w:pPr>
      <w:rPr>
        <w:rFonts w:ascii="StarSymbol" w:hAnsi="StarSymbol"/>
      </w:rPr>
    </w:lvl>
    <w:lvl w:ilvl="6">
      <w:start w:val="1"/>
      <w:numFmt w:val="bullet"/>
      <w:lvlText w:val=""/>
      <w:lvlJc w:val="left"/>
      <w:pPr>
        <w:tabs>
          <w:tab w:val="num" w:pos="0"/>
        </w:tabs>
        <w:ind w:left="0" w:firstLine="0"/>
      </w:pPr>
      <w:rPr>
        <w:rFonts w:ascii="Wingdings" w:hAnsi="Wingdings"/>
      </w:rPr>
    </w:lvl>
    <w:lvl w:ilvl="7">
      <w:start w:val="1"/>
      <w:numFmt w:val="bullet"/>
      <w:lvlText w:val=""/>
      <w:lvlJc w:val="left"/>
      <w:pPr>
        <w:tabs>
          <w:tab w:val="num" w:pos="0"/>
        </w:tabs>
        <w:ind w:left="0" w:firstLine="0"/>
      </w:pPr>
      <w:rPr>
        <w:rFonts w:ascii="Wingdings 2" w:hAnsi="Wingdings 2"/>
      </w:rPr>
    </w:lvl>
    <w:lvl w:ilvl="8">
      <w:start w:val="1"/>
      <w:numFmt w:val="bullet"/>
      <w:lvlText w:val="■"/>
      <w:lvlJc w:val="left"/>
      <w:pPr>
        <w:tabs>
          <w:tab w:val="num" w:pos="0"/>
        </w:tabs>
        <w:ind w:left="0" w:firstLine="0"/>
      </w:pPr>
      <w:rPr>
        <w:rFonts w:ascii="StarSymbol" w:hAnsi="StarSymbol"/>
      </w:rPr>
    </w:lvl>
  </w:abstractNum>
  <w:abstractNum w:abstractNumId="100" w15:restartNumberingAfterBreak="0">
    <w:nsid w:val="00000066"/>
    <w:multiLevelType w:val="multilevel"/>
    <w:tmpl w:val="00000066"/>
    <w:name w:val="WW8Num148"/>
    <w:lvl w:ilvl="0">
      <w:start w:val="1"/>
      <w:numFmt w:val="decimal"/>
      <w:lvlText w:val="%1."/>
      <w:lvlJc w:val="left"/>
      <w:pPr>
        <w:tabs>
          <w:tab w:val="num" w:pos="0"/>
        </w:tabs>
        <w:ind w:left="0" w:firstLine="0"/>
      </w:p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rPr>
        <w:rFonts w:ascii="Wingdings" w:hAnsi="Wingdings"/>
      </w:r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101" w15:restartNumberingAfterBreak="0">
    <w:nsid w:val="00000067"/>
    <w:multiLevelType w:val="multilevel"/>
    <w:tmpl w:val="4D32E70C"/>
    <w:name w:val="WW8Num149"/>
    <w:lvl w:ilvl="0">
      <w:start w:val="1"/>
      <w:numFmt w:val="decimal"/>
      <w:lvlText w:val="%1."/>
      <w:lvlJc w:val="left"/>
      <w:pPr>
        <w:tabs>
          <w:tab w:val="num" w:pos="0"/>
        </w:tabs>
        <w:ind w:left="0" w:firstLine="0"/>
      </w:pPr>
      <w:rPr>
        <w:rFonts w:ascii="Tahoma" w:hAnsi="Tahoma" w:cs="Tahoma" w:hint="default"/>
      </w:rPr>
    </w:lvl>
    <w:lvl w:ilvl="1">
      <w:start w:val="1"/>
      <w:numFmt w:val="decimal"/>
      <w:lvlText w:val="%2."/>
      <w:lvlJc w:val="left"/>
      <w:pPr>
        <w:tabs>
          <w:tab w:val="num" w:pos="0"/>
        </w:tabs>
        <w:ind w:left="0" w:firstLine="0"/>
      </w:pPr>
      <w:rPr>
        <w:rFonts w:ascii="Symbol" w:hAnsi="Symbol"/>
      </w:rPr>
    </w:lvl>
    <w:lvl w:ilvl="2">
      <w:start w:val="1"/>
      <w:numFmt w:val="decimal"/>
      <w:lvlText w:val="%3."/>
      <w:lvlJc w:val="left"/>
      <w:pPr>
        <w:tabs>
          <w:tab w:val="num" w:pos="0"/>
        </w:tabs>
        <w:ind w:left="0" w:firstLine="0"/>
      </w:pPr>
      <w:rPr>
        <w:rFonts w:ascii="Symbol" w:hAnsi="Symbol"/>
      </w:rPr>
    </w:lvl>
    <w:lvl w:ilvl="3">
      <w:start w:val="1"/>
      <w:numFmt w:val="decimal"/>
      <w:lvlText w:val="%4."/>
      <w:lvlJc w:val="left"/>
      <w:pPr>
        <w:tabs>
          <w:tab w:val="num" w:pos="0"/>
        </w:tabs>
        <w:ind w:left="0" w:firstLine="0"/>
      </w:pPr>
      <w:rPr>
        <w:rFonts w:ascii="Symbol" w:hAnsi="Symbol"/>
      </w:rPr>
    </w:lvl>
    <w:lvl w:ilvl="4">
      <w:start w:val="1"/>
      <w:numFmt w:val="decimal"/>
      <w:lvlText w:val="%5."/>
      <w:lvlJc w:val="left"/>
      <w:pPr>
        <w:tabs>
          <w:tab w:val="num" w:pos="0"/>
        </w:tabs>
        <w:ind w:left="0" w:firstLine="0"/>
      </w:pPr>
      <w:rPr>
        <w:rFonts w:ascii="Symbol" w:hAnsi="Symbol"/>
      </w:rPr>
    </w:lvl>
    <w:lvl w:ilvl="5">
      <w:start w:val="1"/>
      <w:numFmt w:val="decimal"/>
      <w:lvlText w:val="%6."/>
      <w:lvlJc w:val="left"/>
      <w:pPr>
        <w:tabs>
          <w:tab w:val="num" w:pos="0"/>
        </w:tabs>
        <w:ind w:left="0" w:firstLine="0"/>
      </w:pPr>
      <w:rPr>
        <w:rFonts w:ascii="Symbol" w:hAnsi="Symbol"/>
      </w:rPr>
    </w:lvl>
    <w:lvl w:ilvl="6">
      <w:start w:val="1"/>
      <w:numFmt w:val="decimal"/>
      <w:lvlText w:val="%7."/>
      <w:lvlJc w:val="left"/>
      <w:pPr>
        <w:tabs>
          <w:tab w:val="num" w:pos="0"/>
        </w:tabs>
        <w:ind w:left="0" w:firstLine="0"/>
      </w:pPr>
      <w:rPr>
        <w:rFonts w:ascii="Symbol" w:hAnsi="Symbol"/>
      </w:rPr>
    </w:lvl>
    <w:lvl w:ilvl="7">
      <w:start w:val="1"/>
      <w:numFmt w:val="decimal"/>
      <w:lvlText w:val="%8."/>
      <w:lvlJc w:val="left"/>
      <w:pPr>
        <w:tabs>
          <w:tab w:val="num" w:pos="0"/>
        </w:tabs>
        <w:ind w:left="0" w:firstLine="0"/>
      </w:pPr>
      <w:rPr>
        <w:rFonts w:ascii="Symbol" w:hAnsi="Symbol"/>
      </w:rPr>
    </w:lvl>
    <w:lvl w:ilvl="8">
      <w:start w:val="1"/>
      <w:numFmt w:val="decimal"/>
      <w:lvlText w:val="%9."/>
      <w:lvlJc w:val="left"/>
      <w:pPr>
        <w:tabs>
          <w:tab w:val="num" w:pos="0"/>
        </w:tabs>
        <w:ind w:left="0" w:firstLine="0"/>
      </w:pPr>
      <w:rPr>
        <w:rFonts w:ascii="Symbol" w:hAnsi="Symbol"/>
      </w:rPr>
    </w:lvl>
  </w:abstractNum>
  <w:abstractNum w:abstractNumId="102" w15:restartNumberingAfterBreak="0">
    <w:nsid w:val="00000068"/>
    <w:multiLevelType w:val="multilevel"/>
    <w:tmpl w:val="00000068"/>
    <w:name w:val="WW8Num150"/>
    <w:lvl w:ilvl="0">
      <w:start w:val="1"/>
      <w:numFmt w:val="bullet"/>
      <w:lvlText w:val=""/>
      <w:lvlJc w:val="left"/>
      <w:pPr>
        <w:tabs>
          <w:tab w:val="num" w:pos="0"/>
        </w:tabs>
        <w:ind w:left="0" w:firstLine="0"/>
      </w:pPr>
      <w:rPr>
        <w:rFonts w:ascii="Wingdings" w:hAnsi="Wingdings"/>
      </w:rPr>
    </w:lvl>
    <w:lvl w:ilvl="1">
      <w:start w:val="1"/>
      <w:numFmt w:val="bullet"/>
      <w:lvlText w:val=""/>
      <w:lvlJc w:val="left"/>
      <w:pPr>
        <w:tabs>
          <w:tab w:val="num" w:pos="0"/>
        </w:tabs>
        <w:ind w:left="0" w:firstLine="0"/>
      </w:pPr>
      <w:rPr>
        <w:rFonts w:ascii="Wingdings 2" w:hAnsi="Wingdings 2" w:cs="StarSymbol"/>
        <w:sz w:val="18"/>
        <w:szCs w:val="18"/>
      </w:rPr>
    </w:lvl>
    <w:lvl w:ilvl="2">
      <w:start w:val="1"/>
      <w:numFmt w:val="bullet"/>
      <w:lvlText w:val="■"/>
      <w:lvlJc w:val="left"/>
      <w:pPr>
        <w:tabs>
          <w:tab w:val="num" w:pos="0"/>
        </w:tabs>
        <w:ind w:left="0" w:firstLine="0"/>
      </w:pPr>
      <w:rPr>
        <w:rFonts w:ascii="StarSymbol" w:hAnsi="StarSymbol" w:cs="StarSymbol"/>
        <w:sz w:val="18"/>
        <w:szCs w:val="18"/>
      </w:rPr>
    </w:lvl>
    <w:lvl w:ilvl="3">
      <w:start w:val="1"/>
      <w:numFmt w:val="bullet"/>
      <w:lvlText w:val=""/>
      <w:lvlJc w:val="left"/>
      <w:pPr>
        <w:tabs>
          <w:tab w:val="num" w:pos="0"/>
        </w:tabs>
        <w:ind w:left="0" w:firstLine="0"/>
      </w:pPr>
      <w:rPr>
        <w:rFonts w:ascii="Wingdings" w:hAnsi="Wingdings"/>
      </w:rPr>
    </w:lvl>
    <w:lvl w:ilvl="4">
      <w:start w:val="1"/>
      <w:numFmt w:val="bullet"/>
      <w:lvlText w:val=""/>
      <w:lvlJc w:val="left"/>
      <w:pPr>
        <w:tabs>
          <w:tab w:val="num" w:pos="0"/>
        </w:tabs>
        <w:ind w:left="0" w:firstLine="0"/>
      </w:pPr>
      <w:rPr>
        <w:rFonts w:ascii="Wingdings 2" w:hAnsi="Wingdings 2" w:cs="StarSymbol"/>
        <w:sz w:val="18"/>
        <w:szCs w:val="18"/>
      </w:rPr>
    </w:lvl>
    <w:lvl w:ilvl="5">
      <w:start w:val="1"/>
      <w:numFmt w:val="bullet"/>
      <w:lvlText w:val="■"/>
      <w:lvlJc w:val="left"/>
      <w:pPr>
        <w:tabs>
          <w:tab w:val="num" w:pos="0"/>
        </w:tabs>
        <w:ind w:left="0" w:firstLine="0"/>
      </w:pPr>
      <w:rPr>
        <w:rFonts w:ascii="StarSymbol" w:hAnsi="StarSymbol" w:cs="StarSymbol"/>
        <w:sz w:val="18"/>
        <w:szCs w:val="18"/>
      </w:rPr>
    </w:lvl>
    <w:lvl w:ilvl="6">
      <w:start w:val="1"/>
      <w:numFmt w:val="bullet"/>
      <w:lvlText w:val=""/>
      <w:lvlJc w:val="left"/>
      <w:pPr>
        <w:tabs>
          <w:tab w:val="num" w:pos="0"/>
        </w:tabs>
        <w:ind w:left="0" w:firstLine="0"/>
      </w:pPr>
      <w:rPr>
        <w:rFonts w:ascii="Wingdings" w:hAnsi="Wingdings"/>
      </w:rPr>
    </w:lvl>
    <w:lvl w:ilvl="7">
      <w:start w:val="1"/>
      <w:numFmt w:val="bullet"/>
      <w:lvlText w:val=""/>
      <w:lvlJc w:val="left"/>
      <w:pPr>
        <w:tabs>
          <w:tab w:val="num" w:pos="0"/>
        </w:tabs>
        <w:ind w:left="0" w:firstLine="0"/>
      </w:pPr>
      <w:rPr>
        <w:rFonts w:ascii="Wingdings 2" w:hAnsi="Wingdings 2" w:cs="StarSymbol"/>
        <w:sz w:val="18"/>
        <w:szCs w:val="18"/>
      </w:rPr>
    </w:lvl>
    <w:lvl w:ilvl="8">
      <w:start w:val="1"/>
      <w:numFmt w:val="bullet"/>
      <w:lvlText w:val="■"/>
      <w:lvlJc w:val="left"/>
      <w:pPr>
        <w:tabs>
          <w:tab w:val="num" w:pos="0"/>
        </w:tabs>
        <w:ind w:left="0" w:firstLine="0"/>
      </w:pPr>
      <w:rPr>
        <w:rFonts w:ascii="StarSymbol" w:hAnsi="StarSymbol" w:cs="StarSymbol"/>
        <w:sz w:val="18"/>
        <w:szCs w:val="18"/>
      </w:rPr>
    </w:lvl>
  </w:abstractNum>
  <w:abstractNum w:abstractNumId="103" w15:restartNumberingAfterBreak="0">
    <w:nsid w:val="00000069"/>
    <w:multiLevelType w:val="multilevel"/>
    <w:tmpl w:val="FFBC7E66"/>
    <w:name w:val="WW8Num151"/>
    <w:lvl w:ilvl="0">
      <w:start w:val="1"/>
      <w:numFmt w:val="decimal"/>
      <w:lvlText w:val="%1."/>
      <w:lvlJc w:val="left"/>
      <w:pPr>
        <w:tabs>
          <w:tab w:val="num" w:pos="0"/>
        </w:tabs>
        <w:ind w:left="0" w:firstLine="0"/>
      </w:pPr>
      <w:rPr>
        <w:rFonts w:ascii="Tahoma" w:hAnsi="Tahoma" w:cs="Tahoma" w:hint="default"/>
      </w:rPr>
    </w:lvl>
    <w:lvl w:ilvl="1">
      <w:start w:val="1"/>
      <w:numFmt w:val="decimal"/>
      <w:lvlText w:val="%2."/>
      <w:lvlJc w:val="left"/>
      <w:pPr>
        <w:tabs>
          <w:tab w:val="num" w:pos="0"/>
        </w:tabs>
        <w:ind w:left="0" w:firstLine="0"/>
      </w:pPr>
      <w:rPr>
        <w:rFonts w:ascii="Symbol" w:hAnsi="Symbol"/>
      </w:rPr>
    </w:lvl>
    <w:lvl w:ilvl="2">
      <w:start w:val="1"/>
      <w:numFmt w:val="decimal"/>
      <w:lvlText w:val="%3."/>
      <w:lvlJc w:val="left"/>
      <w:pPr>
        <w:tabs>
          <w:tab w:val="num" w:pos="0"/>
        </w:tabs>
        <w:ind w:left="0" w:firstLine="0"/>
      </w:pPr>
      <w:rPr>
        <w:rFonts w:ascii="Symbol" w:hAnsi="Symbol"/>
      </w:rPr>
    </w:lvl>
    <w:lvl w:ilvl="3">
      <w:start w:val="1"/>
      <w:numFmt w:val="decimal"/>
      <w:lvlText w:val="%4."/>
      <w:lvlJc w:val="left"/>
      <w:pPr>
        <w:tabs>
          <w:tab w:val="num" w:pos="0"/>
        </w:tabs>
        <w:ind w:left="0" w:firstLine="0"/>
      </w:pPr>
      <w:rPr>
        <w:rFonts w:ascii="Symbol" w:hAnsi="Symbol"/>
      </w:rPr>
    </w:lvl>
    <w:lvl w:ilvl="4">
      <w:start w:val="1"/>
      <w:numFmt w:val="decimal"/>
      <w:lvlText w:val="%5."/>
      <w:lvlJc w:val="left"/>
      <w:pPr>
        <w:tabs>
          <w:tab w:val="num" w:pos="0"/>
        </w:tabs>
        <w:ind w:left="0" w:firstLine="0"/>
      </w:pPr>
      <w:rPr>
        <w:rFonts w:ascii="Symbol" w:hAnsi="Symbol"/>
      </w:rPr>
    </w:lvl>
    <w:lvl w:ilvl="5">
      <w:start w:val="1"/>
      <w:numFmt w:val="decimal"/>
      <w:lvlText w:val="%6."/>
      <w:lvlJc w:val="left"/>
      <w:pPr>
        <w:tabs>
          <w:tab w:val="num" w:pos="0"/>
        </w:tabs>
        <w:ind w:left="0" w:firstLine="0"/>
      </w:pPr>
      <w:rPr>
        <w:rFonts w:ascii="Symbol" w:hAnsi="Symbol"/>
      </w:rPr>
    </w:lvl>
    <w:lvl w:ilvl="6">
      <w:start w:val="1"/>
      <w:numFmt w:val="decimal"/>
      <w:lvlText w:val="%7."/>
      <w:lvlJc w:val="left"/>
      <w:pPr>
        <w:tabs>
          <w:tab w:val="num" w:pos="0"/>
        </w:tabs>
        <w:ind w:left="0" w:firstLine="0"/>
      </w:pPr>
      <w:rPr>
        <w:rFonts w:ascii="Symbol" w:hAnsi="Symbol"/>
      </w:rPr>
    </w:lvl>
    <w:lvl w:ilvl="7">
      <w:start w:val="1"/>
      <w:numFmt w:val="decimal"/>
      <w:lvlText w:val="%8."/>
      <w:lvlJc w:val="left"/>
      <w:pPr>
        <w:tabs>
          <w:tab w:val="num" w:pos="0"/>
        </w:tabs>
        <w:ind w:left="0" w:firstLine="0"/>
      </w:pPr>
      <w:rPr>
        <w:rFonts w:ascii="Symbol" w:hAnsi="Symbol"/>
      </w:rPr>
    </w:lvl>
    <w:lvl w:ilvl="8">
      <w:start w:val="1"/>
      <w:numFmt w:val="decimal"/>
      <w:lvlText w:val="%9."/>
      <w:lvlJc w:val="left"/>
      <w:pPr>
        <w:tabs>
          <w:tab w:val="num" w:pos="0"/>
        </w:tabs>
        <w:ind w:left="0" w:firstLine="0"/>
      </w:pPr>
      <w:rPr>
        <w:rFonts w:ascii="Symbol" w:hAnsi="Symbol"/>
      </w:rPr>
    </w:lvl>
  </w:abstractNum>
  <w:abstractNum w:abstractNumId="104" w15:restartNumberingAfterBreak="0">
    <w:nsid w:val="0000006A"/>
    <w:multiLevelType w:val="multilevel"/>
    <w:tmpl w:val="0000006A"/>
    <w:name w:val="WW8Num152"/>
    <w:lvl w:ilvl="0">
      <w:start w:val="1"/>
      <w:numFmt w:val="bullet"/>
      <w:lvlText w:val=""/>
      <w:lvlJc w:val="left"/>
      <w:pPr>
        <w:tabs>
          <w:tab w:val="num" w:pos="0"/>
        </w:tabs>
        <w:ind w:left="0" w:firstLine="0"/>
      </w:pPr>
      <w:rPr>
        <w:rFonts w:ascii="Wingdings" w:hAnsi="Wingdings"/>
      </w:rPr>
    </w:lvl>
    <w:lvl w:ilvl="1">
      <w:start w:val="1"/>
      <w:numFmt w:val="bullet"/>
      <w:lvlText w:val=""/>
      <w:lvlJc w:val="left"/>
      <w:pPr>
        <w:tabs>
          <w:tab w:val="num" w:pos="0"/>
        </w:tabs>
        <w:ind w:left="0" w:firstLine="0"/>
      </w:pPr>
      <w:rPr>
        <w:rFonts w:ascii="Wingdings 2" w:hAnsi="Wingdings 2" w:cs="StarSymbol"/>
        <w:sz w:val="18"/>
        <w:szCs w:val="18"/>
      </w:rPr>
    </w:lvl>
    <w:lvl w:ilvl="2">
      <w:start w:val="1"/>
      <w:numFmt w:val="bullet"/>
      <w:lvlText w:val="■"/>
      <w:lvlJc w:val="left"/>
      <w:pPr>
        <w:tabs>
          <w:tab w:val="num" w:pos="0"/>
        </w:tabs>
        <w:ind w:left="0" w:firstLine="0"/>
      </w:pPr>
      <w:rPr>
        <w:rFonts w:ascii="StarSymbol" w:hAnsi="StarSymbol" w:cs="StarSymbol"/>
        <w:sz w:val="18"/>
        <w:szCs w:val="18"/>
      </w:rPr>
    </w:lvl>
    <w:lvl w:ilvl="3">
      <w:start w:val="1"/>
      <w:numFmt w:val="bullet"/>
      <w:lvlText w:val=""/>
      <w:lvlJc w:val="left"/>
      <w:pPr>
        <w:tabs>
          <w:tab w:val="num" w:pos="0"/>
        </w:tabs>
        <w:ind w:left="0" w:firstLine="0"/>
      </w:pPr>
      <w:rPr>
        <w:rFonts w:ascii="Wingdings" w:hAnsi="Wingdings"/>
      </w:rPr>
    </w:lvl>
    <w:lvl w:ilvl="4">
      <w:start w:val="1"/>
      <w:numFmt w:val="bullet"/>
      <w:lvlText w:val=""/>
      <w:lvlJc w:val="left"/>
      <w:pPr>
        <w:tabs>
          <w:tab w:val="num" w:pos="0"/>
        </w:tabs>
        <w:ind w:left="0" w:firstLine="0"/>
      </w:pPr>
      <w:rPr>
        <w:rFonts w:ascii="Wingdings 2" w:hAnsi="Wingdings 2" w:cs="StarSymbol"/>
        <w:sz w:val="18"/>
        <w:szCs w:val="18"/>
      </w:rPr>
    </w:lvl>
    <w:lvl w:ilvl="5">
      <w:start w:val="1"/>
      <w:numFmt w:val="bullet"/>
      <w:lvlText w:val="■"/>
      <w:lvlJc w:val="left"/>
      <w:pPr>
        <w:tabs>
          <w:tab w:val="num" w:pos="0"/>
        </w:tabs>
        <w:ind w:left="0" w:firstLine="0"/>
      </w:pPr>
      <w:rPr>
        <w:rFonts w:ascii="StarSymbol" w:hAnsi="StarSymbol" w:cs="StarSymbol"/>
        <w:sz w:val="18"/>
        <w:szCs w:val="18"/>
      </w:rPr>
    </w:lvl>
    <w:lvl w:ilvl="6">
      <w:start w:val="1"/>
      <w:numFmt w:val="bullet"/>
      <w:lvlText w:val=""/>
      <w:lvlJc w:val="left"/>
      <w:pPr>
        <w:tabs>
          <w:tab w:val="num" w:pos="0"/>
        </w:tabs>
        <w:ind w:left="0" w:firstLine="0"/>
      </w:pPr>
      <w:rPr>
        <w:rFonts w:ascii="Wingdings" w:hAnsi="Wingdings"/>
      </w:rPr>
    </w:lvl>
    <w:lvl w:ilvl="7">
      <w:start w:val="1"/>
      <w:numFmt w:val="bullet"/>
      <w:lvlText w:val=""/>
      <w:lvlJc w:val="left"/>
      <w:pPr>
        <w:tabs>
          <w:tab w:val="num" w:pos="0"/>
        </w:tabs>
        <w:ind w:left="0" w:firstLine="0"/>
      </w:pPr>
      <w:rPr>
        <w:rFonts w:ascii="Wingdings 2" w:hAnsi="Wingdings 2" w:cs="StarSymbol"/>
        <w:sz w:val="18"/>
        <w:szCs w:val="18"/>
      </w:rPr>
    </w:lvl>
    <w:lvl w:ilvl="8">
      <w:start w:val="1"/>
      <w:numFmt w:val="bullet"/>
      <w:lvlText w:val="■"/>
      <w:lvlJc w:val="left"/>
      <w:pPr>
        <w:tabs>
          <w:tab w:val="num" w:pos="0"/>
        </w:tabs>
        <w:ind w:left="0" w:firstLine="0"/>
      </w:pPr>
      <w:rPr>
        <w:rFonts w:ascii="StarSymbol" w:hAnsi="StarSymbol" w:cs="StarSymbol"/>
        <w:sz w:val="18"/>
        <w:szCs w:val="18"/>
      </w:rPr>
    </w:lvl>
  </w:abstractNum>
  <w:abstractNum w:abstractNumId="105" w15:restartNumberingAfterBreak="0">
    <w:nsid w:val="0000006B"/>
    <w:multiLevelType w:val="multilevel"/>
    <w:tmpl w:val="0000006B"/>
    <w:name w:val="WW8Num153"/>
    <w:lvl w:ilvl="0">
      <w:start w:val="1"/>
      <w:numFmt w:val="bullet"/>
      <w:lvlText w:val=""/>
      <w:lvlJc w:val="left"/>
      <w:pPr>
        <w:tabs>
          <w:tab w:val="num" w:pos="0"/>
        </w:tabs>
        <w:ind w:left="0" w:firstLine="0"/>
      </w:pPr>
      <w:rPr>
        <w:rFonts w:ascii="Wingdings" w:hAnsi="Wingdings"/>
      </w:rPr>
    </w:lvl>
    <w:lvl w:ilvl="1">
      <w:start w:val="1"/>
      <w:numFmt w:val="bullet"/>
      <w:lvlText w:val=""/>
      <w:lvlJc w:val="left"/>
      <w:pPr>
        <w:tabs>
          <w:tab w:val="num" w:pos="0"/>
        </w:tabs>
        <w:ind w:left="0" w:firstLine="0"/>
      </w:pPr>
      <w:rPr>
        <w:rFonts w:ascii="Wingdings 2" w:hAnsi="Wingdings 2"/>
      </w:rPr>
    </w:lvl>
    <w:lvl w:ilvl="2">
      <w:start w:val="1"/>
      <w:numFmt w:val="bullet"/>
      <w:lvlText w:val="■"/>
      <w:lvlJc w:val="left"/>
      <w:pPr>
        <w:tabs>
          <w:tab w:val="num" w:pos="0"/>
        </w:tabs>
        <w:ind w:left="0" w:firstLine="0"/>
      </w:pPr>
      <w:rPr>
        <w:rFonts w:ascii="StarSymbol" w:hAnsi="StarSymbol"/>
      </w:rPr>
    </w:lvl>
    <w:lvl w:ilvl="3">
      <w:start w:val="1"/>
      <w:numFmt w:val="bullet"/>
      <w:lvlText w:val=""/>
      <w:lvlJc w:val="left"/>
      <w:pPr>
        <w:tabs>
          <w:tab w:val="num" w:pos="0"/>
        </w:tabs>
        <w:ind w:left="0" w:firstLine="0"/>
      </w:pPr>
      <w:rPr>
        <w:rFonts w:ascii="Wingdings" w:hAnsi="Wingdings"/>
      </w:rPr>
    </w:lvl>
    <w:lvl w:ilvl="4">
      <w:start w:val="1"/>
      <w:numFmt w:val="bullet"/>
      <w:lvlText w:val=""/>
      <w:lvlJc w:val="left"/>
      <w:pPr>
        <w:tabs>
          <w:tab w:val="num" w:pos="0"/>
        </w:tabs>
        <w:ind w:left="0" w:firstLine="0"/>
      </w:pPr>
      <w:rPr>
        <w:rFonts w:ascii="Wingdings 2" w:hAnsi="Wingdings 2"/>
      </w:rPr>
    </w:lvl>
    <w:lvl w:ilvl="5">
      <w:start w:val="1"/>
      <w:numFmt w:val="bullet"/>
      <w:lvlText w:val="■"/>
      <w:lvlJc w:val="left"/>
      <w:pPr>
        <w:tabs>
          <w:tab w:val="num" w:pos="0"/>
        </w:tabs>
        <w:ind w:left="0" w:firstLine="0"/>
      </w:pPr>
      <w:rPr>
        <w:rFonts w:ascii="StarSymbol" w:hAnsi="StarSymbol"/>
      </w:rPr>
    </w:lvl>
    <w:lvl w:ilvl="6">
      <w:start w:val="1"/>
      <w:numFmt w:val="bullet"/>
      <w:lvlText w:val=""/>
      <w:lvlJc w:val="left"/>
      <w:pPr>
        <w:tabs>
          <w:tab w:val="num" w:pos="0"/>
        </w:tabs>
        <w:ind w:left="0" w:firstLine="0"/>
      </w:pPr>
      <w:rPr>
        <w:rFonts w:ascii="Wingdings" w:hAnsi="Wingdings"/>
      </w:rPr>
    </w:lvl>
    <w:lvl w:ilvl="7">
      <w:start w:val="1"/>
      <w:numFmt w:val="bullet"/>
      <w:lvlText w:val=""/>
      <w:lvlJc w:val="left"/>
      <w:pPr>
        <w:tabs>
          <w:tab w:val="num" w:pos="0"/>
        </w:tabs>
        <w:ind w:left="0" w:firstLine="0"/>
      </w:pPr>
      <w:rPr>
        <w:rFonts w:ascii="Wingdings 2" w:hAnsi="Wingdings 2"/>
      </w:rPr>
    </w:lvl>
    <w:lvl w:ilvl="8">
      <w:start w:val="1"/>
      <w:numFmt w:val="bullet"/>
      <w:lvlText w:val="■"/>
      <w:lvlJc w:val="left"/>
      <w:pPr>
        <w:tabs>
          <w:tab w:val="num" w:pos="0"/>
        </w:tabs>
        <w:ind w:left="0" w:firstLine="0"/>
      </w:pPr>
      <w:rPr>
        <w:rFonts w:ascii="StarSymbol" w:hAnsi="StarSymbol"/>
      </w:rPr>
    </w:lvl>
  </w:abstractNum>
  <w:abstractNum w:abstractNumId="106" w15:restartNumberingAfterBreak="0">
    <w:nsid w:val="0000006C"/>
    <w:multiLevelType w:val="multilevel"/>
    <w:tmpl w:val="0000006C"/>
    <w:name w:val="WW8Num154"/>
    <w:lvl w:ilvl="0">
      <w:start w:val="1"/>
      <w:numFmt w:val="bullet"/>
      <w:lvlText w:val=""/>
      <w:lvlJc w:val="left"/>
      <w:pPr>
        <w:tabs>
          <w:tab w:val="num" w:pos="0"/>
        </w:tabs>
        <w:ind w:left="0" w:firstLine="0"/>
      </w:pPr>
      <w:rPr>
        <w:rFonts w:ascii="Wingdings" w:hAnsi="Wingdings"/>
      </w:rPr>
    </w:lvl>
    <w:lvl w:ilvl="1">
      <w:start w:val="1"/>
      <w:numFmt w:val="bullet"/>
      <w:lvlText w:val=""/>
      <w:lvlJc w:val="left"/>
      <w:pPr>
        <w:tabs>
          <w:tab w:val="num" w:pos="0"/>
        </w:tabs>
        <w:ind w:left="0" w:firstLine="0"/>
      </w:pPr>
      <w:rPr>
        <w:rFonts w:ascii="Wingdings 2" w:hAnsi="Wingdings 2"/>
      </w:rPr>
    </w:lvl>
    <w:lvl w:ilvl="2">
      <w:start w:val="1"/>
      <w:numFmt w:val="bullet"/>
      <w:lvlText w:val="■"/>
      <w:lvlJc w:val="left"/>
      <w:pPr>
        <w:tabs>
          <w:tab w:val="num" w:pos="0"/>
        </w:tabs>
        <w:ind w:left="0" w:firstLine="0"/>
      </w:pPr>
      <w:rPr>
        <w:rFonts w:ascii="StarSymbol" w:hAnsi="StarSymbol"/>
      </w:rPr>
    </w:lvl>
    <w:lvl w:ilvl="3">
      <w:start w:val="1"/>
      <w:numFmt w:val="bullet"/>
      <w:lvlText w:val=""/>
      <w:lvlJc w:val="left"/>
      <w:pPr>
        <w:tabs>
          <w:tab w:val="num" w:pos="0"/>
        </w:tabs>
        <w:ind w:left="0" w:firstLine="0"/>
      </w:pPr>
      <w:rPr>
        <w:rFonts w:ascii="Wingdings" w:hAnsi="Wingdings"/>
      </w:rPr>
    </w:lvl>
    <w:lvl w:ilvl="4">
      <w:start w:val="1"/>
      <w:numFmt w:val="bullet"/>
      <w:lvlText w:val=""/>
      <w:lvlJc w:val="left"/>
      <w:pPr>
        <w:tabs>
          <w:tab w:val="num" w:pos="0"/>
        </w:tabs>
        <w:ind w:left="0" w:firstLine="0"/>
      </w:pPr>
      <w:rPr>
        <w:rFonts w:ascii="Wingdings 2" w:hAnsi="Wingdings 2"/>
      </w:rPr>
    </w:lvl>
    <w:lvl w:ilvl="5">
      <w:start w:val="1"/>
      <w:numFmt w:val="bullet"/>
      <w:lvlText w:val="■"/>
      <w:lvlJc w:val="left"/>
      <w:pPr>
        <w:tabs>
          <w:tab w:val="num" w:pos="0"/>
        </w:tabs>
        <w:ind w:left="0" w:firstLine="0"/>
      </w:pPr>
      <w:rPr>
        <w:rFonts w:ascii="StarSymbol" w:hAnsi="StarSymbol"/>
      </w:rPr>
    </w:lvl>
    <w:lvl w:ilvl="6">
      <w:start w:val="1"/>
      <w:numFmt w:val="bullet"/>
      <w:lvlText w:val=""/>
      <w:lvlJc w:val="left"/>
      <w:pPr>
        <w:tabs>
          <w:tab w:val="num" w:pos="0"/>
        </w:tabs>
        <w:ind w:left="0" w:firstLine="0"/>
      </w:pPr>
      <w:rPr>
        <w:rFonts w:ascii="Wingdings" w:hAnsi="Wingdings"/>
      </w:rPr>
    </w:lvl>
    <w:lvl w:ilvl="7">
      <w:start w:val="1"/>
      <w:numFmt w:val="bullet"/>
      <w:lvlText w:val=""/>
      <w:lvlJc w:val="left"/>
      <w:pPr>
        <w:tabs>
          <w:tab w:val="num" w:pos="0"/>
        </w:tabs>
        <w:ind w:left="0" w:firstLine="0"/>
      </w:pPr>
      <w:rPr>
        <w:rFonts w:ascii="Wingdings 2" w:hAnsi="Wingdings 2"/>
      </w:rPr>
    </w:lvl>
    <w:lvl w:ilvl="8">
      <w:start w:val="1"/>
      <w:numFmt w:val="bullet"/>
      <w:lvlText w:val="■"/>
      <w:lvlJc w:val="left"/>
      <w:pPr>
        <w:tabs>
          <w:tab w:val="num" w:pos="0"/>
        </w:tabs>
        <w:ind w:left="0" w:firstLine="0"/>
      </w:pPr>
      <w:rPr>
        <w:rFonts w:ascii="StarSymbol" w:hAnsi="StarSymbol"/>
      </w:rPr>
    </w:lvl>
  </w:abstractNum>
  <w:abstractNum w:abstractNumId="107" w15:restartNumberingAfterBreak="0">
    <w:nsid w:val="0000006D"/>
    <w:multiLevelType w:val="multilevel"/>
    <w:tmpl w:val="0000006D"/>
    <w:name w:val="WW8Num155"/>
    <w:lvl w:ilvl="0">
      <w:start w:val="1"/>
      <w:numFmt w:val="bullet"/>
      <w:lvlText w:val=""/>
      <w:lvlJc w:val="left"/>
      <w:pPr>
        <w:tabs>
          <w:tab w:val="num" w:pos="0"/>
        </w:tabs>
        <w:ind w:left="0" w:firstLine="0"/>
      </w:pPr>
      <w:rPr>
        <w:rFonts w:ascii="Wingdings" w:hAnsi="Wingdings"/>
      </w:rPr>
    </w:lvl>
    <w:lvl w:ilvl="1">
      <w:start w:val="1"/>
      <w:numFmt w:val="bullet"/>
      <w:lvlText w:val=""/>
      <w:lvlJc w:val="left"/>
      <w:pPr>
        <w:tabs>
          <w:tab w:val="num" w:pos="0"/>
        </w:tabs>
        <w:ind w:left="0" w:firstLine="0"/>
      </w:pPr>
      <w:rPr>
        <w:rFonts w:ascii="Wingdings 2" w:hAnsi="Wingdings 2"/>
      </w:rPr>
    </w:lvl>
    <w:lvl w:ilvl="2">
      <w:start w:val="1"/>
      <w:numFmt w:val="bullet"/>
      <w:lvlText w:val="■"/>
      <w:lvlJc w:val="left"/>
      <w:pPr>
        <w:tabs>
          <w:tab w:val="num" w:pos="0"/>
        </w:tabs>
        <w:ind w:left="0" w:firstLine="0"/>
      </w:pPr>
      <w:rPr>
        <w:rFonts w:ascii="StarSymbol" w:hAnsi="StarSymbol"/>
      </w:rPr>
    </w:lvl>
    <w:lvl w:ilvl="3">
      <w:start w:val="1"/>
      <w:numFmt w:val="bullet"/>
      <w:lvlText w:val=""/>
      <w:lvlJc w:val="left"/>
      <w:pPr>
        <w:tabs>
          <w:tab w:val="num" w:pos="0"/>
        </w:tabs>
        <w:ind w:left="0" w:firstLine="0"/>
      </w:pPr>
      <w:rPr>
        <w:rFonts w:ascii="Wingdings" w:hAnsi="Wingdings"/>
      </w:rPr>
    </w:lvl>
    <w:lvl w:ilvl="4">
      <w:start w:val="1"/>
      <w:numFmt w:val="bullet"/>
      <w:lvlText w:val=""/>
      <w:lvlJc w:val="left"/>
      <w:pPr>
        <w:tabs>
          <w:tab w:val="num" w:pos="0"/>
        </w:tabs>
        <w:ind w:left="0" w:firstLine="0"/>
      </w:pPr>
      <w:rPr>
        <w:rFonts w:ascii="Wingdings 2" w:hAnsi="Wingdings 2"/>
      </w:rPr>
    </w:lvl>
    <w:lvl w:ilvl="5">
      <w:start w:val="1"/>
      <w:numFmt w:val="bullet"/>
      <w:lvlText w:val="■"/>
      <w:lvlJc w:val="left"/>
      <w:pPr>
        <w:tabs>
          <w:tab w:val="num" w:pos="0"/>
        </w:tabs>
        <w:ind w:left="0" w:firstLine="0"/>
      </w:pPr>
      <w:rPr>
        <w:rFonts w:ascii="StarSymbol" w:hAnsi="StarSymbol"/>
      </w:rPr>
    </w:lvl>
    <w:lvl w:ilvl="6">
      <w:start w:val="1"/>
      <w:numFmt w:val="bullet"/>
      <w:lvlText w:val=""/>
      <w:lvlJc w:val="left"/>
      <w:pPr>
        <w:tabs>
          <w:tab w:val="num" w:pos="0"/>
        </w:tabs>
        <w:ind w:left="0" w:firstLine="0"/>
      </w:pPr>
      <w:rPr>
        <w:rFonts w:ascii="Wingdings" w:hAnsi="Wingdings"/>
      </w:rPr>
    </w:lvl>
    <w:lvl w:ilvl="7">
      <w:start w:val="1"/>
      <w:numFmt w:val="bullet"/>
      <w:lvlText w:val=""/>
      <w:lvlJc w:val="left"/>
      <w:pPr>
        <w:tabs>
          <w:tab w:val="num" w:pos="0"/>
        </w:tabs>
        <w:ind w:left="0" w:firstLine="0"/>
      </w:pPr>
      <w:rPr>
        <w:rFonts w:ascii="Wingdings 2" w:hAnsi="Wingdings 2"/>
      </w:rPr>
    </w:lvl>
    <w:lvl w:ilvl="8">
      <w:start w:val="1"/>
      <w:numFmt w:val="bullet"/>
      <w:lvlText w:val="■"/>
      <w:lvlJc w:val="left"/>
      <w:pPr>
        <w:tabs>
          <w:tab w:val="num" w:pos="0"/>
        </w:tabs>
        <w:ind w:left="0" w:firstLine="0"/>
      </w:pPr>
      <w:rPr>
        <w:rFonts w:ascii="StarSymbol" w:hAnsi="StarSymbol"/>
      </w:rPr>
    </w:lvl>
  </w:abstractNum>
  <w:abstractNum w:abstractNumId="108" w15:restartNumberingAfterBreak="0">
    <w:nsid w:val="0000006E"/>
    <w:multiLevelType w:val="multilevel"/>
    <w:tmpl w:val="0000006E"/>
    <w:name w:val="WW8Num156"/>
    <w:lvl w:ilvl="0">
      <w:start w:val="1"/>
      <w:numFmt w:val="bullet"/>
      <w:lvlText w:val=""/>
      <w:lvlJc w:val="left"/>
      <w:pPr>
        <w:tabs>
          <w:tab w:val="num" w:pos="0"/>
        </w:tabs>
        <w:ind w:left="0" w:firstLine="0"/>
      </w:pPr>
      <w:rPr>
        <w:rFonts w:ascii="Wingdings" w:hAnsi="Wingdings"/>
      </w:rPr>
    </w:lvl>
    <w:lvl w:ilvl="1">
      <w:start w:val="1"/>
      <w:numFmt w:val="bullet"/>
      <w:lvlText w:val=""/>
      <w:lvlJc w:val="left"/>
      <w:pPr>
        <w:tabs>
          <w:tab w:val="num" w:pos="0"/>
        </w:tabs>
        <w:ind w:left="0" w:firstLine="0"/>
      </w:pPr>
      <w:rPr>
        <w:rFonts w:ascii="Wingdings 2" w:hAnsi="Wingdings 2"/>
      </w:rPr>
    </w:lvl>
    <w:lvl w:ilvl="2">
      <w:start w:val="1"/>
      <w:numFmt w:val="bullet"/>
      <w:lvlText w:val="■"/>
      <w:lvlJc w:val="left"/>
      <w:pPr>
        <w:tabs>
          <w:tab w:val="num" w:pos="0"/>
        </w:tabs>
        <w:ind w:left="0" w:firstLine="0"/>
      </w:pPr>
      <w:rPr>
        <w:rFonts w:ascii="StarSymbol" w:hAnsi="StarSymbol"/>
      </w:rPr>
    </w:lvl>
    <w:lvl w:ilvl="3">
      <w:start w:val="1"/>
      <w:numFmt w:val="bullet"/>
      <w:lvlText w:val=""/>
      <w:lvlJc w:val="left"/>
      <w:pPr>
        <w:tabs>
          <w:tab w:val="num" w:pos="0"/>
        </w:tabs>
        <w:ind w:left="0" w:firstLine="0"/>
      </w:pPr>
      <w:rPr>
        <w:rFonts w:ascii="Wingdings" w:hAnsi="Wingdings"/>
      </w:rPr>
    </w:lvl>
    <w:lvl w:ilvl="4">
      <w:start w:val="1"/>
      <w:numFmt w:val="bullet"/>
      <w:lvlText w:val=""/>
      <w:lvlJc w:val="left"/>
      <w:pPr>
        <w:tabs>
          <w:tab w:val="num" w:pos="0"/>
        </w:tabs>
        <w:ind w:left="0" w:firstLine="0"/>
      </w:pPr>
      <w:rPr>
        <w:rFonts w:ascii="Wingdings 2" w:hAnsi="Wingdings 2"/>
      </w:rPr>
    </w:lvl>
    <w:lvl w:ilvl="5">
      <w:start w:val="1"/>
      <w:numFmt w:val="bullet"/>
      <w:lvlText w:val="■"/>
      <w:lvlJc w:val="left"/>
      <w:pPr>
        <w:tabs>
          <w:tab w:val="num" w:pos="0"/>
        </w:tabs>
        <w:ind w:left="0" w:firstLine="0"/>
      </w:pPr>
      <w:rPr>
        <w:rFonts w:ascii="StarSymbol" w:hAnsi="StarSymbol"/>
      </w:rPr>
    </w:lvl>
    <w:lvl w:ilvl="6">
      <w:start w:val="1"/>
      <w:numFmt w:val="bullet"/>
      <w:lvlText w:val=""/>
      <w:lvlJc w:val="left"/>
      <w:pPr>
        <w:tabs>
          <w:tab w:val="num" w:pos="0"/>
        </w:tabs>
        <w:ind w:left="0" w:firstLine="0"/>
      </w:pPr>
      <w:rPr>
        <w:rFonts w:ascii="Wingdings" w:hAnsi="Wingdings"/>
      </w:rPr>
    </w:lvl>
    <w:lvl w:ilvl="7">
      <w:start w:val="1"/>
      <w:numFmt w:val="bullet"/>
      <w:lvlText w:val=""/>
      <w:lvlJc w:val="left"/>
      <w:pPr>
        <w:tabs>
          <w:tab w:val="num" w:pos="0"/>
        </w:tabs>
        <w:ind w:left="0" w:firstLine="0"/>
      </w:pPr>
      <w:rPr>
        <w:rFonts w:ascii="Wingdings 2" w:hAnsi="Wingdings 2"/>
      </w:rPr>
    </w:lvl>
    <w:lvl w:ilvl="8">
      <w:start w:val="1"/>
      <w:numFmt w:val="bullet"/>
      <w:lvlText w:val="■"/>
      <w:lvlJc w:val="left"/>
      <w:pPr>
        <w:tabs>
          <w:tab w:val="num" w:pos="0"/>
        </w:tabs>
        <w:ind w:left="0" w:firstLine="0"/>
      </w:pPr>
      <w:rPr>
        <w:rFonts w:ascii="StarSymbol" w:hAnsi="StarSymbol"/>
      </w:rPr>
    </w:lvl>
  </w:abstractNum>
  <w:abstractNum w:abstractNumId="109" w15:restartNumberingAfterBreak="0">
    <w:nsid w:val="0000006F"/>
    <w:multiLevelType w:val="multilevel"/>
    <w:tmpl w:val="0000006F"/>
    <w:name w:val="WW8Num157"/>
    <w:lvl w:ilvl="0">
      <w:start w:val="1"/>
      <w:numFmt w:val="bullet"/>
      <w:lvlText w:val=""/>
      <w:lvlJc w:val="left"/>
      <w:pPr>
        <w:tabs>
          <w:tab w:val="num" w:pos="0"/>
        </w:tabs>
        <w:ind w:left="0" w:firstLine="0"/>
      </w:pPr>
      <w:rPr>
        <w:rFonts w:ascii="Wingdings" w:hAnsi="Wingdings"/>
      </w:rPr>
    </w:lvl>
    <w:lvl w:ilvl="1">
      <w:start w:val="1"/>
      <w:numFmt w:val="bullet"/>
      <w:lvlText w:val=""/>
      <w:lvlJc w:val="left"/>
      <w:pPr>
        <w:tabs>
          <w:tab w:val="num" w:pos="0"/>
        </w:tabs>
        <w:ind w:left="0" w:firstLine="0"/>
      </w:pPr>
      <w:rPr>
        <w:rFonts w:ascii="Wingdings 2" w:hAnsi="Wingdings 2"/>
      </w:rPr>
    </w:lvl>
    <w:lvl w:ilvl="2">
      <w:start w:val="1"/>
      <w:numFmt w:val="bullet"/>
      <w:lvlText w:val="■"/>
      <w:lvlJc w:val="left"/>
      <w:pPr>
        <w:tabs>
          <w:tab w:val="num" w:pos="0"/>
        </w:tabs>
        <w:ind w:left="0" w:firstLine="0"/>
      </w:pPr>
      <w:rPr>
        <w:rFonts w:ascii="StarSymbol" w:hAnsi="StarSymbol"/>
      </w:rPr>
    </w:lvl>
    <w:lvl w:ilvl="3">
      <w:start w:val="1"/>
      <w:numFmt w:val="bullet"/>
      <w:lvlText w:val=""/>
      <w:lvlJc w:val="left"/>
      <w:pPr>
        <w:tabs>
          <w:tab w:val="num" w:pos="0"/>
        </w:tabs>
        <w:ind w:left="0" w:firstLine="0"/>
      </w:pPr>
      <w:rPr>
        <w:rFonts w:ascii="Wingdings" w:hAnsi="Wingdings"/>
      </w:rPr>
    </w:lvl>
    <w:lvl w:ilvl="4">
      <w:start w:val="1"/>
      <w:numFmt w:val="bullet"/>
      <w:lvlText w:val=""/>
      <w:lvlJc w:val="left"/>
      <w:pPr>
        <w:tabs>
          <w:tab w:val="num" w:pos="0"/>
        </w:tabs>
        <w:ind w:left="0" w:firstLine="0"/>
      </w:pPr>
      <w:rPr>
        <w:rFonts w:ascii="Wingdings 2" w:hAnsi="Wingdings 2"/>
      </w:rPr>
    </w:lvl>
    <w:lvl w:ilvl="5">
      <w:start w:val="1"/>
      <w:numFmt w:val="bullet"/>
      <w:lvlText w:val="■"/>
      <w:lvlJc w:val="left"/>
      <w:pPr>
        <w:tabs>
          <w:tab w:val="num" w:pos="0"/>
        </w:tabs>
        <w:ind w:left="0" w:firstLine="0"/>
      </w:pPr>
      <w:rPr>
        <w:rFonts w:ascii="StarSymbol" w:hAnsi="StarSymbol"/>
      </w:rPr>
    </w:lvl>
    <w:lvl w:ilvl="6">
      <w:start w:val="1"/>
      <w:numFmt w:val="bullet"/>
      <w:lvlText w:val=""/>
      <w:lvlJc w:val="left"/>
      <w:pPr>
        <w:tabs>
          <w:tab w:val="num" w:pos="0"/>
        </w:tabs>
        <w:ind w:left="0" w:firstLine="0"/>
      </w:pPr>
      <w:rPr>
        <w:rFonts w:ascii="Wingdings" w:hAnsi="Wingdings"/>
      </w:rPr>
    </w:lvl>
    <w:lvl w:ilvl="7">
      <w:start w:val="1"/>
      <w:numFmt w:val="bullet"/>
      <w:lvlText w:val=""/>
      <w:lvlJc w:val="left"/>
      <w:pPr>
        <w:tabs>
          <w:tab w:val="num" w:pos="0"/>
        </w:tabs>
        <w:ind w:left="0" w:firstLine="0"/>
      </w:pPr>
      <w:rPr>
        <w:rFonts w:ascii="Wingdings 2" w:hAnsi="Wingdings 2"/>
      </w:rPr>
    </w:lvl>
    <w:lvl w:ilvl="8">
      <w:start w:val="1"/>
      <w:numFmt w:val="bullet"/>
      <w:lvlText w:val="■"/>
      <w:lvlJc w:val="left"/>
      <w:pPr>
        <w:tabs>
          <w:tab w:val="num" w:pos="0"/>
        </w:tabs>
        <w:ind w:left="0" w:firstLine="0"/>
      </w:pPr>
      <w:rPr>
        <w:rFonts w:ascii="StarSymbol" w:hAnsi="StarSymbol"/>
      </w:rPr>
    </w:lvl>
  </w:abstractNum>
  <w:abstractNum w:abstractNumId="110" w15:restartNumberingAfterBreak="0">
    <w:nsid w:val="00000070"/>
    <w:multiLevelType w:val="multilevel"/>
    <w:tmpl w:val="00000070"/>
    <w:name w:val="WW8Num158"/>
    <w:lvl w:ilvl="0">
      <w:start w:val="1"/>
      <w:numFmt w:val="bullet"/>
      <w:lvlText w:val=""/>
      <w:lvlJc w:val="left"/>
      <w:pPr>
        <w:tabs>
          <w:tab w:val="num" w:pos="0"/>
        </w:tabs>
        <w:ind w:left="0" w:firstLine="0"/>
      </w:pPr>
      <w:rPr>
        <w:rFonts w:ascii="Wingdings" w:hAnsi="Wingdings" w:cs="StarSymbol"/>
        <w:sz w:val="18"/>
        <w:szCs w:val="18"/>
      </w:rPr>
    </w:lvl>
    <w:lvl w:ilvl="1">
      <w:start w:val="1"/>
      <w:numFmt w:val="bullet"/>
      <w:lvlText w:val=""/>
      <w:lvlJc w:val="left"/>
      <w:pPr>
        <w:tabs>
          <w:tab w:val="num" w:pos="0"/>
        </w:tabs>
        <w:ind w:left="0" w:firstLine="0"/>
      </w:pPr>
      <w:rPr>
        <w:rFonts w:ascii="Wingdings 2" w:hAnsi="Wingdings 2" w:cs="StarSymbol"/>
        <w:sz w:val="18"/>
        <w:szCs w:val="18"/>
      </w:rPr>
    </w:lvl>
    <w:lvl w:ilvl="2">
      <w:start w:val="1"/>
      <w:numFmt w:val="bullet"/>
      <w:lvlText w:val="■"/>
      <w:lvlJc w:val="left"/>
      <w:pPr>
        <w:tabs>
          <w:tab w:val="num" w:pos="0"/>
        </w:tabs>
        <w:ind w:left="0" w:firstLine="0"/>
      </w:pPr>
      <w:rPr>
        <w:rFonts w:ascii="StarSymbol" w:hAnsi="StarSymbol" w:cs="StarSymbol"/>
        <w:sz w:val="18"/>
        <w:szCs w:val="18"/>
      </w:rPr>
    </w:lvl>
    <w:lvl w:ilvl="3">
      <w:start w:val="1"/>
      <w:numFmt w:val="bullet"/>
      <w:lvlText w:val=""/>
      <w:lvlJc w:val="left"/>
      <w:pPr>
        <w:tabs>
          <w:tab w:val="num" w:pos="0"/>
        </w:tabs>
        <w:ind w:left="0" w:firstLine="0"/>
      </w:pPr>
      <w:rPr>
        <w:rFonts w:ascii="Wingdings" w:hAnsi="Wingdings" w:cs="StarSymbol"/>
        <w:sz w:val="18"/>
        <w:szCs w:val="18"/>
      </w:rPr>
    </w:lvl>
    <w:lvl w:ilvl="4">
      <w:start w:val="1"/>
      <w:numFmt w:val="bullet"/>
      <w:lvlText w:val=""/>
      <w:lvlJc w:val="left"/>
      <w:pPr>
        <w:tabs>
          <w:tab w:val="num" w:pos="0"/>
        </w:tabs>
        <w:ind w:left="0" w:firstLine="0"/>
      </w:pPr>
      <w:rPr>
        <w:rFonts w:ascii="Wingdings 2" w:hAnsi="Wingdings 2" w:cs="StarSymbol"/>
        <w:sz w:val="18"/>
        <w:szCs w:val="18"/>
      </w:rPr>
    </w:lvl>
    <w:lvl w:ilvl="5">
      <w:start w:val="1"/>
      <w:numFmt w:val="bullet"/>
      <w:lvlText w:val="■"/>
      <w:lvlJc w:val="left"/>
      <w:pPr>
        <w:tabs>
          <w:tab w:val="num" w:pos="0"/>
        </w:tabs>
        <w:ind w:left="0" w:firstLine="0"/>
      </w:pPr>
      <w:rPr>
        <w:rFonts w:ascii="StarSymbol" w:hAnsi="StarSymbol" w:cs="StarSymbol"/>
        <w:sz w:val="18"/>
        <w:szCs w:val="18"/>
      </w:rPr>
    </w:lvl>
    <w:lvl w:ilvl="6">
      <w:start w:val="1"/>
      <w:numFmt w:val="bullet"/>
      <w:lvlText w:val=""/>
      <w:lvlJc w:val="left"/>
      <w:pPr>
        <w:tabs>
          <w:tab w:val="num" w:pos="0"/>
        </w:tabs>
        <w:ind w:left="0" w:firstLine="0"/>
      </w:pPr>
      <w:rPr>
        <w:rFonts w:ascii="Wingdings" w:hAnsi="Wingdings" w:cs="StarSymbol"/>
        <w:sz w:val="18"/>
        <w:szCs w:val="18"/>
      </w:rPr>
    </w:lvl>
    <w:lvl w:ilvl="7">
      <w:start w:val="1"/>
      <w:numFmt w:val="bullet"/>
      <w:lvlText w:val=""/>
      <w:lvlJc w:val="left"/>
      <w:pPr>
        <w:tabs>
          <w:tab w:val="num" w:pos="0"/>
        </w:tabs>
        <w:ind w:left="0" w:firstLine="0"/>
      </w:pPr>
      <w:rPr>
        <w:rFonts w:ascii="Wingdings 2" w:hAnsi="Wingdings 2" w:cs="StarSymbol"/>
        <w:sz w:val="18"/>
        <w:szCs w:val="18"/>
      </w:rPr>
    </w:lvl>
    <w:lvl w:ilvl="8">
      <w:start w:val="1"/>
      <w:numFmt w:val="bullet"/>
      <w:lvlText w:val="■"/>
      <w:lvlJc w:val="left"/>
      <w:pPr>
        <w:tabs>
          <w:tab w:val="num" w:pos="0"/>
        </w:tabs>
        <w:ind w:left="0" w:firstLine="0"/>
      </w:pPr>
      <w:rPr>
        <w:rFonts w:ascii="StarSymbol" w:hAnsi="StarSymbol" w:cs="StarSymbol"/>
        <w:sz w:val="18"/>
        <w:szCs w:val="18"/>
      </w:rPr>
    </w:lvl>
  </w:abstractNum>
  <w:abstractNum w:abstractNumId="111" w15:restartNumberingAfterBreak="0">
    <w:nsid w:val="00000071"/>
    <w:multiLevelType w:val="multilevel"/>
    <w:tmpl w:val="00000071"/>
    <w:name w:val="WW8Num159"/>
    <w:lvl w:ilvl="0">
      <w:start w:val="1"/>
      <w:numFmt w:val="bullet"/>
      <w:lvlText w:val=""/>
      <w:lvlJc w:val="left"/>
      <w:pPr>
        <w:tabs>
          <w:tab w:val="num" w:pos="0"/>
        </w:tabs>
        <w:ind w:left="0" w:firstLine="0"/>
      </w:pPr>
      <w:rPr>
        <w:rFonts w:ascii="Wingdings" w:hAnsi="Wingdings"/>
      </w:rPr>
    </w:lvl>
    <w:lvl w:ilvl="1">
      <w:start w:val="1"/>
      <w:numFmt w:val="bullet"/>
      <w:lvlText w:val=""/>
      <w:lvlJc w:val="left"/>
      <w:pPr>
        <w:tabs>
          <w:tab w:val="num" w:pos="0"/>
        </w:tabs>
        <w:ind w:left="0" w:firstLine="0"/>
      </w:pPr>
      <w:rPr>
        <w:rFonts w:ascii="Wingdings 2" w:hAnsi="Wingdings 2"/>
      </w:rPr>
    </w:lvl>
    <w:lvl w:ilvl="2">
      <w:start w:val="1"/>
      <w:numFmt w:val="bullet"/>
      <w:lvlText w:val="■"/>
      <w:lvlJc w:val="left"/>
      <w:pPr>
        <w:tabs>
          <w:tab w:val="num" w:pos="0"/>
        </w:tabs>
        <w:ind w:left="0" w:firstLine="0"/>
      </w:pPr>
      <w:rPr>
        <w:rFonts w:ascii="StarSymbol" w:hAnsi="StarSymbol"/>
      </w:rPr>
    </w:lvl>
    <w:lvl w:ilvl="3">
      <w:start w:val="1"/>
      <w:numFmt w:val="bullet"/>
      <w:lvlText w:val=""/>
      <w:lvlJc w:val="left"/>
      <w:pPr>
        <w:tabs>
          <w:tab w:val="num" w:pos="0"/>
        </w:tabs>
        <w:ind w:left="0" w:firstLine="0"/>
      </w:pPr>
      <w:rPr>
        <w:rFonts w:ascii="Wingdings" w:hAnsi="Wingdings"/>
      </w:rPr>
    </w:lvl>
    <w:lvl w:ilvl="4">
      <w:start w:val="1"/>
      <w:numFmt w:val="bullet"/>
      <w:lvlText w:val=""/>
      <w:lvlJc w:val="left"/>
      <w:pPr>
        <w:tabs>
          <w:tab w:val="num" w:pos="0"/>
        </w:tabs>
        <w:ind w:left="0" w:firstLine="0"/>
      </w:pPr>
      <w:rPr>
        <w:rFonts w:ascii="Wingdings 2" w:hAnsi="Wingdings 2"/>
      </w:rPr>
    </w:lvl>
    <w:lvl w:ilvl="5">
      <w:start w:val="1"/>
      <w:numFmt w:val="bullet"/>
      <w:lvlText w:val="■"/>
      <w:lvlJc w:val="left"/>
      <w:pPr>
        <w:tabs>
          <w:tab w:val="num" w:pos="0"/>
        </w:tabs>
        <w:ind w:left="0" w:firstLine="0"/>
      </w:pPr>
      <w:rPr>
        <w:rFonts w:ascii="StarSymbol" w:hAnsi="StarSymbol"/>
      </w:rPr>
    </w:lvl>
    <w:lvl w:ilvl="6">
      <w:start w:val="1"/>
      <w:numFmt w:val="bullet"/>
      <w:lvlText w:val=""/>
      <w:lvlJc w:val="left"/>
      <w:pPr>
        <w:tabs>
          <w:tab w:val="num" w:pos="0"/>
        </w:tabs>
        <w:ind w:left="0" w:firstLine="0"/>
      </w:pPr>
      <w:rPr>
        <w:rFonts w:ascii="Wingdings" w:hAnsi="Wingdings"/>
      </w:rPr>
    </w:lvl>
    <w:lvl w:ilvl="7">
      <w:start w:val="1"/>
      <w:numFmt w:val="bullet"/>
      <w:lvlText w:val=""/>
      <w:lvlJc w:val="left"/>
      <w:pPr>
        <w:tabs>
          <w:tab w:val="num" w:pos="0"/>
        </w:tabs>
        <w:ind w:left="0" w:firstLine="0"/>
      </w:pPr>
      <w:rPr>
        <w:rFonts w:ascii="Wingdings 2" w:hAnsi="Wingdings 2"/>
      </w:rPr>
    </w:lvl>
    <w:lvl w:ilvl="8">
      <w:start w:val="1"/>
      <w:numFmt w:val="bullet"/>
      <w:lvlText w:val="■"/>
      <w:lvlJc w:val="left"/>
      <w:pPr>
        <w:tabs>
          <w:tab w:val="num" w:pos="0"/>
        </w:tabs>
        <w:ind w:left="0" w:firstLine="0"/>
      </w:pPr>
      <w:rPr>
        <w:rFonts w:ascii="StarSymbol" w:hAnsi="StarSymbol"/>
      </w:rPr>
    </w:lvl>
  </w:abstractNum>
  <w:abstractNum w:abstractNumId="112" w15:restartNumberingAfterBreak="0">
    <w:nsid w:val="00000072"/>
    <w:multiLevelType w:val="multilevel"/>
    <w:tmpl w:val="00000072"/>
    <w:name w:val="WW8Num160"/>
    <w:lvl w:ilvl="0">
      <w:start w:val="1"/>
      <w:numFmt w:val="decimal"/>
      <w:lvlText w:val="%1."/>
      <w:lvlJc w:val="left"/>
      <w:pPr>
        <w:tabs>
          <w:tab w:val="num" w:pos="0"/>
        </w:tabs>
        <w:ind w:left="0" w:firstLine="0"/>
      </w:pPr>
      <w:rPr>
        <w:sz w:val="20"/>
        <w:szCs w:val="20"/>
      </w:rPr>
    </w:lvl>
    <w:lvl w:ilvl="1">
      <w:start w:val="1"/>
      <w:numFmt w:val="decimal"/>
      <w:lvlText w:val="%2."/>
      <w:lvlJc w:val="left"/>
      <w:pPr>
        <w:tabs>
          <w:tab w:val="num" w:pos="0"/>
        </w:tabs>
        <w:ind w:left="0" w:firstLine="0"/>
      </w:pPr>
      <w:rPr>
        <w:sz w:val="20"/>
        <w:szCs w:val="20"/>
      </w:rPr>
    </w:lvl>
    <w:lvl w:ilvl="2">
      <w:start w:val="1"/>
      <w:numFmt w:val="decimal"/>
      <w:lvlText w:val="%3."/>
      <w:lvlJc w:val="left"/>
      <w:pPr>
        <w:tabs>
          <w:tab w:val="num" w:pos="0"/>
        </w:tabs>
        <w:ind w:left="0" w:firstLine="0"/>
      </w:pPr>
      <w:rPr>
        <w:sz w:val="20"/>
        <w:szCs w:val="20"/>
      </w:rPr>
    </w:lvl>
    <w:lvl w:ilvl="3">
      <w:start w:val="1"/>
      <w:numFmt w:val="decimal"/>
      <w:lvlText w:val="%4."/>
      <w:lvlJc w:val="left"/>
      <w:pPr>
        <w:tabs>
          <w:tab w:val="num" w:pos="0"/>
        </w:tabs>
        <w:ind w:left="0" w:firstLine="0"/>
      </w:pPr>
      <w:rPr>
        <w:sz w:val="20"/>
        <w:szCs w:val="20"/>
      </w:rPr>
    </w:lvl>
    <w:lvl w:ilvl="4">
      <w:start w:val="1"/>
      <w:numFmt w:val="decimal"/>
      <w:lvlText w:val="%5."/>
      <w:lvlJc w:val="left"/>
      <w:pPr>
        <w:tabs>
          <w:tab w:val="num" w:pos="0"/>
        </w:tabs>
        <w:ind w:left="0" w:firstLine="0"/>
      </w:pPr>
      <w:rPr>
        <w:sz w:val="20"/>
        <w:szCs w:val="20"/>
      </w:rPr>
    </w:lvl>
    <w:lvl w:ilvl="5">
      <w:start w:val="1"/>
      <w:numFmt w:val="decimal"/>
      <w:lvlText w:val="%6."/>
      <w:lvlJc w:val="left"/>
      <w:pPr>
        <w:tabs>
          <w:tab w:val="num" w:pos="0"/>
        </w:tabs>
        <w:ind w:left="0" w:firstLine="0"/>
      </w:pPr>
      <w:rPr>
        <w:sz w:val="20"/>
        <w:szCs w:val="20"/>
      </w:rPr>
    </w:lvl>
    <w:lvl w:ilvl="6">
      <w:start w:val="1"/>
      <w:numFmt w:val="decimal"/>
      <w:lvlText w:val="%7."/>
      <w:lvlJc w:val="left"/>
      <w:pPr>
        <w:tabs>
          <w:tab w:val="num" w:pos="0"/>
        </w:tabs>
        <w:ind w:left="0" w:firstLine="0"/>
      </w:pPr>
      <w:rPr>
        <w:sz w:val="20"/>
        <w:szCs w:val="20"/>
      </w:rPr>
    </w:lvl>
    <w:lvl w:ilvl="7">
      <w:start w:val="1"/>
      <w:numFmt w:val="decimal"/>
      <w:lvlText w:val="%8."/>
      <w:lvlJc w:val="left"/>
      <w:pPr>
        <w:tabs>
          <w:tab w:val="num" w:pos="0"/>
        </w:tabs>
        <w:ind w:left="0" w:firstLine="0"/>
      </w:pPr>
      <w:rPr>
        <w:sz w:val="20"/>
        <w:szCs w:val="20"/>
      </w:rPr>
    </w:lvl>
    <w:lvl w:ilvl="8">
      <w:start w:val="1"/>
      <w:numFmt w:val="decimal"/>
      <w:lvlText w:val="%9."/>
      <w:lvlJc w:val="left"/>
      <w:pPr>
        <w:tabs>
          <w:tab w:val="num" w:pos="0"/>
        </w:tabs>
        <w:ind w:left="0" w:firstLine="0"/>
      </w:pPr>
      <w:rPr>
        <w:sz w:val="20"/>
        <w:szCs w:val="20"/>
      </w:rPr>
    </w:lvl>
  </w:abstractNum>
  <w:abstractNum w:abstractNumId="113" w15:restartNumberingAfterBreak="0">
    <w:nsid w:val="00000073"/>
    <w:multiLevelType w:val="multilevel"/>
    <w:tmpl w:val="00000073"/>
    <w:name w:val="WW8Num161"/>
    <w:lvl w:ilvl="0">
      <w:start w:val="1"/>
      <w:numFmt w:val="bullet"/>
      <w:lvlText w:val=""/>
      <w:lvlJc w:val="left"/>
      <w:pPr>
        <w:tabs>
          <w:tab w:val="num" w:pos="1440"/>
        </w:tabs>
        <w:ind w:left="1440" w:firstLine="0"/>
      </w:pPr>
      <w:rPr>
        <w:rFonts w:ascii="Wingdings" w:hAnsi="Wingdings"/>
      </w:rPr>
    </w:lvl>
    <w:lvl w:ilvl="1">
      <w:start w:val="1"/>
      <w:numFmt w:val="bullet"/>
      <w:lvlText w:val=""/>
      <w:lvlJc w:val="left"/>
      <w:pPr>
        <w:tabs>
          <w:tab w:val="num" w:pos="1440"/>
        </w:tabs>
        <w:ind w:left="1440" w:firstLine="0"/>
      </w:pPr>
      <w:rPr>
        <w:rFonts w:ascii="Wingdings 2" w:hAnsi="Wingdings 2" w:cs="StarSymbol"/>
        <w:sz w:val="18"/>
        <w:szCs w:val="18"/>
      </w:rPr>
    </w:lvl>
    <w:lvl w:ilvl="2">
      <w:start w:val="1"/>
      <w:numFmt w:val="bullet"/>
      <w:lvlText w:val="■"/>
      <w:lvlJc w:val="left"/>
      <w:pPr>
        <w:tabs>
          <w:tab w:val="num" w:pos="1440"/>
        </w:tabs>
        <w:ind w:left="1440" w:firstLine="0"/>
      </w:pPr>
      <w:rPr>
        <w:rFonts w:ascii="StarSymbol" w:hAnsi="StarSymbol"/>
      </w:rPr>
    </w:lvl>
    <w:lvl w:ilvl="3">
      <w:start w:val="1"/>
      <w:numFmt w:val="bullet"/>
      <w:lvlText w:val=""/>
      <w:lvlJc w:val="left"/>
      <w:pPr>
        <w:tabs>
          <w:tab w:val="num" w:pos="1440"/>
        </w:tabs>
        <w:ind w:left="1440" w:firstLine="0"/>
      </w:pPr>
      <w:rPr>
        <w:rFonts w:ascii="Wingdings" w:hAnsi="Wingdings"/>
      </w:rPr>
    </w:lvl>
    <w:lvl w:ilvl="4">
      <w:start w:val="1"/>
      <w:numFmt w:val="bullet"/>
      <w:lvlText w:val=""/>
      <w:lvlJc w:val="left"/>
      <w:pPr>
        <w:tabs>
          <w:tab w:val="num" w:pos="1440"/>
        </w:tabs>
        <w:ind w:left="1440" w:firstLine="0"/>
      </w:pPr>
      <w:rPr>
        <w:rFonts w:ascii="Wingdings 2" w:hAnsi="Wingdings 2" w:cs="StarSymbol"/>
        <w:sz w:val="18"/>
        <w:szCs w:val="18"/>
      </w:rPr>
    </w:lvl>
    <w:lvl w:ilvl="5">
      <w:start w:val="1"/>
      <w:numFmt w:val="bullet"/>
      <w:lvlText w:val="■"/>
      <w:lvlJc w:val="left"/>
      <w:pPr>
        <w:tabs>
          <w:tab w:val="num" w:pos="1440"/>
        </w:tabs>
        <w:ind w:left="1440" w:firstLine="0"/>
      </w:pPr>
      <w:rPr>
        <w:rFonts w:ascii="StarSymbol" w:hAnsi="StarSymbol"/>
      </w:rPr>
    </w:lvl>
    <w:lvl w:ilvl="6">
      <w:start w:val="1"/>
      <w:numFmt w:val="bullet"/>
      <w:lvlText w:val=""/>
      <w:lvlJc w:val="left"/>
      <w:pPr>
        <w:tabs>
          <w:tab w:val="num" w:pos="1440"/>
        </w:tabs>
        <w:ind w:left="1440" w:firstLine="0"/>
      </w:pPr>
      <w:rPr>
        <w:rFonts w:ascii="Wingdings" w:hAnsi="Wingdings"/>
      </w:rPr>
    </w:lvl>
    <w:lvl w:ilvl="7">
      <w:start w:val="1"/>
      <w:numFmt w:val="bullet"/>
      <w:lvlText w:val=""/>
      <w:lvlJc w:val="left"/>
      <w:pPr>
        <w:tabs>
          <w:tab w:val="num" w:pos="1440"/>
        </w:tabs>
        <w:ind w:left="1440" w:firstLine="0"/>
      </w:pPr>
      <w:rPr>
        <w:rFonts w:ascii="Wingdings 2" w:hAnsi="Wingdings 2" w:cs="StarSymbol"/>
        <w:sz w:val="18"/>
        <w:szCs w:val="18"/>
      </w:rPr>
    </w:lvl>
    <w:lvl w:ilvl="8">
      <w:start w:val="1"/>
      <w:numFmt w:val="bullet"/>
      <w:lvlText w:val="■"/>
      <w:lvlJc w:val="left"/>
      <w:pPr>
        <w:tabs>
          <w:tab w:val="num" w:pos="1440"/>
        </w:tabs>
        <w:ind w:left="1440" w:firstLine="0"/>
      </w:pPr>
      <w:rPr>
        <w:rFonts w:ascii="StarSymbol" w:hAnsi="StarSymbol"/>
      </w:rPr>
    </w:lvl>
  </w:abstractNum>
  <w:abstractNum w:abstractNumId="114" w15:restartNumberingAfterBreak="0">
    <w:nsid w:val="00000074"/>
    <w:multiLevelType w:val="multilevel"/>
    <w:tmpl w:val="00000074"/>
    <w:name w:val="WW8Num162"/>
    <w:lvl w:ilvl="0">
      <w:start w:val="1"/>
      <w:numFmt w:val="bullet"/>
      <w:lvlText w:val=""/>
      <w:lvlJc w:val="left"/>
      <w:pPr>
        <w:tabs>
          <w:tab w:val="num" w:pos="0"/>
        </w:tabs>
        <w:ind w:left="0" w:firstLine="0"/>
      </w:pPr>
      <w:rPr>
        <w:rFonts w:ascii="Wingdings" w:hAnsi="Wingdings"/>
      </w:rPr>
    </w:lvl>
    <w:lvl w:ilvl="1">
      <w:start w:val="1"/>
      <w:numFmt w:val="bullet"/>
      <w:lvlText w:val=""/>
      <w:lvlJc w:val="left"/>
      <w:pPr>
        <w:tabs>
          <w:tab w:val="num" w:pos="0"/>
        </w:tabs>
        <w:ind w:left="0" w:firstLine="0"/>
      </w:pPr>
      <w:rPr>
        <w:rFonts w:ascii="Wingdings 2" w:hAnsi="Wingdings 2" w:cs="StarSymbol"/>
        <w:sz w:val="18"/>
        <w:szCs w:val="18"/>
      </w:rPr>
    </w:lvl>
    <w:lvl w:ilvl="2">
      <w:start w:val="1"/>
      <w:numFmt w:val="bullet"/>
      <w:lvlText w:val="■"/>
      <w:lvlJc w:val="left"/>
      <w:pPr>
        <w:tabs>
          <w:tab w:val="num" w:pos="0"/>
        </w:tabs>
        <w:ind w:left="0" w:firstLine="0"/>
      </w:pPr>
      <w:rPr>
        <w:rFonts w:ascii="StarSymbol" w:hAnsi="StarSymbol" w:cs="StarSymbol"/>
        <w:sz w:val="18"/>
        <w:szCs w:val="18"/>
      </w:rPr>
    </w:lvl>
    <w:lvl w:ilvl="3">
      <w:start w:val="1"/>
      <w:numFmt w:val="bullet"/>
      <w:lvlText w:val=""/>
      <w:lvlJc w:val="left"/>
      <w:pPr>
        <w:tabs>
          <w:tab w:val="num" w:pos="0"/>
        </w:tabs>
        <w:ind w:left="0" w:firstLine="0"/>
      </w:pPr>
      <w:rPr>
        <w:rFonts w:ascii="Wingdings" w:hAnsi="Wingdings"/>
      </w:rPr>
    </w:lvl>
    <w:lvl w:ilvl="4">
      <w:start w:val="1"/>
      <w:numFmt w:val="bullet"/>
      <w:lvlText w:val=""/>
      <w:lvlJc w:val="left"/>
      <w:pPr>
        <w:tabs>
          <w:tab w:val="num" w:pos="0"/>
        </w:tabs>
        <w:ind w:left="0" w:firstLine="0"/>
      </w:pPr>
      <w:rPr>
        <w:rFonts w:ascii="Wingdings 2" w:hAnsi="Wingdings 2" w:cs="StarSymbol"/>
        <w:sz w:val="18"/>
        <w:szCs w:val="18"/>
      </w:rPr>
    </w:lvl>
    <w:lvl w:ilvl="5">
      <w:start w:val="1"/>
      <w:numFmt w:val="bullet"/>
      <w:lvlText w:val="■"/>
      <w:lvlJc w:val="left"/>
      <w:pPr>
        <w:tabs>
          <w:tab w:val="num" w:pos="0"/>
        </w:tabs>
        <w:ind w:left="0" w:firstLine="0"/>
      </w:pPr>
      <w:rPr>
        <w:rFonts w:ascii="StarSymbol" w:hAnsi="StarSymbol" w:cs="StarSymbol"/>
        <w:sz w:val="18"/>
        <w:szCs w:val="18"/>
      </w:rPr>
    </w:lvl>
    <w:lvl w:ilvl="6">
      <w:start w:val="1"/>
      <w:numFmt w:val="bullet"/>
      <w:lvlText w:val=""/>
      <w:lvlJc w:val="left"/>
      <w:pPr>
        <w:tabs>
          <w:tab w:val="num" w:pos="0"/>
        </w:tabs>
        <w:ind w:left="0" w:firstLine="0"/>
      </w:pPr>
      <w:rPr>
        <w:rFonts w:ascii="Wingdings" w:hAnsi="Wingdings"/>
      </w:rPr>
    </w:lvl>
    <w:lvl w:ilvl="7">
      <w:start w:val="1"/>
      <w:numFmt w:val="bullet"/>
      <w:lvlText w:val=""/>
      <w:lvlJc w:val="left"/>
      <w:pPr>
        <w:tabs>
          <w:tab w:val="num" w:pos="0"/>
        </w:tabs>
        <w:ind w:left="0" w:firstLine="0"/>
      </w:pPr>
      <w:rPr>
        <w:rFonts w:ascii="Wingdings 2" w:hAnsi="Wingdings 2" w:cs="StarSymbol"/>
        <w:sz w:val="18"/>
        <w:szCs w:val="18"/>
      </w:rPr>
    </w:lvl>
    <w:lvl w:ilvl="8">
      <w:start w:val="1"/>
      <w:numFmt w:val="bullet"/>
      <w:lvlText w:val="■"/>
      <w:lvlJc w:val="left"/>
      <w:pPr>
        <w:tabs>
          <w:tab w:val="num" w:pos="0"/>
        </w:tabs>
        <w:ind w:left="0" w:firstLine="0"/>
      </w:pPr>
      <w:rPr>
        <w:rFonts w:ascii="StarSymbol" w:hAnsi="StarSymbol" w:cs="StarSymbol"/>
        <w:sz w:val="18"/>
        <w:szCs w:val="18"/>
      </w:rPr>
    </w:lvl>
  </w:abstractNum>
  <w:abstractNum w:abstractNumId="115" w15:restartNumberingAfterBreak="0">
    <w:nsid w:val="00000075"/>
    <w:multiLevelType w:val="multilevel"/>
    <w:tmpl w:val="00000075"/>
    <w:name w:val="WW8Num163"/>
    <w:lvl w:ilvl="0">
      <w:start w:val="1"/>
      <w:numFmt w:val="decimal"/>
      <w:lvlText w:val="%1."/>
      <w:lvlJc w:val="left"/>
      <w:pPr>
        <w:tabs>
          <w:tab w:val="num" w:pos="0"/>
        </w:tabs>
        <w:ind w:left="0" w:firstLine="0"/>
      </w:pPr>
      <w:rPr>
        <w:sz w:val="20"/>
        <w:szCs w:val="20"/>
      </w:rPr>
    </w:lvl>
    <w:lvl w:ilvl="1">
      <w:start w:val="1"/>
      <w:numFmt w:val="decimal"/>
      <w:lvlText w:val="%2."/>
      <w:lvlJc w:val="left"/>
      <w:pPr>
        <w:tabs>
          <w:tab w:val="num" w:pos="0"/>
        </w:tabs>
        <w:ind w:left="0" w:firstLine="0"/>
      </w:pPr>
      <w:rPr>
        <w:sz w:val="20"/>
        <w:szCs w:val="20"/>
      </w:rPr>
    </w:lvl>
    <w:lvl w:ilvl="2">
      <w:start w:val="1"/>
      <w:numFmt w:val="decimal"/>
      <w:lvlText w:val="%3."/>
      <w:lvlJc w:val="left"/>
      <w:pPr>
        <w:tabs>
          <w:tab w:val="num" w:pos="0"/>
        </w:tabs>
        <w:ind w:left="0" w:firstLine="0"/>
      </w:pPr>
      <w:rPr>
        <w:sz w:val="20"/>
        <w:szCs w:val="20"/>
      </w:rPr>
    </w:lvl>
    <w:lvl w:ilvl="3">
      <w:start w:val="1"/>
      <w:numFmt w:val="decimal"/>
      <w:lvlText w:val="%4."/>
      <w:lvlJc w:val="left"/>
      <w:pPr>
        <w:tabs>
          <w:tab w:val="num" w:pos="0"/>
        </w:tabs>
        <w:ind w:left="0" w:firstLine="0"/>
      </w:pPr>
      <w:rPr>
        <w:sz w:val="20"/>
        <w:szCs w:val="20"/>
      </w:rPr>
    </w:lvl>
    <w:lvl w:ilvl="4">
      <w:start w:val="1"/>
      <w:numFmt w:val="decimal"/>
      <w:lvlText w:val="%5."/>
      <w:lvlJc w:val="left"/>
      <w:pPr>
        <w:tabs>
          <w:tab w:val="num" w:pos="0"/>
        </w:tabs>
        <w:ind w:left="0" w:firstLine="0"/>
      </w:pPr>
      <w:rPr>
        <w:sz w:val="20"/>
        <w:szCs w:val="20"/>
      </w:rPr>
    </w:lvl>
    <w:lvl w:ilvl="5">
      <w:start w:val="1"/>
      <w:numFmt w:val="decimal"/>
      <w:lvlText w:val="%6."/>
      <w:lvlJc w:val="left"/>
      <w:pPr>
        <w:tabs>
          <w:tab w:val="num" w:pos="0"/>
        </w:tabs>
        <w:ind w:left="0" w:firstLine="0"/>
      </w:pPr>
      <w:rPr>
        <w:sz w:val="20"/>
        <w:szCs w:val="20"/>
      </w:rPr>
    </w:lvl>
    <w:lvl w:ilvl="6">
      <w:start w:val="1"/>
      <w:numFmt w:val="decimal"/>
      <w:lvlText w:val="%7."/>
      <w:lvlJc w:val="left"/>
      <w:pPr>
        <w:tabs>
          <w:tab w:val="num" w:pos="0"/>
        </w:tabs>
        <w:ind w:left="0" w:firstLine="0"/>
      </w:pPr>
      <w:rPr>
        <w:sz w:val="20"/>
        <w:szCs w:val="20"/>
      </w:rPr>
    </w:lvl>
    <w:lvl w:ilvl="7">
      <w:start w:val="1"/>
      <w:numFmt w:val="decimal"/>
      <w:lvlText w:val="%8."/>
      <w:lvlJc w:val="left"/>
      <w:pPr>
        <w:tabs>
          <w:tab w:val="num" w:pos="0"/>
        </w:tabs>
        <w:ind w:left="0" w:firstLine="0"/>
      </w:pPr>
      <w:rPr>
        <w:sz w:val="20"/>
        <w:szCs w:val="20"/>
      </w:rPr>
    </w:lvl>
    <w:lvl w:ilvl="8">
      <w:start w:val="1"/>
      <w:numFmt w:val="decimal"/>
      <w:lvlText w:val="%9."/>
      <w:lvlJc w:val="left"/>
      <w:pPr>
        <w:tabs>
          <w:tab w:val="num" w:pos="0"/>
        </w:tabs>
        <w:ind w:left="0" w:firstLine="0"/>
      </w:pPr>
      <w:rPr>
        <w:sz w:val="20"/>
        <w:szCs w:val="20"/>
      </w:rPr>
    </w:lvl>
  </w:abstractNum>
  <w:abstractNum w:abstractNumId="116" w15:restartNumberingAfterBreak="0">
    <w:nsid w:val="00000076"/>
    <w:multiLevelType w:val="multilevel"/>
    <w:tmpl w:val="E82EE4A8"/>
    <w:name w:val="WW8Num164"/>
    <w:lvl w:ilvl="0">
      <w:start w:val="1"/>
      <w:numFmt w:val="decimal"/>
      <w:lvlText w:val="%1."/>
      <w:lvlJc w:val="left"/>
      <w:pPr>
        <w:tabs>
          <w:tab w:val="num" w:pos="0"/>
        </w:tabs>
        <w:ind w:left="0" w:firstLine="0"/>
      </w:pPr>
      <w:rPr>
        <w:rFonts w:ascii="Tahoma" w:hAnsi="Tahoma" w:cs="Tahoma" w:hint="default"/>
      </w:rPr>
    </w:lvl>
    <w:lvl w:ilvl="1">
      <w:start w:val="1"/>
      <w:numFmt w:val="decimal"/>
      <w:lvlText w:val="%2."/>
      <w:lvlJc w:val="left"/>
      <w:pPr>
        <w:tabs>
          <w:tab w:val="num" w:pos="0"/>
        </w:tabs>
        <w:ind w:left="0" w:firstLine="0"/>
      </w:pPr>
      <w:rPr>
        <w:rFonts w:ascii="Symbol" w:hAnsi="Symbol"/>
      </w:rPr>
    </w:lvl>
    <w:lvl w:ilvl="2">
      <w:start w:val="1"/>
      <w:numFmt w:val="decimal"/>
      <w:lvlText w:val="%3."/>
      <w:lvlJc w:val="left"/>
      <w:pPr>
        <w:tabs>
          <w:tab w:val="num" w:pos="0"/>
        </w:tabs>
        <w:ind w:left="0" w:firstLine="0"/>
      </w:pPr>
      <w:rPr>
        <w:rFonts w:ascii="Symbol" w:hAnsi="Symbol"/>
      </w:rPr>
    </w:lvl>
    <w:lvl w:ilvl="3">
      <w:start w:val="1"/>
      <w:numFmt w:val="decimal"/>
      <w:lvlText w:val="%4."/>
      <w:lvlJc w:val="left"/>
      <w:pPr>
        <w:tabs>
          <w:tab w:val="num" w:pos="0"/>
        </w:tabs>
        <w:ind w:left="0" w:firstLine="0"/>
      </w:pPr>
      <w:rPr>
        <w:rFonts w:ascii="Symbol" w:hAnsi="Symbol"/>
      </w:rPr>
    </w:lvl>
    <w:lvl w:ilvl="4">
      <w:start w:val="1"/>
      <w:numFmt w:val="decimal"/>
      <w:lvlText w:val="%5."/>
      <w:lvlJc w:val="left"/>
      <w:pPr>
        <w:tabs>
          <w:tab w:val="num" w:pos="0"/>
        </w:tabs>
        <w:ind w:left="0" w:firstLine="0"/>
      </w:pPr>
      <w:rPr>
        <w:rFonts w:ascii="Symbol" w:hAnsi="Symbol"/>
      </w:rPr>
    </w:lvl>
    <w:lvl w:ilvl="5">
      <w:start w:val="1"/>
      <w:numFmt w:val="decimal"/>
      <w:lvlText w:val="%6."/>
      <w:lvlJc w:val="left"/>
      <w:pPr>
        <w:tabs>
          <w:tab w:val="num" w:pos="0"/>
        </w:tabs>
        <w:ind w:left="0" w:firstLine="0"/>
      </w:pPr>
      <w:rPr>
        <w:rFonts w:ascii="Symbol" w:hAnsi="Symbol"/>
      </w:rPr>
    </w:lvl>
    <w:lvl w:ilvl="6">
      <w:start w:val="1"/>
      <w:numFmt w:val="decimal"/>
      <w:lvlText w:val="%7."/>
      <w:lvlJc w:val="left"/>
      <w:pPr>
        <w:tabs>
          <w:tab w:val="num" w:pos="0"/>
        </w:tabs>
        <w:ind w:left="0" w:firstLine="0"/>
      </w:pPr>
      <w:rPr>
        <w:rFonts w:ascii="Symbol" w:hAnsi="Symbol"/>
      </w:rPr>
    </w:lvl>
    <w:lvl w:ilvl="7">
      <w:start w:val="1"/>
      <w:numFmt w:val="decimal"/>
      <w:lvlText w:val="%8."/>
      <w:lvlJc w:val="left"/>
      <w:pPr>
        <w:tabs>
          <w:tab w:val="num" w:pos="0"/>
        </w:tabs>
        <w:ind w:left="0" w:firstLine="0"/>
      </w:pPr>
      <w:rPr>
        <w:rFonts w:ascii="Symbol" w:hAnsi="Symbol"/>
      </w:rPr>
    </w:lvl>
    <w:lvl w:ilvl="8">
      <w:start w:val="1"/>
      <w:numFmt w:val="decimal"/>
      <w:lvlText w:val="%9."/>
      <w:lvlJc w:val="left"/>
      <w:pPr>
        <w:tabs>
          <w:tab w:val="num" w:pos="0"/>
        </w:tabs>
        <w:ind w:left="0" w:firstLine="0"/>
      </w:pPr>
      <w:rPr>
        <w:rFonts w:ascii="Symbol" w:hAnsi="Symbol"/>
      </w:rPr>
    </w:lvl>
  </w:abstractNum>
  <w:abstractNum w:abstractNumId="117" w15:restartNumberingAfterBreak="0">
    <w:nsid w:val="00000077"/>
    <w:multiLevelType w:val="multilevel"/>
    <w:tmpl w:val="00000077"/>
    <w:name w:val="WW8Num165"/>
    <w:lvl w:ilvl="0">
      <w:start w:val="1"/>
      <w:numFmt w:val="bullet"/>
      <w:lvlText w:val=""/>
      <w:lvlJc w:val="left"/>
      <w:pPr>
        <w:tabs>
          <w:tab w:val="num" w:pos="0"/>
        </w:tabs>
        <w:ind w:left="0" w:firstLine="0"/>
      </w:pPr>
      <w:rPr>
        <w:rFonts w:ascii="Wingdings" w:hAnsi="Wingdings" w:cs="StarSymbol"/>
        <w:sz w:val="18"/>
        <w:szCs w:val="18"/>
      </w:rPr>
    </w:lvl>
    <w:lvl w:ilvl="1">
      <w:start w:val="1"/>
      <w:numFmt w:val="bullet"/>
      <w:lvlText w:val=""/>
      <w:lvlJc w:val="left"/>
      <w:pPr>
        <w:tabs>
          <w:tab w:val="num" w:pos="0"/>
        </w:tabs>
        <w:ind w:left="0" w:firstLine="0"/>
      </w:pPr>
      <w:rPr>
        <w:rFonts w:ascii="Wingdings 2" w:hAnsi="Wingdings 2" w:cs="StarSymbol"/>
        <w:sz w:val="18"/>
        <w:szCs w:val="18"/>
      </w:rPr>
    </w:lvl>
    <w:lvl w:ilvl="2">
      <w:start w:val="1"/>
      <w:numFmt w:val="bullet"/>
      <w:lvlText w:val="■"/>
      <w:lvlJc w:val="left"/>
      <w:pPr>
        <w:tabs>
          <w:tab w:val="num" w:pos="0"/>
        </w:tabs>
        <w:ind w:left="0" w:firstLine="0"/>
      </w:pPr>
      <w:rPr>
        <w:rFonts w:ascii="StarSymbol" w:hAnsi="StarSymbol" w:cs="StarSymbol"/>
        <w:sz w:val="18"/>
        <w:szCs w:val="18"/>
      </w:rPr>
    </w:lvl>
    <w:lvl w:ilvl="3">
      <w:start w:val="1"/>
      <w:numFmt w:val="bullet"/>
      <w:lvlText w:val=""/>
      <w:lvlJc w:val="left"/>
      <w:pPr>
        <w:tabs>
          <w:tab w:val="num" w:pos="0"/>
        </w:tabs>
        <w:ind w:left="0" w:firstLine="0"/>
      </w:pPr>
      <w:rPr>
        <w:rFonts w:ascii="Wingdings" w:hAnsi="Wingdings" w:cs="StarSymbol"/>
        <w:sz w:val="18"/>
        <w:szCs w:val="18"/>
      </w:rPr>
    </w:lvl>
    <w:lvl w:ilvl="4">
      <w:start w:val="1"/>
      <w:numFmt w:val="bullet"/>
      <w:lvlText w:val=""/>
      <w:lvlJc w:val="left"/>
      <w:pPr>
        <w:tabs>
          <w:tab w:val="num" w:pos="0"/>
        </w:tabs>
        <w:ind w:left="0" w:firstLine="0"/>
      </w:pPr>
      <w:rPr>
        <w:rFonts w:ascii="Wingdings 2" w:hAnsi="Wingdings 2" w:cs="StarSymbol"/>
        <w:sz w:val="18"/>
        <w:szCs w:val="18"/>
      </w:rPr>
    </w:lvl>
    <w:lvl w:ilvl="5">
      <w:start w:val="1"/>
      <w:numFmt w:val="bullet"/>
      <w:lvlText w:val="■"/>
      <w:lvlJc w:val="left"/>
      <w:pPr>
        <w:tabs>
          <w:tab w:val="num" w:pos="0"/>
        </w:tabs>
        <w:ind w:left="0" w:firstLine="0"/>
      </w:pPr>
      <w:rPr>
        <w:rFonts w:ascii="StarSymbol" w:hAnsi="StarSymbol" w:cs="StarSymbol"/>
        <w:sz w:val="18"/>
        <w:szCs w:val="18"/>
      </w:rPr>
    </w:lvl>
    <w:lvl w:ilvl="6">
      <w:start w:val="1"/>
      <w:numFmt w:val="bullet"/>
      <w:lvlText w:val=""/>
      <w:lvlJc w:val="left"/>
      <w:pPr>
        <w:tabs>
          <w:tab w:val="num" w:pos="0"/>
        </w:tabs>
        <w:ind w:left="0" w:firstLine="0"/>
      </w:pPr>
      <w:rPr>
        <w:rFonts w:ascii="Wingdings" w:hAnsi="Wingdings" w:cs="StarSymbol"/>
        <w:sz w:val="18"/>
        <w:szCs w:val="18"/>
      </w:rPr>
    </w:lvl>
    <w:lvl w:ilvl="7">
      <w:start w:val="1"/>
      <w:numFmt w:val="bullet"/>
      <w:lvlText w:val=""/>
      <w:lvlJc w:val="left"/>
      <w:pPr>
        <w:tabs>
          <w:tab w:val="num" w:pos="0"/>
        </w:tabs>
        <w:ind w:left="0" w:firstLine="0"/>
      </w:pPr>
      <w:rPr>
        <w:rFonts w:ascii="Wingdings 2" w:hAnsi="Wingdings 2" w:cs="StarSymbol"/>
        <w:sz w:val="18"/>
        <w:szCs w:val="18"/>
      </w:rPr>
    </w:lvl>
    <w:lvl w:ilvl="8">
      <w:start w:val="1"/>
      <w:numFmt w:val="bullet"/>
      <w:lvlText w:val="■"/>
      <w:lvlJc w:val="left"/>
      <w:pPr>
        <w:tabs>
          <w:tab w:val="num" w:pos="0"/>
        </w:tabs>
        <w:ind w:left="0" w:firstLine="0"/>
      </w:pPr>
      <w:rPr>
        <w:rFonts w:ascii="StarSymbol" w:hAnsi="StarSymbol" w:cs="StarSymbol"/>
        <w:sz w:val="18"/>
        <w:szCs w:val="18"/>
      </w:rPr>
    </w:lvl>
  </w:abstractNum>
  <w:abstractNum w:abstractNumId="118" w15:restartNumberingAfterBreak="0">
    <w:nsid w:val="00000078"/>
    <w:multiLevelType w:val="multilevel"/>
    <w:tmpl w:val="8242A9C6"/>
    <w:name w:val="WW8Num167"/>
    <w:lvl w:ilvl="0">
      <w:start w:val="1"/>
      <w:numFmt w:val="decimal"/>
      <w:lvlText w:val="%1."/>
      <w:lvlJc w:val="left"/>
      <w:pPr>
        <w:tabs>
          <w:tab w:val="num" w:pos="0"/>
        </w:tabs>
        <w:ind w:left="0" w:firstLine="0"/>
      </w:pPr>
      <w:rPr>
        <w:rFonts w:ascii="Tahoma" w:hAnsi="Tahoma" w:cs="Tahoma" w:hint="default"/>
      </w:rPr>
    </w:lvl>
    <w:lvl w:ilvl="1">
      <w:start w:val="1"/>
      <w:numFmt w:val="decimal"/>
      <w:lvlText w:val="%2."/>
      <w:lvlJc w:val="left"/>
      <w:pPr>
        <w:tabs>
          <w:tab w:val="num" w:pos="0"/>
        </w:tabs>
        <w:ind w:left="0" w:firstLine="0"/>
      </w:pPr>
      <w:rPr>
        <w:rFonts w:ascii="Symbol" w:hAnsi="Symbol"/>
      </w:rPr>
    </w:lvl>
    <w:lvl w:ilvl="2">
      <w:start w:val="1"/>
      <w:numFmt w:val="decimal"/>
      <w:lvlText w:val="%3."/>
      <w:lvlJc w:val="left"/>
      <w:pPr>
        <w:tabs>
          <w:tab w:val="num" w:pos="0"/>
        </w:tabs>
        <w:ind w:left="0" w:firstLine="0"/>
      </w:pPr>
      <w:rPr>
        <w:rFonts w:ascii="Symbol" w:hAnsi="Symbol"/>
      </w:rPr>
    </w:lvl>
    <w:lvl w:ilvl="3">
      <w:start w:val="1"/>
      <w:numFmt w:val="decimal"/>
      <w:lvlText w:val="%4."/>
      <w:lvlJc w:val="left"/>
      <w:pPr>
        <w:tabs>
          <w:tab w:val="num" w:pos="0"/>
        </w:tabs>
        <w:ind w:left="0" w:firstLine="0"/>
      </w:pPr>
      <w:rPr>
        <w:rFonts w:ascii="Symbol" w:hAnsi="Symbol"/>
      </w:rPr>
    </w:lvl>
    <w:lvl w:ilvl="4">
      <w:start w:val="1"/>
      <w:numFmt w:val="decimal"/>
      <w:lvlText w:val="%5."/>
      <w:lvlJc w:val="left"/>
      <w:pPr>
        <w:tabs>
          <w:tab w:val="num" w:pos="0"/>
        </w:tabs>
        <w:ind w:left="0" w:firstLine="0"/>
      </w:pPr>
      <w:rPr>
        <w:rFonts w:ascii="Symbol" w:hAnsi="Symbol"/>
      </w:rPr>
    </w:lvl>
    <w:lvl w:ilvl="5">
      <w:start w:val="1"/>
      <w:numFmt w:val="decimal"/>
      <w:lvlText w:val="%6."/>
      <w:lvlJc w:val="left"/>
      <w:pPr>
        <w:tabs>
          <w:tab w:val="num" w:pos="0"/>
        </w:tabs>
        <w:ind w:left="0" w:firstLine="0"/>
      </w:pPr>
      <w:rPr>
        <w:rFonts w:ascii="Symbol" w:hAnsi="Symbol"/>
      </w:rPr>
    </w:lvl>
    <w:lvl w:ilvl="6">
      <w:start w:val="1"/>
      <w:numFmt w:val="decimal"/>
      <w:lvlText w:val="%7."/>
      <w:lvlJc w:val="left"/>
      <w:pPr>
        <w:tabs>
          <w:tab w:val="num" w:pos="0"/>
        </w:tabs>
        <w:ind w:left="0" w:firstLine="0"/>
      </w:pPr>
      <w:rPr>
        <w:rFonts w:ascii="Symbol" w:hAnsi="Symbol"/>
      </w:rPr>
    </w:lvl>
    <w:lvl w:ilvl="7">
      <w:start w:val="1"/>
      <w:numFmt w:val="decimal"/>
      <w:lvlText w:val="%8."/>
      <w:lvlJc w:val="left"/>
      <w:pPr>
        <w:tabs>
          <w:tab w:val="num" w:pos="0"/>
        </w:tabs>
        <w:ind w:left="0" w:firstLine="0"/>
      </w:pPr>
      <w:rPr>
        <w:rFonts w:ascii="Symbol" w:hAnsi="Symbol"/>
      </w:rPr>
    </w:lvl>
    <w:lvl w:ilvl="8">
      <w:start w:val="1"/>
      <w:numFmt w:val="decimal"/>
      <w:lvlText w:val="%9."/>
      <w:lvlJc w:val="left"/>
      <w:pPr>
        <w:tabs>
          <w:tab w:val="num" w:pos="0"/>
        </w:tabs>
        <w:ind w:left="0" w:firstLine="0"/>
      </w:pPr>
      <w:rPr>
        <w:rFonts w:ascii="Symbol" w:hAnsi="Symbol"/>
      </w:rPr>
    </w:lvl>
  </w:abstractNum>
  <w:abstractNum w:abstractNumId="119" w15:restartNumberingAfterBreak="0">
    <w:nsid w:val="00000079"/>
    <w:multiLevelType w:val="multilevel"/>
    <w:tmpl w:val="00000079"/>
    <w:name w:val="WW8Num168"/>
    <w:lvl w:ilvl="0">
      <w:start w:val="1"/>
      <w:numFmt w:val="bullet"/>
      <w:lvlText w:val=""/>
      <w:lvlJc w:val="left"/>
      <w:pPr>
        <w:tabs>
          <w:tab w:val="num" w:pos="0"/>
        </w:tabs>
        <w:ind w:left="0" w:firstLine="0"/>
      </w:pPr>
      <w:rPr>
        <w:rFonts w:ascii="Wingdings" w:hAnsi="Wingdings"/>
      </w:rPr>
    </w:lvl>
    <w:lvl w:ilvl="1">
      <w:start w:val="1"/>
      <w:numFmt w:val="bullet"/>
      <w:lvlText w:val=""/>
      <w:lvlJc w:val="left"/>
      <w:pPr>
        <w:tabs>
          <w:tab w:val="num" w:pos="0"/>
        </w:tabs>
        <w:ind w:left="0" w:firstLine="0"/>
      </w:pPr>
      <w:rPr>
        <w:rFonts w:ascii="Wingdings 2" w:hAnsi="Wingdings 2"/>
      </w:rPr>
    </w:lvl>
    <w:lvl w:ilvl="2">
      <w:start w:val="1"/>
      <w:numFmt w:val="bullet"/>
      <w:lvlText w:val="■"/>
      <w:lvlJc w:val="left"/>
      <w:pPr>
        <w:tabs>
          <w:tab w:val="num" w:pos="0"/>
        </w:tabs>
        <w:ind w:left="0" w:firstLine="0"/>
      </w:pPr>
      <w:rPr>
        <w:rFonts w:ascii="StarSymbol" w:hAnsi="StarSymbol"/>
      </w:rPr>
    </w:lvl>
    <w:lvl w:ilvl="3">
      <w:start w:val="1"/>
      <w:numFmt w:val="bullet"/>
      <w:lvlText w:val=""/>
      <w:lvlJc w:val="left"/>
      <w:pPr>
        <w:tabs>
          <w:tab w:val="num" w:pos="0"/>
        </w:tabs>
        <w:ind w:left="0" w:firstLine="0"/>
      </w:pPr>
      <w:rPr>
        <w:rFonts w:ascii="Wingdings" w:hAnsi="Wingdings"/>
      </w:rPr>
    </w:lvl>
    <w:lvl w:ilvl="4">
      <w:start w:val="1"/>
      <w:numFmt w:val="bullet"/>
      <w:lvlText w:val=""/>
      <w:lvlJc w:val="left"/>
      <w:pPr>
        <w:tabs>
          <w:tab w:val="num" w:pos="0"/>
        </w:tabs>
        <w:ind w:left="0" w:firstLine="0"/>
      </w:pPr>
      <w:rPr>
        <w:rFonts w:ascii="Wingdings 2" w:hAnsi="Wingdings 2"/>
      </w:rPr>
    </w:lvl>
    <w:lvl w:ilvl="5">
      <w:start w:val="1"/>
      <w:numFmt w:val="bullet"/>
      <w:lvlText w:val="■"/>
      <w:lvlJc w:val="left"/>
      <w:pPr>
        <w:tabs>
          <w:tab w:val="num" w:pos="0"/>
        </w:tabs>
        <w:ind w:left="0" w:firstLine="0"/>
      </w:pPr>
      <w:rPr>
        <w:rFonts w:ascii="StarSymbol" w:hAnsi="StarSymbol"/>
      </w:rPr>
    </w:lvl>
    <w:lvl w:ilvl="6">
      <w:start w:val="1"/>
      <w:numFmt w:val="bullet"/>
      <w:lvlText w:val=""/>
      <w:lvlJc w:val="left"/>
      <w:pPr>
        <w:tabs>
          <w:tab w:val="num" w:pos="0"/>
        </w:tabs>
        <w:ind w:left="0" w:firstLine="0"/>
      </w:pPr>
      <w:rPr>
        <w:rFonts w:ascii="Wingdings" w:hAnsi="Wingdings"/>
      </w:rPr>
    </w:lvl>
    <w:lvl w:ilvl="7">
      <w:start w:val="1"/>
      <w:numFmt w:val="bullet"/>
      <w:lvlText w:val=""/>
      <w:lvlJc w:val="left"/>
      <w:pPr>
        <w:tabs>
          <w:tab w:val="num" w:pos="0"/>
        </w:tabs>
        <w:ind w:left="0" w:firstLine="0"/>
      </w:pPr>
      <w:rPr>
        <w:rFonts w:ascii="Wingdings 2" w:hAnsi="Wingdings 2"/>
      </w:rPr>
    </w:lvl>
    <w:lvl w:ilvl="8">
      <w:start w:val="1"/>
      <w:numFmt w:val="bullet"/>
      <w:lvlText w:val="■"/>
      <w:lvlJc w:val="left"/>
      <w:pPr>
        <w:tabs>
          <w:tab w:val="num" w:pos="0"/>
        </w:tabs>
        <w:ind w:left="0" w:firstLine="0"/>
      </w:pPr>
      <w:rPr>
        <w:rFonts w:ascii="StarSymbol" w:hAnsi="StarSymbol"/>
      </w:rPr>
    </w:lvl>
  </w:abstractNum>
  <w:abstractNum w:abstractNumId="120" w15:restartNumberingAfterBreak="0">
    <w:nsid w:val="0000007A"/>
    <w:multiLevelType w:val="multilevel"/>
    <w:tmpl w:val="0000007A"/>
    <w:name w:val="WW8Num170"/>
    <w:lvl w:ilvl="0">
      <w:start w:val="1"/>
      <w:numFmt w:val="bullet"/>
      <w:lvlText w:val=""/>
      <w:lvlJc w:val="left"/>
      <w:pPr>
        <w:tabs>
          <w:tab w:val="num" w:pos="0"/>
        </w:tabs>
        <w:ind w:left="0" w:firstLine="0"/>
      </w:pPr>
      <w:rPr>
        <w:rFonts w:ascii="Wingdings" w:hAnsi="Wingdings" w:cs="StarSymbol"/>
        <w:sz w:val="18"/>
        <w:szCs w:val="18"/>
      </w:rPr>
    </w:lvl>
    <w:lvl w:ilvl="1">
      <w:start w:val="1"/>
      <w:numFmt w:val="bullet"/>
      <w:lvlText w:val=""/>
      <w:lvlJc w:val="left"/>
      <w:pPr>
        <w:tabs>
          <w:tab w:val="num" w:pos="0"/>
        </w:tabs>
        <w:ind w:left="0" w:firstLine="0"/>
      </w:pPr>
      <w:rPr>
        <w:rFonts w:ascii="Wingdings 2" w:hAnsi="Wingdings 2" w:cs="StarSymbol"/>
        <w:sz w:val="18"/>
        <w:szCs w:val="18"/>
      </w:rPr>
    </w:lvl>
    <w:lvl w:ilvl="2">
      <w:start w:val="1"/>
      <w:numFmt w:val="bullet"/>
      <w:lvlText w:val="■"/>
      <w:lvlJc w:val="left"/>
      <w:pPr>
        <w:tabs>
          <w:tab w:val="num" w:pos="0"/>
        </w:tabs>
        <w:ind w:left="0" w:firstLine="0"/>
      </w:pPr>
      <w:rPr>
        <w:rFonts w:ascii="StarSymbol" w:hAnsi="StarSymbol" w:cs="StarSymbol"/>
        <w:sz w:val="18"/>
        <w:szCs w:val="18"/>
      </w:rPr>
    </w:lvl>
    <w:lvl w:ilvl="3">
      <w:start w:val="1"/>
      <w:numFmt w:val="bullet"/>
      <w:lvlText w:val=""/>
      <w:lvlJc w:val="left"/>
      <w:pPr>
        <w:tabs>
          <w:tab w:val="num" w:pos="0"/>
        </w:tabs>
        <w:ind w:left="0" w:firstLine="0"/>
      </w:pPr>
      <w:rPr>
        <w:rFonts w:ascii="Wingdings" w:hAnsi="Wingdings" w:cs="StarSymbol"/>
        <w:sz w:val="18"/>
        <w:szCs w:val="18"/>
      </w:rPr>
    </w:lvl>
    <w:lvl w:ilvl="4">
      <w:start w:val="1"/>
      <w:numFmt w:val="bullet"/>
      <w:lvlText w:val=""/>
      <w:lvlJc w:val="left"/>
      <w:pPr>
        <w:tabs>
          <w:tab w:val="num" w:pos="0"/>
        </w:tabs>
        <w:ind w:left="0" w:firstLine="0"/>
      </w:pPr>
      <w:rPr>
        <w:rFonts w:ascii="Wingdings 2" w:hAnsi="Wingdings 2" w:cs="StarSymbol"/>
        <w:sz w:val="18"/>
        <w:szCs w:val="18"/>
      </w:rPr>
    </w:lvl>
    <w:lvl w:ilvl="5">
      <w:start w:val="1"/>
      <w:numFmt w:val="bullet"/>
      <w:lvlText w:val="■"/>
      <w:lvlJc w:val="left"/>
      <w:pPr>
        <w:tabs>
          <w:tab w:val="num" w:pos="0"/>
        </w:tabs>
        <w:ind w:left="0" w:firstLine="0"/>
      </w:pPr>
      <w:rPr>
        <w:rFonts w:ascii="StarSymbol" w:hAnsi="StarSymbol" w:cs="StarSymbol"/>
        <w:sz w:val="18"/>
        <w:szCs w:val="18"/>
      </w:rPr>
    </w:lvl>
    <w:lvl w:ilvl="6">
      <w:start w:val="1"/>
      <w:numFmt w:val="bullet"/>
      <w:lvlText w:val=""/>
      <w:lvlJc w:val="left"/>
      <w:pPr>
        <w:tabs>
          <w:tab w:val="num" w:pos="0"/>
        </w:tabs>
        <w:ind w:left="0" w:firstLine="0"/>
      </w:pPr>
      <w:rPr>
        <w:rFonts w:ascii="Wingdings" w:hAnsi="Wingdings" w:cs="StarSymbol"/>
        <w:sz w:val="18"/>
        <w:szCs w:val="18"/>
      </w:rPr>
    </w:lvl>
    <w:lvl w:ilvl="7">
      <w:start w:val="1"/>
      <w:numFmt w:val="bullet"/>
      <w:lvlText w:val=""/>
      <w:lvlJc w:val="left"/>
      <w:pPr>
        <w:tabs>
          <w:tab w:val="num" w:pos="0"/>
        </w:tabs>
        <w:ind w:left="0" w:firstLine="0"/>
      </w:pPr>
      <w:rPr>
        <w:rFonts w:ascii="Wingdings 2" w:hAnsi="Wingdings 2" w:cs="StarSymbol"/>
        <w:sz w:val="18"/>
        <w:szCs w:val="18"/>
      </w:rPr>
    </w:lvl>
    <w:lvl w:ilvl="8">
      <w:start w:val="1"/>
      <w:numFmt w:val="bullet"/>
      <w:lvlText w:val="■"/>
      <w:lvlJc w:val="left"/>
      <w:pPr>
        <w:tabs>
          <w:tab w:val="num" w:pos="0"/>
        </w:tabs>
        <w:ind w:left="0" w:firstLine="0"/>
      </w:pPr>
      <w:rPr>
        <w:rFonts w:ascii="StarSymbol" w:hAnsi="StarSymbol" w:cs="StarSymbol"/>
        <w:sz w:val="18"/>
        <w:szCs w:val="18"/>
      </w:rPr>
    </w:lvl>
  </w:abstractNum>
  <w:abstractNum w:abstractNumId="121" w15:restartNumberingAfterBreak="0">
    <w:nsid w:val="0000007B"/>
    <w:multiLevelType w:val="multilevel"/>
    <w:tmpl w:val="0000007B"/>
    <w:name w:val="WW8Num171"/>
    <w:lvl w:ilvl="0">
      <w:start w:val="1"/>
      <w:numFmt w:val="decimal"/>
      <w:lvlText w:val="%1."/>
      <w:lvlJc w:val="left"/>
      <w:pPr>
        <w:tabs>
          <w:tab w:val="num" w:pos="0"/>
        </w:tabs>
        <w:ind w:left="0" w:firstLine="0"/>
      </w:pPr>
      <w:rPr>
        <w:rFonts w:ascii="Arial" w:hAnsi="Arial"/>
      </w:rPr>
    </w:lvl>
    <w:lvl w:ilvl="1">
      <w:start w:val="1"/>
      <w:numFmt w:val="decimal"/>
      <w:lvlText w:val="%2."/>
      <w:lvlJc w:val="left"/>
      <w:pPr>
        <w:tabs>
          <w:tab w:val="num" w:pos="0"/>
        </w:tabs>
        <w:ind w:left="0" w:firstLine="0"/>
      </w:pPr>
      <w:rPr>
        <w:rFonts w:ascii="Arial" w:hAnsi="Arial"/>
      </w:rPr>
    </w:lvl>
    <w:lvl w:ilvl="2">
      <w:start w:val="1"/>
      <w:numFmt w:val="decimal"/>
      <w:lvlText w:val="%3."/>
      <w:lvlJc w:val="left"/>
      <w:pPr>
        <w:tabs>
          <w:tab w:val="num" w:pos="0"/>
        </w:tabs>
        <w:ind w:left="0" w:firstLine="0"/>
      </w:pPr>
      <w:rPr>
        <w:rFonts w:ascii="Arial" w:hAnsi="Arial"/>
      </w:rPr>
    </w:lvl>
    <w:lvl w:ilvl="3">
      <w:start w:val="1"/>
      <w:numFmt w:val="decimal"/>
      <w:lvlText w:val="%4."/>
      <w:lvlJc w:val="left"/>
      <w:pPr>
        <w:tabs>
          <w:tab w:val="num" w:pos="0"/>
        </w:tabs>
        <w:ind w:left="0" w:firstLine="0"/>
      </w:pPr>
      <w:rPr>
        <w:rFonts w:ascii="Arial" w:hAnsi="Arial"/>
      </w:rPr>
    </w:lvl>
    <w:lvl w:ilvl="4">
      <w:start w:val="1"/>
      <w:numFmt w:val="decimal"/>
      <w:lvlText w:val="%5."/>
      <w:lvlJc w:val="left"/>
      <w:pPr>
        <w:tabs>
          <w:tab w:val="num" w:pos="0"/>
        </w:tabs>
        <w:ind w:left="0" w:firstLine="0"/>
      </w:pPr>
      <w:rPr>
        <w:rFonts w:ascii="Arial" w:hAnsi="Arial"/>
      </w:rPr>
    </w:lvl>
    <w:lvl w:ilvl="5">
      <w:start w:val="1"/>
      <w:numFmt w:val="decimal"/>
      <w:lvlText w:val="%6."/>
      <w:lvlJc w:val="left"/>
      <w:pPr>
        <w:tabs>
          <w:tab w:val="num" w:pos="0"/>
        </w:tabs>
        <w:ind w:left="0" w:firstLine="0"/>
      </w:pPr>
      <w:rPr>
        <w:rFonts w:ascii="Arial" w:hAnsi="Arial"/>
      </w:rPr>
    </w:lvl>
    <w:lvl w:ilvl="6">
      <w:start w:val="1"/>
      <w:numFmt w:val="decimal"/>
      <w:lvlText w:val="%7."/>
      <w:lvlJc w:val="left"/>
      <w:pPr>
        <w:tabs>
          <w:tab w:val="num" w:pos="0"/>
        </w:tabs>
        <w:ind w:left="0" w:firstLine="0"/>
      </w:pPr>
      <w:rPr>
        <w:rFonts w:ascii="Arial" w:hAnsi="Arial"/>
      </w:rPr>
    </w:lvl>
    <w:lvl w:ilvl="7">
      <w:start w:val="1"/>
      <w:numFmt w:val="decimal"/>
      <w:lvlText w:val="%8."/>
      <w:lvlJc w:val="left"/>
      <w:pPr>
        <w:tabs>
          <w:tab w:val="num" w:pos="0"/>
        </w:tabs>
        <w:ind w:left="0" w:firstLine="0"/>
      </w:pPr>
      <w:rPr>
        <w:rFonts w:ascii="Arial" w:hAnsi="Arial"/>
      </w:rPr>
    </w:lvl>
    <w:lvl w:ilvl="8">
      <w:start w:val="1"/>
      <w:numFmt w:val="decimal"/>
      <w:lvlText w:val="%9."/>
      <w:lvlJc w:val="left"/>
      <w:pPr>
        <w:tabs>
          <w:tab w:val="num" w:pos="0"/>
        </w:tabs>
        <w:ind w:left="0" w:firstLine="0"/>
      </w:pPr>
      <w:rPr>
        <w:rFonts w:ascii="Arial" w:hAnsi="Arial"/>
      </w:rPr>
    </w:lvl>
  </w:abstractNum>
  <w:abstractNum w:abstractNumId="122" w15:restartNumberingAfterBreak="0">
    <w:nsid w:val="0000007C"/>
    <w:multiLevelType w:val="multilevel"/>
    <w:tmpl w:val="0000007C"/>
    <w:name w:val="WW8Num172"/>
    <w:lvl w:ilvl="0">
      <w:start w:val="1"/>
      <w:numFmt w:val="bullet"/>
      <w:lvlText w:val=""/>
      <w:lvlJc w:val="left"/>
      <w:pPr>
        <w:tabs>
          <w:tab w:val="num" w:pos="0"/>
        </w:tabs>
        <w:ind w:left="0" w:firstLine="0"/>
      </w:pPr>
      <w:rPr>
        <w:rFonts w:ascii="Wingdings" w:hAnsi="Wingdings" w:cs="StarSymbol"/>
        <w:sz w:val="18"/>
        <w:szCs w:val="18"/>
      </w:rPr>
    </w:lvl>
    <w:lvl w:ilvl="1">
      <w:start w:val="1"/>
      <w:numFmt w:val="bullet"/>
      <w:lvlText w:val=""/>
      <w:lvlJc w:val="left"/>
      <w:pPr>
        <w:tabs>
          <w:tab w:val="num" w:pos="0"/>
        </w:tabs>
        <w:ind w:left="0" w:firstLine="0"/>
      </w:pPr>
      <w:rPr>
        <w:rFonts w:ascii="Wingdings 2" w:hAnsi="Wingdings 2"/>
      </w:rPr>
    </w:lvl>
    <w:lvl w:ilvl="2">
      <w:start w:val="1"/>
      <w:numFmt w:val="bullet"/>
      <w:lvlText w:val="■"/>
      <w:lvlJc w:val="left"/>
      <w:pPr>
        <w:tabs>
          <w:tab w:val="num" w:pos="0"/>
        </w:tabs>
        <w:ind w:left="0" w:firstLine="0"/>
      </w:pPr>
      <w:rPr>
        <w:rFonts w:ascii="StarSymbol" w:hAnsi="StarSymbol"/>
      </w:rPr>
    </w:lvl>
    <w:lvl w:ilvl="3">
      <w:start w:val="1"/>
      <w:numFmt w:val="bullet"/>
      <w:lvlText w:val=""/>
      <w:lvlJc w:val="left"/>
      <w:pPr>
        <w:tabs>
          <w:tab w:val="num" w:pos="0"/>
        </w:tabs>
        <w:ind w:left="0" w:firstLine="0"/>
      </w:pPr>
      <w:rPr>
        <w:rFonts w:ascii="Wingdings" w:hAnsi="Wingdings" w:cs="StarSymbol"/>
        <w:sz w:val="18"/>
        <w:szCs w:val="18"/>
      </w:rPr>
    </w:lvl>
    <w:lvl w:ilvl="4">
      <w:start w:val="1"/>
      <w:numFmt w:val="bullet"/>
      <w:lvlText w:val=""/>
      <w:lvlJc w:val="left"/>
      <w:pPr>
        <w:tabs>
          <w:tab w:val="num" w:pos="0"/>
        </w:tabs>
        <w:ind w:left="0" w:firstLine="0"/>
      </w:pPr>
      <w:rPr>
        <w:rFonts w:ascii="Wingdings 2" w:hAnsi="Wingdings 2"/>
      </w:rPr>
    </w:lvl>
    <w:lvl w:ilvl="5">
      <w:start w:val="1"/>
      <w:numFmt w:val="bullet"/>
      <w:lvlText w:val="■"/>
      <w:lvlJc w:val="left"/>
      <w:pPr>
        <w:tabs>
          <w:tab w:val="num" w:pos="0"/>
        </w:tabs>
        <w:ind w:left="0" w:firstLine="0"/>
      </w:pPr>
      <w:rPr>
        <w:rFonts w:ascii="StarSymbol" w:hAnsi="StarSymbol"/>
      </w:rPr>
    </w:lvl>
    <w:lvl w:ilvl="6">
      <w:start w:val="1"/>
      <w:numFmt w:val="bullet"/>
      <w:lvlText w:val=""/>
      <w:lvlJc w:val="left"/>
      <w:pPr>
        <w:tabs>
          <w:tab w:val="num" w:pos="0"/>
        </w:tabs>
        <w:ind w:left="0" w:firstLine="0"/>
      </w:pPr>
      <w:rPr>
        <w:rFonts w:ascii="Wingdings" w:hAnsi="Wingdings" w:cs="StarSymbol"/>
        <w:sz w:val="18"/>
        <w:szCs w:val="18"/>
      </w:rPr>
    </w:lvl>
    <w:lvl w:ilvl="7">
      <w:start w:val="1"/>
      <w:numFmt w:val="bullet"/>
      <w:lvlText w:val=""/>
      <w:lvlJc w:val="left"/>
      <w:pPr>
        <w:tabs>
          <w:tab w:val="num" w:pos="0"/>
        </w:tabs>
        <w:ind w:left="0" w:firstLine="0"/>
      </w:pPr>
      <w:rPr>
        <w:rFonts w:ascii="Wingdings 2" w:hAnsi="Wingdings 2"/>
      </w:rPr>
    </w:lvl>
    <w:lvl w:ilvl="8">
      <w:start w:val="1"/>
      <w:numFmt w:val="bullet"/>
      <w:lvlText w:val="■"/>
      <w:lvlJc w:val="left"/>
      <w:pPr>
        <w:tabs>
          <w:tab w:val="num" w:pos="0"/>
        </w:tabs>
        <w:ind w:left="0" w:firstLine="0"/>
      </w:pPr>
      <w:rPr>
        <w:rFonts w:ascii="StarSymbol" w:hAnsi="StarSymbol"/>
      </w:rPr>
    </w:lvl>
  </w:abstractNum>
  <w:abstractNum w:abstractNumId="123" w15:restartNumberingAfterBreak="0">
    <w:nsid w:val="0000007D"/>
    <w:multiLevelType w:val="multilevel"/>
    <w:tmpl w:val="0000007D"/>
    <w:name w:val="WW8Num176"/>
    <w:lvl w:ilvl="0">
      <w:start w:val="1"/>
      <w:numFmt w:val="decimal"/>
      <w:lvlText w:val="%1."/>
      <w:lvlJc w:val="left"/>
      <w:pPr>
        <w:tabs>
          <w:tab w:val="num" w:pos="0"/>
        </w:tabs>
        <w:ind w:left="0" w:firstLine="0"/>
      </w:pPr>
      <w:rPr>
        <w:rFonts w:ascii="Courier New" w:hAnsi="Courier New"/>
      </w:rPr>
    </w:lvl>
    <w:lvl w:ilvl="1">
      <w:start w:val="1"/>
      <w:numFmt w:val="decimal"/>
      <w:lvlText w:val="%2."/>
      <w:lvlJc w:val="left"/>
      <w:pPr>
        <w:tabs>
          <w:tab w:val="num" w:pos="0"/>
        </w:tabs>
        <w:ind w:left="0" w:firstLine="0"/>
      </w:pPr>
      <w:rPr>
        <w:rFonts w:ascii="Courier New" w:hAnsi="Courier New"/>
      </w:rPr>
    </w:lvl>
    <w:lvl w:ilvl="2">
      <w:start w:val="1"/>
      <w:numFmt w:val="decimal"/>
      <w:lvlText w:val="%3."/>
      <w:lvlJc w:val="left"/>
      <w:pPr>
        <w:tabs>
          <w:tab w:val="num" w:pos="0"/>
        </w:tabs>
        <w:ind w:left="0" w:firstLine="0"/>
      </w:pPr>
      <w:rPr>
        <w:rFonts w:ascii="Courier New" w:hAnsi="Courier New"/>
      </w:rPr>
    </w:lvl>
    <w:lvl w:ilvl="3">
      <w:start w:val="1"/>
      <w:numFmt w:val="decimal"/>
      <w:lvlText w:val="%4."/>
      <w:lvlJc w:val="left"/>
      <w:pPr>
        <w:tabs>
          <w:tab w:val="num" w:pos="0"/>
        </w:tabs>
        <w:ind w:left="0" w:firstLine="0"/>
      </w:pPr>
      <w:rPr>
        <w:rFonts w:ascii="Courier New" w:hAnsi="Courier New"/>
      </w:rPr>
    </w:lvl>
    <w:lvl w:ilvl="4">
      <w:start w:val="1"/>
      <w:numFmt w:val="decimal"/>
      <w:lvlText w:val="%5."/>
      <w:lvlJc w:val="left"/>
      <w:pPr>
        <w:tabs>
          <w:tab w:val="num" w:pos="0"/>
        </w:tabs>
        <w:ind w:left="0" w:firstLine="0"/>
      </w:pPr>
      <w:rPr>
        <w:rFonts w:ascii="Courier New" w:hAnsi="Courier New"/>
      </w:rPr>
    </w:lvl>
    <w:lvl w:ilvl="5">
      <w:start w:val="1"/>
      <w:numFmt w:val="decimal"/>
      <w:lvlText w:val="%6."/>
      <w:lvlJc w:val="left"/>
      <w:pPr>
        <w:tabs>
          <w:tab w:val="num" w:pos="0"/>
        </w:tabs>
        <w:ind w:left="0" w:firstLine="0"/>
      </w:pPr>
      <w:rPr>
        <w:rFonts w:ascii="Courier New" w:hAnsi="Courier New"/>
      </w:rPr>
    </w:lvl>
    <w:lvl w:ilvl="6">
      <w:start w:val="1"/>
      <w:numFmt w:val="decimal"/>
      <w:lvlText w:val="%7."/>
      <w:lvlJc w:val="left"/>
      <w:pPr>
        <w:tabs>
          <w:tab w:val="num" w:pos="0"/>
        </w:tabs>
        <w:ind w:left="0" w:firstLine="0"/>
      </w:pPr>
      <w:rPr>
        <w:rFonts w:ascii="Courier New" w:hAnsi="Courier New"/>
      </w:rPr>
    </w:lvl>
    <w:lvl w:ilvl="7">
      <w:start w:val="1"/>
      <w:numFmt w:val="decimal"/>
      <w:lvlText w:val="%8."/>
      <w:lvlJc w:val="left"/>
      <w:pPr>
        <w:tabs>
          <w:tab w:val="num" w:pos="0"/>
        </w:tabs>
        <w:ind w:left="0" w:firstLine="0"/>
      </w:pPr>
      <w:rPr>
        <w:rFonts w:ascii="Courier New" w:hAnsi="Courier New"/>
      </w:rPr>
    </w:lvl>
    <w:lvl w:ilvl="8">
      <w:start w:val="1"/>
      <w:numFmt w:val="decimal"/>
      <w:lvlText w:val="%9."/>
      <w:lvlJc w:val="left"/>
      <w:pPr>
        <w:tabs>
          <w:tab w:val="num" w:pos="0"/>
        </w:tabs>
        <w:ind w:left="0" w:firstLine="0"/>
      </w:pPr>
      <w:rPr>
        <w:rFonts w:ascii="Courier New" w:hAnsi="Courier New"/>
      </w:rPr>
    </w:lvl>
  </w:abstractNum>
  <w:abstractNum w:abstractNumId="124" w15:restartNumberingAfterBreak="0">
    <w:nsid w:val="0000007E"/>
    <w:multiLevelType w:val="multilevel"/>
    <w:tmpl w:val="0000007E"/>
    <w:name w:val="WW8Num177"/>
    <w:lvl w:ilvl="0">
      <w:start w:val="1"/>
      <w:numFmt w:val="decimal"/>
      <w:lvlText w:val="%1."/>
      <w:lvlJc w:val="left"/>
      <w:pPr>
        <w:tabs>
          <w:tab w:val="num" w:pos="0"/>
        </w:tabs>
        <w:ind w:left="0" w:firstLine="0"/>
      </w:pPr>
      <w:rPr>
        <w:rFonts w:ascii="Symbol" w:hAnsi="Symbol"/>
      </w:rPr>
    </w:lvl>
    <w:lvl w:ilvl="1">
      <w:start w:val="1"/>
      <w:numFmt w:val="decimal"/>
      <w:lvlText w:val="%2."/>
      <w:lvlJc w:val="left"/>
      <w:pPr>
        <w:tabs>
          <w:tab w:val="num" w:pos="0"/>
        </w:tabs>
        <w:ind w:left="0" w:firstLine="0"/>
      </w:pPr>
      <w:rPr>
        <w:rFonts w:ascii="Symbol" w:hAnsi="Symbol"/>
      </w:rPr>
    </w:lvl>
    <w:lvl w:ilvl="2">
      <w:start w:val="1"/>
      <w:numFmt w:val="decimal"/>
      <w:lvlText w:val="%3."/>
      <w:lvlJc w:val="left"/>
      <w:pPr>
        <w:tabs>
          <w:tab w:val="num" w:pos="0"/>
        </w:tabs>
        <w:ind w:left="0" w:firstLine="0"/>
      </w:pPr>
      <w:rPr>
        <w:rFonts w:ascii="Symbol" w:hAnsi="Symbol"/>
      </w:rPr>
    </w:lvl>
    <w:lvl w:ilvl="3">
      <w:start w:val="1"/>
      <w:numFmt w:val="decimal"/>
      <w:lvlText w:val="%4."/>
      <w:lvlJc w:val="left"/>
      <w:pPr>
        <w:tabs>
          <w:tab w:val="num" w:pos="0"/>
        </w:tabs>
        <w:ind w:left="0" w:firstLine="0"/>
      </w:pPr>
      <w:rPr>
        <w:rFonts w:ascii="Symbol" w:hAnsi="Symbol"/>
      </w:rPr>
    </w:lvl>
    <w:lvl w:ilvl="4">
      <w:start w:val="1"/>
      <w:numFmt w:val="decimal"/>
      <w:lvlText w:val="%5."/>
      <w:lvlJc w:val="left"/>
      <w:pPr>
        <w:tabs>
          <w:tab w:val="num" w:pos="0"/>
        </w:tabs>
        <w:ind w:left="0" w:firstLine="0"/>
      </w:pPr>
      <w:rPr>
        <w:rFonts w:ascii="Symbol" w:hAnsi="Symbol"/>
      </w:rPr>
    </w:lvl>
    <w:lvl w:ilvl="5">
      <w:start w:val="1"/>
      <w:numFmt w:val="decimal"/>
      <w:lvlText w:val="%6."/>
      <w:lvlJc w:val="left"/>
      <w:pPr>
        <w:tabs>
          <w:tab w:val="num" w:pos="0"/>
        </w:tabs>
        <w:ind w:left="0" w:firstLine="0"/>
      </w:pPr>
      <w:rPr>
        <w:rFonts w:ascii="Symbol" w:hAnsi="Symbol"/>
      </w:rPr>
    </w:lvl>
    <w:lvl w:ilvl="6">
      <w:start w:val="1"/>
      <w:numFmt w:val="decimal"/>
      <w:lvlText w:val="%7."/>
      <w:lvlJc w:val="left"/>
      <w:pPr>
        <w:tabs>
          <w:tab w:val="num" w:pos="0"/>
        </w:tabs>
        <w:ind w:left="0" w:firstLine="0"/>
      </w:pPr>
      <w:rPr>
        <w:rFonts w:ascii="Symbol" w:hAnsi="Symbol"/>
      </w:rPr>
    </w:lvl>
    <w:lvl w:ilvl="7">
      <w:start w:val="1"/>
      <w:numFmt w:val="decimal"/>
      <w:lvlText w:val="%8."/>
      <w:lvlJc w:val="left"/>
      <w:pPr>
        <w:tabs>
          <w:tab w:val="num" w:pos="0"/>
        </w:tabs>
        <w:ind w:left="0" w:firstLine="0"/>
      </w:pPr>
      <w:rPr>
        <w:rFonts w:ascii="Symbol" w:hAnsi="Symbol"/>
      </w:rPr>
    </w:lvl>
    <w:lvl w:ilvl="8">
      <w:start w:val="1"/>
      <w:numFmt w:val="decimal"/>
      <w:lvlText w:val="%9."/>
      <w:lvlJc w:val="left"/>
      <w:pPr>
        <w:tabs>
          <w:tab w:val="num" w:pos="0"/>
        </w:tabs>
        <w:ind w:left="0" w:firstLine="0"/>
      </w:pPr>
      <w:rPr>
        <w:rFonts w:ascii="Symbol" w:hAnsi="Symbol"/>
      </w:rPr>
    </w:lvl>
  </w:abstractNum>
  <w:abstractNum w:abstractNumId="125" w15:restartNumberingAfterBreak="0">
    <w:nsid w:val="0000007F"/>
    <w:multiLevelType w:val="multilevel"/>
    <w:tmpl w:val="0000007F"/>
    <w:name w:val="WW8Num178"/>
    <w:lvl w:ilvl="0">
      <w:start w:val="1"/>
      <w:numFmt w:val="decimal"/>
      <w:lvlText w:val="%1."/>
      <w:lvlJc w:val="left"/>
      <w:pPr>
        <w:tabs>
          <w:tab w:val="num" w:pos="0"/>
        </w:tabs>
        <w:ind w:left="0" w:firstLine="0"/>
      </w:pPr>
      <w:rPr>
        <w:sz w:val="20"/>
        <w:szCs w:val="20"/>
      </w:rPr>
    </w:lvl>
    <w:lvl w:ilvl="1">
      <w:start w:val="1"/>
      <w:numFmt w:val="decimal"/>
      <w:lvlText w:val="%2."/>
      <w:lvlJc w:val="left"/>
      <w:pPr>
        <w:tabs>
          <w:tab w:val="num" w:pos="0"/>
        </w:tabs>
        <w:ind w:left="0" w:firstLine="0"/>
      </w:pPr>
      <w:rPr>
        <w:sz w:val="20"/>
        <w:szCs w:val="20"/>
      </w:rPr>
    </w:lvl>
    <w:lvl w:ilvl="2">
      <w:start w:val="1"/>
      <w:numFmt w:val="decimal"/>
      <w:lvlText w:val="%3."/>
      <w:lvlJc w:val="left"/>
      <w:pPr>
        <w:tabs>
          <w:tab w:val="num" w:pos="0"/>
        </w:tabs>
        <w:ind w:left="0" w:firstLine="0"/>
      </w:pPr>
      <w:rPr>
        <w:sz w:val="20"/>
        <w:szCs w:val="20"/>
      </w:rPr>
    </w:lvl>
    <w:lvl w:ilvl="3">
      <w:start w:val="1"/>
      <w:numFmt w:val="decimal"/>
      <w:lvlText w:val="%4."/>
      <w:lvlJc w:val="left"/>
      <w:pPr>
        <w:tabs>
          <w:tab w:val="num" w:pos="0"/>
        </w:tabs>
        <w:ind w:left="0" w:firstLine="0"/>
      </w:pPr>
      <w:rPr>
        <w:sz w:val="20"/>
        <w:szCs w:val="20"/>
      </w:rPr>
    </w:lvl>
    <w:lvl w:ilvl="4">
      <w:start w:val="1"/>
      <w:numFmt w:val="decimal"/>
      <w:lvlText w:val="%5."/>
      <w:lvlJc w:val="left"/>
      <w:pPr>
        <w:tabs>
          <w:tab w:val="num" w:pos="0"/>
        </w:tabs>
        <w:ind w:left="0" w:firstLine="0"/>
      </w:pPr>
      <w:rPr>
        <w:sz w:val="20"/>
        <w:szCs w:val="20"/>
      </w:rPr>
    </w:lvl>
    <w:lvl w:ilvl="5">
      <w:start w:val="1"/>
      <w:numFmt w:val="decimal"/>
      <w:lvlText w:val="%6."/>
      <w:lvlJc w:val="left"/>
      <w:pPr>
        <w:tabs>
          <w:tab w:val="num" w:pos="0"/>
        </w:tabs>
        <w:ind w:left="0" w:firstLine="0"/>
      </w:pPr>
      <w:rPr>
        <w:sz w:val="20"/>
        <w:szCs w:val="20"/>
      </w:rPr>
    </w:lvl>
    <w:lvl w:ilvl="6">
      <w:start w:val="1"/>
      <w:numFmt w:val="decimal"/>
      <w:lvlText w:val="%7."/>
      <w:lvlJc w:val="left"/>
      <w:pPr>
        <w:tabs>
          <w:tab w:val="num" w:pos="0"/>
        </w:tabs>
        <w:ind w:left="0" w:firstLine="0"/>
      </w:pPr>
      <w:rPr>
        <w:sz w:val="20"/>
        <w:szCs w:val="20"/>
      </w:rPr>
    </w:lvl>
    <w:lvl w:ilvl="7">
      <w:start w:val="1"/>
      <w:numFmt w:val="decimal"/>
      <w:lvlText w:val="%8."/>
      <w:lvlJc w:val="left"/>
      <w:pPr>
        <w:tabs>
          <w:tab w:val="num" w:pos="0"/>
        </w:tabs>
        <w:ind w:left="0" w:firstLine="0"/>
      </w:pPr>
      <w:rPr>
        <w:sz w:val="20"/>
        <w:szCs w:val="20"/>
      </w:rPr>
    </w:lvl>
    <w:lvl w:ilvl="8">
      <w:start w:val="1"/>
      <w:numFmt w:val="decimal"/>
      <w:lvlText w:val="%9."/>
      <w:lvlJc w:val="left"/>
      <w:pPr>
        <w:tabs>
          <w:tab w:val="num" w:pos="0"/>
        </w:tabs>
        <w:ind w:left="0" w:firstLine="0"/>
      </w:pPr>
      <w:rPr>
        <w:sz w:val="20"/>
        <w:szCs w:val="20"/>
      </w:rPr>
    </w:lvl>
  </w:abstractNum>
  <w:abstractNum w:abstractNumId="126" w15:restartNumberingAfterBreak="0">
    <w:nsid w:val="00000080"/>
    <w:multiLevelType w:val="multilevel"/>
    <w:tmpl w:val="00000080"/>
    <w:name w:val="WW8Num179"/>
    <w:lvl w:ilvl="0">
      <w:start w:val="1"/>
      <w:numFmt w:val="bullet"/>
      <w:lvlText w:val=""/>
      <w:lvlJc w:val="left"/>
      <w:pPr>
        <w:tabs>
          <w:tab w:val="num" w:pos="0"/>
        </w:tabs>
        <w:ind w:left="0" w:firstLine="0"/>
      </w:pPr>
      <w:rPr>
        <w:rFonts w:ascii="Wingdings" w:hAnsi="Wingdings"/>
      </w:rPr>
    </w:lvl>
    <w:lvl w:ilvl="1">
      <w:start w:val="1"/>
      <w:numFmt w:val="bullet"/>
      <w:lvlText w:val=""/>
      <w:lvlJc w:val="left"/>
      <w:pPr>
        <w:tabs>
          <w:tab w:val="num" w:pos="0"/>
        </w:tabs>
        <w:ind w:left="0" w:firstLine="0"/>
      </w:pPr>
      <w:rPr>
        <w:rFonts w:ascii="Wingdings 2" w:hAnsi="Wingdings 2"/>
      </w:rPr>
    </w:lvl>
    <w:lvl w:ilvl="2">
      <w:start w:val="1"/>
      <w:numFmt w:val="bullet"/>
      <w:lvlText w:val="■"/>
      <w:lvlJc w:val="left"/>
      <w:pPr>
        <w:tabs>
          <w:tab w:val="num" w:pos="0"/>
        </w:tabs>
        <w:ind w:left="0" w:firstLine="0"/>
      </w:pPr>
      <w:rPr>
        <w:rFonts w:ascii="StarSymbol" w:hAnsi="StarSymbol"/>
      </w:rPr>
    </w:lvl>
    <w:lvl w:ilvl="3">
      <w:start w:val="1"/>
      <w:numFmt w:val="bullet"/>
      <w:lvlText w:val=""/>
      <w:lvlJc w:val="left"/>
      <w:pPr>
        <w:tabs>
          <w:tab w:val="num" w:pos="0"/>
        </w:tabs>
        <w:ind w:left="0" w:firstLine="0"/>
      </w:pPr>
      <w:rPr>
        <w:rFonts w:ascii="Wingdings" w:hAnsi="Wingdings"/>
      </w:rPr>
    </w:lvl>
    <w:lvl w:ilvl="4">
      <w:start w:val="1"/>
      <w:numFmt w:val="bullet"/>
      <w:lvlText w:val=""/>
      <w:lvlJc w:val="left"/>
      <w:pPr>
        <w:tabs>
          <w:tab w:val="num" w:pos="0"/>
        </w:tabs>
        <w:ind w:left="0" w:firstLine="0"/>
      </w:pPr>
      <w:rPr>
        <w:rFonts w:ascii="Wingdings 2" w:hAnsi="Wingdings 2"/>
      </w:rPr>
    </w:lvl>
    <w:lvl w:ilvl="5">
      <w:start w:val="1"/>
      <w:numFmt w:val="bullet"/>
      <w:lvlText w:val="■"/>
      <w:lvlJc w:val="left"/>
      <w:pPr>
        <w:tabs>
          <w:tab w:val="num" w:pos="0"/>
        </w:tabs>
        <w:ind w:left="0" w:firstLine="0"/>
      </w:pPr>
      <w:rPr>
        <w:rFonts w:ascii="StarSymbol" w:hAnsi="StarSymbol"/>
      </w:rPr>
    </w:lvl>
    <w:lvl w:ilvl="6">
      <w:start w:val="1"/>
      <w:numFmt w:val="bullet"/>
      <w:lvlText w:val=""/>
      <w:lvlJc w:val="left"/>
      <w:pPr>
        <w:tabs>
          <w:tab w:val="num" w:pos="0"/>
        </w:tabs>
        <w:ind w:left="0" w:firstLine="0"/>
      </w:pPr>
      <w:rPr>
        <w:rFonts w:ascii="Wingdings" w:hAnsi="Wingdings"/>
      </w:rPr>
    </w:lvl>
    <w:lvl w:ilvl="7">
      <w:start w:val="1"/>
      <w:numFmt w:val="bullet"/>
      <w:lvlText w:val=""/>
      <w:lvlJc w:val="left"/>
      <w:pPr>
        <w:tabs>
          <w:tab w:val="num" w:pos="0"/>
        </w:tabs>
        <w:ind w:left="0" w:firstLine="0"/>
      </w:pPr>
      <w:rPr>
        <w:rFonts w:ascii="Wingdings 2" w:hAnsi="Wingdings 2"/>
      </w:rPr>
    </w:lvl>
    <w:lvl w:ilvl="8">
      <w:start w:val="1"/>
      <w:numFmt w:val="bullet"/>
      <w:lvlText w:val="■"/>
      <w:lvlJc w:val="left"/>
      <w:pPr>
        <w:tabs>
          <w:tab w:val="num" w:pos="0"/>
        </w:tabs>
        <w:ind w:left="0" w:firstLine="0"/>
      </w:pPr>
      <w:rPr>
        <w:rFonts w:ascii="StarSymbol" w:hAnsi="StarSymbol"/>
      </w:rPr>
    </w:lvl>
  </w:abstractNum>
  <w:abstractNum w:abstractNumId="127" w15:restartNumberingAfterBreak="0">
    <w:nsid w:val="00000081"/>
    <w:multiLevelType w:val="multilevel"/>
    <w:tmpl w:val="0F0A6CFA"/>
    <w:name w:val="WW8Num181"/>
    <w:lvl w:ilvl="0">
      <w:start w:val="1"/>
      <w:numFmt w:val="decimal"/>
      <w:lvlText w:val="%1."/>
      <w:lvlJc w:val="left"/>
      <w:pPr>
        <w:tabs>
          <w:tab w:val="num" w:pos="0"/>
        </w:tabs>
        <w:ind w:left="0" w:firstLine="0"/>
      </w:pPr>
    </w:lvl>
    <w:lvl w:ilvl="1">
      <w:start w:val="1"/>
      <w:numFmt w:val="decimal"/>
      <w:lvlText w:val="%2."/>
      <w:lvlJc w:val="left"/>
      <w:pPr>
        <w:tabs>
          <w:tab w:val="num" w:pos="0"/>
        </w:tabs>
        <w:ind w:left="0" w:firstLine="0"/>
      </w:pPr>
      <w:rPr>
        <w:rFonts w:ascii="Symbol" w:hAnsi="Symbol"/>
      </w:rPr>
    </w:lvl>
    <w:lvl w:ilvl="2">
      <w:start w:val="1"/>
      <w:numFmt w:val="decimal"/>
      <w:lvlText w:val="%3."/>
      <w:lvlJc w:val="left"/>
      <w:pPr>
        <w:tabs>
          <w:tab w:val="num" w:pos="0"/>
        </w:tabs>
        <w:ind w:left="0" w:firstLine="0"/>
      </w:pPr>
      <w:rPr>
        <w:rFonts w:ascii="Symbol" w:hAnsi="Symbol"/>
      </w:rPr>
    </w:lvl>
    <w:lvl w:ilvl="3">
      <w:start w:val="1"/>
      <w:numFmt w:val="decimal"/>
      <w:lvlText w:val="%4."/>
      <w:lvlJc w:val="left"/>
      <w:pPr>
        <w:tabs>
          <w:tab w:val="num" w:pos="0"/>
        </w:tabs>
        <w:ind w:left="0" w:firstLine="0"/>
      </w:pPr>
      <w:rPr>
        <w:rFonts w:ascii="Symbol" w:hAnsi="Symbol"/>
      </w:rPr>
    </w:lvl>
    <w:lvl w:ilvl="4">
      <w:start w:val="1"/>
      <w:numFmt w:val="decimal"/>
      <w:lvlText w:val="%5."/>
      <w:lvlJc w:val="left"/>
      <w:pPr>
        <w:tabs>
          <w:tab w:val="num" w:pos="0"/>
        </w:tabs>
        <w:ind w:left="0" w:firstLine="0"/>
      </w:pPr>
      <w:rPr>
        <w:rFonts w:ascii="Symbol" w:hAnsi="Symbol"/>
      </w:rPr>
    </w:lvl>
    <w:lvl w:ilvl="5">
      <w:start w:val="1"/>
      <w:numFmt w:val="decimal"/>
      <w:lvlText w:val="%6."/>
      <w:lvlJc w:val="left"/>
      <w:pPr>
        <w:tabs>
          <w:tab w:val="num" w:pos="0"/>
        </w:tabs>
        <w:ind w:left="0" w:firstLine="0"/>
      </w:pPr>
      <w:rPr>
        <w:rFonts w:ascii="Symbol" w:hAnsi="Symbol"/>
      </w:rPr>
    </w:lvl>
    <w:lvl w:ilvl="6">
      <w:start w:val="1"/>
      <w:numFmt w:val="decimal"/>
      <w:lvlText w:val="%7."/>
      <w:lvlJc w:val="left"/>
      <w:pPr>
        <w:tabs>
          <w:tab w:val="num" w:pos="0"/>
        </w:tabs>
        <w:ind w:left="0" w:firstLine="0"/>
      </w:pPr>
      <w:rPr>
        <w:rFonts w:ascii="Symbol" w:hAnsi="Symbol"/>
      </w:rPr>
    </w:lvl>
    <w:lvl w:ilvl="7">
      <w:start w:val="1"/>
      <w:numFmt w:val="decimal"/>
      <w:lvlText w:val="%8."/>
      <w:lvlJc w:val="left"/>
      <w:pPr>
        <w:tabs>
          <w:tab w:val="num" w:pos="0"/>
        </w:tabs>
        <w:ind w:left="0" w:firstLine="0"/>
      </w:pPr>
      <w:rPr>
        <w:rFonts w:ascii="Symbol" w:hAnsi="Symbol"/>
      </w:rPr>
    </w:lvl>
    <w:lvl w:ilvl="8">
      <w:start w:val="1"/>
      <w:numFmt w:val="decimal"/>
      <w:lvlText w:val="%9."/>
      <w:lvlJc w:val="left"/>
      <w:pPr>
        <w:tabs>
          <w:tab w:val="num" w:pos="0"/>
        </w:tabs>
        <w:ind w:left="0" w:firstLine="0"/>
      </w:pPr>
      <w:rPr>
        <w:rFonts w:ascii="Symbol" w:hAnsi="Symbol"/>
      </w:rPr>
    </w:lvl>
  </w:abstractNum>
  <w:abstractNum w:abstractNumId="128" w15:restartNumberingAfterBreak="0">
    <w:nsid w:val="00000082"/>
    <w:multiLevelType w:val="multilevel"/>
    <w:tmpl w:val="00000082"/>
    <w:name w:val="WW8Num184"/>
    <w:lvl w:ilvl="0">
      <w:start w:val="1"/>
      <w:numFmt w:val="bullet"/>
      <w:lvlText w:val=""/>
      <w:lvlJc w:val="left"/>
      <w:pPr>
        <w:tabs>
          <w:tab w:val="num" w:pos="0"/>
        </w:tabs>
        <w:ind w:left="0" w:firstLine="0"/>
      </w:pPr>
      <w:rPr>
        <w:rFonts w:ascii="Wingdings" w:hAnsi="Wingdings" w:cs="StarSymbol"/>
        <w:sz w:val="18"/>
        <w:szCs w:val="18"/>
      </w:rPr>
    </w:lvl>
    <w:lvl w:ilvl="1">
      <w:start w:val="1"/>
      <w:numFmt w:val="bullet"/>
      <w:lvlText w:val=""/>
      <w:lvlJc w:val="left"/>
      <w:pPr>
        <w:tabs>
          <w:tab w:val="num" w:pos="0"/>
        </w:tabs>
        <w:ind w:left="0" w:firstLine="0"/>
      </w:pPr>
      <w:rPr>
        <w:rFonts w:ascii="Wingdings 2" w:hAnsi="Wingdings 2" w:cs="StarSymbol"/>
        <w:sz w:val="18"/>
        <w:szCs w:val="18"/>
      </w:rPr>
    </w:lvl>
    <w:lvl w:ilvl="2">
      <w:start w:val="1"/>
      <w:numFmt w:val="bullet"/>
      <w:lvlText w:val="■"/>
      <w:lvlJc w:val="left"/>
      <w:pPr>
        <w:tabs>
          <w:tab w:val="num" w:pos="0"/>
        </w:tabs>
        <w:ind w:left="0" w:firstLine="0"/>
      </w:pPr>
      <w:rPr>
        <w:rFonts w:ascii="StarSymbol" w:hAnsi="StarSymbol" w:cs="StarSymbol"/>
        <w:sz w:val="18"/>
        <w:szCs w:val="18"/>
      </w:rPr>
    </w:lvl>
    <w:lvl w:ilvl="3">
      <w:start w:val="1"/>
      <w:numFmt w:val="bullet"/>
      <w:lvlText w:val=""/>
      <w:lvlJc w:val="left"/>
      <w:pPr>
        <w:tabs>
          <w:tab w:val="num" w:pos="0"/>
        </w:tabs>
        <w:ind w:left="0" w:firstLine="0"/>
      </w:pPr>
      <w:rPr>
        <w:rFonts w:ascii="Wingdings" w:hAnsi="Wingdings" w:cs="StarSymbol"/>
        <w:sz w:val="18"/>
        <w:szCs w:val="18"/>
      </w:rPr>
    </w:lvl>
    <w:lvl w:ilvl="4">
      <w:start w:val="1"/>
      <w:numFmt w:val="bullet"/>
      <w:lvlText w:val=""/>
      <w:lvlJc w:val="left"/>
      <w:pPr>
        <w:tabs>
          <w:tab w:val="num" w:pos="0"/>
        </w:tabs>
        <w:ind w:left="0" w:firstLine="0"/>
      </w:pPr>
      <w:rPr>
        <w:rFonts w:ascii="Wingdings 2" w:hAnsi="Wingdings 2" w:cs="StarSymbol"/>
        <w:sz w:val="18"/>
        <w:szCs w:val="18"/>
      </w:rPr>
    </w:lvl>
    <w:lvl w:ilvl="5">
      <w:start w:val="1"/>
      <w:numFmt w:val="bullet"/>
      <w:lvlText w:val="■"/>
      <w:lvlJc w:val="left"/>
      <w:pPr>
        <w:tabs>
          <w:tab w:val="num" w:pos="0"/>
        </w:tabs>
        <w:ind w:left="0" w:firstLine="0"/>
      </w:pPr>
      <w:rPr>
        <w:rFonts w:ascii="StarSymbol" w:hAnsi="StarSymbol" w:cs="StarSymbol"/>
        <w:sz w:val="18"/>
        <w:szCs w:val="18"/>
      </w:rPr>
    </w:lvl>
    <w:lvl w:ilvl="6">
      <w:start w:val="1"/>
      <w:numFmt w:val="bullet"/>
      <w:lvlText w:val=""/>
      <w:lvlJc w:val="left"/>
      <w:pPr>
        <w:tabs>
          <w:tab w:val="num" w:pos="0"/>
        </w:tabs>
        <w:ind w:left="0" w:firstLine="0"/>
      </w:pPr>
      <w:rPr>
        <w:rFonts w:ascii="Wingdings" w:hAnsi="Wingdings" w:cs="StarSymbol"/>
        <w:sz w:val="18"/>
        <w:szCs w:val="18"/>
      </w:rPr>
    </w:lvl>
    <w:lvl w:ilvl="7">
      <w:start w:val="1"/>
      <w:numFmt w:val="bullet"/>
      <w:lvlText w:val=""/>
      <w:lvlJc w:val="left"/>
      <w:pPr>
        <w:tabs>
          <w:tab w:val="num" w:pos="0"/>
        </w:tabs>
        <w:ind w:left="0" w:firstLine="0"/>
      </w:pPr>
      <w:rPr>
        <w:rFonts w:ascii="Wingdings 2" w:hAnsi="Wingdings 2" w:cs="StarSymbol"/>
        <w:sz w:val="18"/>
        <w:szCs w:val="18"/>
      </w:rPr>
    </w:lvl>
    <w:lvl w:ilvl="8">
      <w:start w:val="1"/>
      <w:numFmt w:val="bullet"/>
      <w:lvlText w:val="■"/>
      <w:lvlJc w:val="left"/>
      <w:pPr>
        <w:tabs>
          <w:tab w:val="num" w:pos="0"/>
        </w:tabs>
        <w:ind w:left="0" w:firstLine="0"/>
      </w:pPr>
      <w:rPr>
        <w:rFonts w:ascii="StarSymbol" w:hAnsi="StarSymbol" w:cs="StarSymbol"/>
        <w:sz w:val="18"/>
        <w:szCs w:val="18"/>
      </w:rPr>
    </w:lvl>
  </w:abstractNum>
  <w:abstractNum w:abstractNumId="129" w15:restartNumberingAfterBreak="0">
    <w:nsid w:val="00000083"/>
    <w:multiLevelType w:val="multilevel"/>
    <w:tmpl w:val="0E6EF7CC"/>
    <w:name w:val="WW8Num418222222"/>
    <w:lvl w:ilvl="0">
      <w:start w:val="1"/>
      <w:numFmt w:val="bullet"/>
      <w:lvlText w:val=""/>
      <w:lvlJc w:val="left"/>
      <w:pPr>
        <w:tabs>
          <w:tab w:val="num" w:pos="0"/>
        </w:tabs>
        <w:ind w:left="0" w:firstLine="0"/>
      </w:pPr>
      <w:rPr>
        <w:rFonts w:ascii="Wingdings" w:hAnsi="Wingdings"/>
      </w:rPr>
    </w:lvl>
    <w:lvl w:ilvl="1">
      <w:start w:val="1"/>
      <w:numFmt w:val="bullet"/>
      <w:lvlText w:val=""/>
      <w:lvlJc w:val="left"/>
      <w:pPr>
        <w:tabs>
          <w:tab w:val="num" w:pos="0"/>
        </w:tabs>
        <w:ind w:left="0" w:firstLine="0"/>
      </w:pPr>
      <w:rPr>
        <w:rFonts w:ascii="Symbol" w:hAnsi="Symbol" w:hint="default"/>
      </w:rPr>
    </w:lvl>
    <w:lvl w:ilvl="2">
      <w:start w:val="1"/>
      <w:numFmt w:val="bullet"/>
      <w:lvlText w:val="■"/>
      <w:lvlJc w:val="left"/>
      <w:pPr>
        <w:tabs>
          <w:tab w:val="num" w:pos="0"/>
        </w:tabs>
        <w:ind w:left="0" w:firstLine="0"/>
      </w:pPr>
      <w:rPr>
        <w:rFonts w:ascii="StarSymbol" w:hAnsi="StarSymbol"/>
      </w:rPr>
    </w:lvl>
    <w:lvl w:ilvl="3">
      <w:start w:val="1"/>
      <w:numFmt w:val="bullet"/>
      <w:lvlText w:val=""/>
      <w:lvlJc w:val="left"/>
      <w:pPr>
        <w:tabs>
          <w:tab w:val="num" w:pos="0"/>
        </w:tabs>
        <w:ind w:left="0" w:firstLine="0"/>
      </w:pPr>
      <w:rPr>
        <w:rFonts w:ascii="Wingdings" w:hAnsi="Wingdings"/>
      </w:rPr>
    </w:lvl>
    <w:lvl w:ilvl="4">
      <w:start w:val="1"/>
      <w:numFmt w:val="bullet"/>
      <w:lvlText w:val=""/>
      <w:lvlJc w:val="left"/>
      <w:pPr>
        <w:tabs>
          <w:tab w:val="num" w:pos="0"/>
        </w:tabs>
        <w:ind w:left="0" w:firstLine="0"/>
      </w:pPr>
      <w:rPr>
        <w:rFonts w:ascii="Wingdings 2" w:hAnsi="Wingdings 2"/>
      </w:rPr>
    </w:lvl>
    <w:lvl w:ilvl="5">
      <w:start w:val="1"/>
      <w:numFmt w:val="bullet"/>
      <w:lvlText w:val="■"/>
      <w:lvlJc w:val="left"/>
      <w:pPr>
        <w:tabs>
          <w:tab w:val="num" w:pos="0"/>
        </w:tabs>
        <w:ind w:left="0" w:firstLine="0"/>
      </w:pPr>
      <w:rPr>
        <w:rFonts w:ascii="StarSymbol" w:hAnsi="StarSymbol"/>
      </w:rPr>
    </w:lvl>
    <w:lvl w:ilvl="6">
      <w:start w:val="1"/>
      <w:numFmt w:val="bullet"/>
      <w:lvlText w:val=""/>
      <w:lvlJc w:val="left"/>
      <w:pPr>
        <w:tabs>
          <w:tab w:val="num" w:pos="0"/>
        </w:tabs>
        <w:ind w:left="0" w:firstLine="0"/>
      </w:pPr>
      <w:rPr>
        <w:rFonts w:ascii="Wingdings" w:hAnsi="Wingdings"/>
      </w:rPr>
    </w:lvl>
    <w:lvl w:ilvl="7">
      <w:start w:val="1"/>
      <w:numFmt w:val="bullet"/>
      <w:lvlText w:val=""/>
      <w:lvlJc w:val="left"/>
      <w:pPr>
        <w:tabs>
          <w:tab w:val="num" w:pos="0"/>
        </w:tabs>
        <w:ind w:left="0" w:firstLine="0"/>
      </w:pPr>
      <w:rPr>
        <w:rFonts w:ascii="Wingdings 2" w:hAnsi="Wingdings 2"/>
      </w:rPr>
    </w:lvl>
    <w:lvl w:ilvl="8">
      <w:start w:val="1"/>
      <w:numFmt w:val="bullet"/>
      <w:lvlText w:val="■"/>
      <w:lvlJc w:val="left"/>
      <w:pPr>
        <w:tabs>
          <w:tab w:val="num" w:pos="0"/>
        </w:tabs>
        <w:ind w:left="0" w:firstLine="0"/>
      </w:pPr>
      <w:rPr>
        <w:rFonts w:ascii="StarSymbol" w:hAnsi="StarSymbol"/>
      </w:rPr>
    </w:lvl>
  </w:abstractNum>
  <w:abstractNum w:abstractNumId="130" w15:restartNumberingAfterBreak="0">
    <w:nsid w:val="00000084"/>
    <w:multiLevelType w:val="multilevel"/>
    <w:tmpl w:val="A0C2B796"/>
    <w:name w:val="WW8Num187"/>
    <w:lvl w:ilvl="0">
      <w:start w:val="1"/>
      <w:numFmt w:val="decimal"/>
      <w:lvlText w:val="%1."/>
      <w:lvlJc w:val="left"/>
      <w:pPr>
        <w:tabs>
          <w:tab w:val="num" w:pos="0"/>
        </w:tabs>
        <w:ind w:left="0" w:firstLine="0"/>
      </w:pPr>
      <w:rPr>
        <w:rFonts w:ascii="Tahoma" w:hAnsi="Tahoma" w:cs="Tahoma" w:hint="default"/>
      </w:rPr>
    </w:lvl>
    <w:lvl w:ilvl="1">
      <w:start w:val="1"/>
      <w:numFmt w:val="decimal"/>
      <w:lvlText w:val="%2."/>
      <w:lvlJc w:val="left"/>
      <w:pPr>
        <w:tabs>
          <w:tab w:val="num" w:pos="0"/>
        </w:tabs>
        <w:ind w:left="0" w:firstLine="0"/>
      </w:pPr>
      <w:rPr>
        <w:rFonts w:ascii="Symbol" w:hAnsi="Symbol"/>
      </w:rPr>
    </w:lvl>
    <w:lvl w:ilvl="2">
      <w:start w:val="1"/>
      <w:numFmt w:val="decimal"/>
      <w:lvlText w:val="%3."/>
      <w:lvlJc w:val="left"/>
      <w:pPr>
        <w:tabs>
          <w:tab w:val="num" w:pos="0"/>
        </w:tabs>
        <w:ind w:left="0" w:firstLine="0"/>
      </w:pPr>
      <w:rPr>
        <w:rFonts w:ascii="Symbol" w:hAnsi="Symbol"/>
      </w:rPr>
    </w:lvl>
    <w:lvl w:ilvl="3">
      <w:start w:val="1"/>
      <w:numFmt w:val="decimal"/>
      <w:lvlText w:val="%4."/>
      <w:lvlJc w:val="left"/>
      <w:pPr>
        <w:tabs>
          <w:tab w:val="num" w:pos="0"/>
        </w:tabs>
        <w:ind w:left="0" w:firstLine="0"/>
      </w:pPr>
      <w:rPr>
        <w:rFonts w:ascii="Symbol" w:hAnsi="Symbol"/>
      </w:rPr>
    </w:lvl>
    <w:lvl w:ilvl="4">
      <w:start w:val="1"/>
      <w:numFmt w:val="decimal"/>
      <w:lvlText w:val="%5."/>
      <w:lvlJc w:val="left"/>
      <w:pPr>
        <w:tabs>
          <w:tab w:val="num" w:pos="0"/>
        </w:tabs>
        <w:ind w:left="0" w:firstLine="0"/>
      </w:pPr>
      <w:rPr>
        <w:rFonts w:ascii="Symbol" w:hAnsi="Symbol"/>
      </w:rPr>
    </w:lvl>
    <w:lvl w:ilvl="5">
      <w:start w:val="1"/>
      <w:numFmt w:val="decimal"/>
      <w:lvlText w:val="%6."/>
      <w:lvlJc w:val="left"/>
      <w:pPr>
        <w:tabs>
          <w:tab w:val="num" w:pos="0"/>
        </w:tabs>
        <w:ind w:left="0" w:firstLine="0"/>
      </w:pPr>
      <w:rPr>
        <w:rFonts w:ascii="Symbol" w:hAnsi="Symbol"/>
      </w:rPr>
    </w:lvl>
    <w:lvl w:ilvl="6">
      <w:start w:val="1"/>
      <w:numFmt w:val="decimal"/>
      <w:lvlText w:val="%7."/>
      <w:lvlJc w:val="left"/>
      <w:pPr>
        <w:tabs>
          <w:tab w:val="num" w:pos="0"/>
        </w:tabs>
        <w:ind w:left="0" w:firstLine="0"/>
      </w:pPr>
      <w:rPr>
        <w:rFonts w:ascii="Symbol" w:hAnsi="Symbol"/>
      </w:rPr>
    </w:lvl>
    <w:lvl w:ilvl="7">
      <w:start w:val="1"/>
      <w:numFmt w:val="decimal"/>
      <w:lvlText w:val="%8."/>
      <w:lvlJc w:val="left"/>
      <w:pPr>
        <w:tabs>
          <w:tab w:val="num" w:pos="0"/>
        </w:tabs>
        <w:ind w:left="0" w:firstLine="0"/>
      </w:pPr>
      <w:rPr>
        <w:rFonts w:ascii="Symbol" w:hAnsi="Symbol"/>
      </w:rPr>
    </w:lvl>
    <w:lvl w:ilvl="8">
      <w:start w:val="1"/>
      <w:numFmt w:val="decimal"/>
      <w:lvlText w:val="%9."/>
      <w:lvlJc w:val="left"/>
      <w:pPr>
        <w:tabs>
          <w:tab w:val="num" w:pos="0"/>
        </w:tabs>
        <w:ind w:left="0" w:firstLine="0"/>
      </w:pPr>
      <w:rPr>
        <w:rFonts w:ascii="Symbol" w:hAnsi="Symbol"/>
      </w:rPr>
    </w:lvl>
  </w:abstractNum>
  <w:abstractNum w:abstractNumId="131" w15:restartNumberingAfterBreak="0">
    <w:nsid w:val="00000085"/>
    <w:multiLevelType w:val="multilevel"/>
    <w:tmpl w:val="00000085"/>
    <w:name w:val="WW8Num188"/>
    <w:lvl w:ilvl="0">
      <w:start w:val="1"/>
      <w:numFmt w:val="bullet"/>
      <w:lvlText w:val=""/>
      <w:lvlJc w:val="left"/>
      <w:pPr>
        <w:tabs>
          <w:tab w:val="num" w:pos="0"/>
        </w:tabs>
        <w:ind w:left="0" w:firstLine="0"/>
      </w:pPr>
      <w:rPr>
        <w:rFonts w:ascii="Wingdings" w:hAnsi="Wingdings" w:cs="StarSymbol"/>
        <w:sz w:val="18"/>
        <w:szCs w:val="18"/>
      </w:rPr>
    </w:lvl>
    <w:lvl w:ilvl="1">
      <w:start w:val="1"/>
      <w:numFmt w:val="bullet"/>
      <w:lvlText w:val=""/>
      <w:lvlJc w:val="left"/>
      <w:pPr>
        <w:tabs>
          <w:tab w:val="num" w:pos="0"/>
        </w:tabs>
        <w:ind w:left="0" w:firstLine="0"/>
      </w:pPr>
      <w:rPr>
        <w:rFonts w:ascii="Wingdings 2" w:hAnsi="Wingdings 2" w:cs="StarSymbol"/>
        <w:sz w:val="18"/>
        <w:szCs w:val="18"/>
      </w:rPr>
    </w:lvl>
    <w:lvl w:ilvl="2">
      <w:start w:val="1"/>
      <w:numFmt w:val="bullet"/>
      <w:lvlText w:val="■"/>
      <w:lvlJc w:val="left"/>
      <w:pPr>
        <w:tabs>
          <w:tab w:val="num" w:pos="0"/>
        </w:tabs>
        <w:ind w:left="0" w:firstLine="0"/>
      </w:pPr>
      <w:rPr>
        <w:rFonts w:ascii="StarSymbol" w:hAnsi="StarSymbol" w:cs="StarSymbol"/>
        <w:sz w:val="18"/>
        <w:szCs w:val="18"/>
      </w:rPr>
    </w:lvl>
    <w:lvl w:ilvl="3">
      <w:start w:val="1"/>
      <w:numFmt w:val="bullet"/>
      <w:lvlText w:val=""/>
      <w:lvlJc w:val="left"/>
      <w:pPr>
        <w:tabs>
          <w:tab w:val="num" w:pos="0"/>
        </w:tabs>
        <w:ind w:left="0" w:firstLine="0"/>
      </w:pPr>
      <w:rPr>
        <w:rFonts w:ascii="Wingdings" w:hAnsi="Wingdings" w:cs="StarSymbol"/>
        <w:sz w:val="18"/>
        <w:szCs w:val="18"/>
      </w:rPr>
    </w:lvl>
    <w:lvl w:ilvl="4">
      <w:start w:val="1"/>
      <w:numFmt w:val="bullet"/>
      <w:lvlText w:val=""/>
      <w:lvlJc w:val="left"/>
      <w:pPr>
        <w:tabs>
          <w:tab w:val="num" w:pos="0"/>
        </w:tabs>
        <w:ind w:left="0" w:firstLine="0"/>
      </w:pPr>
      <w:rPr>
        <w:rFonts w:ascii="Wingdings 2" w:hAnsi="Wingdings 2" w:cs="StarSymbol"/>
        <w:sz w:val="18"/>
        <w:szCs w:val="18"/>
      </w:rPr>
    </w:lvl>
    <w:lvl w:ilvl="5">
      <w:start w:val="1"/>
      <w:numFmt w:val="bullet"/>
      <w:lvlText w:val="■"/>
      <w:lvlJc w:val="left"/>
      <w:pPr>
        <w:tabs>
          <w:tab w:val="num" w:pos="0"/>
        </w:tabs>
        <w:ind w:left="0" w:firstLine="0"/>
      </w:pPr>
      <w:rPr>
        <w:rFonts w:ascii="StarSymbol" w:hAnsi="StarSymbol" w:cs="StarSymbol"/>
        <w:sz w:val="18"/>
        <w:szCs w:val="18"/>
      </w:rPr>
    </w:lvl>
    <w:lvl w:ilvl="6">
      <w:start w:val="1"/>
      <w:numFmt w:val="bullet"/>
      <w:lvlText w:val=""/>
      <w:lvlJc w:val="left"/>
      <w:pPr>
        <w:tabs>
          <w:tab w:val="num" w:pos="0"/>
        </w:tabs>
        <w:ind w:left="0" w:firstLine="0"/>
      </w:pPr>
      <w:rPr>
        <w:rFonts w:ascii="Wingdings" w:hAnsi="Wingdings" w:cs="StarSymbol"/>
        <w:sz w:val="18"/>
        <w:szCs w:val="18"/>
      </w:rPr>
    </w:lvl>
    <w:lvl w:ilvl="7">
      <w:start w:val="1"/>
      <w:numFmt w:val="bullet"/>
      <w:lvlText w:val=""/>
      <w:lvlJc w:val="left"/>
      <w:pPr>
        <w:tabs>
          <w:tab w:val="num" w:pos="0"/>
        </w:tabs>
        <w:ind w:left="0" w:firstLine="0"/>
      </w:pPr>
      <w:rPr>
        <w:rFonts w:ascii="Wingdings 2" w:hAnsi="Wingdings 2" w:cs="StarSymbol"/>
        <w:sz w:val="18"/>
        <w:szCs w:val="18"/>
      </w:rPr>
    </w:lvl>
    <w:lvl w:ilvl="8">
      <w:start w:val="1"/>
      <w:numFmt w:val="bullet"/>
      <w:lvlText w:val="■"/>
      <w:lvlJc w:val="left"/>
      <w:pPr>
        <w:tabs>
          <w:tab w:val="num" w:pos="0"/>
        </w:tabs>
        <w:ind w:left="0" w:firstLine="0"/>
      </w:pPr>
      <w:rPr>
        <w:rFonts w:ascii="StarSymbol" w:hAnsi="StarSymbol" w:cs="StarSymbol"/>
        <w:sz w:val="18"/>
        <w:szCs w:val="18"/>
      </w:rPr>
    </w:lvl>
  </w:abstractNum>
  <w:abstractNum w:abstractNumId="132" w15:restartNumberingAfterBreak="0">
    <w:nsid w:val="00000086"/>
    <w:multiLevelType w:val="multilevel"/>
    <w:tmpl w:val="00000086"/>
    <w:name w:val="WW8Num194"/>
    <w:lvl w:ilvl="0">
      <w:start w:val="1"/>
      <w:numFmt w:val="decimal"/>
      <w:lvlText w:val="%1."/>
      <w:lvlJc w:val="left"/>
      <w:pPr>
        <w:tabs>
          <w:tab w:val="num" w:pos="0"/>
        </w:tabs>
        <w:ind w:left="0" w:firstLine="0"/>
      </w:pPr>
      <w:rPr>
        <w:sz w:val="20"/>
        <w:szCs w:val="20"/>
      </w:rPr>
    </w:lvl>
    <w:lvl w:ilvl="1">
      <w:start w:val="1"/>
      <w:numFmt w:val="decimal"/>
      <w:lvlText w:val="%2."/>
      <w:lvlJc w:val="left"/>
      <w:pPr>
        <w:tabs>
          <w:tab w:val="num" w:pos="0"/>
        </w:tabs>
        <w:ind w:left="0" w:firstLine="0"/>
      </w:pPr>
      <w:rPr>
        <w:sz w:val="20"/>
        <w:szCs w:val="20"/>
      </w:rPr>
    </w:lvl>
    <w:lvl w:ilvl="2">
      <w:start w:val="1"/>
      <w:numFmt w:val="decimal"/>
      <w:lvlText w:val="%3."/>
      <w:lvlJc w:val="left"/>
      <w:pPr>
        <w:tabs>
          <w:tab w:val="num" w:pos="0"/>
        </w:tabs>
        <w:ind w:left="0" w:firstLine="0"/>
      </w:pPr>
      <w:rPr>
        <w:sz w:val="20"/>
        <w:szCs w:val="20"/>
      </w:rPr>
    </w:lvl>
    <w:lvl w:ilvl="3">
      <w:start w:val="1"/>
      <w:numFmt w:val="decimal"/>
      <w:lvlText w:val="%4."/>
      <w:lvlJc w:val="left"/>
      <w:pPr>
        <w:tabs>
          <w:tab w:val="num" w:pos="0"/>
        </w:tabs>
        <w:ind w:left="0" w:firstLine="0"/>
      </w:pPr>
      <w:rPr>
        <w:sz w:val="20"/>
        <w:szCs w:val="20"/>
      </w:rPr>
    </w:lvl>
    <w:lvl w:ilvl="4">
      <w:start w:val="1"/>
      <w:numFmt w:val="decimal"/>
      <w:lvlText w:val="%5."/>
      <w:lvlJc w:val="left"/>
      <w:pPr>
        <w:tabs>
          <w:tab w:val="num" w:pos="0"/>
        </w:tabs>
        <w:ind w:left="0" w:firstLine="0"/>
      </w:pPr>
      <w:rPr>
        <w:sz w:val="20"/>
        <w:szCs w:val="20"/>
      </w:rPr>
    </w:lvl>
    <w:lvl w:ilvl="5">
      <w:start w:val="1"/>
      <w:numFmt w:val="decimal"/>
      <w:lvlText w:val="%6."/>
      <w:lvlJc w:val="left"/>
      <w:pPr>
        <w:tabs>
          <w:tab w:val="num" w:pos="0"/>
        </w:tabs>
        <w:ind w:left="0" w:firstLine="0"/>
      </w:pPr>
      <w:rPr>
        <w:sz w:val="20"/>
        <w:szCs w:val="20"/>
      </w:rPr>
    </w:lvl>
    <w:lvl w:ilvl="6">
      <w:start w:val="1"/>
      <w:numFmt w:val="decimal"/>
      <w:lvlText w:val="%7."/>
      <w:lvlJc w:val="left"/>
      <w:pPr>
        <w:tabs>
          <w:tab w:val="num" w:pos="0"/>
        </w:tabs>
        <w:ind w:left="0" w:firstLine="0"/>
      </w:pPr>
      <w:rPr>
        <w:sz w:val="20"/>
        <w:szCs w:val="20"/>
      </w:rPr>
    </w:lvl>
    <w:lvl w:ilvl="7">
      <w:start w:val="1"/>
      <w:numFmt w:val="decimal"/>
      <w:lvlText w:val="%8."/>
      <w:lvlJc w:val="left"/>
      <w:pPr>
        <w:tabs>
          <w:tab w:val="num" w:pos="0"/>
        </w:tabs>
        <w:ind w:left="0" w:firstLine="0"/>
      </w:pPr>
      <w:rPr>
        <w:sz w:val="20"/>
        <w:szCs w:val="20"/>
      </w:rPr>
    </w:lvl>
    <w:lvl w:ilvl="8">
      <w:start w:val="1"/>
      <w:numFmt w:val="decimal"/>
      <w:lvlText w:val="%9."/>
      <w:lvlJc w:val="left"/>
      <w:pPr>
        <w:tabs>
          <w:tab w:val="num" w:pos="0"/>
        </w:tabs>
        <w:ind w:left="0" w:firstLine="0"/>
      </w:pPr>
      <w:rPr>
        <w:sz w:val="20"/>
        <w:szCs w:val="20"/>
      </w:rPr>
    </w:lvl>
  </w:abstractNum>
  <w:abstractNum w:abstractNumId="133" w15:restartNumberingAfterBreak="0">
    <w:nsid w:val="00000087"/>
    <w:multiLevelType w:val="multilevel"/>
    <w:tmpl w:val="00000087"/>
    <w:name w:val="WW8Num195"/>
    <w:lvl w:ilvl="0">
      <w:start w:val="1"/>
      <w:numFmt w:val="decimal"/>
      <w:lvlText w:val="%1."/>
      <w:lvlJc w:val="left"/>
      <w:pPr>
        <w:tabs>
          <w:tab w:val="num" w:pos="0"/>
        </w:tabs>
        <w:ind w:left="0" w:firstLine="0"/>
      </w:pPr>
      <w:rPr>
        <w:sz w:val="20"/>
        <w:szCs w:val="20"/>
      </w:rPr>
    </w:lvl>
    <w:lvl w:ilvl="1">
      <w:start w:val="1"/>
      <w:numFmt w:val="decimal"/>
      <w:lvlText w:val="%2."/>
      <w:lvlJc w:val="left"/>
      <w:pPr>
        <w:tabs>
          <w:tab w:val="num" w:pos="0"/>
        </w:tabs>
        <w:ind w:left="0" w:firstLine="0"/>
      </w:pPr>
      <w:rPr>
        <w:sz w:val="20"/>
        <w:szCs w:val="20"/>
      </w:rPr>
    </w:lvl>
    <w:lvl w:ilvl="2">
      <w:start w:val="1"/>
      <w:numFmt w:val="decimal"/>
      <w:lvlText w:val="%3."/>
      <w:lvlJc w:val="left"/>
      <w:pPr>
        <w:tabs>
          <w:tab w:val="num" w:pos="0"/>
        </w:tabs>
        <w:ind w:left="0" w:firstLine="0"/>
      </w:pPr>
      <w:rPr>
        <w:sz w:val="20"/>
        <w:szCs w:val="20"/>
      </w:rPr>
    </w:lvl>
    <w:lvl w:ilvl="3">
      <w:start w:val="1"/>
      <w:numFmt w:val="decimal"/>
      <w:lvlText w:val="%4."/>
      <w:lvlJc w:val="left"/>
      <w:pPr>
        <w:tabs>
          <w:tab w:val="num" w:pos="0"/>
        </w:tabs>
        <w:ind w:left="0" w:firstLine="0"/>
      </w:pPr>
      <w:rPr>
        <w:sz w:val="20"/>
        <w:szCs w:val="20"/>
      </w:rPr>
    </w:lvl>
    <w:lvl w:ilvl="4">
      <w:start w:val="1"/>
      <w:numFmt w:val="decimal"/>
      <w:lvlText w:val="%5."/>
      <w:lvlJc w:val="left"/>
      <w:pPr>
        <w:tabs>
          <w:tab w:val="num" w:pos="0"/>
        </w:tabs>
        <w:ind w:left="0" w:firstLine="0"/>
      </w:pPr>
      <w:rPr>
        <w:sz w:val="20"/>
        <w:szCs w:val="20"/>
      </w:rPr>
    </w:lvl>
    <w:lvl w:ilvl="5">
      <w:start w:val="1"/>
      <w:numFmt w:val="decimal"/>
      <w:lvlText w:val="%6."/>
      <w:lvlJc w:val="left"/>
      <w:pPr>
        <w:tabs>
          <w:tab w:val="num" w:pos="0"/>
        </w:tabs>
        <w:ind w:left="0" w:firstLine="0"/>
      </w:pPr>
      <w:rPr>
        <w:sz w:val="20"/>
        <w:szCs w:val="20"/>
      </w:rPr>
    </w:lvl>
    <w:lvl w:ilvl="6">
      <w:start w:val="1"/>
      <w:numFmt w:val="decimal"/>
      <w:lvlText w:val="%7."/>
      <w:lvlJc w:val="left"/>
      <w:pPr>
        <w:tabs>
          <w:tab w:val="num" w:pos="0"/>
        </w:tabs>
        <w:ind w:left="0" w:firstLine="0"/>
      </w:pPr>
      <w:rPr>
        <w:sz w:val="20"/>
        <w:szCs w:val="20"/>
      </w:rPr>
    </w:lvl>
    <w:lvl w:ilvl="7">
      <w:start w:val="1"/>
      <w:numFmt w:val="decimal"/>
      <w:lvlText w:val="%8."/>
      <w:lvlJc w:val="left"/>
      <w:pPr>
        <w:tabs>
          <w:tab w:val="num" w:pos="0"/>
        </w:tabs>
        <w:ind w:left="0" w:firstLine="0"/>
      </w:pPr>
      <w:rPr>
        <w:sz w:val="20"/>
        <w:szCs w:val="20"/>
      </w:rPr>
    </w:lvl>
    <w:lvl w:ilvl="8">
      <w:start w:val="1"/>
      <w:numFmt w:val="decimal"/>
      <w:lvlText w:val="%9."/>
      <w:lvlJc w:val="left"/>
      <w:pPr>
        <w:tabs>
          <w:tab w:val="num" w:pos="0"/>
        </w:tabs>
        <w:ind w:left="0" w:firstLine="0"/>
      </w:pPr>
      <w:rPr>
        <w:sz w:val="20"/>
        <w:szCs w:val="20"/>
      </w:rPr>
    </w:lvl>
  </w:abstractNum>
  <w:abstractNum w:abstractNumId="134" w15:restartNumberingAfterBreak="0">
    <w:nsid w:val="00000088"/>
    <w:multiLevelType w:val="multilevel"/>
    <w:tmpl w:val="95B48BCE"/>
    <w:name w:val="WW8Num196"/>
    <w:lvl w:ilvl="0">
      <w:start w:val="2"/>
      <w:numFmt w:val="decimal"/>
      <w:lvlText w:val="%1."/>
      <w:lvlJc w:val="left"/>
      <w:pPr>
        <w:tabs>
          <w:tab w:val="num" w:pos="0"/>
        </w:tabs>
        <w:ind w:left="0" w:firstLine="0"/>
      </w:pPr>
      <w:rPr>
        <w:rFonts w:ascii="Tahoma" w:hAnsi="Tahoma" w:cs="Tahoma" w:hint="default"/>
      </w:rPr>
    </w:lvl>
    <w:lvl w:ilvl="1">
      <w:start w:val="1"/>
      <w:numFmt w:val="decimal"/>
      <w:lvlText w:val="%2."/>
      <w:lvlJc w:val="left"/>
      <w:pPr>
        <w:tabs>
          <w:tab w:val="num" w:pos="0"/>
        </w:tabs>
        <w:ind w:left="0" w:firstLine="0"/>
      </w:pPr>
      <w:rPr>
        <w:rFonts w:ascii="Symbol" w:hAnsi="Symbol" w:hint="default"/>
      </w:rPr>
    </w:lvl>
    <w:lvl w:ilvl="2">
      <w:start w:val="1"/>
      <w:numFmt w:val="decimal"/>
      <w:lvlText w:val="%3."/>
      <w:lvlJc w:val="left"/>
      <w:pPr>
        <w:tabs>
          <w:tab w:val="num" w:pos="0"/>
        </w:tabs>
        <w:ind w:left="0" w:firstLine="0"/>
      </w:pPr>
      <w:rPr>
        <w:rFonts w:ascii="Symbol" w:hAnsi="Symbol" w:hint="default"/>
      </w:rPr>
    </w:lvl>
    <w:lvl w:ilvl="3">
      <w:start w:val="1"/>
      <w:numFmt w:val="decimal"/>
      <w:lvlText w:val="%4."/>
      <w:lvlJc w:val="left"/>
      <w:pPr>
        <w:tabs>
          <w:tab w:val="num" w:pos="0"/>
        </w:tabs>
        <w:ind w:left="0" w:firstLine="0"/>
      </w:pPr>
      <w:rPr>
        <w:rFonts w:ascii="Symbol" w:hAnsi="Symbol" w:hint="default"/>
      </w:rPr>
    </w:lvl>
    <w:lvl w:ilvl="4">
      <w:start w:val="1"/>
      <w:numFmt w:val="decimal"/>
      <w:lvlText w:val="%5."/>
      <w:lvlJc w:val="left"/>
      <w:pPr>
        <w:tabs>
          <w:tab w:val="num" w:pos="0"/>
        </w:tabs>
        <w:ind w:left="0" w:firstLine="0"/>
      </w:pPr>
      <w:rPr>
        <w:rFonts w:ascii="Symbol" w:hAnsi="Symbol" w:hint="default"/>
      </w:rPr>
    </w:lvl>
    <w:lvl w:ilvl="5">
      <w:start w:val="1"/>
      <w:numFmt w:val="decimal"/>
      <w:lvlText w:val="%6."/>
      <w:lvlJc w:val="left"/>
      <w:pPr>
        <w:tabs>
          <w:tab w:val="num" w:pos="0"/>
        </w:tabs>
        <w:ind w:left="0" w:firstLine="0"/>
      </w:pPr>
      <w:rPr>
        <w:rFonts w:ascii="Symbol" w:hAnsi="Symbol" w:hint="default"/>
      </w:rPr>
    </w:lvl>
    <w:lvl w:ilvl="6">
      <w:start w:val="1"/>
      <w:numFmt w:val="decimal"/>
      <w:lvlText w:val="%7."/>
      <w:lvlJc w:val="left"/>
      <w:pPr>
        <w:tabs>
          <w:tab w:val="num" w:pos="0"/>
        </w:tabs>
        <w:ind w:left="0" w:firstLine="0"/>
      </w:pPr>
      <w:rPr>
        <w:rFonts w:ascii="Symbol" w:hAnsi="Symbol" w:hint="default"/>
      </w:rPr>
    </w:lvl>
    <w:lvl w:ilvl="7">
      <w:start w:val="1"/>
      <w:numFmt w:val="decimal"/>
      <w:lvlText w:val="%8."/>
      <w:lvlJc w:val="left"/>
      <w:pPr>
        <w:tabs>
          <w:tab w:val="num" w:pos="0"/>
        </w:tabs>
        <w:ind w:left="0" w:firstLine="0"/>
      </w:pPr>
      <w:rPr>
        <w:rFonts w:ascii="Symbol" w:hAnsi="Symbol" w:hint="default"/>
      </w:rPr>
    </w:lvl>
    <w:lvl w:ilvl="8">
      <w:start w:val="1"/>
      <w:numFmt w:val="decimal"/>
      <w:lvlText w:val="%9."/>
      <w:lvlJc w:val="left"/>
      <w:pPr>
        <w:tabs>
          <w:tab w:val="num" w:pos="0"/>
        </w:tabs>
        <w:ind w:left="0" w:firstLine="0"/>
      </w:pPr>
      <w:rPr>
        <w:rFonts w:ascii="Symbol" w:hAnsi="Symbol" w:hint="default"/>
      </w:rPr>
    </w:lvl>
  </w:abstractNum>
  <w:abstractNum w:abstractNumId="135" w15:restartNumberingAfterBreak="0">
    <w:nsid w:val="00000089"/>
    <w:multiLevelType w:val="multilevel"/>
    <w:tmpl w:val="00000089"/>
    <w:name w:val="WW8Num197"/>
    <w:lvl w:ilvl="0">
      <w:start w:val="1"/>
      <w:numFmt w:val="bullet"/>
      <w:lvlText w:val=""/>
      <w:lvlJc w:val="left"/>
      <w:pPr>
        <w:tabs>
          <w:tab w:val="num" w:pos="0"/>
        </w:tabs>
        <w:ind w:left="0" w:firstLine="0"/>
      </w:pPr>
      <w:rPr>
        <w:rFonts w:ascii="Wingdings" w:hAnsi="Wingdings" w:cs="StarSymbol"/>
        <w:sz w:val="18"/>
        <w:szCs w:val="18"/>
      </w:rPr>
    </w:lvl>
    <w:lvl w:ilvl="1">
      <w:start w:val="1"/>
      <w:numFmt w:val="bullet"/>
      <w:lvlText w:val=""/>
      <w:lvlJc w:val="left"/>
      <w:pPr>
        <w:tabs>
          <w:tab w:val="num" w:pos="0"/>
        </w:tabs>
        <w:ind w:left="0" w:firstLine="0"/>
      </w:pPr>
      <w:rPr>
        <w:rFonts w:ascii="Wingdings 2" w:hAnsi="Wingdings 2"/>
      </w:rPr>
    </w:lvl>
    <w:lvl w:ilvl="2">
      <w:start w:val="1"/>
      <w:numFmt w:val="bullet"/>
      <w:lvlText w:val="■"/>
      <w:lvlJc w:val="left"/>
      <w:pPr>
        <w:tabs>
          <w:tab w:val="num" w:pos="0"/>
        </w:tabs>
        <w:ind w:left="0" w:firstLine="0"/>
      </w:pPr>
      <w:rPr>
        <w:rFonts w:ascii="StarSymbol" w:hAnsi="StarSymbol"/>
      </w:rPr>
    </w:lvl>
    <w:lvl w:ilvl="3">
      <w:start w:val="1"/>
      <w:numFmt w:val="bullet"/>
      <w:lvlText w:val=""/>
      <w:lvlJc w:val="left"/>
      <w:pPr>
        <w:tabs>
          <w:tab w:val="num" w:pos="0"/>
        </w:tabs>
        <w:ind w:left="0" w:firstLine="0"/>
      </w:pPr>
      <w:rPr>
        <w:rFonts w:ascii="Wingdings" w:hAnsi="Wingdings" w:cs="StarSymbol"/>
        <w:sz w:val="18"/>
        <w:szCs w:val="18"/>
      </w:rPr>
    </w:lvl>
    <w:lvl w:ilvl="4">
      <w:start w:val="1"/>
      <w:numFmt w:val="bullet"/>
      <w:lvlText w:val=""/>
      <w:lvlJc w:val="left"/>
      <w:pPr>
        <w:tabs>
          <w:tab w:val="num" w:pos="0"/>
        </w:tabs>
        <w:ind w:left="0" w:firstLine="0"/>
      </w:pPr>
      <w:rPr>
        <w:rFonts w:ascii="Wingdings 2" w:hAnsi="Wingdings 2"/>
      </w:rPr>
    </w:lvl>
    <w:lvl w:ilvl="5">
      <w:start w:val="1"/>
      <w:numFmt w:val="bullet"/>
      <w:lvlText w:val="■"/>
      <w:lvlJc w:val="left"/>
      <w:pPr>
        <w:tabs>
          <w:tab w:val="num" w:pos="0"/>
        </w:tabs>
        <w:ind w:left="0" w:firstLine="0"/>
      </w:pPr>
      <w:rPr>
        <w:rFonts w:ascii="StarSymbol" w:hAnsi="StarSymbol"/>
      </w:rPr>
    </w:lvl>
    <w:lvl w:ilvl="6">
      <w:start w:val="1"/>
      <w:numFmt w:val="bullet"/>
      <w:lvlText w:val=""/>
      <w:lvlJc w:val="left"/>
      <w:pPr>
        <w:tabs>
          <w:tab w:val="num" w:pos="0"/>
        </w:tabs>
        <w:ind w:left="0" w:firstLine="0"/>
      </w:pPr>
      <w:rPr>
        <w:rFonts w:ascii="Wingdings" w:hAnsi="Wingdings" w:cs="StarSymbol"/>
        <w:sz w:val="18"/>
        <w:szCs w:val="18"/>
      </w:rPr>
    </w:lvl>
    <w:lvl w:ilvl="7">
      <w:start w:val="1"/>
      <w:numFmt w:val="bullet"/>
      <w:lvlText w:val=""/>
      <w:lvlJc w:val="left"/>
      <w:pPr>
        <w:tabs>
          <w:tab w:val="num" w:pos="0"/>
        </w:tabs>
        <w:ind w:left="0" w:firstLine="0"/>
      </w:pPr>
      <w:rPr>
        <w:rFonts w:ascii="Wingdings 2" w:hAnsi="Wingdings 2"/>
      </w:rPr>
    </w:lvl>
    <w:lvl w:ilvl="8">
      <w:start w:val="1"/>
      <w:numFmt w:val="bullet"/>
      <w:lvlText w:val="■"/>
      <w:lvlJc w:val="left"/>
      <w:pPr>
        <w:tabs>
          <w:tab w:val="num" w:pos="0"/>
        </w:tabs>
        <w:ind w:left="0" w:firstLine="0"/>
      </w:pPr>
      <w:rPr>
        <w:rFonts w:ascii="StarSymbol" w:hAnsi="StarSymbol"/>
      </w:rPr>
    </w:lvl>
  </w:abstractNum>
  <w:abstractNum w:abstractNumId="136" w15:restartNumberingAfterBreak="0">
    <w:nsid w:val="0000008A"/>
    <w:multiLevelType w:val="multilevel"/>
    <w:tmpl w:val="0000008A"/>
    <w:name w:val="WW8Num199"/>
    <w:lvl w:ilvl="0">
      <w:start w:val="1"/>
      <w:numFmt w:val="bullet"/>
      <w:lvlText w:val=""/>
      <w:lvlJc w:val="left"/>
      <w:pPr>
        <w:tabs>
          <w:tab w:val="num" w:pos="0"/>
        </w:tabs>
        <w:ind w:left="0" w:firstLine="0"/>
      </w:pPr>
      <w:rPr>
        <w:rFonts w:ascii="Wingdings" w:hAnsi="Wingdings"/>
      </w:rPr>
    </w:lvl>
    <w:lvl w:ilvl="1">
      <w:start w:val="1"/>
      <w:numFmt w:val="bullet"/>
      <w:lvlText w:val=""/>
      <w:lvlJc w:val="left"/>
      <w:pPr>
        <w:tabs>
          <w:tab w:val="num" w:pos="0"/>
        </w:tabs>
        <w:ind w:left="0" w:firstLine="0"/>
      </w:pPr>
      <w:rPr>
        <w:rFonts w:ascii="Wingdings 2" w:hAnsi="Wingdings 2"/>
      </w:rPr>
    </w:lvl>
    <w:lvl w:ilvl="2">
      <w:start w:val="1"/>
      <w:numFmt w:val="bullet"/>
      <w:lvlText w:val="■"/>
      <w:lvlJc w:val="left"/>
      <w:pPr>
        <w:tabs>
          <w:tab w:val="num" w:pos="0"/>
        </w:tabs>
        <w:ind w:left="0" w:firstLine="0"/>
      </w:pPr>
      <w:rPr>
        <w:rFonts w:ascii="StarSymbol" w:hAnsi="StarSymbol"/>
      </w:rPr>
    </w:lvl>
    <w:lvl w:ilvl="3">
      <w:start w:val="1"/>
      <w:numFmt w:val="bullet"/>
      <w:lvlText w:val=""/>
      <w:lvlJc w:val="left"/>
      <w:pPr>
        <w:tabs>
          <w:tab w:val="num" w:pos="0"/>
        </w:tabs>
        <w:ind w:left="0" w:firstLine="0"/>
      </w:pPr>
      <w:rPr>
        <w:rFonts w:ascii="Wingdings" w:hAnsi="Wingdings"/>
      </w:rPr>
    </w:lvl>
    <w:lvl w:ilvl="4">
      <w:start w:val="1"/>
      <w:numFmt w:val="bullet"/>
      <w:lvlText w:val=""/>
      <w:lvlJc w:val="left"/>
      <w:pPr>
        <w:tabs>
          <w:tab w:val="num" w:pos="0"/>
        </w:tabs>
        <w:ind w:left="0" w:firstLine="0"/>
      </w:pPr>
      <w:rPr>
        <w:rFonts w:ascii="Wingdings 2" w:hAnsi="Wingdings 2"/>
      </w:rPr>
    </w:lvl>
    <w:lvl w:ilvl="5">
      <w:start w:val="1"/>
      <w:numFmt w:val="bullet"/>
      <w:lvlText w:val="■"/>
      <w:lvlJc w:val="left"/>
      <w:pPr>
        <w:tabs>
          <w:tab w:val="num" w:pos="0"/>
        </w:tabs>
        <w:ind w:left="0" w:firstLine="0"/>
      </w:pPr>
      <w:rPr>
        <w:rFonts w:ascii="StarSymbol" w:hAnsi="StarSymbol"/>
      </w:rPr>
    </w:lvl>
    <w:lvl w:ilvl="6">
      <w:start w:val="1"/>
      <w:numFmt w:val="bullet"/>
      <w:lvlText w:val=""/>
      <w:lvlJc w:val="left"/>
      <w:pPr>
        <w:tabs>
          <w:tab w:val="num" w:pos="0"/>
        </w:tabs>
        <w:ind w:left="0" w:firstLine="0"/>
      </w:pPr>
      <w:rPr>
        <w:rFonts w:ascii="Wingdings" w:hAnsi="Wingdings"/>
      </w:rPr>
    </w:lvl>
    <w:lvl w:ilvl="7">
      <w:start w:val="1"/>
      <w:numFmt w:val="bullet"/>
      <w:lvlText w:val=""/>
      <w:lvlJc w:val="left"/>
      <w:pPr>
        <w:tabs>
          <w:tab w:val="num" w:pos="0"/>
        </w:tabs>
        <w:ind w:left="0" w:firstLine="0"/>
      </w:pPr>
      <w:rPr>
        <w:rFonts w:ascii="Wingdings 2" w:hAnsi="Wingdings 2"/>
      </w:rPr>
    </w:lvl>
    <w:lvl w:ilvl="8">
      <w:start w:val="1"/>
      <w:numFmt w:val="bullet"/>
      <w:lvlText w:val="■"/>
      <w:lvlJc w:val="left"/>
      <w:pPr>
        <w:tabs>
          <w:tab w:val="num" w:pos="0"/>
        </w:tabs>
        <w:ind w:left="0" w:firstLine="0"/>
      </w:pPr>
      <w:rPr>
        <w:rFonts w:ascii="StarSymbol" w:hAnsi="StarSymbol"/>
      </w:rPr>
    </w:lvl>
  </w:abstractNum>
  <w:abstractNum w:abstractNumId="137" w15:restartNumberingAfterBreak="0">
    <w:nsid w:val="0000008B"/>
    <w:multiLevelType w:val="multilevel"/>
    <w:tmpl w:val="683C3948"/>
    <w:name w:val="WW8Num201"/>
    <w:lvl w:ilvl="0">
      <w:start w:val="1"/>
      <w:numFmt w:val="decimal"/>
      <w:lvlText w:val="%1."/>
      <w:lvlJc w:val="left"/>
      <w:pPr>
        <w:tabs>
          <w:tab w:val="num" w:pos="0"/>
        </w:tabs>
        <w:ind w:left="0" w:firstLine="0"/>
      </w:pPr>
      <w:rPr>
        <w:rFonts w:ascii="Tahoma" w:hAnsi="Tahoma" w:cs="Tahoma" w:hint="default"/>
      </w:rPr>
    </w:lvl>
    <w:lvl w:ilvl="1">
      <w:start w:val="1"/>
      <w:numFmt w:val="decimal"/>
      <w:lvlText w:val="%2."/>
      <w:lvlJc w:val="left"/>
      <w:pPr>
        <w:tabs>
          <w:tab w:val="num" w:pos="0"/>
        </w:tabs>
        <w:ind w:left="0" w:firstLine="0"/>
      </w:pPr>
      <w:rPr>
        <w:rFonts w:ascii="Symbol" w:hAnsi="Symbol"/>
      </w:rPr>
    </w:lvl>
    <w:lvl w:ilvl="2">
      <w:start w:val="1"/>
      <w:numFmt w:val="decimal"/>
      <w:lvlText w:val="%3."/>
      <w:lvlJc w:val="left"/>
      <w:pPr>
        <w:tabs>
          <w:tab w:val="num" w:pos="0"/>
        </w:tabs>
        <w:ind w:left="0" w:firstLine="0"/>
      </w:pPr>
      <w:rPr>
        <w:rFonts w:ascii="Symbol" w:hAnsi="Symbol"/>
      </w:rPr>
    </w:lvl>
    <w:lvl w:ilvl="3">
      <w:start w:val="1"/>
      <w:numFmt w:val="decimal"/>
      <w:lvlText w:val="%4."/>
      <w:lvlJc w:val="left"/>
      <w:pPr>
        <w:tabs>
          <w:tab w:val="num" w:pos="0"/>
        </w:tabs>
        <w:ind w:left="0" w:firstLine="0"/>
      </w:pPr>
      <w:rPr>
        <w:rFonts w:ascii="Symbol" w:hAnsi="Symbol"/>
      </w:rPr>
    </w:lvl>
    <w:lvl w:ilvl="4">
      <w:start w:val="1"/>
      <w:numFmt w:val="decimal"/>
      <w:lvlText w:val="%5."/>
      <w:lvlJc w:val="left"/>
      <w:pPr>
        <w:tabs>
          <w:tab w:val="num" w:pos="0"/>
        </w:tabs>
        <w:ind w:left="0" w:firstLine="0"/>
      </w:pPr>
      <w:rPr>
        <w:rFonts w:ascii="Symbol" w:hAnsi="Symbol"/>
      </w:rPr>
    </w:lvl>
    <w:lvl w:ilvl="5">
      <w:start w:val="1"/>
      <w:numFmt w:val="decimal"/>
      <w:lvlText w:val="%6."/>
      <w:lvlJc w:val="left"/>
      <w:pPr>
        <w:tabs>
          <w:tab w:val="num" w:pos="0"/>
        </w:tabs>
        <w:ind w:left="0" w:firstLine="0"/>
      </w:pPr>
      <w:rPr>
        <w:rFonts w:ascii="Symbol" w:hAnsi="Symbol"/>
      </w:rPr>
    </w:lvl>
    <w:lvl w:ilvl="6">
      <w:start w:val="1"/>
      <w:numFmt w:val="decimal"/>
      <w:lvlText w:val="%7."/>
      <w:lvlJc w:val="left"/>
      <w:pPr>
        <w:tabs>
          <w:tab w:val="num" w:pos="0"/>
        </w:tabs>
        <w:ind w:left="0" w:firstLine="0"/>
      </w:pPr>
      <w:rPr>
        <w:rFonts w:ascii="Symbol" w:hAnsi="Symbol"/>
      </w:rPr>
    </w:lvl>
    <w:lvl w:ilvl="7">
      <w:start w:val="1"/>
      <w:numFmt w:val="decimal"/>
      <w:lvlText w:val="%8."/>
      <w:lvlJc w:val="left"/>
      <w:pPr>
        <w:tabs>
          <w:tab w:val="num" w:pos="0"/>
        </w:tabs>
        <w:ind w:left="0" w:firstLine="0"/>
      </w:pPr>
      <w:rPr>
        <w:rFonts w:ascii="Symbol" w:hAnsi="Symbol"/>
      </w:rPr>
    </w:lvl>
    <w:lvl w:ilvl="8">
      <w:start w:val="1"/>
      <w:numFmt w:val="decimal"/>
      <w:lvlText w:val="%9."/>
      <w:lvlJc w:val="left"/>
      <w:pPr>
        <w:tabs>
          <w:tab w:val="num" w:pos="0"/>
        </w:tabs>
        <w:ind w:left="0" w:firstLine="0"/>
      </w:pPr>
      <w:rPr>
        <w:rFonts w:ascii="Symbol" w:hAnsi="Symbol"/>
      </w:rPr>
    </w:lvl>
  </w:abstractNum>
  <w:abstractNum w:abstractNumId="138" w15:restartNumberingAfterBreak="0">
    <w:nsid w:val="0000008C"/>
    <w:multiLevelType w:val="multilevel"/>
    <w:tmpl w:val="47224B76"/>
    <w:name w:val="WW8Num202"/>
    <w:lvl w:ilvl="0">
      <w:start w:val="1"/>
      <w:numFmt w:val="decimal"/>
      <w:lvlText w:val="%1."/>
      <w:lvlJc w:val="left"/>
      <w:pPr>
        <w:tabs>
          <w:tab w:val="num" w:pos="0"/>
        </w:tabs>
        <w:ind w:left="0" w:firstLine="0"/>
      </w:pPr>
      <w:rPr>
        <w:rFonts w:ascii="Tahoma" w:hAnsi="Tahoma" w:cs="Tahoma" w:hint="default"/>
      </w:rPr>
    </w:lvl>
    <w:lvl w:ilvl="1">
      <w:start w:val="1"/>
      <w:numFmt w:val="decimal"/>
      <w:lvlText w:val="%2."/>
      <w:lvlJc w:val="left"/>
      <w:pPr>
        <w:tabs>
          <w:tab w:val="num" w:pos="0"/>
        </w:tabs>
        <w:ind w:left="0" w:firstLine="0"/>
      </w:pPr>
      <w:rPr>
        <w:rFonts w:ascii="Symbol" w:hAnsi="Symbol"/>
      </w:rPr>
    </w:lvl>
    <w:lvl w:ilvl="2">
      <w:start w:val="1"/>
      <w:numFmt w:val="decimal"/>
      <w:lvlText w:val="%3."/>
      <w:lvlJc w:val="left"/>
      <w:pPr>
        <w:tabs>
          <w:tab w:val="num" w:pos="0"/>
        </w:tabs>
        <w:ind w:left="0" w:firstLine="0"/>
      </w:pPr>
      <w:rPr>
        <w:rFonts w:ascii="Symbol" w:hAnsi="Symbol"/>
      </w:rPr>
    </w:lvl>
    <w:lvl w:ilvl="3">
      <w:start w:val="1"/>
      <w:numFmt w:val="decimal"/>
      <w:lvlText w:val="%4."/>
      <w:lvlJc w:val="left"/>
      <w:pPr>
        <w:tabs>
          <w:tab w:val="num" w:pos="0"/>
        </w:tabs>
        <w:ind w:left="0" w:firstLine="0"/>
      </w:pPr>
      <w:rPr>
        <w:rFonts w:ascii="Symbol" w:hAnsi="Symbol"/>
      </w:rPr>
    </w:lvl>
    <w:lvl w:ilvl="4">
      <w:start w:val="1"/>
      <w:numFmt w:val="decimal"/>
      <w:lvlText w:val="%5."/>
      <w:lvlJc w:val="left"/>
      <w:pPr>
        <w:tabs>
          <w:tab w:val="num" w:pos="0"/>
        </w:tabs>
        <w:ind w:left="0" w:firstLine="0"/>
      </w:pPr>
      <w:rPr>
        <w:rFonts w:ascii="Symbol" w:hAnsi="Symbol"/>
      </w:rPr>
    </w:lvl>
    <w:lvl w:ilvl="5">
      <w:start w:val="1"/>
      <w:numFmt w:val="decimal"/>
      <w:lvlText w:val="%6."/>
      <w:lvlJc w:val="left"/>
      <w:pPr>
        <w:tabs>
          <w:tab w:val="num" w:pos="0"/>
        </w:tabs>
        <w:ind w:left="0" w:firstLine="0"/>
      </w:pPr>
      <w:rPr>
        <w:rFonts w:ascii="Symbol" w:hAnsi="Symbol"/>
      </w:rPr>
    </w:lvl>
    <w:lvl w:ilvl="6">
      <w:start w:val="1"/>
      <w:numFmt w:val="decimal"/>
      <w:lvlText w:val="%7."/>
      <w:lvlJc w:val="left"/>
      <w:pPr>
        <w:tabs>
          <w:tab w:val="num" w:pos="0"/>
        </w:tabs>
        <w:ind w:left="0" w:firstLine="0"/>
      </w:pPr>
      <w:rPr>
        <w:rFonts w:ascii="Symbol" w:hAnsi="Symbol"/>
      </w:rPr>
    </w:lvl>
    <w:lvl w:ilvl="7">
      <w:start w:val="1"/>
      <w:numFmt w:val="decimal"/>
      <w:lvlText w:val="%8."/>
      <w:lvlJc w:val="left"/>
      <w:pPr>
        <w:tabs>
          <w:tab w:val="num" w:pos="0"/>
        </w:tabs>
        <w:ind w:left="0" w:firstLine="0"/>
      </w:pPr>
      <w:rPr>
        <w:rFonts w:ascii="Symbol" w:hAnsi="Symbol"/>
      </w:rPr>
    </w:lvl>
    <w:lvl w:ilvl="8">
      <w:start w:val="1"/>
      <w:numFmt w:val="decimal"/>
      <w:lvlText w:val="%9."/>
      <w:lvlJc w:val="left"/>
      <w:pPr>
        <w:tabs>
          <w:tab w:val="num" w:pos="0"/>
        </w:tabs>
        <w:ind w:left="0" w:firstLine="0"/>
      </w:pPr>
      <w:rPr>
        <w:rFonts w:ascii="Symbol" w:hAnsi="Symbol"/>
      </w:rPr>
    </w:lvl>
  </w:abstractNum>
  <w:abstractNum w:abstractNumId="139" w15:restartNumberingAfterBreak="0">
    <w:nsid w:val="0000008D"/>
    <w:multiLevelType w:val="multilevel"/>
    <w:tmpl w:val="0000008D"/>
    <w:name w:val="WW8Num203"/>
    <w:lvl w:ilvl="0">
      <w:start w:val="1"/>
      <w:numFmt w:val="decimal"/>
      <w:lvlText w:val="%1."/>
      <w:lvlJc w:val="left"/>
      <w:pPr>
        <w:tabs>
          <w:tab w:val="num" w:pos="0"/>
        </w:tabs>
        <w:ind w:left="0" w:firstLine="0"/>
      </w:pPr>
      <w:rPr>
        <w:sz w:val="20"/>
        <w:szCs w:val="20"/>
      </w:rPr>
    </w:lvl>
    <w:lvl w:ilvl="1">
      <w:start w:val="1"/>
      <w:numFmt w:val="decimal"/>
      <w:lvlText w:val="%2."/>
      <w:lvlJc w:val="left"/>
      <w:pPr>
        <w:tabs>
          <w:tab w:val="num" w:pos="0"/>
        </w:tabs>
        <w:ind w:left="0" w:firstLine="0"/>
      </w:pPr>
      <w:rPr>
        <w:sz w:val="20"/>
        <w:szCs w:val="20"/>
      </w:rPr>
    </w:lvl>
    <w:lvl w:ilvl="2">
      <w:start w:val="1"/>
      <w:numFmt w:val="decimal"/>
      <w:lvlText w:val="%3."/>
      <w:lvlJc w:val="left"/>
      <w:pPr>
        <w:tabs>
          <w:tab w:val="num" w:pos="0"/>
        </w:tabs>
        <w:ind w:left="0" w:firstLine="0"/>
      </w:pPr>
      <w:rPr>
        <w:sz w:val="20"/>
        <w:szCs w:val="20"/>
      </w:rPr>
    </w:lvl>
    <w:lvl w:ilvl="3">
      <w:start w:val="1"/>
      <w:numFmt w:val="decimal"/>
      <w:lvlText w:val="%4."/>
      <w:lvlJc w:val="left"/>
      <w:pPr>
        <w:tabs>
          <w:tab w:val="num" w:pos="0"/>
        </w:tabs>
        <w:ind w:left="0" w:firstLine="0"/>
      </w:pPr>
      <w:rPr>
        <w:sz w:val="20"/>
        <w:szCs w:val="20"/>
      </w:rPr>
    </w:lvl>
    <w:lvl w:ilvl="4">
      <w:start w:val="1"/>
      <w:numFmt w:val="decimal"/>
      <w:lvlText w:val="%5."/>
      <w:lvlJc w:val="left"/>
      <w:pPr>
        <w:tabs>
          <w:tab w:val="num" w:pos="0"/>
        </w:tabs>
        <w:ind w:left="0" w:firstLine="0"/>
      </w:pPr>
      <w:rPr>
        <w:sz w:val="20"/>
        <w:szCs w:val="20"/>
      </w:rPr>
    </w:lvl>
    <w:lvl w:ilvl="5">
      <w:start w:val="1"/>
      <w:numFmt w:val="decimal"/>
      <w:lvlText w:val="%6."/>
      <w:lvlJc w:val="left"/>
      <w:pPr>
        <w:tabs>
          <w:tab w:val="num" w:pos="0"/>
        </w:tabs>
        <w:ind w:left="0" w:firstLine="0"/>
      </w:pPr>
      <w:rPr>
        <w:sz w:val="20"/>
        <w:szCs w:val="20"/>
      </w:rPr>
    </w:lvl>
    <w:lvl w:ilvl="6">
      <w:start w:val="1"/>
      <w:numFmt w:val="decimal"/>
      <w:lvlText w:val="%7."/>
      <w:lvlJc w:val="left"/>
      <w:pPr>
        <w:tabs>
          <w:tab w:val="num" w:pos="0"/>
        </w:tabs>
        <w:ind w:left="0" w:firstLine="0"/>
      </w:pPr>
      <w:rPr>
        <w:sz w:val="20"/>
        <w:szCs w:val="20"/>
      </w:rPr>
    </w:lvl>
    <w:lvl w:ilvl="7">
      <w:start w:val="1"/>
      <w:numFmt w:val="decimal"/>
      <w:lvlText w:val="%8."/>
      <w:lvlJc w:val="left"/>
      <w:pPr>
        <w:tabs>
          <w:tab w:val="num" w:pos="0"/>
        </w:tabs>
        <w:ind w:left="0" w:firstLine="0"/>
      </w:pPr>
      <w:rPr>
        <w:sz w:val="20"/>
        <w:szCs w:val="20"/>
      </w:rPr>
    </w:lvl>
    <w:lvl w:ilvl="8">
      <w:start w:val="1"/>
      <w:numFmt w:val="decimal"/>
      <w:lvlText w:val="%9."/>
      <w:lvlJc w:val="left"/>
      <w:pPr>
        <w:tabs>
          <w:tab w:val="num" w:pos="0"/>
        </w:tabs>
        <w:ind w:left="0" w:firstLine="0"/>
      </w:pPr>
      <w:rPr>
        <w:sz w:val="20"/>
        <w:szCs w:val="20"/>
      </w:rPr>
    </w:lvl>
  </w:abstractNum>
  <w:abstractNum w:abstractNumId="140" w15:restartNumberingAfterBreak="0">
    <w:nsid w:val="0000008E"/>
    <w:multiLevelType w:val="multilevel"/>
    <w:tmpl w:val="0000008E"/>
    <w:name w:val="WW8Num204"/>
    <w:lvl w:ilvl="0">
      <w:start w:val="1"/>
      <w:numFmt w:val="decimal"/>
      <w:lvlText w:val="%1."/>
      <w:lvlJc w:val="left"/>
      <w:pPr>
        <w:tabs>
          <w:tab w:val="num" w:pos="0"/>
        </w:tabs>
        <w:ind w:left="0" w:firstLine="0"/>
      </w:pPr>
      <w:rPr>
        <w:sz w:val="20"/>
        <w:szCs w:val="20"/>
      </w:rPr>
    </w:lvl>
    <w:lvl w:ilvl="1">
      <w:start w:val="1"/>
      <w:numFmt w:val="decimal"/>
      <w:lvlText w:val="%2."/>
      <w:lvlJc w:val="left"/>
      <w:pPr>
        <w:tabs>
          <w:tab w:val="num" w:pos="0"/>
        </w:tabs>
        <w:ind w:left="0" w:firstLine="0"/>
      </w:pPr>
      <w:rPr>
        <w:sz w:val="20"/>
        <w:szCs w:val="20"/>
      </w:rPr>
    </w:lvl>
    <w:lvl w:ilvl="2">
      <w:start w:val="1"/>
      <w:numFmt w:val="decimal"/>
      <w:lvlText w:val="%3."/>
      <w:lvlJc w:val="left"/>
      <w:pPr>
        <w:tabs>
          <w:tab w:val="num" w:pos="0"/>
        </w:tabs>
        <w:ind w:left="0" w:firstLine="0"/>
      </w:pPr>
      <w:rPr>
        <w:sz w:val="20"/>
        <w:szCs w:val="20"/>
      </w:rPr>
    </w:lvl>
    <w:lvl w:ilvl="3">
      <w:start w:val="1"/>
      <w:numFmt w:val="decimal"/>
      <w:lvlText w:val="%4."/>
      <w:lvlJc w:val="left"/>
      <w:pPr>
        <w:tabs>
          <w:tab w:val="num" w:pos="0"/>
        </w:tabs>
        <w:ind w:left="0" w:firstLine="0"/>
      </w:pPr>
      <w:rPr>
        <w:sz w:val="20"/>
        <w:szCs w:val="20"/>
      </w:rPr>
    </w:lvl>
    <w:lvl w:ilvl="4">
      <w:start w:val="1"/>
      <w:numFmt w:val="decimal"/>
      <w:lvlText w:val="%5."/>
      <w:lvlJc w:val="left"/>
      <w:pPr>
        <w:tabs>
          <w:tab w:val="num" w:pos="0"/>
        </w:tabs>
        <w:ind w:left="0" w:firstLine="0"/>
      </w:pPr>
      <w:rPr>
        <w:sz w:val="20"/>
        <w:szCs w:val="20"/>
      </w:rPr>
    </w:lvl>
    <w:lvl w:ilvl="5">
      <w:start w:val="1"/>
      <w:numFmt w:val="decimal"/>
      <w:lvlText w:val="%6."/>
      <w:lvlJc w:val="left"/>
      <w:pPr>
        <w:tabs>
          <w:tab w:val="num" w:pos="0"/>
        </w:tabs>
        <w:ind w:left="0" w:firstLine="0"/>
      </w:pPr>
      <w:rPr>
        <w:sz w:val="20"/>
        <w:szCs w:val="20"/>
      </w:rPr>
    </w:lvl>
    <w:lvl w:ilvl="6">
      <w:start w:val="1"/>
      <w:numFmt w:val="decimal"/>
      <w:lvlText w:val="%7."/>
      <w:lvlJc w:val="left"/>
      <w:pPr>
        <w:tabs>
          <w:tab w:val="num" w:pos="0"/>
        </w:tabs>
        <w:ind w:left="0" w:firstLine="0"/>
      </w:pPr>
      <w:rPr>
        <w:sz w:val="20"/>
        <w:szCs w:val="20"/>
      </w:rPr>
    </w:lvl>
    <w:lvl w:ilvl="7">
      <w:start w:val="1"/>
      <w:numFmt w:val="decimal"/>
      <w:lvlText w:val="%8."/>
      <w:lvlJc w:val="left"/>
      <w:pPr>
        <w:tabs>
          <w:tab w:val="num" w:pos="0"/>
        </w:tabs>
        <w:ind w:left="0" w:firstLine="0"/>
      </w:pPr>
      <w:rPr>
        <w:sz w:val="20"/>
        <w:szCs w:val="20"/>
      </w:rPr>
    </w:lvl>
    <w:lvl w:ilvl="8">
      <w:start w:val="1"/>
      <w:numFmt w:val="decimal"/>
      <w:lvlText w:val="%9."/>
      <w:lvlJc w:val="left"/>
      <w:pPr>
        <w:tabs>
          <w:tab w:val="num" w:pos="0"/>
        </w:tabs>
        <w:ind w:left="0" w:firstLine="0"/>
      </w:pPr>
      <w:rPr>
        <w:sz w:val="20"/>
        <w:szCs w:val="20"/>
      </w:rPr>
    </w:lvl>
  </w:abstractNum>
  <w:abstractNum w:abstractNumId="141" w15:restartNumberingAfterBreak="0">
    <w:nsid w:val="0000008F"/>
    <w:multiLevelType w:val="multilevel"/>
    <w:tmpl w:val="D7CC6754"/>
    <w:name w:val="WW8Num205"/>
    <w:lvl w:ilvl="0">
      <w:start w:val="1"/>
      <w:numFmt w:val="decimal"/>
      <w:lvlText w:val="%1."/>
      <w:lvlJc w:val="left"/>
      <w:pPr>
        <w:tabs>
          <w:tab w:val="num" w:pos="0"/>
        </w:tabs>
        <w:ind w:left="0" w:firstLine="0"/>
      </w:pPr>
      <w:rPr>
        <w:rFonts w:ascii="Tahoma" w:hAnsi="Tahoma" w:cs="Tahoma" w:hint="default"/>
      </w:rPr>
    </w:lvl>
    <w:lvl w:ilvl="1">
      <w:start w:val="1"/>
      <w:numFmt w:val="decimal"/>
      <w:lvlText w:val="%2."/>
      <w:lvlJc w:val="left"/>
      <w:pPr>
        <w:tabs>
          <w:tab w:val="num" w:pos="0"/>
        </w:tabs>
        <w:ind w:left="0" w:firstLine="0"/>
      </w:pPr>
      <w:rPr>
        <w:rFonts w:ascii="Symbol" w:hAnsi="Symbol"/>
      </w:rPr>
    </w:lvl>
    <w:lvl w:ilvl="2">
      <w:start w:val="1"/>
      <w:numFmt w:val="decimal"/>
      <w:lvlText w:val="%3."/>
      <w:lvlJc w:val="left"/>
      <w:pPr>
        <w:tabs>
          <w:tab w:val="num" w:pos="0"/>
        </w:tabs>
        <w:ind w:left="0" w:firstLine="0"/>
      </w:pPr>
      <w:rPr>
        <w:rFonts w:ascii="Symbol" w:hAnsi="Symbol"/>
      </w:rPr>
    </w:lvl>
    <w:lvl w:ilvl="3">
      <w:start w:val="1"/>
      <w:numFmt w:val="decimal"/>
      <w:lvlText w:val="%4."/>
      <w:lvlJc w:val="left"/>
      <w:pPr>
        <w:tabs>
          <w:tab w:val="num" w:pos="0"/>
        </w:tabs>
        <w:ind w:left="0" w:firstLine="0"/>
      </w:pPr>
      <w:rPr>
        <w:rFonts w:ascii="Symbol" w:hAnsi="Symbol"/>
      </w:rPr>
    </w:lvl>
    <w:lvl w:ilvl="4">
      <w:start w:val="1"/>
      <w:numFmt w:val="decimal"/>
      <w:lvlText w:val="%5."/>
      <w:lvlJc w:val="left"/>
      <w:pPr>
        <w:tabs>
          <w:tab w:val="num" w:pos="0"/>
        </w:tabs>
        <w:ind w:left="0" w:firstLine="0"/>
      </w:pPr>
      <w:rPr>
        <w:rFonts w:ascii="Symbol" w:hAnsi="Symbol"/>
      </w:rPr>
    </w:lvl>
    <w:lvl w:ilvl="5">
      <w:start w:val="1"/>
      <w:numFmt w:val="decimal"/>
      <w:lvlText w:val="%6."/>
      <w:lvlJc w:val="left"/>
      <w:pPr>
        <w:tabs>
          <w:tab w:val="num" w:pos="0"/>
        </w:tabs>
        <w:ind w:left="0" w:firstLine="0"/>
      </w:pPr>
      <w:rPr>
        <w:rFonts w:ascii="Symbol" w:hAnsi="Symbol"/>
      </w:rPr>
    </w:lvl>
    <w:lvl w:ilvl="6">
      <w:start w:val="1"/>
      <w:numFmt w:val="decimal"/>
      <w:lvlText w:val="%7."/>
      <w:lvlJc w:val="left"/>
      <w:pPr>
        <w:tabs>
          <w:tab w:val="num" w:pos="0"/>
        </w:tabs>
        <w:ind w:left="0" w:firstLine="0"/>
      </w:pPr>
      <w:rPr>
        <w:rFonts w:ascii="Symbol" w:hAnsi="Symbol"/>
      </w:rPr>
    </w:lvl>
    <w:lvl w:ilvl="7">
      <w:start w:val="1"/>
      <w:numFmt w:val="decimal"/>
      <w:lvlText w:val="%8."/>
      <w:lvlJc w:val="left"/>
      <w:pPr>
        <w:tabs>
          <w:tab w:val="num" w:pos="0"/>
        </w:tabs>
        <w:ind w:left="0" w:firstLine="0"/>
      </w:pPr>
      <w:rPr>
        <w:rFonts w:ascii="Symbol" w:hAnsi="Symbol"/>
      </w:rPr>
    </w:lvl>
    <w:lvl w:ilvl="8">
      <w:start w:val="1"/>
      <w:numFmt w:val="decimal"/>
      <w:lvlText w:val="%9."/>
      <w:lvlJc w:val="left"/>
      <w:pPr>
        <w:tabs>
          <w:tab w:val="num" w:pos="0"/>
        </w:tabs>
        <w:ind w:left="0" w:firstLine="0"/>
      </w:pPr>
      <w:rPr>
        <w:rFonts w:ascii="Symbol" w:hAnsi="Symbol"/>
      </w:rPr>
    </w:lvl>
  </w:abstractNum>
  <w:abstractNum w:abstractNumId="142" w15:restartNumberingAfterBreak="0">
    <w:nsid w:val="00000090"/>
    <w:multiLevelType w:val="multilevel"/>
    <w:tmpl w:val="00000090"/>
    <w:name w:val="WW8Num207"/>
    <w:lvl w:ilvl="0">
      <w:start w:val="1"/>
      <w:numFmt w:val="decimal"/>
      <w:lvlText w:val="%1."/>
      <w:lvlJc w:val="left"/>
      <w:pPr>
        <w:tabs>
          <w:tab w:val="num" w:pos="0"/>
        </w:tabs>
        <w:ind w:left="0" w:firstLine="0"/>
      </w:pPr>
      <w:rPr>
        <w:sz w:val="20"/>
        <w:szCs w:val="20"/>
      </w:rPr>
    </w:lvl>
    <w:lvl w:ilvl="1">
      <w:start w:val="1"/>
      <w:numFmt w:val="decimal"/>
      <w:lvlText w:val="%2."/>
      <w:lvlJc w:val="left"/>
      <w:pPr>
        <w:tabs>
          <w:tab w:val="num" w:pos="0"/>
        </w:tabs>
        <w:ind w:left="0" w:firstLine="0"/>
      </w:pPr>
      <w:rPr>
        <w:sz w:val="20"/>
        <w:szCs w:val="20"/>
      </w:rPr>
    </w:lvl>
    <w:lvl w:ilvl="2">
      <w:start w:val="1"/>
      <w:numFmt w:val="decimal"/>
      <w:lvlText w:val="%3."/>
      <w:lvlJc w:val="left"/>
      <w:pPr>
        <w:tabs>
          <w:tab w:val="num" w:pos="0"/>
        </w:tabs>
        <w:ind w:left="0" w:firstLine="0"/>
      </w:pPr>
      <w:rPr>
        <w:sz w:val="20"/>
        <w:szCs w:val="20"/>
      </w:rPr>
    </w:lvl>
    <w:lvl w:ilvl="3">
      <w:start w:val="1"/>
      <w:numFmt w:val="decimal"/>
      <w:lvlText w:val="%4."/>
      <w:lvlJc w:val="left"/>
      <w:pPr>
        <w:tabs>
          <w:tab w:val="num" w:pos="0"/>
        </w:tabs>
        <w:ind w:left="0" w:firstLine="0"/>
      </w:pPr>
      <w:rPr>
        <w:sz w:val="20"/>
        <w:szCs w:val="20"/>
      </w:rPr>
    </w:lvl>
    <w:lvl w:ilvl="4">
      <w:start w:val="1"/>
      <w:numFmt w:val="decimal"/>
      <w:lvlText w:val="%5."/>
      <w:lvlJc w:val="left"/>
      <w:pPr>
        <w:tabs>
          <w:tab w:val="num" w:pos="0"/>
        </w:tabs>
        <w:ind w:left="0" w:firstLine="0"/>
      </w:pPr>
      <w:rPr>
        <w:sz w:val="20"/>
        <w:szCs w:val="20"/>
      </w:rPr>
    </w:lvl>
    <w:lvl w:ilvl="5">
      <w:start w:val="1"/>
      <w:numFmt w:val="decimal"/>
      <w:lvlText w:val="%6."/>
      <w:lvlJc w:val="left"/>
      <w:pPr>
        <w:tabs>
          <w:tab w:val="num" w:pos="0"/>
        </w:tabs>
        <w:ind w:left="0" w:firstLine="0"/>
      </w:pPr>
      <w:rPr>
        <w:sz w:val="20"/>
        <w:szCs w:val="20"/>
      </w:rPr>
    </w:lvl>
    <w:lvl w:ilvl="6">
      <w:start w:val="1"/>
      <w:numFmt w:val="decimal"/>
      <w:lvlText w:val="%7."/>
      <w:lvlJc w:val="left"/>
      <w:pPr>
        <w:tabs>
          <w:tab w:val="num" w:pos="0"/>
        </w:tabs>
        <w:ind w:left="0" w:firstLine="0"/>
      </w:pPr>
      <w:rPr>
        <w:sz w:val="20"/>
        <w:szCs w:val="20"/>
      </w:rPr>
    </w:lvl>
    <w:lvl w:ilvl="7">
      <w:start w:val="1"/>
      <w:numFmt w:val="decimal"/>
      <w:lvlText w:val="%8."/>
      <w:lvlJc w:val="left"/>
      <w:pPr>
        <w:tabs>
          <w:tab w:val="num" w:pos="0"/>
        </w:tabs>
        <w:ind w:left="0" w:firstLine="0"/>
      </w:pPr>
      <w:rPr>
        <w:sz w:val="20"/>
        <w:szCs w:val="20"/>
      </w:rPr>
    </w:lvl>
    <w:lvl w:ilvl="8">
      <w:start w:val="1"/>
      <w:numFmt w:val="decimal"/>
      <w:lvlText w:val="%9."/>
      <w:lvlJc w:val="left"/>
      <w:pPr>
        <w:tabs>
          <w:tab w:val="num" w:pos="0"/>
        </w:tabs>
        <w:ind w:left="0" w:firstLine="0"/>
      </w:pPr>
      <w:rPr>
        <w:sz w:val="20"/>
        <w:szCs w:val="20"/>
      </w:rPr>
    </w:lvl>
  </w:abstractNum>
  <w:abstractNum w:abstractNumId="143" w15:restartNumberingAfterBreak="0">
    <w:nsid w:val="00000091"/>
    <w:multiLevelType w:val="multilevel"/>
    <w:tmpl w:val="00000091"/>
    <w:name w:val="WW8Num208"/>
    <w:lvl w:ilvl="0">
      <w:start w:val="1"/>
      <w:numFmt w:val="bullet"/>
      <w:lvlText w:val=""/>
      <w:lvlJc w:val="left"/>
      <w:pPr>
        <w:tabs>
          <w:tab w:val="num" w:pos="0"/>
        </w:tabs>
        <w:ind w:left="0" w:firstLine="0"/>
      </w:pPr>
      <w:rPr>
        <w:rFonts w:ascii="Wingdings" w:hAnsi="Wingdings"/>
      </w:rPr>
    </w:lvl>
    <w:lvl w:ilvl="1">
      <w:start w:val="1"/>
      <w:numFmt w:val="bullet"/>
      <w:lvlText w:val=""/>
      <w:lvlJc w:val="left"/>
      <w:pPr>
        <w:tabs>
          <w:tab w:val="num" w:pos="0"/>
        </w:tabs>
        <w:ind w:left="0" w:firstLine="0"/>
      </w:pPr>
      <w:rPr>
        <w:rFonts w:ascii="Wingdings 2" w:hAnsi="Wingdings 2"/>
      </w:rPr>
    </w:lvl>
    <w:lvl w:ilvl="2">
      <w:start w:val="1"/>
      <w:numFmt w:val="bullet"/>
      <w:lvlText w:val="■"/>
      <w:lvlJc w:val="left"/>
      <w:pPr>
        <w:tabs>
          <w:tab w:val="num" w:pos="0"/>
        </w:tabs>
        <w:ind w:left="0" w:firstLine="0"/>
      </w:pPr>
      <w:rPr>
        <w:rFonts w:ascii="StarSymbol" w:hAnsi="StarSymbol"/>
      </w:rPr>
    </w:lvl>
    <w:lvl w:ilvl="3">
      <w:start w:val="1"/>
      <w:numFmt w:val="bullet"/>
      <w:lvlText w:val=""/>
      <w:lvlJc w:val="left"/>
      <w:pPr>
        <w:tabs>
          <w:tab w:val="num" w:pos="0"/>
        </w:tabs>
        <w:ind w:left="0" w:firstLine="0"/>
      </w:pPr>
      <w:rPr>
        <w:rFonts w:ascii="Wingdings" w:hAnsi="Wingdings"/>
      </w:rPr>
    </w:lvl>
    <w:lvl w:ilvl="4">
      <w:start w:val="1"/>
      <w:numFmt w:val="bullet"/>
      <w:lvlText w:val=""/>
      <w:lvlJc w:val="left"/>
      <w:pPr>
        <w:tabs>
          <w:tab w:val="num" w:pos="0"/>
        </w:tabs>
        <w:ind w:left="0" w:firstLine="0"/>
      </w:pPr>
      <w:rPr>
        <w:rFonts w:ascii="Wingdings 2" w:hAnsi="Wingdings 2"/>
      </w:rPr>
    </w:lvl>
    <w:lvl w:ilvl="5">
      <w:start w:val="1"/>
      <w:numFmt w:val="bullet"/>
      <w:lvlText w:val="■"/>
      <w:lvlJc w:val="left"/>
      <w:pPr>
        <w:tabs>
          <w:tab w:val="num" w:pos="0"/>
        </w:tabs>
        <w:ind w:left="0" w:firstLine="0"/>
      </w:pPr>
      <w:rPr>
        <w:rFonts w:ascii="StarSymbol" w:hAnsi="StarSymbol"/>
      </w:rPr>
    </w:lvl>
    <w:lvl w:ilvl="6">
      <w:start w:val="1"/>
      <w:numFmt w:val="bullet"/>
      <w:lvlText w:val=""/>
      <w:lvlJc w:val="left"/>
      <w:pPr>
        <w:tabs>
          <w:tab w:val="num" w:pos="0"/>
        </w:tabs>
        <w:ind w:left="0" w:firstLine="0"/>
      </w:pPr>
      <w:rPr>
        <w:rFonts w:ascii="Wingdings" w:hAnsi="Wingdings"/>
      </w:rPr>
    </w:lvl>
    <w:lvl w:ilvl="7">
      <w:start w:val="1"/>
      <w:numFmt w:val="bullet"/>
      <w:lvlText w:val=""/>
      <w:lvlJc w:val="left"/>
      <w:pPr>
        <w:tabs>
          <w:tab w:val="num" w:pos="0"/>
        </w:tabs>
        <w:ind w:left="0" w:firstLine="0"/>
      </w:pPr>
      <w:rPr>
        <w:rFonts w:ascii="Wingdings 2" w:hAnsi="Wingdings 2"/>
      </w:rPr>
    </w:lvl>
    <w:lvl w:ilvl="8">
      <w:start w:val="1"/>
      <w:numFmt w:val="bullet"/>
      <w:lvlText w:val="■"/>
      <w:lvlJc w:val="left"/>
      <w:pPr>
        <w:tabs>
          <w:tab w:val="num" w:pos="0"/>
        </w:tabs>
        <w:ind w:left="0" w:firstLine="0"/>
      </w:pPr>
      <w:rPr>
        <w:rFonts w:ascii="StarSymbol" w:hAnsi="StarSymbol"/>
      </w:rPr>
    </w:lvl>
  </w:abstractNum>
  <w:abstractNum w:abstractNumId="144" w15:restartNumberingAfterBreak="0">
    <w:nsid w:val="00000092"/>
    <w:multiLevelType w:val="multilevel"/>
    <w:tmpl w:val="00000092"/>
    <w:name w:val="WW8Num210"/>
    <w:lvl w:ilvl="0">
      <w:start w:val="1"/>
      <w:numFmt w:val="bullet"/>
      <w:lvlText w:val=""/>
      <w:lvlJc w:val="left"/>
      <w:pPr>
        <w:tabs>
          <w:tab w:val="num" w:pos="0"/>
        </w:tabs>
        <w:ind w:left="0" w:firstLine="0"/>
      </w:pPr>
      <w:rPr>
        <w:rFonts w:ascii="Wingdings" w:hAnsi="Wingdings"/>
      </w:rPr>
    </w:lvl>
    <w:lvl w:ilvl="1">
      <w:start w:val="1"/>
      <w:numFmt w:val="bullet"/>
      <w:lvlText w:val=""/>
      <w:lvlJc w:val="left"/>
      <w:pPr>
        <w:tabs>
          <w:tab w:val="num" w:pos="0"/>
        </w:tabs>
        <w:ind w:left="0" w:firstLine="0"/>
      </w:pPr>
      <w:rPr>
        <w:rFonts w:ascii="Wingdings 2" w:hAnsi="Wingdings 2"/>
      </w:rPr>
    </w:lvl>
    <w:lvl w:ilvl="2">
      <w:start w:val="1"/>
      <w:numFmt w:val="bullet"/>
      <w:lvlText w:val="■"/>
      <w:lvlJc w:val="left"/>
      <w:pPr>
        <w:tabs>
          <w:tab w:val="num" w:pos="0"/>
        </w:tabs>
        <w:ind w:left="0" w:firstLine="0"/>
      </w:pPr>
      <w:rPr>
        <w:rFonts w:ascii="StarSymbol" w:hAnsi="StarSymbol"/>
      </w:rPr>
    </w:lvl>
    <w:lvl w:ilvl="3">
      <w:start w:val="1"/>
      <w:numFmt w:val="bullet"/>
      <w:lvlText w:val=""/>
      <w:lvlJc w:val="left"/>
      <w:pPr>
        <w:tabs>
          <w:tab w:val="num" w:pos="0"/>
        </w:tabs>
        <w:ind w:left="0" w:firstLine="0"/>
      </w:pPr>
      <w:rPr>
        <w:rFonts w:ascii="Wingdings" w:hAnsi="Wingdings"/>
      </w:rPr>
    </w:lvl>
    <w:lvl w:ilvl="4">
      <w:start w:val="1"/>
      <w:numFmt w:val="bullet"/>
      <w:lvlText w:val=""/>
      <w:lvlJc w:val="left"/>
      <w:pPr>
        <w:tabs>
          <w:tab w:val="num" w:pos="0"/>
        </w:tabs>
        <w:ind w:left="0" w:firstLine="0"/>
      </w:pPr>
      <w:rPr>
        <w:rFonts w:ascii="Wingdings 2" w:hAnsi="Wingdings 2"/>
      </w:rPr>
    </w:lvl>
    <w:lvl w:ilvl="5">
      <w:start w:val="1"/>
      <w:numFmt w:val="bullet"/>
      <w:lvlText w:val="■"/>
      <w:lvlJc w:val="left"/>
      <w:pPr>
        <w:tabs>
          <w:tab w:val="num" w:pos="0"/>
        </w:tabs>
        <w:ind w:left="0" w:firstLine="0"/>
      </w:pPr>
      <w:rPr>
        <w:rFonts w:ascii="StarSymbol" w:hAnsi="StarSymbol"/>
      </w:rPr>
    </w:lvl>
    <w:lvl w:ilvl="6">
      <w:start w:val="1"/>
      <w:numFmt w:val="bullet"/>
      <w:lvlText w:val=""/>
      <w:lvlJc w:val="left"/>
      <w:pPr>
        <w:tabs>
          <w:tab w:val="num" w:pos="0"/>
        </w:tabs>
        <w:ind w:left="0" w:firstLine="0"/>
      </w:pPr>
      <w:rPr>
        <w:rFonts w:ascii="Wingdings" w:hAnsi="Wingdings"/>
      </w:rPr>
    </w:lvl>
    <w:lvl w:ilvl="7">
      <w:start w:val="1"/>
      <w:numFmt w:val="bullet"/>
      <w:lvlText w:val=""/>
      <w:lvlJc w:val="left"/>
      <w:pPr>
        <w:tabs>
          <w:tab w:val="num" w:pos="0"/>
        </w:tabs>
        <w:ind w:left="0" w:firstLine="0"/>
      </w:pPr>
      <w:rPr>
        <w:rFonts w:ascii="Wingdings 2" w:hAnsi="Wingdings 2"/>
      </w:rPr>
    </w:lvl>
    <w:lvl w:ilvl="8">
      <w:start w:val="1"/>
      <w:numFmt w:val="bullet"/>
      <w:lvlText w:val="■"/>
      <w:lvlJc w:val="left"/>
      <w:pPr>
        <w:tabs>
          <w:tab w:val="num" w:pos="0"/>
        </w:tabs>
        <w:ind w:left="0" w:firstLine="0"/>
      </w:pPr>
      <w:rPr>
        <w:rFonts w:ascii="StarSymbol" w:hAnsi="StarSymbol"/>
      </w:rPr>
    </w:lvl>
  </w:abstractNum>
  <w:abstractNum w:abstractNumId="145" w15:restartNumberingAfterBreak="0">
    <w:nsid w:val="00000093"/>
    <w:multiLevelType w:val="multilevel"/>
    <w:tmpl w:val="00000093"/>
    <w:name w:val="WW8Num217"/>
    <w:lvl w:ilvl="0">
      <w:start w:val="1"/>
      <w:numFmt w:val="bullet"/>
      <w:lvlText w:val=""/>
      <w:lvlJc w:val="left"/>
      <w:pPr>
        <w:tabs>
          <w:tab w:val="num" w:pos="0"/>
        </w:tabs>
        <w:ind w:left="0" w:firstLine="0"/>
      </w:pPr>
      <w:rPr>
        <w:rFonts w:ascii="Symbol" w:hAnsi="Symbol"/>
      </w:rPr>
    </w:lvl>
    <w:lvl w:ilvl="1">
      <w:start w:val="1"/>
      <w:numFmt w:val="bullet"/>
      <w:lvlText w:val=""/>
      <w:lvlJc w:val="left"/>
      <w:pPr>
        <w:tabs>
          <w:tab w:val="num" w:pos="0"/>
        </w:tabs>
        <w:ind w:left="0" w:firstLine="0"/>
      </w:pPr>
      <w:rPr>
        <w:rFonts w:ascii="Symbol" w:hAnsi="Symbol"/>
      </w:rPr>
    </w:lvl>
    <w:lvl w:ilvl="2">
      <w:start w:val="1"/>
      <w:numFmt w:val="bullet"/>
      <w:lvlText w:val=""/>
      <w:lvlJc w:val="left"/>
      <w:pPr>
        <w:tabs>
          <w:tab w:val="num" w:pos="0"/>
        </w:tabs>
        <w:ind w:left="0" w:firstLine="0"/>
      </w:pPr>
      <w:rPr>
        <w:rFonts w:ascii="Wingdings" w:hAnsi="Wingdings"/>
      </w:rPr>
    </w:lvl>
    <w:lvl w:ilvl="3">
      <w:start w:val="1"/>
      <w:numFmt w:val="bullet"/>
      <w:lvlText w:val=""/>
      <w:lvlJc w:val="left"/>
      <w:pPr>
        <w:tabs>
          <w:tab w:val="num" w:pos="0"/>
        </w:tabs>
        <w:ind w:left="0" w:firstLine="0"/>
      </w:pPr>
      <w:rPr>
        <w:rFonts w:ascii="Symbol" w:hAnsi="Symbol"/>
      </w:rPr>
    </w:lvl>
    <w:lvl w:ilvl="4">
      <w:start w:val="1"/>
      <w:numFmt w:val="bullet"/>
      <w:lvlText w:val="o"/>
      <w:lvlJc w:val="left"/>
      <w:pPr>
        <w:tabs>
          <w:tab w:val="num" w:pos="0"/>
        </w:tabs>
        <w:ind w:left="0" w:firstLine="0"/>
      </w:pPr>
      <w:rPr>
        <w:rFonts w:ascii="Courier New" w:hAnsi="Courier New"/>
      </w:rPr>
    </w:lvl>
    <w:lvl w:ilvl="5">
      <w:start w:val="1"/>
      <w:numFmt w:val="bullet"/>
      <w:lvlText w:val=""/>
      <w:lvlJc w:val="left"/>
      <w:pPr>
        <w:tabs>
          <w:tab w:val="num" w:pos="0"/>
        </w:tabs>
        <w:ind w:left="0" w:firstLine="0"/>
      </w:pPr>
      <w:rPr>
        <w:rFonts w:ascii="Wingdings" w:hAnsi="Wingdings"/>
      </w:rPr>
    </w:lvl>
    <w:lvl w:ilvl="6">
      <w:start w:val="1"/>
      <w:numFmt w:val="bullet"/>
      <w:lvlText w:val=""/>
      <w:lvlJc w:val="left"/>
      <w:pPr>
        <w:tabs>
          <w:tab w:val="num" w:pos="0"/>
        </w:tabs>
        <w:ind w:left="0" w:firstLine="0"/>
      </w:pPr>
      <w:rPr>
        <w:rFonts w:ascii="Symbol" w:hAnsi="Symbol"/>
      </w:rPr>
    </w:lvl>
    <w:lvl w:ilvl="7">
      <w:start w:val="1"/>
      <w:numFmt w:val="bullet"/>
      <w:lvlText w:val="o"/>
      <w:lvlJc w:val="left"/>
      <w:pPr>
        <w:tabs>
          <w:tab w:val="num" w:pos="0"/>
        </w:tabs>
        <w:ind w:left="0" w:firstLine="0"/>
      </w:pPr>
      <w:rPr>
        <w:rFonts w:ascii="Courier New" w:hAnsi="Courier New"/>
      </w:rPr>
    </w:lvl>
    <w:lvl w:ilvl="8">
      <w:start w:val="1"/>
      <w:numFmt w:val="bullet"/>
      <w:lvlText w:val=""/>
      <w:lvlJc w:val="left"/>
      <w:pPr>
        <w:tabs>
          <w:tab w:val="num" w:pos="0"/>
        </w:tabs>
        <w:ind w:left="0" w:firstLine="0"/>
      </w:pPr>
      <w:rPr>
        <w:rFonts w:ascii="Wingdings" w:hAnsi="Wingdings"/>
      </w:rPr>
    </w:lvl>
  </w:abstractNum>
  <w:abstractNum w:abstractNumId="146" w15:restartNumberingAfterBreak="0">
    <w:nsid w:val="00000094"/>
    <w:multiLevelType w:val="multilevel"/>
    <w:tmpl w:val="F342AB36"/>
    <w:name w:val="WW8Num218"/>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0"/>
        </w:tabs>
        <w:ind w:left="0" w:firstLine="0"/>
      </w:pPr>
      <w:rPr>
        <w:rFonts w:hint="default"/>
      </w:rPr>
    </w:lvl>
    <w:lvl w:ilvl="2">
      <w:start w:val="3"/>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47" w15:restartNumberingAfterBreak="0">
    <w:nsid w:val="00000095"/>
    <w:multiLevelType w:val="multilevel"/>
    <w:tmpl w:val="00000095"/>
    <w:name w:val="WW8Num239"/>
    <w:lvl w:ilvl="0">
      <w:start w:val="1"/>
      <w:numFmt w:val="bullet"/>
      <w:lvlText w:val=""/>
      <w:lvlJc w:val="left"/>
      <w:pPr>
        <w:tabs>
          <w:tab w:val="num" w:pos="0"/>
        </w:tabs>
        <w:ind w:left="0" w:firstLine="0"/>
      </w:pPr>
      <w:rPr>
        <w:rFonts w:ascii="Symbol" w:hAnsi="Symbol"/>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148" w15:restartNumberingAfterBreak="0">
    <w:nsid w:val="00000096"/>
    <w:multiLevelType w:val="multilevel"/>
    <w:tmpl w:val="00000096"/>
    <w:name w:val="WW8Num240"/>
    <w:lvl w:ilvl="0">
      <w:start w:val="1"/>
      <w:numFmt w:val="bullet"/>
      <w:lvlText w:val=""/>
      <w:lvlJc w:val="left"/>
      <w:pPr>
        <w:tabs>
          <w:tab w:val="num" w:pos="0"/>
        </w:tabs>
        <w:ind w:left="0" w:firstLine="0"/>
      </w:pPr>
      <w:rPr>
        <w:rFonts w:ascii="Symbol" w:hAnsi="Symbol"/>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149" w15:restartNumberingAfterBreak="0">
    <w:nsid w:val="00000097"/>
    <w:multiLevelType w:val="multilevel"/>
    <w:tmpl w:val="00000097"/>
    <w:name w:val="WW8Num241"/>
    <w:lvl w:ilvl="0">
      <w:start w:val="1"/>
      <w:numFmt w:val="bullet"/>
      <w:lvlText w:val=""/>
      <w:lvlJc w:val="left"/>
      <w:pPr>
        <w:tabs>
          <w:tab w:val="num" w:pos="0"/>
        </w:tabs>
        <w:ind w:left="0" w:firstLine="0"/>
      </w:pPr>
      <w:rPr>
        <w:rFonts w:ascii="Symbol" w:hAnsi="Symbol"/>
      </w:rPr>
    </w:lvl>
    <w:lvl w:ilvl="1">
      <w:start w:val="1"/>
      <w:numFmt w:val="lowerLetter"/>
      <w:lvlText w:val="%2."/>
      <w:lvlJc w:val="left"/>
      <w:pPr>
        <w:tabs>
          <w:tab w:val="num" w:pos="0"/>
        </w:tabs>
        <w:ind w:left="0" w:firstLine="0"/>
      </w:pPr>
    </w:lvl>
    <w:lvl w:ilvl="2">
      <w:start w:val="1"/>
      <w:numFmt w:val="lowerRoman"/>
      <w:lvlText w:val="%3."/>
      <w:lvlJc w:val="right"/>
      <w:pPr>
        <w:tabs>
          <w:tab w:val="num" w:pos="0"/>
        </w:tabs>
        <w:ind w:left="0" w:firstLine="0"/>
      </w:pPr>
    </w:lvl>
    <w:lvl w:ilvl="3">
      <w:start w:val="1"/>
      <w:numFmt w:val="decimal"/>
      <w:lvlText w:val="%4."/>
      <w:lvlJc w:val="left"/>
      <w:pPr>
        <w:tabs>
          <w:tab w:val="num" w:pos="0"/>
        </w:tabs>
        <w:ind w:left="0" w:firstLine="0"/>
      </w:pPr>
    </w:lvl>
    <w:lvl w:ilvl="4">
      <w:start w:val="1"/>
      <w:numFmt w:val="lowerLetter"/>
      <w:lvlText w:val="%5."/>
      <w:lvlJc w:val="left"/>
      <w:pPr>
        <w:tabs>
          <w:tab w:val="num" w:pos="0"/>
        </w:tabs>
        <w:ind w:left="0" w:firstLine="0"/>
      </w:pPr>
    </w:lvl>
    <w:lvl w:ilvl="5">
      <w:start w:val="1"/>
      <w:numFmt w:val="lowerRoman"/>
      <w:lvlText w:val="%6."/>
      <w:lvlJc w:val="right"/>
      <w:pPr>
        <w:tabs>
          <w:tab w:val="num" w:pos="0"/>
        </w:tabs>
        <w:ind w:left="0" w:firstLine="0"/>
      </w:pPr>
    </w:lvl>
    <w:lvl w:ilvl="6">
      <w:start w:val="1"/>
      <w:numFmt w:val="decimal"/>
      <w:lvlText w:val="%7."/>
      <w:lvlJc w:val="left"/>
      <w:pPr>
        <w:tabs>
          <w:tab w:val="num" w:pos="0"/>
        </w:tabs>
        <w:ind w:left="0" w:firstLine="0"/>
      </w:pPr>
    </w:lvl>
    <w:lvl w:ilvl="7">
      <w:start w:val="1"/>
      <w:numFmt w:val="lowerLetter"/>
      <w:lvlText w:val="%8."/>
      <w:lvlJc w:val="left"/>
      <w:pPr>
        <w:tabs>
          <w:tab w:val="num" w:pos="0"/>
        </w:tabs>
        <w:ind w:left="0" w:firstLine="0"/>
      </w:pPr>
    </w:lvl>
    <w:lvl w:ilvl="8">
      <w:start w:val="1"/>
      <w:numFmt w:val="lowerRoman"/>
      <w:lvlText w:val="%9."/>
      <w:lvlJc w:val="right"/>
      <w:pPr>
        <w:tabs>
          <w:tab w:val="num" w:pos="0"/>
        </w:tabs>
        <w:ind w:left="0" w:firstLine="0"/>
      </w:pPr>
    </w:lvl>
  </w:abstractNum>
  <w:abstractNum w:abstractNumId="150" w15:restartNumberingAfterBreak="0">
    <w:nsid w:val="00000098"/>
    <w:multiLevelType w:val="multilevel"/>
    <w:tmpl w:val="6EA888F4"/>
    <w:name w:val="WW8Num242"/>
    <w:lvl w:ilvl="0">
      <w:start w:val="11"/>
      <w:numFmt w:val="decimal"/>
      <w:lvlText w:val="%1."/>
      <w:lvlJc w:val="left"/>
      <w:pPr>
        <w:tabs>
          <w:tab w:val="num" w:pos="0"/>
        </w:tabs>
        <w:ind w:left="0" w:firstLine="0"/>
      </w:pPr>
      <w:rPr>
        <w:rFonts w:hint="default"/>
      </w:rPr>
    </w:lvl>
    <w:lvl w:ilvl="1">
      <w:start w:val="1"/>
      <w:numFmt w:val="decimal"/>
      <w:lvlText w:val="%2."/>
      <w:lvlJc w:val="left"/>
      <w:pPr>
        <w:tabs>
          <w:tab w:val="num" w:pos="0"/>
        </w:tabs>
        <w:ind w:left="0" w:firstLine="0"/>
      </w:pPr>
      <w:rPr>
        <w:rFonts w:hint="default"/>
      </w:rPr>
    </w:lvl>
    <w:lvl w:ilvl="2">
      <w:start w:val="1"/>
      <w:numFmt w:val="decimal"/>
      <w:lvlText w:val="%3."/>
      <w:lvlJc w:val="left"/>
      <w:pPr>
        <w:tabs>
          <w:tab w:val="num" w:pos="0"/>
        </w:tabs>
        <w:ind w:left="0" w:firstLine="0"/>
      </w:pPr>
      <w:rPr>
        <w:rFonts w:hint="default"/>
      </w:rPr>
    </w:lvl>
    <w:lvl w:ilvl="3">
      <w:start w:val="1"/>
      <w:numFmt w:val="decimal"/>
      <w:lvlText w:val="%4."/>
      <w:lvlJc w:val="left"/>
      <w:pPr>
        <w:tabs>
          <w:tab w:val="num" w:pos="0"/>
        </w:tabs>
        <w:ind w:left="0" w:firstLine="0"/>
      </w:pPr>
      <w:rPr>
        <w:rFonts w:hint="default"/>
      </w:rPr>
    </w:lvl>
    <w:lvl w:ilvl="4">
      <w:start w:val="1"/>
      <w:numFmt w:val="decimal"/>
      <w:lvlText w:val="%5."/>
      <w:lvlJc w:val="left"/>
      <w:pPr>
        <w:tabs>
          <w:tab w:val="num" w:pos="0"/>
        </w:tabs>
        <w:ind w:left="0" w:firstLine="0"/>
      </w:pPr>
      <w:rPr>
        <w:rFonts w:hint="default"/>
      </w:rPr>
    </w:lvl>
    <w:lvl w:ilvl="5">
      <w:start w:val="1"/>
      <w:numFmt w:val="decimal"/>
      <w:lvlText w:val="%6."/>
      <w:lvlJc w:val="left"/>
      <w:pPr>
        <w:tabs>
          <w:tab w:val="num" w:pos="0"/>
        </w:tabs>
        <w:ind w:left="0" w:firstLine="0"/>
      </w:pPr>
      <w:rPr>
        <w:rFonts w:hint="default"/>
      </w:rPr>
    </w:lvl>
    <w:lvl w:ilvl="6">
      <w:start w:val="1"/>
      <w:numFmt w:val="decimal"/>
      <w:lvlText w:val="%7."/>
      <w:lvlJc w:val="left"/>
      <w:pPr>
        <w:tabs>
          <w:tab w:val="num" w:pos="0"/>
        </w:tabs>
        <w:ind w:left="0" w:firstLine="0"/>
      </w:pPr>
      <w:rPr>
        <w:rFonts w:hint="default"/>
      </w:rPr>
    </w:lvl>
    <w:lvl w:ilvl="7">
      <w:start w:val="1"/>
      <w:numFmt w:val="decimal"/>
      <w:lvlText w:val="%8."/>
      <w:lvlJc w:val="left"/>
      <w:pPr>
        <w:tabs>
          <w:tab w:val="num" w:pos="0"/>
        </w:tabs>
        <w:ind w:left="0" w:firstLine="0"/>
      </w:pPr>
      <w:rPr>
        <w:rFonts w:hint="default"/>
      </w:rPr>
    </w:lvl>
    <w:lvl w:ilvl="8">
      <w:start w:val="1"/>
      <w:numFmt w:val="decimal"/>
      <w:lvlText w:val="%9."/>
      <w:lvlJc w:val="left"/>
      <w:pPr>
        <w:tabs>
          <w:tab w:val="num" w:pos="0"/>
        </w:tabs>
        <w:ind w:left="0" w:firstLine="0"/>
      </w:pPr>
      <w:rPr>
        <w:rFonts w:hint="default"/>
      </w:rPr>
    </w:lvl>
  </w:abstractNum>
  <w:abstractNum w:abstractNumId="151" w15:restartNumberingAfterBreak="0">
    <w:nsid w:val="00000099"/>
    <w:multiLevelType w:val="multilevel"/>
    <w:tmpl w:val="00000099"/>
    <w:name w:val="WW8Num243"/>
    <w:lvl w:ilvl="0">
      <w:start w:val="1"/>
      <w:numFmt w:val="bullet"/>
      <w:lvlText w:val=""/>
      <w:lvlJc w:val="left"/>
      <w:pPr>
        <w:tabs>
          <w:tab w:val="num" w:pos="0"/>
        </w:tabs>
        <w:ind w:left="0" w:firstLine="0"/>
      </w:pPr>
      <w:rPr>
        <w:rFonts w:ascii="Symbol" w:hAnsi="Symbol"/>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152" w15:restartNumberingAfterBreak="0">
    <w:nsid w:val="0000009A"/>
    <w:multiLevelType w:val="multilevel"/>
    <w:tmpl w:val="0000009A"/>
    <w:name w:val="WW8Num244"/>
    <w:lvl w:ilvl="0">
      <w:start w:val="1"/>
      <w:numFmt w:val="bullet"/>
      <w:lvlText w:val=""/>
      <w:lvlJc w:val="left"/>
      <w:pPr>
        <w:tabs>
          <w:tab w:val="num" w:pos="0"/>
        </w:tabs>
        <w:ind w:left="0" w:firstLine="0"/>
      </w:pPr>
      <w:rPr>
        <w:rFonts w:ascii="Symbol" w:hAnsi="Symbol"/>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153" w15:restartNumberingAfterBreak="0">
    <w:nsid w:val="0000009B"/>
    <w:multiLevelType w:val="multilevel"/>
    <w:tmpl w:val="0000009B"/>
    <w:name w:val="WW8Num245"/>
    <w:lvl w:ilvl="0">
      <w:start w:val="1"/>
      <w:numFmt w:val="bullet"/>
      <w:lvlText w:val=""/>
      <w:lvlJc w:val="left"/>
      <w:pPr>
        <w:tabs>
          <w:tab w:val="num" w:pos="0"/>
        </w:tabs>
        <w:ind w:left="0" w:firstLine="0"/>
      </w:pPr>
      <w:rPr>
        <w:rFonts w:ascii="Symbol" w:hAnsi="Symbol"/>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154" w15:restartNumberingAfterBreak="0">
    <w:nsid w:val="0000009C"/>
    <w:multiLevelType w:val="multilevel"/>
    <w:tmpl w:val="0000009C"/>
    <w:name w:val="WW8Num246"/>
    <w:lvl w:ilvl="0">
      <w:start w:val="1"/>
      <w:numFmt w:val="bullet"/>
      <w:lvlText w:val=""/>
      <w:lvlJc w:val="left"/>
      <w:pPr>
        <w:tabs>
          <w:tab w:val="num" w:pos="0"/>
        </w:tabs>
        <w:ind w:left="0" w:firstLine="0"/>
      </w:pPr>
      <w:rPr>
        <w:rFonts w:ascii="Symbol" w:hAnsi="Symbol"/>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155" w15:restartNumberingAfterBreak="0">
    <w:nsid w:val="0000009D"/>
    <w:multiLevelType w:val="multilevel"/>
    <w:tmpl w:val="0000009D"/>
    <w:name w:val="WW8Num247"/>
    <w:lvl w:ilvl="0">
      <w:start w:val="1"/>
      <w:numFmt w:val="bullet"/>
      <w:lvlText w:val=""/>
      <w:lvlJc w:val="left"/>
      <w:pPr>
        <w:tabs>
          <w:tab w:val="num" w:pos="0"/>
        </w:tabs>
        <w:ind w:left="0" w:firstLine="0"/>
      </w:pPr>
      <w:rPr>
        <w:rFonts w:ascii="Symbol" w:hAnsi="Symbol"/>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156" w15:restartNumberingAfterBreak="0">
    <w:nsid w:val="0000009E"/>
    <w:multiLevelType w:val="multilevel"/>
    <w:tmpl w:val="0000009E"/>
    <w:name w:val="WW8Num248"/>
    <w:lvl w:ilvl="0">
      <w:start w:val="1"/>
      <w:numFmt w:val="bullet"/>
      <w:lvlText w:val=""/>
      <w:lvlJc w:val="left"/>
      <w:pPr>
        <w:tabs>
          <w:tab w:val="num" w:pos="0"/>
        </w:tabs>
        <w:ind w:left="0" w:firstLine="0"/>
      </w:pPr>
      <w:rPr>
        <w:rFonts w:ascii="Symbol" w:hAnsi="Symbol"/>
      </w:rPr>
    </w:lvl>
    <w:lvl w:ilvl="1">
      <w:start w:val="1"/>
      <w:numFmt w:val="bullet"/>
      <w:lvlText w:val=""/>
      <w:lvlJc w:val="left"/>
      <w:pPr>
        <w:tabs>
          <w:tab w:val="num" w:pos="0"/>
        </w:tabs>
        <w:ind w:left="0" w:firstLine="0"/>
      </w:pPr>
      <w:rPr>
        <w:rFonts w:ascii="Symbol" w:hAnsi="Symbol"/>
      </w:rPr>
    </w:lvl>
    <w:lvl w:ilvl="2">
      <w:start w:val="1"/>
      <w:numFmt w:val="bullet"/>
      <w:lvlText w:val=""/>
      <w:lvlJc w:val="left"/>
      <w:pPr>
        <w:tabs>
          <w:tab w:val="num" w:pos="0"/>
        </w:tabs>
        <w:ind w:left="0" w:firstLine="0"/>
      </w:pPr>
      <w:rPr>
        <w:rFonts w:ascii="Wingdings" w:hAnsi="Wingdings"/>
      </w:rPr>
    </w:lvl>
    <w:lvl w:ilvl="3">
      <w:start w:val="1"/>
      <w:numFmt w:val="bullet"/>
      <w:lvlText w:val=""/>
      <w:lvlJc w:val="left"/>
      <w:pPr>
        <w:tabs>
          <w:tab w:val="num" w:pos="0"/>
        </w:tabs>
        <w:ind w:left="0" w:firstLine="0"/>
      </w:pPr>
      <w:rPr>
        <w:rFonts w:ascii="Symbol" w:hAnsi="Symbol"/>
      </w:rPr>
    </w:lvl>
    <w:lvl w:ilvl="4">
      <w:start w:val="1"/>
      <w:numFmt w:val="bullet"/>
      <w:lvlText w:val="o"/>
      <w:lvlJc w:val="left"/>
      <w:pPr>
        <w:tabs>
          <w:tab w:val="num" w:pos="0"/>
        </w:tabs>
        <w:ind w:left="0" w:firstLine="0"/>
      </w:pPr>
      <w:rPr>
        <w:rFonts w:ascii="Courier New" w:hAnsi="Courier New"/>
      </w:rPr>
    </w:lvl>
    <w:lvl w:ilvl="5">
      <w:start w:val="1"/>
      <w:numFmt w:val="bullet"/>
      <w:lvlText w:val=""/>
      <w:lvlJc w:val="left"/>
      <w:pPr>
        <w:tabs>
          <w:tab w:val="num" w:pos="0"/>
        </w:tabs>
        <w:ind w:left="0" w:firstLine="0"/>
      </w:pPr>
      <w:rPr>
        <w:rFonts w:ascii="Wingdings" w:hAnsi="Wingdings"/>
      </w:rPr>
    </w:lvl>
    <w:lvl w:ilvl="6">
      <w:start w:val="1"/>
      <w:numFmt w:val="bullet"/>
      <w:lvlText w:val=""/>
      <w:lvlJc w:val="left"/>
      <w:pPr>
        <w:tabs>
          <w:tab w:val="num" w:pos="0"/>
        </w:tabs>
        <w:ind w:left="0" w:firstLine="0"/>
      </w:pPr>
      <w:rPr>
        <w:rFonts w:ascii="Symbol" w:hAnsi="Symbol"/>
      </w:rPr>
    </w:lvl>
    <w:lvl w:ilvl="7">
      <w:start w:val="1"/>
      <w:numFmt w:val="bullet"/>
      <w:lvlText w:val="o"/>
      <w:lvlJc w:val="left"/>
      <w:pPr>
        <w:tabs>
          <w:tab w:val="num" w:pos="0"/>
        </w:tabs>
        <w:ind w:left="0" w:firstLine="0"/>
      </w:pPr>
      <w:rPr>
        <w:rFonts w:ascii="Courier New" w:hAnsi="Courier New"/>
      </w:rPr>
    </w:lvl>
    <w:lvl w:ilvl="8">
      <w:start w:val="1"/>
      <w:numFmt w:val="bullet"/>
      <w:lvlText w:val=""/>
      <w:lvlJc w:val="left"/>
      <w:pPr>
        <w:tabs>
          <w:tab w:val="num" w:pos="0"/>
        </w:tabs>
        <w:ind w:left="0" w:firstLine="0"/>
      </w:pPr>
      <w:rPr>
        <w:rFonts w:ascii="Wingdings" w:hAnsi="Wingdings"/>
      </w:rPr>
    </w:lvl>
  </w:abstractNum>
  <w:abstractNum w:abstractNumId="157" w15:restartNumberingAfterBreak="0">
    <w:nsid w:val="0000009F"/>
    <w:multiLevelType w:val="multilevel"/>
    <w:tmpl w:val="0000009F"/>
    <w:name w:val="WW8Num249"/>
    <w:lvl w:ilvl="0">
      <w:start w:val="1"/>
      <w:numFmt w:val="bullet"/>
      <w:lvlText w:val=""/>
      <w:lvlJc w:val="left"/>
      <w:pPr>
        <w:tabs>
          <w:tab w:val="num" w:pos="0"/>
        </w:tabs>
        <w:ind w:left="0" w:firstLine="0"/>
      </w:pPr>
      <w:rPr>
        <w:rFonts w:ascii="Symbol" w:hAnsi="Symbol"/>
      </w:rPr>
    </w:lvl>
    <w:lvl w:ilvl="1">
      <w:start w:val="1"/>
      <w:numFmt w:val="bullet"/>
      <w:lvlText w:val=""/>
      <w:lvlJc w:val="left"/>
      <w:pPr>
        <w:tabs>
          <w:tab w:val="num" w:pos="0"/>
        </w:tabs>
        <w:ind w:left="0" w:firstLine="0"/>
      </w:pPr>
      <w:rPr>
        <w:rFonts w:ascii="Symbol" w:hAnsi="Symbol"/>
      </w:rPr>
    </w:lvl>
    <w:lvl w:ilvl="2">
      <w:start w:val="1"/>
      <w:numFmt w:val="bullet"/>
      <w:lvlText w:val=""/>
      <w:lvlJc w:val="left"/>
      <w:pPr>
        <w:tabs>
          <w:tab w:val="num" w:pos="0"/>
        </w:tabs>
        <w:ind w:left="0" w:firstLine="0"/>
      </w:pPr>
      <w:rPr>
        <w:rFonts w:ascii="Wingdings" w:hAnsi="Wingdings"/>
      </w:rPr>
    </w:lvl>
    <w:lvl w:ilvl="3">
      <w:start w:val="1"/>
      <w:numFmt w:val="bullet"/>
      <w:lvlText w:val=""/>
      <w:lvlJc w:val="left"/>
      <w:pPr>
        <w:tabs>
          <w:tab w:val="num" w:pos="0"/>
        </w:tabs>
        <w:ind w:left="0" w:firstLine="0"/>
      </w:pPr>
      <w:rPr>
        <w:rFonts w:ascii="Symbol" w:hAnsi="Symbol"/>
      </w:rPr>
    </w:lvl>
    <w:lvl w:ilvl="4">
      <w:start w:val="1"/>
      <w:numFmt w:val="bullet"/>
      <w:lvlText w:val="o"/>
      <w:lvlJc w:val="left"/>
      <w:pPr>
        <w:tabs>
          <w:tab w:val="num" w:pos="0"/>
        </w:tabs>
        <w:ind w:left="0" w:firstLine="0"/>
      </w:pPr>
      <w:rPr>
        <w:rFonts w:ascii="Courier New" w:hAnsi="Courier New"/>
      </w:rPr>
    </w:lvl>
    <w:lvl w:ilvl="5">
      <w:start w:val="1"/>
      <w:numFmt w:val="bullet"/>
      <w:lvlText w:val=""/>
      <w:lvlJc w:val="left"/>
      <w:pPr>
        <w:tabs>
          <w:tab w:val="num" w:pos="0"/>
        </w:tabs>
        <w:ind w:left="0" w:firstLine="0"/>
      </w:pPr>
      <w:rPr>
        <w:rFonts w:ascii="Wingdings" w:hAnsi="Wingdings"/>
      </w:rPr>
    </w:lvl>
    <w:lvl w:ilvl="6">
      <w:start w:val="1"/>
      <w:numFmt w:val="bullet"/>
      <w:lvlText w:val=""/>
      <w:lvlJc w:val="left"/>
      <w:pPr>
        <w:tabs>
          <w:tab w:val="num" w:pos="0"/>
        </w:tabs>
        <w:ind w:left="0" w:firstLine="0"/>
      </w:pPr>
      <w:rPr>
        <w:rFonts w:ascii="Symbol" w:hAnsi="Symbol"/>
      </w:rPr>
    </w:lvl>
    <w:lvl w:ilvl="7">
      <w:start w:val="1"/>
      <w:numFmt w:val="bullet"/>
      <w:lvlText w:val="o"/>
      <w:lvlJc w:val="left"/>
      <w:pPr>
        <w:tabs>
          <w:tab w:val="num" w:pos="0"/>
        </w:tabs>
        <w:ind w:left="0" w:firstLine="0"/>
      </w:pPr>
      <w:rPr>
        <w:rFonts w:ascii="Courier New" w:hAnsi="Courier New"/>
      </w:rPr>
    </w:lvl>
    <w:lvl w:ilvl="8">
      <w:start w:val="1"/>
      <w:numFmt w:val="bullet"/>
      <w:lvlText w:val=""/>
      <w:lvlJc w:val="left"/>
      <w:pPr>
        <w:tabs>
          <w:tab w:val="num" w:pos="0"/>
        </w:tabs>
        <w:ind w:left="0" w:firstLine="0"/>
      </w:pPr>
      <w:rPr>
        <w:rFonts w:ascii="Wingdings" w:hAnsi="Wingdings"/>
      </w:rPr>
    </w:lvl>
  </w:abstractNum>
  <w:abstractNum w:abstractNumId="158" w15:restartNumberingAfterBreak="0">
    <w:nsid w:val="000000A0"/>
    <w:multiLevelType w:val="multilevel"/>
    <w:tmpl w:val="000000A0"/>
    <w:name w:val="WW8Num250"/>
    <w:lvl w:ilvl="0">
      <w:start w:val="1"/>
      <w:numFmt w:val="bullet"/>
      <w:lvlText w:val=""/>
      <w:lvlJc w:val="left"/>
      <w:pPr>
        <w:tabs>
          <w:tab w:val="num" w:pos="0"/>
        </w:tabs>
        <w:ind w:left="0" w:firstLine="0"/>
      </w:pPr>
      <w:rPr>
        <w:rFonts w:ascii="Wingdings" w:hAnsi="Wingdings"/>
      </w:rPr>
    </w:lvl>
    <w:lvl w:ilvl="1">
      <w:start w:val="1"/>
      <w:numFmt w:val="bullet"/>
      <w:lvlText w:val=""/>
      <w:lvlJc w:val="left"/>
      <w:pPr>
        <w:tabs>
          <w:tab w:val="num" w:pos="0"/>
        </w:tabs>
        <w:ind w:left="0" w:firstLine="0"/>
      </w:pPr>
      <w:rPr>
        <w:rFonts w:ascii="Wingdings 2" w:hAnsi="Wingdings 2"/>
      </w:rPr>
    </w:lvl>
    <w:lvl w:ilvl="2">
      <w:start w:val="1"/>
      <w:numFmt w:val="bullet"/>
      <w:lvlText w:val="■"/>
      <w:lvlJc w:val="left"/>
      <w:pPr>
        <w:tabs>
          <w:tab w:val="num" w:pos="0"/>
        </w:tabs>
        <w:ind w:left="0" w:firstLine="0"/>
      </w:pPr>
      <w:rPr>
        <w:rFonts w:ascii="StarSymbol" w:hAnsi="StarSymbol"/>
      </w:rPr>
    </w:lvl>
    <w:lvl w:ilvl="3">
      <w:start w:val="1"/>
      <w:numFmt w:val="bullet"/>
      <w:lvlText w:val=""/>
      <w:lvlJc w:val="left"/>
      <w:pPr>
        <w:tabs>
          <w:tab w:val="num" w:pos="0"/>
        </w:tabs>
        <w:ind w:left="0" w:firstLine="0"/>
      </w:pPr>
      <w:rPr>
        <w:rFonts w:ascii="Wingdings" w:hAnsi="Wingdings"/>
      </w:rPr>
    </w:lvl>
    <w:lvl w:ilvl="4">
      <w:start w:val="1"/>
      <w:numFmt w:val="bullet"/>
      <w:lvlText w:val=""/>
      <w:lvlJc w:val="left"/>
      <w:pPr>
        <w:tabs>
          <w:tab w:val="num" w:pos="0"/>
        </w:tabs>
        <w:ind w:left="0" w:firstLine="0"/>
      </w:pPr>
      <w:rPr>
        <w:rFonts w:ascii="Wingdings 2" w:hAnsi="Wingdings 2"/>
      </w:rPr>
    </w:lvl>
    <w:lvl w:ilvl="5">
      <w:start w:val="1"/>
      <w:numFmt w:val="bullet"/>
      <w:lvlText w:val="■"/>
      <w:lvlJc w:val="left"/>
      <w:pPr>
        <w:tabs>
          <w:tab w:val="num" w:pos="0"/>
        </w:tabs>
        <w:ind w:left="0" w:firstLine="0"/>
      </w:pPr>
      <w:rPr>
        <w:rFonts w:ascii="StarSymbol" w:hAnsi="StarSymbol"/>
      </w:rPr>
    </w:lvl>
    <w:lvl w:ilvl="6">
      <w:start w:val="1"/>
      <w:numFmt w:val="bullet"/>
      <w:lvlText w:val=""/>
      <w:lvlJc w:val="left"/>
      <w:pPr>
        <w:tabs>
          <w:tab w:val="num" w:pos="0"/>
        </w:tabs>
        <w:ind w:left="0" w:firstLine="0"/>
      </w:pPr>
      <w:rPr>
        <w:rFonts w:ascii="Wingdings" w:hAnsi="Wingdings"/>
      </w:rPr>
    </w:lvl>
    <w:lvl w:ilvl="7">
      <w:start w:val="1"/>
      <w:numFmt w:val="bullet"/>
      <w:lvlText w:val=""/>
      <w:lvlJc w:val="left"/>
      <w:pPr>
        <w:tabs>
          <w:tab w:val="num" w:pos="0"/>
        </w:tabs>
        <w:ind w:left="0" w:firstLine="0"/>
      </w:pPr>
      <w:rPr>
        <w:rFonts w:ascii="Wingdings 2" w:hAnsi="Wingdings 2"/>
      </w:rPr>
    </w:lvl>
    <w:lvl w:ilvl="8">
      <w:start w:val="1"/>
      <w:numFmt w:val="bullet"/>
      <w:lvlText w:val="■"/>
      <w:lvlJc w:val="left"/>
      <w:pPr>
        <w:tabs>
          <w:tab w:val="num" w:pos="0"/>
        </w:tabs>
        <w:ind w:left="0" w:firstLine="0"/>
      </w:pPr>
      <w:rPr>
        <w:rFonts w:ascii="StarSymbol" w:hAnsi="StarSymbol"/>
      </w:rPr>
    </w:lvl>
  </w:abstractNum>
  <w:abstractNum w:abstractNumId="159" w15:restartNumberingAfterBreak="0">
    <w:nsid w:val="000000A1"/>
    <w:multiLevelType w:val="multilevel"/>
    <w:tmpl w:val="000000A1"/>
    <w:name w:val="WW8Num251"/>
    <w:lvl w:ilvl="0">
      <w:start w:val="1"/>
      <w:numFmt w:val="bullet"/>
      <w:lvlText w:val=""/>
      <w:lvlJc w:val="left"/>
      <w:pPr>
        <w:tabs>
          <w:tab w:val="num" w:pos="0"/>
        </w:tabs>
        <w:ind w:left="0" w:firstLine="0"/>
      </w:pPr>
      <w:rPr>
        <w:rFonts w:ascii="Wingdings" w:hAnsi="Wingdings"/>
      </w:rPr>
    </w:lvl>
    <w:lvl w:ilvl="1">
      <w:start w:val="1"/>
      <w:numFmt w:val="bullet"/>
      <w:lvlText w:val=""/>
      <w:lvlJc w:val="left"/>
      <w:pPr>
        <w:tabs>
          <w:tab w:val="num" w:pos="0"/>
        </w:tabs>
        <w:ind w:left="0" w:firstLine="0"/>
      </w:pPr>
      <w:rPr>
        <w:rFonts w:ascii="Wingdings 2" w:hAnsi="Wingdings 2"/>
      </w:rPr>
    </w:lvl>
    <w:lvl w:ilvl="2">
      <w:start w:val="1"/>
      <w:numFmt w:val="bullet"/>
      <w:lvlText w:val="■"/>
      <w:lvlJc w:val="left"/>
      <w:pPr>
        <w:tabs>
          <w:tab w:val="num" w:pos="0"/>
        </w:tabs>
        <w:ind w:left="0" w:firstLine="0"/>
      </w:pPr>
      <w:rPr>
        <w:rFonts w:ascii="StarSymbol" w:hAnsi="StarSymbol"/>
      </w:rPr>
    </w:lvl>
    <w:lvl w:ilvl="3">
      <w:start w:val="1"/>
      <w:numFmt w:val="bullet"/>
      <w:lvlText w:val=""/>
      <w:lvlJc w:val="left"/>
      <w:pPr>
        <w:tabs>
          <w:tab w:val="num" w:pos="0"/>
        </w:tabs>
        <w:ind w:left="0" w:firstLine="0"/>
      </w:pPr>
      <w:rPr>
        <w:rFonts w:ascii="Wingdings" w:hAnsi="Wingdings"/>
      </w:rPr>
    </w:lvl>
    <w:lvl w:ilvl="4">
      <w:start w:val="1"/>
      <w:numFmt w:val="bullet"/>
      <w:lvlText w:val=""/>
      <w:lvlJc w:val="left"/>
      <w:pPr>
        <w:tabs>
          <w:tab w:val="num" w:pos="0"/>
        </w:tabs>
        <w:ind w:left="0" w:firstLine="0"/>
      </w:pPr>
      <w:rPr>
        <w:rFonts w:ascii="Wingdings 2" w:hAnsi="Wingdings 2"/>
      </w:rPr>
    </w:lvl>
    <w:lvl w:ilvl="5">
      <w:start w:val="1"/>
      <w:numFmt w:val="bullet"/>
      <w:lvlText w:val="■"/>
      <w:lvlJc w:val="left"/>
      <w:pPr>
        <w:tabs>
          <w:tab w:val="num" w:pos="0"/>
        </w:tabs>
        <w:ind w:left="0" w:firstLine="0"/>
      </w:pPr>
      <w:rPr>
        <w:rFonts w:ascii="StarSymbol" w:hAnsi="StarSymbol"/>
      </w:rPr>
    </w:lvl>
    <w:lvl w:ilvl="6">
      <w:start w:val="1"/>
      <w:numFmt w:val="bullet"/>
      <w:lvlText w:val=""/>
      <w:lvlJc w:val="left"/>
      <w:pPr>
        <w:tabs>
          <w:tab w:val="num" w:pos="0"/>
        </w:tabs>
        <w:ind w:left="0" w:firstLine="0"/>
      </w:pPr>
      <w:rPr>
        <w:rFonts w:ascii="Wingdings" w:hAnsi="Wingdings"/>
      </w:rPr>
    </w:lvl>
    <w:lvl w:ilvl="7">
      <w:start w:val="1"/>
      <w:numFmt w:val="bullet"/>
      <w:lvlText w:val=""/>
      <w:lvlJc w:val="left"/>
      <w:pPr>
        <w:tabs>
          <w:tab w:val="num" w:pos="0"/>
        </w:tabs>
        <w:ind w:left="0" w:firstLine="0"/>
      </w:pPr>
      <w:rPr>
        <w:rFonts w:ascii="Wingdings 2" w:hAnsi="Wingdings 2"/>
      </w:rPr>
    </w:lvl>
    <w:lvl w:ilvl="8">
      <w:start w:val="1"/>
      <w:numFmt w:val="bullet"/>
      <w:lvlText w:val="■"/>
      <w:lvlJc w:val="left"/>
      <w:pPr>
        <w:tabs>
          <w:tab w:val="num" w:pos="0"/>
        </w:tabs>
        <w:ind w:left="0" w:firstLine="0"/>
      </w:pPr>
      <w:rPr>
        <w:rFonts w:ascii="StarSymbol" w:hAnsi="StarSymbol"/>
      </w:rPr>
    </w:lvl>
  </w:abstractNum>
  <w:abstractNum w:abstractNumId="160" w15:restartNumberingAfterBreak="0">
    <w:nsid w:val="000000A2"/>
    <w:multiLevelType w:val="multilevel"/>
    <w:tmpl w:val="000000A2"/>
    <w:name w:val="WW8Num252"/>
    <w:lvl w:ilvl="0">
      <w:start w:val="1"/>
      <w:numFmt w:val="bullet"/>
      <w:lvlText w:val=""/>
      <w:lvlJc w:val="left"/>
      <w:pPr>
        <w:tabs>
          <w:tab w:val="num" w:pos="0"/>
        </w:tabs>
        <w:ind w:left="0" w:firstLine="0"/>
      </w:pPr>
      <w:rPr>
        <w:rFonts w:ascii="Wingdings" w:hAnsi="Wingdings" w:cs="StarSymbol"/>
        <w:sz w:val="18"/>
        <w:szCs w:val="18"/>
      </w:rPr>
    </w:lvl>
    <w:lvl w:ilvl="1">
      <w:start w:val="1"/>
      <w:numFmt w:val="bullet"/>
      <w:lvlText w:val=""/>
      <w:lvlJc w:val="left"/>
      <w:pPr>
        <w:tabs>
          <w:tab w:val="num" w:pos="0"/>
        </w:tabs>
        <w:ind w:left="0" w:firstLine="0"/>
      </w:pPr>
      <w:rPr>
        <w:rFonts w:ascii="Wingdings 2" w:hAnsi="Wingdings 2" w:cs="StarSymbol"/>
        <w:sz w:val="18"/>
        <w:szCs w:val="18"/>
      </w:rPr>
    </w:lvl>
    <w:lvl w:ilvl="2">
      <w:start w:val="1"/>
      <w:numFmt w:val="bullet"/>
      <w:lvlText w:val="■"/>
      <w:lvlJc w:val="left"/>
      <w:pPr>
        <w:tabs>
          <w:tab w:val="num" w:pos="0"/>
        </w:tabs>
        <w:ind w:left="0" w:firstLine="0"/>
      </w:pPr>
      <w:rPr>
        <w:rFonts w:ascii="StarSymbol" w:hAnsi="StarSymbol" w:cs="StarSymbol"/>
        <w:sz w:val="18"/>
        <w:szCs w:val="18"/>
      </w:rPr>
    </w:lvl>
    <w:lvl w:ilvl="3">
      <w:start w:val="1"/>
      <w:numFmt w:val="bullet"/>
      <w:lvlText w:val=""/>
      <w:lvlJc w:val="left"/>
      <w:pPr>
        <w:tabs>
          <w:tab w:val="num" w:pos="0"/>
        </w:tabs>
        <w:ind w:left="0" w:firstLine="0"/>
      </w:pPr>
      <w:rPr>
        <w:rFonts w:ascii="Wingdings" w:hAnsi="Wingdings" w:cs="StarSymbol"/>
        <w:sz w:val="18"/>
        <w:szCs w:val="18"/>
      </w:rPr>
    </w:lvl>
    <w:lvl w:ilvl="4">
      <w:start w:val="1"/>
      <w:numFmt w:val="bullet"/>
      <w:lvlText w:val=""/>
      <w:lvlJc w:val="left"/>
      <w:pPr>
        <w:tabs>
          <w:tab w:val="num" w:pos="0"/>
        </w:tabs>
        <w:ind w:left="0" w:firstLine="0"/>
      </w:pPr>
      <w:rPr>
        <w:rFonts w:ascii="Wingdings 2" w:hAnsi="Wingdings 2" w:cs="StarSymbol"/>
        <w:sz w:val="18"/>
        <w:szCs w:val="18"/>
      </w:rPr>
    </w:lvl>
    <w:lvl w:ilvl="5">
      <w:start w:val="1"/>
      <w:numFmt w:val="bullet"/>
      <w:lvlText w:val="■"/>
      <w:lvlJc w:val="left"/>
      <w:pPr>
        <w:tabs>
          <w:tab w:val="num" w:pos="0"/>
        </w:tabs>
        <w:ind w:left="0" w:firstLine="0"/>
      </w:pPr>
      <w:rPr>
        <w:rFonts w:ascii="StarSymbol" w:hAnsi="StarSymbol" w:cs="StarSymbol"/>
        <w:sz w:val="18"/>
        <w:szCs w:val="18"/>
      </w:rPr>
    </w:lvl>
    <w:lvl w:ilvl="6">
      <w:start w:val="1"/>
      <w:numFmt w:val="bullet"/>
      <w:lvlText w:val=""/>
      <w:lvlJc w:val="left"/>
      <w:pPr>
        <w:tabs>
          <w:tab w:val="num" w:pos="0"/>
        </w:tabs>
        <w:ind w:left="0" w:firstLine="0"/>
      </w:pPr>
      <w:rPr>
        <w:rFonts w:ascii="Wingdings" w:hAnsi="Wingdings" w:cs="StarSymbol"/>
        <w:sz w:val="18"/>
        <w:szCs w:val="18"/>
      </w:rPr>
    </w:lvl>
    <w:lvl w:ilvl="7">
      <w:start w:val="1"/>
      <w:numFmt w:val="bullet"/>
      <w:lvlText w:val=""/>
      <w:lvlJc w:val="left"/>
      <w:pPr>
        <w:tabs>
          <w:tab w:val="num" w:pos="0"/>
        </w:tabs>
        <w:ind w:left="0" w:firstLine="0"/>
      </w:pPr>
      <w:rPr>
        <w:rFonts w:ascii="Wingdings 2" w:hAnsi="Wingdings 2" w:cs="StarSymbol"/>
        <w:sz w:val="18"/>
        <w:szCs w:val="18"/>
      </w:rPr>
    </w:lvl>
    <w:lvl w:ilvl="8">
      <w:start w:val="1"/>
      <w:numFmt w:val="bullet"/>
      <w:lvlText w:val="■"/>
      <w:lvlJc w:val="left"/>
      <w:pPr>
        <w:tabs>
          <w:tab w:val="num" w:pos="0"/>
        </w:tabs>
        <w:ind w:left="0" w:firstLine="0"/>
      </w:pPr>
      <w:rPr>
        <w:rFonts w:ascii="StarSymbol" w:hAnsi="StarSymbol" w:cs="StarSymbol"/>
        <w:sz w:val="18"/>
        <w:szCs w:val="18"/>
      </w:rPr>
    </w:lvl>
  </w:abstractNum>
  <w:abstractNum w:abstractNumId="161" w15:restartNumberingAfterBreak="0">
    <w:nsid w:val="000000A3"/>
    <w:multiLevelType w:val="multilevel"/>
    <w:tmpl w:val="000000A3"/>
    <w:name w:val="WW8Num253"/>
    <w:lvl w:ilvl="0">
      <w:start w:val="1"/>
      <w:numFmt w:val="bullet"/>
      <w:lvlText w:val=""/>
      <w:lvlJc w:val="left"/>
      <w:pPr>
        <w:tabs>
          <w:tab w:val="num" w:pos="0"/>
        </w:tabs>
        <w:ind w:left="0" w:firstLine="0"/>
      </w:pPr>
      <w:rPr>
        <w:rFonts w:ascii="Symbol" w:hAnsi="Symbol"/>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162" w15:restartNumberingAfterBreak="0">
    <w:nsid w:val="000000A4"/>
    <w:multiLevelType w:val="multilevel"/>
    <w:tmpl w:val="000000A4"/>
    <w:name w:val="WW8Num254"/>
    <w:lvl w:ilvl="0">
      <w:start w:val="1"/>
      <w:numFmt w:val="bullet"/>
      <w:lvlText w:val=""/>
      <w:lvlJc w:val="left"/>
      <w:pPr>
        <w:tabs>
          <w:tab w:val="num" w:pos="0"/>
        </w:tabs>
        <w:ind w:left="0" w:firstLine="0"/>
      </w:pPr>
      <w:rPr>
        <w:rFonts w:ascii="Symbol" w:hAnsi="Symbol"/>
        <w:b w:val="0"/>
      </w:rPr>
    </w:lvl>
    <w:lvl w:ilvl="1">
      <w:start w:val="1"/>
      <w:numFmt w:val="bullet"/>
      <w:lvlText w:val=""/>
      <w:lvlJc w:val="left"/>
      <w:pPr>
        <w:tabs>
          <w:tab w:val="num" w:pos="0"/>
        </w:tabs>
        <w:ind w:left="0" w:firstLine="0"/>
      </w:pPr>
      <w:rPr>
        <w:rFonts w:ascii="Symbol" w:hAnsi="Symbol"/>
        <w:b w:val="0"/>
      </w:rPr>
    </w:lvl>
    <w:lvl w:ilvl="2">
      <w:start w:val="1"/>
      <w:numFmt w:val="bullet"/>
      <w:lvlText w:val=""/>
      <w:lvlJc w:val="left"/>
      <w:pPr>
        <w:tabs>
          <w:tab w:val="num" w:pos="0"/>
        </w:tabs>
        <w:ind w:left="0" w:firstLine="0"/>
      </w:pPr>
      <w:rPr>
        <w:rFonts w:ascii="Wingdings" w:hAnsi="Wingdings"/>
      </w:rPr>
    </w:lvl>
    <w:lvl w:ilvl="3">
      <w:start w:val="1"/>
      <w:numFmt w:val="bullet"/>
      <w:lvlText w:val=""/>
      <w:lvlJc w:val="left"/>
      <w:pPr>
        <w:tabs>
          <w:tab w:val="num" w:pos="0"/>
        </w:tabs>
        <w:ind w:left="0" w:firstLine="0"/>
      </w:pPr>
      <w:rPr>
        <w:rFonts w:ascii="Symbol" w:hAnsi="Symbol"/>
        <w:b w:val="0"/>
      </w:rPr>
    </w:lvl>
    <w:lvl w:ilvl="4">
      <w:start w:val="1"/>
      <w:numFmt w:val="bullet"/>
      <w:lvlText w:val="o"/>
      <w:lvlJc w:val="left"/>
      <w:pPr>
        <w:tabs>
          <w:tab w:val="num" w:pos="0"/>
        </w:tabs>
        <w:ind w:left="0" w:firstLine="0"/>
      </w:pPr>
      <w:rPr>
        <w:rFonts w:ascii="Courier New" w:hAnsi="Courier New"/>
      </w:rPr>
    </w:lvl>
    <w:lvl w:ilvl="5">
      <w:start w:val="1"/>
      <w:numFmt w:val="bullet"/>
      <w:lvlText w:val=""/>
      <w:lvlJc w:val="left"/>
      <w:pPr>
        <w:tabs>
          <w:tab w:val="num" w:pos="0"/>
        </w:tabs>
        <w:ind w:left="0" w:firstLine="0"/>
      </w:pPr>
      <w:rPr>
        <w:rFonts w:ascii="Wingdings" w:hAnsi="Wingdings"/>
      </w:rPr>
    </w:lvl>
    <w:lvl w:ilvl="6">
      <w:start w:val="1"/>
      <w:numFmt w:val="bullet"/>
      <w:lvlText w:val=""/>
      <w:lvlJc w:val="left"/>
      <w:pPr>
        <w:tabs>
          <w:tab w:val="num" w:pos="0"/>
        </w:tabs>
        <w:ind w:left="0" w:firstLine="0"/>
      </w:pPr>
      <w:rPr>
        <w:rFonts w:ascii="Symbol" w:hAnsi="Symbol"/>
        <w:b w:val="0"/>
      </w:rPr>
    </w:lvl>
    <w:lvl w:ilvl="7">
      <w:start w:val="1"/>
      <w:numFmt w:val="bullet"/>
      <w:lvlText w:val="o"/>
      <w:lvlJc w:val="left"/>
      <w:pPr>
        <w:tabs>
          <w:tab w:val="num" w:pos="0"/>
        </w:tabs>
        <w:ind w:left="0" w:firstLine="0"/>
      </w:pPr>
      <w:rPr>
        <w:rFonts w:ascii="Courier New" w:hAnsi="Courier New"/>
      </w:rPr>
    </w:lvl>
    <w:lvl w:ilvl="8">
      <w:start w:val="1"/>
      <w:numFmt w:val="bullet"/>
      <w:lvlText w:val=""/>
      <w:lvlJc w:val="left"/>
      <w:pPr>
        <w:tabs>
          <w:tab w:val="num" w:pos="0"/>
        </w:tabs>
        <w:ind w:left="0" w:firstLine="0"/>
      </w:pPr>
      <w:rPr>
        <w:rFonts w:ascii="Wingdings" w:hAnsi="Wingdings"/>
      </w:rPr>
    </w:lvl>
  </w:abstractNum>
  <w:abstractNum w:abstractNumId="163" w15:restartNumberingAfterBreak="0">
    <w:nsid w:val="000000A5"/>
    <w:multiLevelType w:val="multilevel"/>
    <w:tmpl w:val="000000A5"/>
    <w:name w:val="WW8Num255"/>
    <w:lvl w:ilvl="0">
      <w:start w:val="1"/>
      <w:numFmt w:val="bullet"/>
      <w:lvlText w:val=""/>
      <w:lvlJc w:val="left"/>
      <w:pPr>
        <w:tabs>
          <w:tab w:val="num" w:pos="0"/>
        </w:tabs>
        <w:ind w:left="0" w:firstLine="0"/>
      </w:pPr>
      <w:rPr>
        <w:rFonts w:ascii="Symbol" w:hAnsi="Symbol"/>
      </w:rPr>
    </w:lvl>
    <w:lvl w:ilvl="1">
      <w:start w:val="1"/>
      <w:numFmt w:val="bullet"/>
      <w:lvlText w:val=""/>
      <w:lvlJc w:val="left"/>
      <w:pPr>
        <w:tabs>
          <w:tab w:val="num" w:pos="0"/>
        </w:tabs>
        <w:ind w:left="0" w:firstLine="0"/>
      </w:pPr>
      <w:rPr>
        <w:rFonts w:ascii="Symbol" w:hAnsi="Symbol"/>
      </w:rPr>
    </w:lvl>
    <w:lvl w:ilvl="2">
      <w:start w:val="1"/>
      <w:numFmt w:val="bullet"/>
      <w:lvlText w:val=""/>
      <w:lvlJc w:val="left"/>
      <w:pPr>
        <w:tabs>
          <w:tab w:val="num" w:pos="0"/>
        </w:tabs>
        <w:ind w:left="0" w:firstLine="0"/>
      </w:pPr>
      <w:rPr>
        <w:rFonts w:ascii="Wingdings" w:hAnsi="Wingdings"/>
      </w:rPr>
    </w:lvl>
    <w:lvl w:ilvl="3">
      <w:start w:val="1"/>
      <w:numFmt w:val="bullet"/>
      <w:lvlText w:val=""/>
      <w:lvlJc w:val="left"/>
      <w:pPr>
        <w:tabs>
          <w:tab w:val="num" w:pos="0"/>
        </w:tabs>
        <w:ind w:left="0" w:firstLine="0"/>
      </w:pPr>
      <w:rPr>
        <w:rFonts w:ascii="Symbol" w:hAnsi="Symbol"/>
      </w:rPr>
    </w:lvl>
    <w:lvl w:ilvl="4">
      <w:start w:val="1"/>
      <w:numFmt w:val="bullet"/>
      <w:lvlText w:val="o"/>
      <w:lvlJc w:val="left"/>
      <w:pPr>
        <w:tabs>
          <w:tab w:val="num" w:pos="0"/>
        </w:tabs>
        <w:ind w:left="0" w:firstLine="0"/>
      </w:pPr>
      <w:rPr>
        <w:rFonts w:ascii="Courier New" w:hAnsi="Courier New"/>
      </w:rPr>
    </w:lvl>
    <w:lvl w:ilvl="5">
      <w:start w:val="1"/>
      <w:numFmt w:val="bullet"/>
      <w:lvlText w:val=""/>
      <w:lvlJc w:val="left"/>
      <w:pPr>
        <w:tabs>
          <w:tab w:val="num" w:pos="0"/>
        </w:tabs>
        <w:ind w:left="0" w:firstLine="0"/>
      </w:pPr>
      <w:rPr>
        <w:rFonts w:ascii="Wingdings" w:hAnsi="Wingdings"/>
      </w:rPr>
    </w:lvl>
    <w:lvl w:ilvl="6">
      <w:start w:val="1"/>
      <w:numFmt w:val="bullet"/>
      <w:lvlText w:val=""/>
      <w:lvlJc w:val="left"/>
      <w:pPr>
        <w:tabs>
          <w:tab w:val="num" w:pos="0"/>
        </w:tabs>
        <w:ind w:left="0" w:firstLine="0"/>
      </w:pPr>
      <w:rPr>
        <w:rFonts w:ascii="Symbol" w:hAnsi="Symbol"/>
      </w:rPr>
    </w:lvl>
    <w:lvl w:ilvl="7">
      <w:start w:val="1"/>
      <w:numFmt w:val="bullet"/>
      <w:lvlText w:val="o"/>
      <w:lvlJc w:val="left"/>
      <w:pPr>
        <w:tabs>
          <w:tab w:val="num" w:pos="0"/>
        </w:tabs>
        <w:ind w:left="0" w:firstLine="0"/>
      </w:pPr>
      <w:rPr>
        <w:rFonts w:ascii="Courier New" w:hAnsi="Courier New"/>
      </w:rPr>
    </w:lvl>
    <w:lvl w:ilvl="8">
      <w:start w:val="1"/>
      <w:numFmt w:val="bullet"/>
      <w:lvlText w:val=""/>
      <w:lvlJc w:val="left"/>
      <w:pPr>
        <w:tabs>
          <w:tab w:val="num" w:pos="0"/>
        </w:tabs>
        <w:ind w:left="0" w:firstLine="0"/>
      </w:pPr>
      <w:rPr>
        <w:rFonts w:ascii="Wingdings" w:hAnsi="Wingdings"/>
      </w:rPr>
    </w:lvl>
  </w:abstractNum>
  <w:abstractNum w:abstractNumId="164" w15:restartNumberingAfterBreak="0">
    <w:nsid w:val="000000A6"/>
    <w:multiLevelType w:val="multilevel"/>
    <w:tmpl w:val="000000A6"/>
    <w:name w:val="WW8Num256"/>
    <w:lvl w:ilvl="0">
      <w:start w:val="1"/>
      <w:numFmt w:val="bullet"/>
      <w:lvlText w:val=""/>
      <w:lvlJc w:val="left"/>
      <w:pPr>
        <w:tabs>
          <w:tab w:val="num" w:pos="0"/>
        </w:tabs>
        <w:ind w:left="0" w:firstLine="0"/>
      </w:pPr>
      <w:rPr>
        <w:rFonts w:ascii="Symbol" w:hAnsi="Symbol"/>
      </w:rPr>
    </w:lvl>
    <w:lvl w:ilvl="1">
      <w:start w:val="1"/>
      <w:numFmt w:val="bullet"/>
      <w:lvlText w:val=""/>
      <w:lvlJc w:val="left"/>
      <w:pPr>
        <w:tabs>
          <w:tab w:val="num" w:pos="0"/>
        </w:tabs>
        <w:ind w:left="0" w:firstLine="0"/>
      </w:pPr>
      <w:rPr>
        <w:rFonts w:ascii="Symbol" w:hAnsi="Symbol"/>
      </w:rPr>
    </w:lvl>
    <w:lvl w:ilvl="2">
      <w:start w:val="1"/>
      <w:numFmt w:val="bullet"/>
      <w:lvlText w:val=""/>
      <w:lvlJc w:val="left"/>
      <w:pPr>
        <w:tabs>
          <w:tab w:val="num" w:pos="0"/>
        </w:tabs>
        <w:ind w:left="0" w:firstLine="0"/>
      </w:pPr>
      <w:rPr>
        <w:rFonts w:ascii="Wingdings" w:hAnsi="Wingdings"/>
      </w:rPr>
    </w:lvl>
    <w:lvl w:ilvl="3">
      <w:start w:val="1"/>
      <w:numFmt w:val="bullet"/>
      <w:lvlText w:val=""/>
      <w:lvlJc w:val="left"/>
      <w:pPr>
        <w:tabs>
          <w:tab w:val="num" w:pos="0"/>
        </w:tabs>
        <w:ind w:left="0" w:firstLine="0"/>
      </w:pPr>
      <w:rPr>
        <w:rFonts w:ascii="Symbol" w:hAnsi="Symbol"/>
      </w:rPr>
    </w:lvl>
    <w:lvl w:ilvl="4">
      <w:start w:val="1"/>
      <w:numFmt w:val="bullet"/>
      <w:lvlText w:val="o"/>
      <w:lvlJc w:val="left"/>
      <w:pPr>
        <w:tabs>
          <w:tab w:val="num" w:pos="0"/>
        </w:tabs>
        <w:ind w:left="0" w:firstLine="0"/>
      </w:pPr>
      <w:rPr>
        <w:rFonts w:ascii="Courier New" w:hAnsi="Courier New"/>
      </w:rPr>
    </w:lvl>
    <w:lvl w:ilvl="5">
      <w:start w:val="1"/>
      <w:numFmt w:val="bullet"/>
      <w:lvlText w:val=""/>
      <w:lvlJc w:val="left"/>
      <w:pPr>
        <w:tabs>
          <w:tab w:val="num" w:pos="0"/>
        </w:tabs>
        <w:ind w:left="0" w:firstLine="0"/>
      </w:pPr>
      <w:rPr>
        <w:rFonts w:ascii="Wingdings" w:hAnsi="Wingdings"/>
      </w:rPr>
    </w:lvl>
    <w:lvl w:ilvl="6">
      <w:start w:val="1"/>
      <w:numFmt w:val="bullet"/>
      <w:lvlText w:val=""/>
      <w:lvlJc w:val="left"/>
      <w:pPr>
        <w:tabs>
          <w:tab w:val="num" w:pos="0"/>
        </w:tabs>
        <w:ind w:left="0" w:firstLine="0"/>
      </w:pPr>
      <w:rPr>
        <w:rFonts w:ascii="Symbol" w:hAnsi="Symbol"/>
      </w:rPr>
    </w:lvl>
    <w:lvl w:ilvl="7">
      <w:start w:val="1"/>
      <w:numFmt w:val="bullet"/>
      <w:lvlText w:val="o"/>
      <w:lvlJc w:val="left"/>
      <w:pPr>
        <w:tabs>
          <w:tab w:val="num" w:pos="0"/>
        </w:tabs>
        <w:ind w:left="0" w:firstLine="0"/>
      </w:pPr>
      <w:rPr>
        <w:rFonts w:ascii="Courier New" w:hAnsi="Courier New"/>
      </w:rPr>
    </w:lvl>
    <w:lvl w:ilvl="8">
      <w:start w:val="1"/>
      <w:numFmt w:val="bullet"/>
      <w:lvlText w:val=""/>
      <w:lvlJc w:val="left"/>
      <w:pPr>
        <w:tabs>
          <w:tab w:val="num" w:pos="0"/>
        </w:tabs>
        <w:ind w:left="0" w:firstLine="0"/>
      </w:pPr>
      <w:rPr>
        <w:rFonts w:ascii="Wingdings" w:hAnsi="Wingdings"/>
      </w:rPr>
    </w:lvl>
  </w:abstractNum>
  <w:abstractNum w:abstractNumId="165" w15:restartNumberingAfterBreak="0">
    <w:nsid w:val="000000A7"/>
    <w:multiLevelType w:val="multilevel"/>
    <w:tmpl w:val="000000A7"/>
    <w:name w:val="WW8Num257"/>
    <w:lvl w:ilvl="0">
      <w:start w:val="1"/>
      <w:numFmt w:val="bullet"/>
      <w:lvlText w:val=""/>
      <w:lvlJc w:val="left"/>
      <w:pPr>
        <w:tabs>
          <w:tab w:val="num" w:pos="0"/>
        </w:tabs>
        <w:ind w:left="0" w:firstLine="0"/>
      </w:pPr>
      <w:rPr>
        <w:rFonts w:ascii="Symbol" w:hAnsi="Symbol"/>
      </w:rPr>
    </w:lvl>
    <w:lvl w:ilvl="1">
      <w:start w:val="1"/>
      <w:numFmt w:val="bullet"/>
      <w:lvlText w:val=""/>
      <w:lvlJc w:val="left"/>
      <w:pPr>
        <w:tabs>
          <w:tab w:val="num" w:pos="0"/>
        </w:tabs>
        <w:ind w:left="0" w:firstLine="0"/>
      </w:pPr>
      <w:rPr>
        <w:rFonts w:ascii="Symbol" w:hAnsi="Symbol"/>
      </w:rPr>
    </w:lvl>
    <w:lvl w:ilvl="2">
      <w:start w:val="1"/>
      <w:numFmt w:val="bullet"/>
      <w:lvlText w:val=""/>
      <w:lvlJc w:val="left"/>
      <w:pPr>
        <w:tabs>
          <w:tab w:val="num" w:pos="0"/>
        </w:tabs>
        <w:ind w:left="0" w:firstLine="0"/>
      </w:pPr>
      <w:rPr>
        <w:rFonts w:ascii="Wingdings" w:hAnsi="Wingdings"/>
      </w:rPr>
    </w:lvl>
    <w:lvl w:ilvl="3">
      <w:start w:val="1"/>
      <w:numFmt w:val="bullet"/>
      <w:lvlText w:val=""/>
      <w:lvlJc w:val="left"/>
      <w:pPr>
        <w:tabs>
          <w:tab w:val="num" w:pos="0"/>
        </w:tabs>
        <w:ind w:left="0" w:firstLine="0"/>
      </w:pPr>
      <w:rPr>
        <w:rFonts w:ascii="Symbol" w:hAnsi="Symbol"/>
      </w:rPr>
    </w:lvl>
    <w:lvl w:ilvl="4">
      <w:start w:val="1"/>
      <w:numFmt w:val="bullet"/>
      <w:lvlText w:val="o"/>
      <w:lvlJc w:val="left"/>
      <w:pPr>
        <w:tabs>
          <w:tab w:val="num" w:pos="0"/>
        </w:tabs>
        <w:ind w:left="0" w:firstLine="0"/>
      </w:pPr>
      <w:rPr>
        <w:rFonts w:ascii="Courier New" w:hAnsi="Courier New"/>
      </w:rPr>
    </w:lvl>
    <w:lvl w:ilvl="5">
      <w:start w:val="1"/>
      <w:numFmt w:val="bullet"/>
      <w:lvlText w:val=""/>
      <w:lvlJc w:val="left"/>
      <w:pPr>
        <w:tabs>
          <w:tab w:val="num" w:pos="0"/>
        </w:tabs>
        <w:ind w:left="0" w:firstLine="0"/>
      </w:pPr>
      <w:rPr>
        <w:rFonts w:ascii="Wingdings" w:hAnsi="Wingdings"/>
      </w:rPr>
    </w:lvl>
    <w:lvl w:ilvl="6">
      <w:start w:val="1"/>
      <w:numFmt w:val="bullet"/>
      <w:lvlText w:val=""/>
      <w:lvlJc w:val="left"/>
      <w:pPr>
        <w:tabs>
          <w:tab w:val="num" w:pos="0"/>
        </w:tabs>
        <w:ind w:left="0" w:firstLine="0"/>
      </w:pPr>
      <w:rPr>
        <w:rFonts w:ascii="Symbol" w:hAnsi="Symbol"/>
      </w:rPr>
    </w:lvl>
    <w:lvl w:ilvl="7">
      <w:start w:val="1"/>
      <w:numFmt w:val="bullet"/>
      <w:lvlText w:val="o"/>
      <w:lvlJc w:val="left"/>
      <w:pPr>
        <w:tabs>
          <w:tab w:val="num" w:pos="0"/>
        </w:tabs>
        <w:ind w:left="0" w:firstLine="0"/>
      </w:pPr>
      <w:rPr>
        <w:rFonts w:ascii="Courier New" w:hAnsi="Courier New"/>
      </w:rPr>
    </w:lvl>
    <w:lvl w:ilvl="8">
      <w:start w:val="1"/>
      <w:numFmt w:val="bullet"/>
      <w:lvlText w:val=""/>
      <w:lvlJc w:val="left"/>
      <w:pPr>
        <w:tabs>
          <w:tab w:val="num" w:pos="0"/>
        </w:tabs>
        <w:ind w:left="0" w:firstLine="0"/>
      </w:pPr>
      <w:rPr>
        <w:rFonts w:ascii="Wingdings" w:hAnsi="Wingdings"/>
      </w:rPr>
    </w:lvl>
  </w:abstractNum>
  <w:abstractNum w:abstractNumId="166" w15:restartNumberingAfterBreak="0">
    <w:nsid w:val="000000A8"/>
    <w:multiLevelType w:val="multilevel"/>
    <w:tmpl w:val="000000A8"/>
    <w:name w:val="WW8Num258"/>
    <w:lvl w:ilvl="0">
      <w:start w:val="1"/>
      <w:numFmt w:val="bullet"/>
      <w:lvlText w:val=""/>
      <w:lvlJc w:val="left"/>
      <w:pPr>
        <w:tabs>
          <w:tab w:val="num" w:pos="0"/>
        </w:tabs>
        <w:ind w:left="0" w:firstLine="0"/>
      </w:pPr>
      <w:rPr>
        <w:rFonts w:ascii="Symbol" w:hAnsi="Symbol"/>
      </w:rPr>
    </w:lvl>
    <w:lvl w:ilvl="1">
      <w:start w:val="1"/>
      <w:numFmt w:val="bullet"/>
      <w:lvlText w:val=""/>
      <w:lvlJc w:val="left"/>
      <w:pPr>
        <w:tabs>
          <w:tab w:val="num" w:pos="0"/>
        </w:tabs>
        <w:ind w:left="0" w:firstLine="0"/>
      </w:pPr>
      <w:rPr>
        <w:rFonts w:ascii="Symbol" w:hAnsi="Symbol"/>
      </w:rPr>
    </w:lvl>
    <w:lvl w:ilvl="2">
      <w:start w:val="1"/>
      <w:numFmt w:val="bullet"/>
      <w:lvlText w:val=""/>
      <w:lvlJc w:val="left"/>
      <w:pPr>
        <w:tabs>
          <w:tab w:val="num" w:pos="0"/>
        </w:tabs>
        <w:ind w:left="0" w:firstLine="0"/>
      </w:pPr>
      <w:rPr>
        <w:rFonts w:ascii="Wingdings" w:hAnsi="Wingdings"/>
      </w:rPr>
    </w:lvl>
    <w:lvl w:ilvl="3">
      <w:start w:val="1"/>
      <w:numFmt w:val="bullet"/>
      <w:lvlText w:val=""/>
      <w:lvlJc w:val="left"/>
      <w:pPr>
        <w:tabs>
          <w:tab w:val="num" w:pos="0"/>
        </w:tabs>
        <w:ind w:left="0" w:firstLine="0"/>
      </w:pPr>
      <w:rPr>
        <w:rFonts w:ascii="Symbol" w:hAnsi="Symbol"/>
      </w:rPr>
    </w:lvl>
    <w:lvl w:ilvl="4">
      <w:start w:val="1"/>
      <w:numFmt w:val="bullet"/>
      <w:lvlText w:val="o"/>
      <w:lvlJc w:val="left"/>
      <w:pPr>
        <w:tabs>
          <w:tab w:val="num" w:pos="0"/>
        </w:tabs>
        <w:ind w:left="0" w:firstLine="0"/>
      </w:pPr>
      <w:rPr>
        <w:rFonts w:ascii="Courier New" w:hAnsi="Courier New"/>
      </w:rPr>
    </w:lvl>
    <w:lvl w:ilvl="5">
      <w:start w:val="1"/>
      <w:numFmt w:val="bullet"/>
      <w:lvlText w:val=""/>
      <w:lvlJc w:val="left"/>
      <w:pPr>
        <w:tabs>
          <w:tab w:val="num" w:pos="0"/>
        </w:tabs>
        <w:ind w:left="0" w:firstLine="0"/>
      </w:pPr>
      <w:rPr>
        <w:rFonts w:ascii="Wingdings" w:hAnsi="Wingdings"/>
      </w:rPr>
    </w:lvl>
    <w:lvl w:ilvl="6">
      <w:start w:val="1"/>
      <w:numFmt w:val="bullet"/>
      <w:lvlText w:val=""/>
      <w:lvlJc w:val="left"/>
      <w:pPr>
        <w:tabs>
          <w:tab w:val="num" w:pos="0"/>
        </w:tabs>
        <w:ind w:left="0" w:firstLine="0"/>
      </w:pPr>
      <w:rPr>
        <w:rFonts w:ascii="Symbol" w:hAnsi="Symbol"/>
      </w:rPr>
    </w:lvl>
    <w:lvl w:ilvl="7">
      <w:start w:val="1"/>
      <w:numFmt w:val="bullet"/>
      <w:lvlText w:val="o"/>
      <w:lvlJc w:val="left"/>
      <w:pPr>
        <w:tabs>
          <w:tab w:val="num" w:pos="0"/>
        </w:tabs>
        <w:ind w:left="0" w:firstLine="0"/>
      </w:pPr>
      <w:rPr>
        <w:rFonts w:ascii="Courier New" w:hAnsi="Courier New"/>
      </w:rPr>
    </w:lvl>
    <w:lvl w:ilvl="8">
      <w:start w:val="1"/>
      <w:numFmt w:val="bullet"/>
      <w:lvlText w:val=""/>
      <w:lvlJc w:val="left"/>
      <w:pPr>
        <w:tabs>
          <w:tab w:val="num" w:pos="0"/>
        </w:tabs>
        <w:ind w:left="0" w:firstLine="0"/>
      </w:pPr>
      <w:rPr>
        <w:rFonts w:ascii="Wingdings" w:hAnsi="Wingdings"/>
      </w:rPr>
    </w:lvl>
  </w:abstractNum>
  <w:abstractNum w:abstractNumId="167" w15:restartNumberingAfterBreak="0">
    <w:nsid w:val="000000A9"/>
    <w:multiLevelType w:val="multilevel"/>
    <w:tmpl w:val="000000A9"/>
    <w:name w:val="WW8Num259"/>
    <w:lvl w:ilvl="0">
      <w:start w:val="1"/>
      <w:numFmt w:val="bullet"/>
      <w:lvlText w:val=""/>
      <w:lvlJc w:val="left"/>
      <w:pPr>
        <w:tabs>
          <w:tab w:val="num" w:pos="0"/>
        </w:tabs>
        <w:ind w:left="0" w:firstLine="0"/>
      </w:pPr>
      <w:rPr>
        <w:rFonts w:ascii="Symbol" w:hAnsi="Symbol"/>
      </w:rPr>
    </w:lvl>
    <w:lvl w:ilvl="1">
      <w:start w:val="1"/>
      <w:numFmt w:val="bullet"/>
      <w:lvlText w:val=""/>
      <w:lvlJc w:val="left"/>
      <w:pPr>
        <w:tabs>
          <w:tab w:val="num" w:pos="0"/>
        </w:tabs>
        <w:ind w:left="0" w:firstLine="0"/>
      </w:pPr>
      <w:rPr>
        <w:rFonts w:ascii="Symbol" w:hAnsi="Symbol"/>
      </w:rPr>
    </w:lvl>
    <w:lvl w:ilvl="2">
      <w:start w:val="1"/>
      <w:numFmt w:val="bullet"/>
      <w:lvlText w:val=""/>
      <w:lvlJc w:val="left"/>
      <w:pPr>
        <w:tabs>
          <w:tab w:val="num" w:pos="0"/>
        </w:tabs>
        <w:ind w:left="0" w:firstLine="0"/>
      </w:pPr>
      <w:rPr>
        <w:rFonts w:ascii="Wingdings" w:hAnsi="Wingdings"/>
      </w:rPr>
    </w:lvl>
    <w:lvl w:ilvl="3">
      <w:start w:val="1"/>
      <w:numFmt w:val="bullet"/>
      <w:lvlText w:val=""/>
      <w:lvlJc w:val="left"/>
      <w:pPr>
        <w:tabs>
          <w:tab w:val="num" w:pos="0"/>
        </w:tabs>
        <w:ind w:left="0" w:firstLine="0"/>
      </w:pPr>
      <w:rPr>
        <w:rFonts w:ascii="Symbol" w:hAnsi="Symbol"/>
      </w:rPr>
    </w:lvl>
    <w:lvl w:ilvl="4">
      <w:start w:val="1"/>
      <w:numFmt w:val="bullet"/>
      <w:lvlText w:val="o"/>
      <w:lvlJc w:val="left"/>
      <w:pPr>
        <w:tabs>
          <w:tab w:val="num" w:pos="0"/>
        </w:tabs>
        <w:ind w:left="0" w:firstLine="0"/>
      </w:pPr>
      <w:rPr>
        <w:rFonts w:ascii="Courier New" w:hAnsi="Courier New"/>
      </w:rPr>
    </w:lvl>
    <w:lvl w:ilvl="5">
      <w:start w:val="1"/>
      <w:numFmt w:val="bullet"/>
      <w:lvlText w:val=""/>
      <w:lvlJc w:val="left"/>
      <w:pPr>
        <w:tabs>
          <w:tab w:val="num" w:pos="0"/>
        </w:tabs>
        <w:ind w:left="0" w:firstLine="0"/>
      </w:pPr>
      <w:rPr>
        <w:rFonts w:ascii="Wingdings" w:hAnsi="Wingdings"/>
      </w:rPr>
    </w:lvl>
    <w:lvl w:ilvl="6">
      <w:start w:val="1"/>
      <w:numFmt w:val="bullet"/>
      <w:lvlText w:val=""/>
      <w:lvlJc w:val="left"/>
      <w:pPr>
        <w:tabs>
          <w:tab w:val="num" w:pos="0"/>
        </w:tabs>
        <w:ind w:left="0" w:firstLine="0"/>
      </w:pPr>
      <w:rPr>
        <w:rFonts w:ascii="Symbol" w:hAnsi="Symbol"/>
      </w:rPr>
    </w:lvl>
    <w:lvl w:ilvl="7">
      <w:start w:val="1"/>
      <w:numFmt w:val="bullet"/>
      <w:lvlText w:val="o"/>
      <w:lvlJc w:val="left"/>
      <w:pPr>
        <w:tabs>
          <w:tab w:val="num" w:pos="0"/>
        </w:tabs>
        <w:ind w:left="0" w:firstLine="0"/>
      </w:pPr>
      <w:rPr>
        <w:rFonts w:ascii="Courier New" w:hAnsi="Courier New"/>
      </w:rPr>
    </w:lvl>
    <w:lvl w:ilvl="8">
      <w:start w:val="1"/>
      <w:numFmt w:val="bullet"/>
      <w:lvlText w:val=""/>
      <w:lvlJc w:val="left"/>
      <w:pPr>
        <w:tabs>
          <w:tab w:val="num" w:pos="0"/>
        </w:tabs>
        <w:ind w:left="0" w:firstLine="0"/>
      </w:pPr>
      <w:rPr>
        <w:rFonts w:ascii="Wingdings" w:hAnsi="Wingdings"/>
      </w:rPr>
    </w:lvl>
  </w:abstractNum>
  <w:abstractNum w:abstractNumId="168" w15:restartNumberingAfterBreak="0">
    <w:nsid w:val="000000AA"/>
    <w:multiLevelType w:val="multilevel"/>
    <w:tmpl w:val="000000AA"/>
    <w:name w:val="WW8Num260"/>
    <w:lvl w:ilvl="0">
      <w:start w:val="1"/>
      <w:numFmt w:val="bullet"/>
      <w:lvlText w:val=""/>
      <w:lvlJc w:val="left"/>
      <w:pPr>
        <w:tabs>
          <w:tab w:val="num" w:pos="0"/>
        </w:tabs>
        <w:ind w:left="0" w:firstLine="0"/>
      </w:pPr>
      <w:rPr>
        <w:rFonts w:ascii="Symbol" w:hAnsi="Symbol"/>
      </w:rPr>
    </w:lvl>
    <w:lvl w:ilvl="1">
      <w:start w:val="1"/>
      <w:numFmt w:val="bullet"/>
      <w:lvlText w:val=""/>
      <w:lvlJc w:val="left"/>
      <w:pPr>
        <w:tabs>
          <w:tab w:val="num" w:pos="0"/>
        </w:tabs>
        <w:ind w:left="0" w:firstLine="0"/>
      </w:pPr>
      <w:rPr>
        <w:rFonts w:ascii="Symbol" w:hAnsi="Symbol"/>
      </w:rPr>
    </w:lvl>
    <w:lvl w:ilvl="2">
      <w:start w:val="1"/>
      <w:numFmt w:val="bullet"/>
      <w:lvlText w:val=""/>
      <w:lvlJc w:val="left"/>
      <w:pPr>
        <w:tabs>
          <w:tab w:val="num" w:pos="0"/>
        </w:tabs>
        <w:ind w:left="0" w:firstLine="0"/>
      </w:pPr>
      <w:rPr>
        <w:rFonts w:ascii="Wingdings" w:hAnsi="Wingdings"/>
      </w:rPr>
    </w:lvl>
    <w:lvl w:ilvl="3">
      <w:start w:val="1"/>
      <w:numFmt w:val="bullet"/>
      <w:lvlText w:val=""/>
      <w:lvlJc w:val="left"/>
      <w:pPr>
        <w:tabs>
          <w:tab w:val="num" w:pos="0"/>
        </w:tabs>
        <w:ind w:left="0" w:firstLine="0"/>
      </w:pPr>
      <w:rPr>
        <w:rFonts w:ascii="Symbol" w:hAnsi="Symbol"/>
      </w:rPr>
    </w:lvl>
    <w:lvl w:ilvl="4">
      <w:start w:val="1"/>
      <w:numFmt w:val="bullet"/>
      <w:lvlText w:val="o"/>
      <w:lvlJc w:val="left"/>
      <w:pPr>
        <w:tabs>
          <w:tab w:val="num" w:pos="0"/>
        </w:tabs>
        <w:ind w:left="0" w:firstLine="0"/>
      </w:pPr>
      <w:rPr>
        <w:rFonts w:ascii="Courier New" w:hAnsi="Courier New"/>
      </w:rPr>
    </w:lvl>
    <w:lvl w:ilvl="5">
      <w:start w:val="1"/>
      <w:numFmt w:val="bullet"/>
      <w:lvlText w:val=""/>
      <w:lvlJc w:val="left"/>
      <w:pPr>
        <w:tabs>
          <w:tab w:val="num" w:pos="0"/>
        </w:tabs>
        <w:ind w:left="0" w:firstLine="0"/>
      </w:pPr>
      <w:rPr>
        <w:rFonts w:ascii="Wingdings" w:hAnsi="Wingdings"/>
      </w:rPr>
    </w:lvl>
    <w:lvl w:ilvl="6">
      <w:start w:val="1"/>
      <w:numFmt w:val="bullet"/>
      <w:lvlText w:val=""/>
      <w:lvlJc w:val="left"/>
      <w:pPr>
        <w:tabs>
          <w:tab w:val="num" w:pos="0"/>
        </w:tabs>
        <w:ind w:left="0" w:firstLine="0"/>
      </w:pPr>
      <w:rPr>
        <w:rFonts w:ascii="Symbol" w:hAnsi="Symbol"/>
      </w:rPr>
    </w:lvl>
    <w:lvl w:ilvl="7">
      <w:start w:val="1"/>
      <w:numFmt w:val="bullet"/>
      <w:lvlText w:val="o"/>
      <w:lvlJc w:val="left"/>
      <w:pPr>
        <w:tabs>
          <w:tab w:val="num" w:pos="0"/>
        </w:tabs>
        <w:ind w:left="0" w:firstLine="0"/>
      </w:pPr>
      <w:rPr>
        <w:rFonts w:ascii="Courier New" w:hAnsi="Courier New"/>
      </w:rPr>
    </w:lvl>
    <w:lvl w:ilvl="8">
      <w:start w:val="1"/>
      <w:numFmt w:val="bullet"/>
      <w:lvlText w:val=""/>
      <w:lvlJc w:val="left"/>
      <w:pPr>
        <w:tabs>
          <w:tab w:val="num" w:pos="0"/>
        </w:tabs>
        <w:ind w:left="0" w:firstLine="0"/>
      </w:pPr>
      <w:rPr>
        <w:rFonts w:ascii="Wingdings" w:hAnsi="Wingdings"/>
      </w:rPr>
    </w:lvl>
  </w:abstractNum>
  <w:abstractNum w:abstractNumId="169" w15:restartNumberingAfterBreak="0">
    <w:nsid w:val="000000AB"/>
    <w:multiLevelType w:val="multilevel"/>
    <w:tmpl w:val="000000AB"/>
    <w:name w:val="WW8Num261"/>
    <w:lvl w:ilvl="0">
      <w:start w:val="1"/>
      <w:numFmt w:val="bullet"/>
      <w:lvlText w:val=""/>
      <w:lvlJc w:val="left"/>
      <w:pPr>
        <w:tabs>
          <w:tab w:val="num" w:pos="0"/>
        </w:tabs>
        <w:ind w:left="0" w:firstLine="0"/>
      </w:pPr>
      <w:rPr>
        <w:rFonts w:ascii="Symbol" w:hAnsi="Symbol"/>
      </w:rPr>
    </w:lvl>
    <w:lvl w:ilvl="1">
      <w:start w:val="1"/>
      <w:numFmt w:val="bullet"/>
      <w:lvlText w:val=""/>
      <w:lvlJc w:val="left"/>
      <w:pPr>
        <w:tabs>
          <w:tab w:val="num" w:pos="0"/>
        </w:tabs>
        <w:ind w:left="0" w:firstLine="0"/>
      </w:pPr>
      <w:rPr>
        <w:rFonts w:ascii="Symbol" w:hAnsi="Symbol"/>
      </w:rPr>
    </w:lvl>
    <w:lvl w:ilvl="2">
      <w:start w:val="1"/>
      <w:numFmt w:val="bullet"/>
      <w:lvlText w:val=""/>
      <w:lvlJc w:val="left"/>
      <w:pPr>
        <w:tabs>
          <w:tab w:val="num" w:pos="0"/>
        </w:tabs>
        <w:ind w:left="0" w:firstLine="0"/>
      </w:pPr>
      <w:rPr>
        <w:rFonts w:ascii="Wingdings" w:hAnsi="Wingdings"/>
      </w:rPr>
    </w:lvl>
    <w:lvl w:ilvl="3">
      <w:start w:val="1"/>
      <w:numFmt w:val="bullet"/>
      <w:lvlText w:val=""/>
      <w:lvlJc w:val="left"/>
      <w:pPr>
        <w:tabs>
          <w:tab w:val="num" w:pos="0"/>
        </w:tabs>
        <w:ind w:left="0" w:firstLine="0"/>
      </w:pPr>
      <w:rPr>
        <w:rFonts w:ascii="Symbol" w:hAnsi="Symbol"/>
      </w:rPr>
    </w:lvl>
    <w:lvl w:ilvl="4">
      <w:start w:val="1"/>
      <w:numFmt w:val="bullet"/>
      <w:lvlText w:val="o"/>
      <w:lvlJc w:val="left"/>
      <w:pPr>
        <w:tabs>
          <w:tab w:val="num" w:pos="0"/>
        </w:tabs>
        <w:ind w:left="0" w:firstLine="0"/>
      </w:pPr>
      <w:rPr>
        <w:rFonts w:ascii="Courier New" w:hAnsi="Courier New"/>
      </w:rPr>
    </w:lvl>
    <w:lvl w:ilvl="5">
      <w:start w:val="1"/>
      <w:numFmt w:val="bullet"/>
      <w:lvlText w:val=""/>
      <w:lvlJc w:val="left"/>
      <w:pPr>
        <w:tabs>
          <w:tab w:val="num" w:pos="0"/>
        </w:tabs>
        <w:ind w:left="0" w:firstLine="0"/>
      </w:pPr>
      <w:rPr>
        <w:rFonts w:ascii="Wingdings" w:hAnsi="Wingdings"/>
      </w:rPr>
    </w:lvl>
    <w:lvl w:ilvl="6">
      <w:start w:val="1"/>
      <w:numFmt w:val="bullet"/>
      <w:lvlText w:val=""/>
      <w:lvlJc w:val="left"/>
      <w:pPr>
        <w:tabs>
          <w:tab w:val="num" w:pos="0"/>
        </w:tabs>
        <w:ind w:left="0" w:firstLine="0"/>
      </w:pPr>
      <w:rPr>
        <w:rFonts w:ascii="Symbol" w:hAnsi="Symbol"/>
      </w:rPr>
    </w:lvl>
    <w:lvl w:ilvl="7">
      <w:start w:val="1"/>
      <w:numFmt w:val="bullet"/>
      <w:lvlText w:val="o"/>
      <w:lvlJc w:val="left"/>
      <w:pPr>
        <w:tabs>
          <w:tab w:val="num" w:pos="0"/>
        </w:tabs>
        <w:ind w:left="0" w:firstLine="0"/>
      </w:pPr>
      <w:rPr>
        <w:rFonts w:ascii="Courier New" w:hAnsi="Courier New"/>
      </w:rPr>
    </w:lvl>
    <w:lvl w:ilvl="8">
      <w:start w:val="1"/>
      <w:numFmt w:val="bullet"/>
      <w:lvlText w:val=""/>
      <w:lvlJc w:val="left"/>
      <w:pPr>
        <w:tabs>
          <w:tab w:val="num" w:pos="0"/>
        </w:tabs>
        <w:ind w:left="0" w:firstLine="0"/>
      </w:pPr>
      <w:rPr>
        <w:rFonts w:ascii="Wingdings" w:hAnsi="Wingdings"/>
      </w:rPr>
    </w:lvl>
  </w:abstractNum>
  <w:abstractNum w:abstractNumId="170" w15:restartNumberingAfterBreak="0">
    <w:nsid w:val="000000AC"/>
    <w:multiLevelType w:val="multilevel"/>
    <w:tmpl w:val="000000AC"/>
    <w:name w:val="WW8Num262"/>
    <w:lvl w:ilvl="0">
      <w:start w:val="1"/>
      <w:numFmt w:val="bullet"/>
      <w:lvlText w:val=""/>
      <w:lvlJc w:val="left"/>
      <w:pPr>
        <w:tabs>
          <w:tab w:val="num" w:pos="0"/>
        </w:tabs>
        <w:ind w:left="0" w:firstLine="0"/>
      </w:pPr>
      <w:rPr>
        <w:rFonts w:ascii="Symbol" w:hAnsi="Symbol"/>
      </w:rPr>
    </w:lvl>
    <w:lvl w:ilvl="1">
      <w:start w:val="1"/>
      <w:numFmt w:val="bullet"/>
      <w:lvlText w:val=""/>
      <w:lvlJc w:val="left"/>
      <w:pPr>
        <w:tabs>
          <w:tab w:val="num" w:pos="0"/>
        </w:tabs>
        <w:ind w:left="0" w:firstLine="0"/>
      </w:pPr>
      <w:rPr>
        <w:rFonts w:ascii="Symbol" w:hAnsi="Symbol"/>
      </w:rPr>
    </w:lvl>
    <w:lvl w:ilvl="2">
      <w:start w:val="1"/>
      <w:numFmt w:val="bullet"/>
      <w:lvlText w:val=""/>
      <w:lvlJc w:val="left"/>
      <w:pPr>
        <w:tabs>
          <w:tab w:val="num" w:pos="0"/>
        </w:tabs>
        <w:ind w:left="0" w:firstLine="0"/>
      </w:pPr>
      <w:rPr>
        <w:rFonts w:ascii="Wingdings" w:hAnsi="Wingdings"/>
      </w:rPr>
    </w:lvl>
    <w:lvl w:ilvl="3">
      <w:start w:val="1"/>
      <w:numFmt w:val="bullet"/>
      <w:lvlText w:val=""/>
      <w:lvlJc w:val="left"/>
      <w:pPr>
        <w:tabs>
          <w:tab w:val="num" w:pos="0"/>
        </w:tabs>
        <w:ind w:left="0" w:firstLine="0"/>
      </w:pPr>
      <w:rPr>
        <w:rFonts w:ascii="Symbol" w:hAnsi="Symbol"/>
      </w:rPr>
    </w:lvl>
    <w:lvl w:ilvl="4">
      <w:start w:val="1"/>
      <w:numFmt w:val="bullet"/>
      <w:lvlText w:val="o"/>
      <w:lvlJc w:val="left"/>
      <w:pPr>
        <w:tabs>
          <w:tab w:val="num" w:pos="0"/>
        </w:tabs>
        <w:ind w:left="0" w:firstLine="0"/>
      </w:pPr>
      <w:rPr>
        <w:rFonts w:ascii="Courier New" w:hAnsi="Courier New"/>
      </w:rPr>
    </w:lvl>
    <w:lvl w:ilvl="5">
      <w:start w:val="1"/>
      <w:numFmt w:val="bullet"/>
      <w:lvlText w:val=""/>
      <w:lvlJc w:val="left"/>
      <w:pPr>
        <w:tabs>
          <w:tab w:val="num" w:pos="0"/>
        </w:tabs>
        <w:ind w:left="0" w:firstLine="0"/>
      </w:pPr>
      <w:rPr>
        <w:rFonts w:ascii="Wingdings" w:hAnsi="Wingdings"/>
      </w:rPr>
    </w:lvl>
    <w:lvl w:ilvl="6">
      <w:start w:val="1"/>
      <w:numFmt w:val="bullet"/>
      <w:lvlText w:val=""/>
      <w:lvlJc w:val="left"/>
      <w:pPr>
        <w:tabs>
          <w:tab w:val="num" w:pos="0"/>
        </w:tabs>
        <w:ind w:left="0" w:firstLine="0"/>
      </w:pPr>
      <w:rPr>
        <w:rFonts w:ascii="Symbol" w:hAnsi="Symbol"/>
      </w:rPr>
    </w:lvl>
    <w:lvl w:ilvl="7">
      <w:start w:val="1"/>
      <w:numFmt w:val="bullet"/>
      <w:lvlText w:val="o"/>
      <w:lvlJc w:val="left"/>
      <w:pPr>
        <w:tabs>
          <w:tab w:val="num" w:pos="0"/>
        </w:tabs>
        <w:ind w:left="0" w:firstLine="0"/>
      </w:pPr>
      <w:rPr>
        <w:rFonts w:ascii="Courier New" w:hAnsi="Courier New"/>
      </w:rPr>
    </w:lvl>
    <w:lvl w:ilvl="8">
      <w:start w:val="1"/>
      <w:numFmt w:val="bullet"/>
      <w:lvlText w:val=""/>
      <w:lvlJc w:val="left"/>
      <w:pPr>
        <w:tabs>
          <w:tab w:val="num" w:pos="0"/>
        </w:tabs>
        <w:ind w:left="0" w:firstLine="0"/>
      </w:pPr>
      <w:rPr>
        <w:rFonts w:ascii="Wingdings" w:hAnsi="Wingdings"/>
      </w:rPr>
    </w:lvl>
  </w:abstractNum>
  <w:abstractNum w:abstractNumId="171" w15:restartNumberingAfterBreak="0">
    <w:nsid w:val="000000AD"/>
    <w:multiLevelType w:val="multilevel"/>
    <w:tmpl w:val="000000AD"/>
    <w:name w:val="WW8Num263"/>
    <w:lvl w:ilvl="0">
      <w:start w:val="1"/>
      <w:numFmt w:val="bullet"/>
      <w:lvlText w:val=""/>
      <w:lvlJc w:val="left"/>
      <w:pPr>
        <w:tabs>
          <w:tab w:val="num" w:pos="0"/>
        </w:tabs>
        <w:ind w:left="0" w:firstLine="0"/>
      </w:pPr>
      <w:rPr>
        <w:rFonts w:ascii="Symbol" w:hAnsi="Symbol"/>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172" w15:restartNumberingAfterBreak="0">
    <w:nsid w:val="000000AE"/>
    <w:multiLevelType w:val="multilevel"/>
    <w:tmpl w:val="000000AE"/>
    <w:name w:val="WW8Num264"/>
    <w:lvl w:ilvl="0">
      <w:start w:val="1"/>
      <w:numFmt w:val="bullet"/>
      <w:lvlText w:val=""/>
      <w:lvlJc w:val="left"/>
      <w:pPr>
        <w:tabs>
          <w:tab w:val="num" w:pos="0"/>
        </w:tabs>
        <w:ind w:left="0" w:firstLine="0"/>
      </w:pPr>
      <w:rPr>
        <w:rFonts w:ascii="Symbol" w:hAnsi="Symbol"/>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173" w15:restartNumberingAfterBreak="0">
    <w:nsid w:val="000000AF"/>
    <w:multiLevelType w:val="multilevel"/>
    <w:tmpl w:val="000000AF"/>
    <w:name w:val="WW8Num265"/>
    <w:lvl w:ilvl="0">
      <w:start w:val="1"/>
      <w:numFmt w:val="bullet"/>
      <w:lvlText w:val=""/>
      <w:lvlJc w:val="left"/>
      <w:pPr>
        <w:tabs>
          <w:tab w:val="num" w:pos="0"/>
        </w:tabs>
        <w:ind w:left="0" w:firstLine="0"/>
      </w:pPr>
      <w:rPr>
        <w:rFonts w:ascii="Symbol" w:hAnsi="Symbol"/>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174" w15:restartNumberingAfterBreak="0">
    <w:nsid w:val="000000B0"/>
    <w:multiLevelType w:val="multilevel"/>
    <w:tmpl w:val="000000B0"/>
    <w:name w:val="WW8Num266"/>
    <w:lvl w:ilvl="0">
      <w:start w:val="1"/>
      <w:numFmt w:val="bullet"/>
      <w:lvlText w:val=""/>
      <w:lvlJc w:val="left"/>
      <w:pPr>
        <w:tabs>
          <w:tab w:val="num" w:pos="0"/>
        </w:tabs>
        <w:ind w:left="0" w:firstLine="0"/>
      </w:pPr>
      <w:rPr>
        <w:rFonts w:ascii="Symbol" w:hAnsi="Symbol"/>
      </w:rPr>
    </w:lvl>
    <w:lvl w:ilvl="1">
      <w:start w:val="1"/>
      <w:numFmt w:val="bullet"/>
      <w:lvlText w:val=""/>
      <w:lvlJc w:val="left"/>
      <w:pPr>
        <w:tabs>
          <w:tab w:val="num" w:pos="0"/>
        </w:tabs>
        <w:ind w:left="0" w:firstLine="0"/>
      </w:pPr>
      <w:rPr>
        <w:rFonts w:ascii="Symbol" w:hAnsi="Symbol"/>
      </w:rPr>
    </w:lvl>
    <w:lvl w:ilvl="2">
      <w:start w:val="1"/>
      <w:numFmt w:val="bullet"/>
      <w:lvlText w:val=""/>
      <w:lvlJc w:val="left"/>
      <w:pPr>
        <w:tabs>
          <w:tab w:val="num" w:pos="0"/>
        </w:tabs>
        <w:ind w:left="0" w:firstLine="0"/>
      </w:pPr>
      <w:rPr>
        <w:rFonts w:ascii="Wingdings" w:hAnsi="Wingdings"/>
      </w:rPr>
    </w:lvl>
    <w:lvl w:ilvl="3">
      <w:start w:val="1"/>
      <w:numFmt w:val="bullet"/>
      <w:lvlText w:val=""/>
      <w:lvlJc w:val="left"/>
      <w:pPr>
        <w:tabs>
          <w:tab w:val="num" w:pos="0"/>
        </w:tabs>
        <w:ind w:left="0" w:firstLine="0"/>
      </w:pPr>
      <w:rPr>
        <w:rFonts w:ascii="Symbol" w:hAnsi="Symbol"/>
      </w:rPr>
    </w:lvl>
    <w:lvl w:ilvl="4">
      <w:start w:val="1"/>
      <w:numFmt w:val="bullet"/>
      <w:lvlText w:val="o"/>
      <w:lvlJc w:val="left"/>
      <w:pPr>
        <w:tabs>
          <w:tab w:val="num" w:pos="0"/>
        </w:tabs>
        <w:ind w:left="0" w:firstLine="0"/>
      </w:pPr>
      <w:rPr>
        <w:rFonts w:ascii="Courier New" w:hAnsi="Courier New"/>
      </w:rPr>
    </w:lvl>
    <w:lvl w:ilvl="5">
      <w:start w:val="1"/>
      <w:numFmt w:val="bullet"/>
      <w:lvlText w:val=""/>
      <w:lvlJc w:val="left"/>
      <w:pPr>
        <w:tabs>
          <w:tab w:val="num" w:pos="0"/>
        </w:tabs>
        <w:ind w:left="0" w:firstLine="0"/>
      </w:pPr>
      <w:rPr>
        <w:rFonts w:ascii="Wingdings" w:hAnsi="Wingdings"/>
      </w:rPr>
    </w:lvl>
    <w:lvl w:ilvl="6">
      <w:start w:val="1"/>
      <w:numFmt w:val="bullet"/>
      <w:lvlText w:val=""/>
      <w:lvlJc w:val="left"/>
      <w:pPr>
        <w:tabs>
          <w:tab w:val="num" w:pos="0"/>
        </w:tabs>
        <w:ind w:left="0" w:firstLine="0"/>
      </w:pPr>
      <w:rPr>
        <w:rFonts w:ascii="Symbol" w:hAnsi="Symbol"/>
      </w:rPr>
    </w:lvl>
    <w:lvl w:ilvl="7">
      <w:start w:val="1"/>
      <w:numFmt w:val="bullet"/>
      <w:lvlText w:val="o"/>
      <w:lvlJc w:val="left"/>
      <w:pPr>
        <w:tabs>
          <w:tab w:val="num" w:pos="0"/>
        </w:tabs>
        <w:ind w:left="0" w:firstLine="0"/>
      </w:pPr>
      <w:rPr>
        <w:rFonts w:ascii="Courier New" w:hAnsi="Courier New"/>
      </w:rPr>
    </w:lvl>
    <w:lvl w:ilvl="8">
      <w:start w:val="1"/>
      <w:numFmt w:val="bullet"/>
      <w:lvlText w:val=""/>
      <w:lvlJc w:val="left"/>
      <w:pPr>
        <w:tabs>
          <w:tab w:val="num" w:pos="0"/>
        </w:tabs>
        <w:ind w:left="0" w:firstLine="0"/>
      </w:pPr>
      <w:rPr>
        <w:rFonts w:ascii="Wingdings" w:hAnsi="Wingdings"/>
      </w:rPr>
    </w:lvl>
  </w:abstractNum>
  <w:abstractNum w:abstractNumId="175" w15:restartNumberingAfterBreak="0">
    <w:nsid w:val="000000B1"/>
    <w:multiLevelType w:val="multilevel"/>
    <w:tmpl w:val="000000B1"/>
    <w:name w:val="WW8Num267"/>
    <w:lvl w:ilvl="0">
      <w:start w:val="1"/>
      <w:numFmt w:val="bullet"/>
      <w:lvlText w:val=""/>
      <w:lvlJc w:val="left"/>
      <w:pPr>
        <w:tabs>
          <w:tab w:val="num" w:pos="0"/>
        </w:tabs>
        <w:ind w:left="0" w:firstLine="0"/>
      </w:pPr>
      <w:rPr>
        <w:rFonts w:ascii="Symbol" w:hAnsi="Symbol"/>
      </w:rPr>
    </w:lvl>
    <w:lvl w:ilvl="1">
      <w:start w:val="1"/>
      <w:numFmt w:val="bullet"/>
      <w:lvlText w:val=""/>
      <w:lvlJc w:val="left"/>
      <w:pPr>
        <w:tabs>
          <w:tab w:val="num" w:pos="0"/>
        </w:tabs>
        <w:ind w:left="0" w:firstLine="0"/>
      </w:pPr>
      <w:rPr>
        <w:rFonts w:ascii="Symbol" w:hAnsi="Symbol"/>
      </w:rPr>
    </w:lvl>
    <w:lvl w:ilvl="2">
      <w:start w:val="1"/>
      <w:numFmt w:val="bullet"/>
      <w:lvlText w:val=""/>
      <w:lvlJc w:val="left"/>
      <w:pPr>
        <w:tabs>
          <w:tab w:val="num" w:pos="0"/>
        </w:tabs>
        <w:ind w:left="0" w:firstLine="0"/>
      </w:pPr>
      <w:rPr>
        <w:rFonts w:ascii="Wingdings" w:hAnsi="Wingdings"/>
      </w:rPr>
    </w:lvl>
    <w:lvl w:ilvl="3">
      <w:start w:val="1"/>
      <w:numFmt w:val="bullet"/>
      <w:lvlText w:val=""/>
      <w:lvlJc w:val="left"/>
      <w:pPr>
        <w:tabs>
          <w:tab w:val="num" w:pos="0"/>
        </w:tabs>
        <w:ind w:left="0" w:firstLine="0"/>
      </w:pPr>
      <w:rPr>
        <w:rFonts w:ascii="Symbol" w:hAnsi="Symbol"/>
      </w:rPr>
    </w:lvl>
    <w:lvl w:ilvl="4">
      <w:start w:val="1"/>
      <w:numFmt w:val="bullet"/>
      <w:lvlText w:val="o"/>
      <w:lvlJc w:val="left"/>
      <w:pPr>
        <w:tabs>
          <w:tab w:val="num" w:pos="0"/>
        </w:tabs>
        <w:ind w:left="0" w:firstLine="0"/>
      </w:pPr>
      <w:rPr>
        <w:rFonts w:ascii="Courier New" w:hAnsi="Courier New"/>
      </w:rPr>
    </w:lvl>
    <w:lvl w:ilvl="5">
      <w:start w:val="1"/>
      <w:numFmt w:val="bullet"/>
      <w:lvlText w:val=""/>
      <w:lvlJc w:val="left"/>
      <w:pPr>
        <w:tabs>
          <w:tab w:val="num" w:pos="0"/>
        </w:tabs>
        <w:ind w:left="0" w:firstLine="0"/>
      </w:pPr>
      <w:rPr>
        <w:rFonts w:ascii="Wingdings" w:hAnsi="Wingdings"/>
      </w:rPr>
    </w:lvl>
    <w:lvl w:ilvl="6">
      <w:start w:val="1"/>
      <w:numFmt w:val="bullet"/>
      <w:lvlText w:val=""/>
      <w:lvlJc w:val="left"/>
      <w:pPr>
        <w:tabs>
          <w:tab w:val="num" w:pos="0"/>
        </w:tabs>
        <w:ind w:left="0" w:firstLine="0"/>
      </w:pPr>
      <w:rPr>
        <w:rFonts w:ascii="Symbol" w:hAnsi="Symbol"/>
      </w:rPr>
    </w:lvl>
    <w:lvl w:ilvl="7">
      <w:start w:val="1"/>
      <w:numFmt w:val="bullet"/>
      <w:lvlText w:val="o"/>
      <w:lvlJc w:val="left"/>
      <w:pPr>
        <w:tabs>
          <w:tab w:val="num" w:pos="0"/>
        </w:tabs>
        <w:ind w:left="0" w:firstLine="0"/>
      </w:pPr>
      <w:rPr>
        <w:rFonts w:ascii="Courier New" w:hAnsi="Courier New"/>
      </w:rPr>
    </w:lvl>
    <w:lvl w:ilvl="8">
      <w:start w:val="1"/>
      <w:numFmt w:val="bullet"/>
      <w:lvlText w:val=""/>
      <w:lvlJc w:val="left"/>
      <w:pPr>
        <w:tabs>
          <w:tab w:val="num" w:pos="0"/>
        </w:tabs>
        <w:ind w:left="0" w:firstLine="0"/>
      </w:pPr>
      <w:rPr>
        <w:rFonts w:ascii="Wingdings" w:hAnsi="Wingdings"/>
      </w:rPr>
    </w:lvl>
  </w:abstractNum>
  <w:abstractNum w:abstractNumId="176" w15:restartNumberingAfterBreak="0">
    <w:nsid w:val="000000B2"/>
    <w:multiLevelType w:val="multilevel"/>
    <w:tmpl w:val="000000B2"/>
    <w:name w:val="WW8Num268"/>
    <w:lvl w:ilvl="0">
      <w:start w:val="1"/>
      <w:numFmt w:val="decimal"/>
      <w:lvlText w:val="%1."/>
      <w:lvlJc w:val="left"/>
      <w:pPr>
        <w:tabs>
          <w:tab w:val="num" w:pos="0"/>
        </w:tabs>
        <w:ind w:left="0" w:firstLine="0"/>
      </w:pPr>
    </w:lvl>
    <w:lvl w:ilvl="1">
      <w:start w:val="1"/>
      <w:numFmt w:val="bullet"/>
      <w:lvlText w:val=""/>
      <w:lvlJc w:val="left"/>
      <w:pPr>
        <w:tabs>
          <w:tab w:val="num" w:pos="0"/>
        </w:tabs>
        <w:ind w:left="0" w:firstLine="0"/>
      </w:pPr>
      <w:rPr>
        <w:rFonts w:ascii="Symbol" w:hAnsi="Symbol"/>
      </w:rPr>
    </w:lvl>
    <w:lvl w:ilvl="2">
      <w:start w:val="1"/>
      <w:numFmt w:val="lowerRoman"/>
      <w:lvlText w:val="%3."/>
      <w:lvlJc w:val="right"/>
      <w:pPr>
        <w:tabs>
          <w:tab w:val="num" w:pos="0"/>
        </w:tabs>
        <w:ind w:left="0" w:firstLine="0"/>
      </w:pPr>
    </w:lvl>
    <w:lvl w:ilvl="3">
      <w:start w:val="1"/>
      <w:numFmt w:val="decimal"/>
      <w:lvlText w:val="%4."/>
      <w:lvlJc w:val="left"/>
      <w:pPr>
        <w:tabs>
          <w:tab w:val="num" w:pos="0"/>
        </w:tabs>
        <w:ind w:left="0" w:firstLine="0"/>
      </w:pPr>
    </w:lvl>
    <w:lvl w:ilvl="4">
      <w:start w:val="1"/>
      <w:numFmt w:val="lowerLetter"/>
      <w:lvlText w:val="%5."/>
      <w:lvlJc w:val="left"/>
      <w:pPr>
        <w:tabs>
          <w:tab w:val="num" w:pos="0"/>
        </w:tabs>
        <w:ind w:left="0" w:firstLine="0"/>
      </w:pPr>
    </w:lvl>
    <w:lvl w:ilvl="5">
      <w:start w:val="1"/>
      <w:numFmt w:val="lowerRoman"/>
      <w:lvlText w:val="%6."/>
      <w:lvlJc w:val="right"/>
      <w:pPr>
        <w:tabs>
          <w:tab w:val="num" w:pos="0"/>
        </w:tabs>
        <w:ind w:left="0" w:firstLine="0"/>
      </w:pPr>
    </w:lvl>
    <w:lvl w:ilvl="6">
      <w:start w:val="1"/>
      <w:numFmt w:val="decimal"/>
      <w:lvlText w:val="%7."/>
      <w:lvlJc w:val="left"/>
      <w:pPr>
        <w:tabs>
          <w:tab w:val="num" w:pos="0"/>
        </w:tabs>
        <w:ind w:left="0" w:firstLine="0"/>
      </w:pPr>
    </w:lvl>
    <w:lvl w:ilvl="7">
      <w:start w:val="1"/>
      <w:numFmt w:val="lowerLetter"/>
      <w:lvlText w:val="%8."/>
      <w:lvlJc w:val="left"/>
      <w:pPr>
        <w:tabs>
          <w:tab w:val="num" w:pos="0"/>
        </w:tabs>
        <w:ind w:left="0" w:firstLine="0"/>
      </w:pPr>
    </w:lvl>
    <w:lvl w:ilvl="8">
      <w:start w:val="1"/>
      <w:numFmt w:val="lowerRoman"/>
      <w:lvlText w:val="%9."/>
      <w:lvlJc w:val="right"/>
      <w:pPr>
        <w:tabs>
          <w:tab w:val="num" w:pos="0"/>
        </w:tabs>
        <w:ind w:left="0" w:firstLine="0"/>
      </w:pPr>
    </w:lvl>
  </w:abstractNum>
  <w:abstractNum w:abstractNumId="177" w15:restartNumberingAfterBreak="0">
    <w:nsid w:val="000000B3"/>
    <w:multiLevelType w:val="multilevel"/>
    <w:tmpl w:val="000000B3"/>
    <w:name w:val="WW8Num269"/>
    <w:lvl w:ilvl="0">
      <w:start w:val="1"/>
      <w:numFmt w:val="decimal"/>
      <w:lvlText w:val="%1."/>
      <w:lvlJc w:val="left"/>
      <w:pPr>
        <w:tabs>
          <w:tab w:val="num" w:pos="0"/>
        </w:tabs>
        <w:ind w:left="0" w:firstLine="0"/>
      </w:pPr>
    </w:lvl>
    <w:lvl w:ilvl="1">
      <w:start w:val="1"/>
      <w:numFmt w:val="bullet"/>
      <w:lvlText w:val=""/>
      <w:lvlJc w:val="left"/>
      <w:pPr>
        <w:tabs>
          <w:tab w:val="num" w:pos="0"/>
        </w:tabs>
        <w:ind w:left="0" w:firstLine="0"/>
      </w:pPr>
      <w:rPr>
        <w:rFonts w:ascii="Symbol" w:hAnsi="Symbol"/>
      </w:rPr>
    </w:lvl>
    <w:lvl w:ilvl="2">
      <w:start w:val="1"/>
      <w:numFmt w:val="lowerRoman"/>
      <w:lvlText w:val="%3."/>
      <w:lvlJc w:val="right"/>
      <w:pPr>
        <w:tabs>
          <w:tab w:val="num" w:pos="0"/>
        </w:tabs>
        <w:ind w:left="0" w:firstLine="0"/>
      </w:pPr>
    </w:lvl>
    <w:lvl w:ilvl="3">
      <w:start w:val="1"/>
      <w:numFmt w:val="decimal"/>
      <w:lvlText w:val="%4."/>
      <w:lvlJc w:val="left"/>
      <w:pPr>
        <w:tabs>
          <w:tab w:val="num" w:pos="0"/>
        </w:tabs>
        <w:ind w:left="0" w:firstLine="0"/>
      </w:pPr>
    </w:lvl>
    <w:lvl w:ilvl="4">
      <w:start w:val="1"/>
      <w:numFmt w:val="lowerLetter"/>
      <w:lvlText w:val="%5."/>
      <w:lvlJc w:val="left"/>
      <w:pPr>
        <w:tabs>
          <w:tab w:val="num" w:pos="0"/>
        </w:tabs>
        <w:ind w:left="0" w:firstLine="0"/>
      </w:pPr>
    </w:lvl>
    <w:lvl w:ilvl="5">
      <w:start w:val="1"/>
      <w:numFmt w:val="lowerRoman"/>
      <w:lvlText w:val="%6."/>
      <w:lvlJc w:val="right"/>
      <w:pPr>
        <w:tabs>
          <w:tab w:val="num" w:pos="0"/>
        </w:tabs>
        <w:ind w:left="0" w:firstLine="0"/>
      </w:pPr>
    </w:lvl>
    <w:lvl w:ilvl="6">
      <w:start w:val="1"/>
      <w:numFmt w:val="decimal"/>
      <w:lvlText w:val="%7."/>
      <w:lvlJc w:val="left"/>
      <w:pPr>
        <w:tabs>
          <w:tab w:val="num" w:pos="0"/>
        </w:tabs>
        <w:ind w:left="0" w:firstLine="0"/>
      </w:pPr>
    </w:lvl>
    <w:lvl w:ilvl="7">
      <w:start w:val="1"/>
      <w:numFmt w:val="lowerLetter"/>
      <w:lvlText w:val="%8."/>
      <w:lvlJc w:val="left"/>
      <w:pPr>
        <w:tabs>
          <w:tab w:val="num" w:pos="0"/>
        </w:tabs>
        <w:ind w:left="0" w:firstLine="0"/>
      </w:pPr>
    </w:lvl>
    <w:lvl w:ilvl="8">
      <w:start w:val="1"/>
      <w:numFmt w:val="lowerRoman"/>
      <w:lvlText w:val="%9."/>
      <w:lvlJc w:val="right"/>
      <w:pPr>
        <w:tabs>
          <w:tab w:val="num" w:pos="0"/>
        </w:tabs>
        <w:ind w:left="0" w:firstLine="0"/>
      </w:pPr>
    </w:lvl>
  </w:abstractNum>
  <w:abstractNum w:abstractNumId="178" w15:restartNumberingAfterBreak="0">
    <w:nsid w:val="000000B4"/>
    <w:multiLevelType w:val="multilevel"/>
    <w:tmpl w:val="000000B4"/>
    <w:name w:val="WW8Num270"/>
    <w:lvl w:ilvl="0">
      <w:start w:val="1"/>
      <w:numFmt w:val="decimal"/>
      <w:lvlText w:val="%1."/>
      <w:lvlJc w:val="left"/>
      <w:pPr>
        <w:tabs>
          <w:tab w:val="num" w:pos="0"/>
        </w:tabs>
        <w:ind w:left="0" w:firstLine="0"/>
      </w:pPr>
    </w:lvl>
    <w:lvl w:ilvl="1">
      <w:start w:val="1"/>
      <w:numFmt w:val="bullet"/>
      <w:lvlText w:val=""/>
      <w:lvlJc w:val="left"/>
      <w:pPr>
        <w:tabs>
          <w:tab w:val="num" w:pos="0"/>
        </w:tabs>
        <w:ind w:left="0" w:firstLine="0"/>
      </w:pPr>
      <w:rPr>
        <w:rFonts w:ascii="Symbol" w:hAnsi="Symbol"/>
      </w:rPr>
    </w:lvl>
    <w:lvl w:ilvl="2">
      <w:start w:val="1"/>
      <w:numFmt w:val="lowerRoman"/>
      <w:lvlText w:val="%3."/>
      <w:lvlJc w:val="right"/>
      <w:pPr>
        <w:tabs>
          <w:tab w:val="num" w:pos="0"/>
        </w:tabs>
        <w:ind w:left="0" w:firstLine="0"/>
      </w:pPr>
    </w:lvl>
    <w:lvl w:ilvl="3">
      <w:start w:val="1"/>
      <w:numFmt w:val="decimal"/>
      <w:lvlText w:val="%4."/>
      <w:lvlJc w:val="left"/>
      <w:pPr>
        <w:tabs>
          <w:tab w:val="num" w:pos="0"/>
        </w:tabs>
        <w:ind w:left="0" w:firstLine="0"/>
      </w:pPr>
    </w:lvl>
    <w:lvl w:ilvl="4">
      <w:start w:val="1"/>
      <w:numFmt w:val="lowerLetter"/>
      <w:lvlText w:val="%5."/>
      <w:lvlJc w:val="left"/>
      <w:pPr>
        <w:tabs>
          <w:tab w:val="num" w:pos="0"/>
        </w:tabs>
        <w:ind w:left="0" w:firstLine="0"/>
      </w:pPr>
    </w:lvl>
    <w:lvl w:ilvl="5">
      <w:start w:val="1"/>
      <w:numFmt w:val="lowerRoman"/>
      <w:lvlText w:val="%6."/>
      <w:lvlJc w:val="right"/>
      <w:pPr>
        <w:tabs>
          <w:tab w:val="num" w:pos="0"/>
        </w:tabs>
        <w:ind w:left="0" w:firstLine="0"/>
      </w:pPr>
    </w:lvl>
    <w:lvl w:ilvl="6">
      <w:start w:val="1"/>
      <w:numFmt w:val="decimal"/>
      <w:lvlText w:val="%7."/>
      <w:lvlJc w:val="left"/>
      <w:pPr>
        <w:tabs>
          <w:tab w:val="num" w:pos="0"/>
        </w:tabs>
        <w:ind w:left="0" w:firstLine="0"/>
      </w:pPr>
    </w:lvl>
    <w:lvl w:ilvl="7">
      <w:start w:val="1"/>
      <w:numFmt w:val="lowerLetter"/>
      <w:lvlText w:val="%8."/>
      <w:lvlJc w:val="left"/>
      <w:pPr>
        <w:tabs>
          <w:tab w:val="num" w:pos="0"/>
        </w:tabs>
        <w:ind w:left="0" w:firstLine="0"/>
      </w:pPr>
    </w:lvl>
    <w:lvl w:ilvl="8">
      <w:start w:val="1"/>
      <w:numFmt w:val="lowerRoman"/>
      <w:lvlText w:val="%9."/>
      <w:lvlJc w:val="right"/>
      <w:pPr>
        <w:tabs>
          <w:tab w:val="num" w:pos="0"/>
        </w:tabs>
        <w:ind w:left="0" w:firstLine="0"/>
      </w:pPr>
    </w:lvl>
  </w:abstractNum>
  <w:abstractNum w:abstractNumId="179" w15:restartNumberingAfterBreak="0">
    <w:nsid w:val="000000B5"/>
    <w:multiLevelType w:val="multilevel"/>
    <w:tmpl w:val="000000B5"/>
    <w:name w:val="WW8Num271"/>
    <w:lvl w:ilvl="0">
      <w:start w:val="1"/>
      <w:numFmt w:val="decimal"/>
      <w:lvlText w:val="%1."/>
      <w:lvlJc w:val="left"/>
      <w:pPr>
        <w:tabs>
          <w:tab w:val="num" w:pos="0"/>
        </w:tabs>
        <w:ind w:left="0" w:firstLine="0"/>
      </w:pPr>
    </w:lvl>
    <w:lvl w:ilvl="1">
      <w:start w:val="1"/>
      <w:numFmt w:val="bullet"/>
      <w:lvlText w:val=""/>
      <w:lvlJc w:val="left"/>
      <w:pPr>
        <w:tabs>
          <w:tab w:val="num" w:pos="0"/>
        </w:tabs>
        <w:ind w:left="0" w:firstLine="0"/>
      </w:pPr>
      <w:rPr>
        <w:rFonts w:ascii="Symbol" w:hAnsi="Symbol"/>
      </w:rPr>
    </w:lvl>
    <w:lvl w:ilvl="2">
      <w:start w:val="1"/>
      <w:numFmt w:val="lowerRoman"/>
      <w:lvlText w:val="%3."/>
      <w:lvlJc w:val="right"/>
      <w:pPr>
        <w:tabs>
          <w:tab w:val="num" w:pos="0"/>
        </w:tabs>
        <w:ind w:left="0" w:firstLine="0"/>
      </w:pPr>
    </w:lvl>
    <w:lvl w:ilvl="3">
      <w:start w:val="1"/>
      <w:numFmt w:val="decimal"/>
      <w:lvlText w:val="%4."/>
      <w:lvlJc w:val="left"/>
      <w:pPr>
        <w:tabs>
          <w:tab w:val="num" w:pos="0"/>
        </w:tabs>
        <w:ind w:left="0" w:firstLine="0"/>
      </w:pPr>
    </w:lvl>
    <w:lvl w:ilvl="4">
      <w:start w:val="1"/>
      <w:numFmt w:val="lowerLetter"/>
      <w:lvlText w:val="%5."/>
      <w:lvlJc w:val="left"/>
      <w:pPr>
        <w:tabs>
          <w:tab w:val="num" w:pos="0"/>
        </w:tabs>
        <w:ind w:left="0" w:firstLine="0"/>
      </w:pPr>
    </w:lvl>
    <w:lvl w:ilvl="5">
      <w:start w:val="1"/>
      <w:numFmt w:val="lowerRoman"/>
      <w:lvlText w:val="%6."/>
      <w:lvlJc w:val="right"/>
      <w:pPr>
        <w:tabs>
          <w:tab w:val="num" w:pos="0"/>
        </w:tabs>
        <w:ind w:left="0" w:firstLine="0"/>
      </w:pPr>
    </w:lvl>
    <w:lvl w:ilvl="6">
      <w:start w:val="1"/>
      <w:numFmt w:val="decimal"/>
      <w:lvlText w:val="%7."/>
      <w:lvlJc w:val="left"/>
      <w:pPr>
        <w:tabs>
          <w:tab w:val="num" w:pos="0"/>
        </w:tabs>
        <w:ind w:left="0" w:firstLine="0"/>
      </w:pPr>
    </w:lvl>
    <w:lvl w:ilvl="7">
      <w:start w:val="1"/>
      <w:numFmt w:val="lowerLetter"/>
      <w:lvlText w:val="%8."/>
      <w:lvlJc w:val="left"/>
      <w:pPr>
        <w:tabs>
          <w:tab w:val="num" w:pos="0"/>
        </w:tabs>
        <w:ind w:left="0" w:firstLine="0"/>
      </w:pPr>
    </w:lvl>
    <w:lvl w:ilvl="8">
      <w:start w:val="1"/>
      <w:numFmt w:val="lowerRoman"/>
      <w:lvlText w:val="%9."/>
      <w:lvlJc w:val="right"/>
      <w:pPr>
        <w:tabs>
          <w:tab w:val="num" w:pos="0"/>
        </w:tabs>
        <w:ind w:left="0" w:firstLine="0"/>
      </w:pPr>
    </w:lvl>
  </w:abstractNum>
  <w:abstractNum w:abstractNumId="180" w15:restartNumberingAfterBreak="0">
    <w:nsid w:val="000000B6"/>
    <w:multiLevelType w:val="multilevel"/>
    <w:tmpl w:val="000000B6"/>
    <w:name w:val="WW8Num272"/>
    <w:lvl w:ilvl="0">
      <w:start w:val="1"/>
      <w:numFmt w:val="bullet"/>
      <w:lvlText w:val=""/>
      <w:lvlJc w:val="left"/>
      <w:pPr>
        <w:tabs>
          <w:tab w:val="num" w:pos="0"/>
        </w:tabs>
        <w:ind w:left="0" w:firstLine="0"/>
      </w:pPr>
      <w:rPr>
        <w:rFonts w:ascii="Symbol" w:hAnsi="Symbol"/>
      </w:rPr>
    </w:lvl>
    <w:lvl w:ilvl="1">
      <w:start w:val="1"/>
      <w:numFmt w:val="bullet"/>
      <w:lvlText w:val=""/>
      <w:lvlJc w:val="left"/>
      <w:pPr>
        <w:tabs>
          <w:tab w:val="num" w:pos="0"/>
        </w:tabs>
        <w:ind w:left="0" w:firstLine="0"/>
      </w:pPr>
      <w:rPr>
        <w:rFonts w:ascii="Symbol" w:hAnsi="Symbol"/>
      </w:rPr>
    </w:lvl>
    <w:lvl w:ilvl="2">
      <w:start w:val="1"/>
      <w:numFmt w:val="bullet"/>
      <w:lvlText w:val=""/>
      <w:lvlJc w:val="left"/>
      <w:pPr>
        <w:tabs>
          <w:tab w:val="num" w:pos="0"/>
        </w:tabs>
        <w:ind w:left="0" w:firstLine="0"/>
      </w:pPr>
      <w:rPr>
        <w:rFonts w:ascii="Wingdings" w:hAnsi="Wingdings"/>
      </w:rPr>
    </w:lvl>
    <w:lvl w:ilvl="3">
      <w:start w:val="1"/>
      <w:numFmt w:val="bullet"/>
      <w:lvlText w:val=""/>
      <w:lvlJc w:val="left"/>
      <w:pPr>
        <w:tabs>
          <w:tab w:val="num" w:pos="0"/>
        </w:tabs>
        <w:ind w:left="0" w:firstLine="0"/>
      </w:pPr>
      <w:rPr>
        <w:rFonts w:ascii="Symbol" w:hAnsi="Symbol"/>
      </w:rPr>
    </w:lvl>
    <w:lvl w:ilvl="4">
      <w:start w:val="1"/>
      <w:numFmt w:val="bullet"/>
      <w:lvlText w:val="o"/>
      <w:lvlJc w:val="left"/>
      <w:pPr>
        <w:tabs>
          <w:tab w:val="num" w:pos="0"/>
        </w:tabs>
        <w:ind w:left="0" w:firstLine="0"/>
      </w:pPr>
      <w:rPr>
        <w:rFonts w:ascii="Courier New" w:hAnsi="Courier New"/>
      </w:rPr>
    </w:lvl>
    <w:lvl w:ilvl="5">
      <w:start w:val="1"/>
      <w:numFmt w:val="bullet"/>
      <w:lvlText w:val=""/>
      <w:lvlJc w:val="left"/>
      <w:pPr>
        <w:tabs>
          <w:tab w:val="num" w:pos="0"/>
        </w:tabs>
        <w:ind w:left="0" w:firstLine="0"/>
      </w:pPr>
      <w:rPr>
        <w:rFonts w:ascii="Wingdings" w:hAnsi="Wingdings"/>
      </w:rPr>
    </w:lvl>
    <w:lvl w:ilvl="6">
      <w:start w:val="1"/>
      <w:numFmt w:val="bullet"/>
      <w:lvlText w:val=""/>
      <w:lvlJc w:val="left"/>
      <w:pPr>
        <w:tabs>
          <w:tab w:val="num" w:pos="0"/>
        </w:tabs>
        <w:ind w:left="0" w:firstLine="0"/>
      </w:pPr>
      <w:rPr>
        <w:rFonts w:ascii="Symbol" w:hAnsi="Symbol"/>
      </w:rPr>
    </w:lvl>
    <w:lvl w:ilvl="7">
      <w:start w:val="1"/>
      <w:numFmt w:val="bullet"/>
      <w:lvlText w:val="o"/>
      <w:lvlJc w:val="left"/>
      <w:pPr>
        <w:tabs>
          <w:tab w:val="num" w:pos="0"/>
        </w:tabs>
        <w:ind w:left="0" w:firstLine="0"/>
      </w:pPr>
      <w:rPr>
        <w:rFonts w:ascii="Courier New" w:hAnsi="Courier New"/>
      </w:rPr>
    </w:lvl>
    <w:lvl w:ilvl="8">
      <w:start w:val="1"/>
      <w:numFmt w:val="bullet"/>
      <w:lvlText w:val=""/>
      <w:lvlJc w:val="left"/>
      <w:pPr>
        <w:tabs>
          <w:tab w:val="num" w:pos="0"/>
        </w:tabs>
        <w:ind w:left="0" w:firstLine="0"/>
      </w:pPr>
      <w:rPr>
        <w:rFonts w:ascii="Wingdings" w:hAnsi="Wingdings"/>
      </w:rPr>
    </w:lvl>
  </w:abstractNum>
  <w:abstractNum w:abstractNumId="181" w15:restartNumberingAfterBreak="0">
    <w:nsid w:val="000000B7"/>
    <w:multiLevelType w:val="multilevel"/>
    <w:tmpl w:val="000000B7"/>
    <w:name w:val="WW8Num273"/>
    <w:lvl w:ilvl="0">
      <w:start w:val="1"/>
      <w:numFmt w:val="bullet"/>
      <w:lvlText w:val=""/>
      <w:lvlJc w:val="left"/>
      <w:pPr>
        <w:tabs>
          <w:tab w:val="num" w:pos="0"/>
        </w:tabs>
        <w:ind w:left="0" w:firstLine="0"/>
      </w:pPr>
      <w:rPr>
        <w:rFonts w:ascii="Symbol" w:hAnsi="Symbol"/>
      </w:rPr>
    </w:lvl>
    <w:lvl w:ilvl="1">
      <w:start w:val="1"/>
      <w:numFmt w:val="bullet"/>
      <w:lvlText w:val=""/>
      <w:lvlJc w:val="left"/>
      <w:pPr>
        <w:tabs>
          <w:tab w:val="num" w:pos="0"/>
        </w:tabs>
        <w:ind w:left="0" w:firstLine="0"/>
      </w:pPr>
      <w:rPr>
        <w:rFonts w:ascii="Symbol" w:hAnsi="Symbol"/>
      </w:rPr>
    </w:lvl>
    <w:lvl w:ilvl="2">
      <w:start w:val="1"/>
      <w:numFmt w:val="bullet"/>
      <w:lvlText w:val=""/>
      <w:lvlJc w:val="left"/>
      <w:pPr>
        <w:tabs>
          <w:tab w:val="num" w:pos="0"/>
        </w:tabs>
        <w:ind w:left="0" w:firstLine="0"/>
      </w:pPr>
      <w:rPr>
        <w:rFonts w:ascii="Wingdings" w:hAnsi="Wingdings"/>
      </w:rPr>
    </w:lvl>
    <w:lvl w:ilvl="3">
      <w:start w:val="1"/>
      <w:numFmt w:val="bullet"/>
      <w:lvlText w:val=""/>
      <w:lvlJc w:val="left"/>
      <w:pPr>
        <w:tabs>
          <w:tab w:val="num" w:pos="0"/>
        </w:tabs>
        <w:ind w:left="0" w:firstLine="0"/>
      </w:pPr>
      <w:rPr>
        <w:rFonts w:ascii="Symbol" w:hAnsi="Symbol"/>
      </w:rPr>
    </w:lvl>
    <w:lvl w:ilvl="4">
      <w:start w:val="1"/>
      <w:numFmt w:val="bullet"/>
      <w:lvlText w:val="o"/>
      <w:lvlJc w:val="left"/>
      <w:pPr>
        <w:tabs>
          <w:tab w:val="num" w:pos="0"/>
        </w:tabs>
        <w:ind w:left="0" w:firstLine="0"/>
      </w:pPr>
      <w:rPr>
        <w:rFonts w:ascii="Courier New" w:hAnsi="Courier New"/>
      </w:rPr>
    </w:lvl>
    <w:lvl w:ilvl="5">
      <w:start w:val="1"/>
      <w:numFmt w:val="bullet"/>
      <w:lvlText w:val=""/>
      <w:lvlJc w:val="left"/>
      <w:pPr>
        <w:tabs>
          <w:tab w:val="num" w:pos="0"/>
        </w:tabs>
        <w:ind w:left="0" w:firstLine="0"/>
      </w:pPr>
      <w:rPr>
        <w:rFonts w:ascii="Wingdings" w:hAnsi="Wingdings"/>
      </w:rPr>
    </w:lvl>
    <w:lvl w:ilvl="6">
      <w:start w:val="1"/>
      <w:numFmt w:val="bullet"/>
      <w:lvlText w:val=""/>
      <w:lvlJc w:val="left"/>
      <w:pPr>
        <w:tabs>
          <w:tab w:val="num" w:pos="0"/>
        </w:tabs>
        <w:ind w:left="0" w:firstLine="0"/>
      </w:pPr>
      <w:rPr>
        <w:rFonts w:ascii="Symbol" w:hAnsi="Symbol"/>
      </w:rPr>
    </w:lvl>
    <w:lvl w:ilvl="7">
      <w:start w:val="1"/>
      <w:numFmt w:val="bullet"/>
      <w:lvlText w:val="o"/>
      <w:lvlJc w:val="left"/>
      <w:pPr>
        <w:tabs>
          <w:tab w:val="num" w:pos="0"/>
        </w:tabs>
        <w:ind w:left="0" w:firstLine="0"/>
      </w:pPr>
      <w:rPr>
        <w:rFonts w:ascii="Courier New" w:hAnsi="Courier New"/>
      </w:rPr>
    </w:lvl>
    <w:lvl w:ilvl="8">
      <w:start w:val="1"/>
      <w:numFmt w:val="bullet"/>
      <w:lvlText w:val=""/>
      <w:lvlJc w:val="left"/>
      <w:pPr>
        <w:tabs>
          <w:tab w:val="num" w:pos="0"/>
        </w:tabs>
        <w:ind w:left="0" w:firstLine="0"/>
      </w:pPr>
      <w:rPr>
        <w:rFonts w:ascii="Wingdings" w:hAnsi="Wingdings"/>
      </w:rPr>
    </w:lvl>
  </w:abstractNum>
  <w:abstractNum w:abstractNumId="182" w15:restartNumberingAfterBreak="0">
    <w:nsid w:val="000000B8"/>
    <w:multiLevelType w:val="multilevel"/>
    <w:tmpl w:val="000000B8"/>
    <w:name w:val="WW8Num274"/>
    <w:lvl w:ilvl="0">
      <w:start w:val="1"/>
      <w:numFmt w:val="decimal"/>
      <w:lvlText w:val="%1."/>
      <w:lvlJc w:val="left"/>
      <w:pPr>
        <w:tabs>
          <w:tab w:val="num" w:pos="0"/>
        </w:tabs>
        <w:ind w:left="0" w:firstLine="0"/>
      </w:pPr>
    </w:lvl>
    <w:lvl w:ilvl="1">
      <w:start w:val="1"/>
      <w:numFmt w:val="bullet"/>
      <w:lvlText w:val=""/>
      <w:lvlJc w:val="left"/>
      <w:pPr>
        <w:tabs>
          <w:tab w:val="num" w:pos="0"/>
        </w:tabs>
        <w:ind w:left="0" w:firstLine="0"/>
      </w:pPr>
      <w:rPr>
        <w:rFonts w:ascii="Symbol" w:hAnsi="Symbol"/>
      </w:rPr>
    </w:lvl>
    <w:lvl w:ilvl="2">
      <w:start w:val="1"/>
      <w:numFmt w:val="lowerRoman"/>
      <w:lvlText w:val="%3."/>
      <w:lvlJc w:val="right"/>
      <w:pPr>
        <w:tabs>
          <w:tab w:val="num" w:pos="0"/>
        </w:tabs>
        <w:ind w:left="0" w:firstLine="0"/>
      </w:pPr>
    </w:lvl>
    <w:lvl w:ilvl="3">
      <w:start w:val="1"/>
      <w:numFmt w:val="decimal"/>
      <w:lvlText w:val="%4."/>
      <w:lvlJc w:val="left"/>
      <w:pPr>
        <w:tabs>
          <w:tab w:val="num" w:pos="0"/>
        </w:tabs>
        <w:ind w:left="0" w:firstLine="0"/>
      </w:pPr>
    </w:lvl>
    <w:lvl w:ilvl="4">
      <w:start w:val="1"/>
      <w:numFmt w:val="lowerLetter"/>
      <w:lvlText w:val="%5."/>
      <w:lvlJc w:val="left"/>
      <w:pPr>
        <w:tabs>
          <w:tab w:val="num" w:pos="0"/>
        </w:tabs>
        <w:ind w:left="0" w:firstLine="0"/>
      </w:pPr>
    </w:lvl>
    <w:lvl w:ilvl="5">
      <w:start w:val="1"/>
      <w:numFmt w:val="lowerRoman"/>
      <w:lvlText w:val="%6."/>
      <w:lvlJc w:val="right"/>
      <w:pPr>
        <w:tabs>
          <w:tab w:val="num" w:pos="0"/>
        </w:tabs>
        <w:ind w:left="0" w:firstLine="0"/>
      </w:pPr>
    </w:lvl>
    <w:lvl w:ilvl="6">
      <w:start w:val="1"/>
      <w:numFmt w:val="decimal"/>
      <w:lvlText w:val="%7."/>
      <w:lvlJc w:val="left"/>
      <w:pPr>
        <w:tabs>
          <w:tab w:val="num" w:pos="0"/>
        </w:tabs>
        <w:ind w:left="0" w:firstLine="0"/>
      </w:pPr>
    </w:lvl>
    <w:lvl w:ilvl="7">
      <w:start w:val="1"/>
      <w:numFmt w:val="lowerLetter"/>
      <w:lvlText w:val="%8."/>
      <w:lvlJc w:val="left"/>
      <w:pPr>
        <w:tabs>
          <w:tab w:val="num" w:pos="0"/>
        </w:tabs>
        <w:ind w:left="0" w:firstLine="0"/>
      </w:pPr>
    </w:lvl>
    <w:lvl w:ilvl="8">
      <w:start w:val="1"/>
      <w:numFmt w:val="lowerRoman"/>
      <w:lvlText w:val="%9."/>
      <w:lvlJc w:val="right"/>
      <w:pPr>
        <w:tabs>
          <w:tab w:val="num" w:pos="0"/>
        </w:tabs>
        <w:ind w:left="0" w:firstLine="0"/>
      </w:pPr>
    </w:lvl>
  </w:abstractNum>
  <w:abstractNum w:abstractNumId="183" w15:restartNumberingAfterBreak="0">
    <w:nsid w:val="000000B9"/>
    <w:multiLevelType w:val="multilevel"/>
    <w:tmpl w:val="000000B9"/>
    <w:name w:val="WW8Num275"/>
    <w:lvl w:ilvl="0">
      <w:start w:val="1"/>
      <w:numFmt w:val="decimal"/>
      <w:lvlText w:val="%1."/>
      <w:lvlJc w:val="left"/>
      <w:pPr>
        <w:tabs>
          <w:tab w:val="num" w:pos="0"/>
        </w:tabs>
        <w:ind w:left="0" w:firstLine="0"/>
      </w:pPr>
    </w:lvl>
    <w:lvl w:ilvl="1">
      <w:start w:val="1"/>
      <w:numFmt w:val="bullet"/>
      <w:lvlText w:val=""/>
      <w:lvlJc w:val="left"/>
      <w:pPr>
        <w:tabs>
          <w:tab w:val="num" w:pos="0"/>
        </w:tabs>
        <w:ind w:left="0" w:firstLine="0"/>
      </w:pPr>
      <w:rPr>
        <w:rFonts w:ascii="Symbol" w:hAnsi="Symbol"/>
      </w:rPr>
    </w:lvl>
    <w:lvl w:ilvl="2">
      <w:start w:val="1"/>
      <w:numFmt w:val="lowerRoman"/>
      <w:lvlText w:val="%3."/>
      <w:lvlJc w:val="right"/>
      <w:pPr>
        <w:tabs>
          <w:tab w:val="num" w:pos="0"/>
        </w:tabs>
        <w:ind w:left="0" w:firstLine="0"/>
      </w:pPr>
    </w:lvl>
    <w:lvl w:ilvl="3">
      <w:start w:val="1"/>
      <w:numFmt w:val="decimal"/>
      <w:lvlText w:val="%4."/>
      <w:lvlJc w:val="left"/>
      <w:pPr>
        <w:tabs>
          <w:tab w:val="num" w:pos="0"/>
        </w:tabs>
        <w:ind w:left="0" w:firstLine="0"/>
      </w:pPr>
    </w:lvl>
    <w:lvl w:ilvl="4">
      <w:start w:val="1"/>
      <w:numFmt w:val="lowerLetter"/>
      <w:lvlText w:val="%5."/>
      <w:lvlJc w:val="left"/>
      <w:pPr>
        <w:tabs>
          <w:tab w:val="num" w:pos="0"/>
        </w:tabs>
        <w:ind w:left="0" w:firstLine="0"/>
      </w:pPr>
    </w:lvl>
    <w:lvl w:ilvl="5">
      <w:start w:val="1"/>
      <w:numFmt w:val="lowerRoman"/>
      <w:lvlText w:val="%6."/>
      <w:lvlJc w:val="right"/>
      <w:pPr>
        <w:tabs>
          <w:tab w:val="num" w:pos="0"/>
        </w:tabs>
        <w:ind w:left="0" w:firstLine="0"/>
      </w:pPr>
    </w:lvl>
    <w:lvl w:ilvl="6">
      <w:start w:val="1"/>
      <w:numFmt w:val="decimal"/>
      <w:lvlText w:val="%7."/>
      <w:lvlJc w:val="left"/>
      <w:pPr>
        <w:tabs>
          <w:tab w:val="num" w:pos="0"/>
        </w:tabs>
        <w:ind w:left="0" w:firstLine="0"/>
      </w:pPr>
    </w:lvl>
    <w:lvl w:ilvl="7">
      <w:start w:val="1"/>
      <w:numFmt w:val="lowerLetter"/>
      <w:lvlText w:val="%8."/>
      <w:lvlJc w:val="left"/>
      <w:pPr>
        <w:tabs>
          <w:tab w:val="num" w:pos="0"/>
        </w:tabs>
        <w:ind w:left="0" w:firstLine="0"/>
      </w:pPr>
    </w:lvl>
    <w:lvl w:ilvl="8">
      <w:start w:val="1"/>
      <w:numFmt w:val="lowerRoman"/>
      <w:lvlText w:val="%9."/>
      <w:lvlJc w:val="right"/>
      <w:pPr>
        <w:tabs>
          <w:tab w:val="num" w:pos="0"/>
        </w:tabs>
        <w:ind w:left="0" w:firstLine="0"/>
      </w:pPr>
    </w:lvl>
  </w:abstractNum>
  <w:abstractNum w:abstractNumId="184" w15:restartNumberingAfterBreak="0">
    <w:nsid w:val="000000BA"/>
    <w:multiLevelType w:val="multilevel"/>
    <w:tmpl w:val="33688ADA"/>
    <w:name w:val="WW8Num276"/>
    <w:lvl w:ilvl="0">
      <w:start w:val="8"/>
      <w:numFmt w:val="decimal"/>
      <w:lvlText w:val="%1."/>
      <w:lvlJc w:val="left"/>
      <w:pPr>
        <w:tabs>
          <w:tab w:val="num" w:pos="0"/>
        </w:tabs>
        <w:ind w:left="0" w:firstLine="0"/>
      </w:pPr>
      <w:rPr>
        <w:rFonts w:hint="default"/>
      </w:rPr>
    </w:lvl>
    <w:lvl w:ilvl="1">
      <w:start w:val="1"/>
      <w:numFmt w:val="decimal"/>
      <w:lvlText w:val="%2."/>
      <w:lvlJc w:val="left"/>
      <w:pPr>
        <w:tabs>
          <w:tab w:val="num" w:pos="0"/>
        </w:tabs>
        <w:ind w:left="0" w:firstLine="0"/>
      </w:pPr>
      <w:rPr>
        <w:rFonts w:hint="default"/>
      </w:rPr>
    </w:lvl>
    <w:lvl w:ilvl="2">
      <w:start w:val="1"/>
      <w:numFmt w:val="decimal"/>
      <w:lvlText w:val="%3."/>
      <w:lvlJc w:val="left"/>
      <w:pPr>
        <w:tabs>
          <w:tab w:val="num" w:pos="0"/>
        </w:tabs>
        <w:ind w:left="0" w:firstLine="0"/>
      </w:pPr>
      <w:rPr>
        <w:rFonts w:hint="default"/>
      </w:rPr>
    </w:lvl>
    <w:lvl w:ilvl="3">
      <w:start w:val="1"/>
      <w:numFmt w:val="decimal"/>
      <w:lvlText w:val="%4."/>
      <w:lvlJc w:val="left"/>
      <w:pPr>
        <w:tabs>
          <w:tab w:val="num" w:pos="0"/>
        </w:tabs>
        <w:ind w:left="0" w:firstLine="0"/>
      </w:pPr>
      <w:rPr>
        <w:rFonts w:hint="default"/>
      </w:rPr>
    </w:lvl>
    <w:lvl w:ilvl="4">
      <w:start w:val="1"/>
      <w:numFmt w:val="decimal"/>
      <w:lvlText w:val="%5."/>
      <w:lvlJc w:val="left"/>
      <w:pPr>
        <w:tabs>
          <w:tab w:val="num" w:pos="0"/>
        </w:tabs>
        <w:ind w:left="0" w:firstLine="0"/>
      </w:pPr>
      <w:rPr>
        <w:rFonts w:hint="default"/>
      </w:rPr>
    </w:lvl>
    <w:lvl w:ilvl="5">
      <w:start w:val="1"/>
      <w:numFmt w:val="decimal"/>
      <w:lvlText w:val="%6."/>
      <w:lvlJc w:val="left"/>
      <w:pPr>
        <w:tabs>
          <w:tab w:val="num" w:pos="0"/>
        </w:tabs>
        <w:ind w:left="0" w:firstLine="0"/>
      </w:pPr>
      <w:rPr>
        <w:rFonts w:hint="default"/>
      </w:rPr>
    </w:lvl>
    <w:lvl w:ilvl="6">
      <w:start w:val="1"/>
      <w:numFmt w:val="decimal"/>
      <w:lvlText w:val="%7."/>
      <w:lvlJc w:val="left"/>
      <w:pPr>
        <w:tabs>
          <w:tab w:val="num" w:pos="0"/>
        </w:tabs>
        <w:ind w:left="0" w:firstLine="0"/>
      </w:pPr>
      <w:rPr>
        <w:rFonts w:hint="default"/>
      </w:rPr>
    </w:lvl>
    <w:lvl w:ilvl="7">
      <w:start w:val="1"/>
      <w:numFmt w:val="decimal"/>
      <w:lvlText w:val="%8."/>
      <w:lvlJc w:val="left"/>
      <w:pPr>
        <w:tabs>
          <w:tab w:val="num" w:pos="0"/>
        </w:tabs>
        <w:ind w:left="0" w:firstLine="0"/>
      </w:pPr>
      <w:rPr>
        <w:rFonts w:hint="default"/>
      </w:rPr>
    </w:lvl>
    <w:lvl w:ilvl="8">
      <w:start w:val="1"/>
      <w:numFmt w:val="decimal"/>
      <w:lvlText w:val="%9."/>
      <w:lvlJc w:val="left"/>
      <w:pPr>
        <w:tabs>
          <w:tab w:val="num" w:pos="0"/>
        </w:tabs>
        <w:ind w:left="0" w:firstLine="0"/>
      </w:pPr>
      <w:rPr>
        <w:rFonts w:hint="default"/>
      </w:rPr>
    </w:lvl>
  </w:abstractNum>
  <w:abstractNum w:abstractNumId="185" w15:restartNumberingAfterBreak="0">
    <w:nsid w:val="000000BB"/>
    <w:multiLevelType w:val="multilevel"/>
    <w:tmpl w:val="000000BB"/>
    <w:name w:val="WW8Num277"/>
    <w:lvl w:ilvl="0">
      <w:start w:val="1"/>
      <w:numFmt w:val="decimal"/>
      <w:lvlText w:val="%1."/>
      <w:lvlJc w:val="left"/>
      <w:pPr>
        <w:tabs>
          <w:tab w:val="num" w:pos="0"/>
        </w:tabs>
        <w:ind w:left="0" w:firstLine="0"/>
      </w:pPr>
    </w:lvl>
    <w:lvl w:ilvl="1">
      <w:start w:val="1"/>
      <w:numFmt w:val="bullet"/>
      <w:lvlText w:val=""/>
      <w:lvlJc w:val="left"/>
      <w:pPr>
        <w:tabs>
          <w:tab w:val="num" w:pos="0"/>
        </w:tabs>
        <w:ind w:left="0" w:firstLine="0"/>
      </w:pPr>
      <w:rPr>
        <w:rFonts w:ascii="Symbol" w:hAnsi="Symbol"/>
      </w:rPr>
    </w:lvl>
    <w:lvl w:ilvl="2">
      <w:start w:val="1"/>
      <w:numFmt w:val="lowerRoman"/>
      <w:lvlText w:val="%3."/>
      <w:lvlJc w:val="right"/>
      <w:pPr>
        <w:tabs>
          <w:tab w:val="num" w:pos="0"/>
        </w:tabs>
        <w:ind w:left="0" w:firstLine="0"/>
      </w:pPr>
    </w:lvl>
    <w:lvl w:ilvl="3">
      <w:start w:val="1"/>
      <w:numFmt w:val="decimal"/>
      <w:lvlText w:val="%4."/>
      <w:lvlJc w:val="left"/>
      <w:pPr>
        <w:tabs>
          <w:tab w:val="num" w:pos="0"/>
        </w:tabs>
        <w:ind w:left="0" w:firstLine="0"/>
      </w:pPr>
    </w:lvl>
    <w:lvl w:ilvl="4">
      <w:start w:val="1"/>
      <w:numFmt w:val="lowerLetter"/>
      <w:lvlText w:val="%5."/>
      <w:lvlJc w:val="left"/>
      <w:pPr>
        <w:tabs>
          <w:tab w:val="num" w:pos="0"/>
        </w:tabs>
        <w:ind w:left="0" w:firstLine="0"/>
      </w:pPr>
    </w:lvl>
    <w:lvl w:ilvl="5">
      <w:start w:val="1"/>
      <w:numFmt w:val="lowerRoman"/>
      <w:lvlText w:val="%6."/>
      <w:lvlJc w:val="right"/>
      <w:pPr>
        <w:tabs>
          <w:tab w:val="num" w:pos="0"/>
        </w:tabs>
        <w:ind w:left="0" w:firstLine="0"/>
      </w:pPr>
    </w:lvl>
    <w:lvl w:ilvl="6">
      <w:start w:val="1"/>
      <w:numFmt w:val="decimal"/>
      <w:lvlText w:val="%7."/>
      <w:lvlJc w:val="left"/>
      <w:pPr>
        <w:tabs>
          <w:tab w:val="num" w:pos="0"/>
        </w:tabs>
        <w:ind w:left="0" w:firstLine="0"/>
      </w:pPr>
    </w:lvl>
    <w:lvl w:ilvl="7">
      <w:start w:val="1"/>
      <w:numFmt w:val="lowerLetter"/>
      <w:lvlText w:val="%8."/>
      <w:lvlJc w:val="left"/>
      <w:pPr>
        <w:tabs>
          <w:tab w:val="num" w:pos="0"/>
        </w:tabs>
        <w:ind w:left="0" w:firstLine="0"/>
      </w:pPr>
    </w:lvl>
    <w:lvl w:ilvl="8">
      <w:start w:val="1"/>
      <w:numFmt w:val="lowerRoman"/>
      <w:lvlText w:val="%9."/>
      <w:lvlJc w:val="right"/>
      <w:pPr>
        <w:tabs>
          <w:tab w:val="num" w:pos="0"/>
        </w:tabs>
        <w:ind w:left="0" w:firstLine="0"/>
      </w:pPr>
    </w:lvl>
  </w:abstractNum>
  <w:abstractNum w:abstractNumId="186" w15:restartNumberingAfterBreak="0">
    <w:nsid w:val="000000BC"/>
    <w:multiLevelType w:val="multilevel"/>
    <w:tmpl w:val="000000BC"/>
    <w:name w:val="WW8Num278"/>
    <w:lvl w:ilvl="0">
      <w:start w:val="1"/>
      <w:numFmt w:val="bullet"/>
      <w:lvlText w:val=""/>
      <w:lvlJc w:val="left"/>
      <w:pPr>
        <w:tabs>
          <w:tab w:val="num" w:pos="0"/>
        </w:tabs>
        <w:ind w:left="0" w:firstLine="0"/>
      </w:pPr>
      <w:rPr>
        <w:rFonts w:ascii="Symbol" w:hAnsi="Symbol"/>
      </w:rPr>
    </w:lvl>
    <w:lvl w:ilvl="1">
      <w:start w:val="1"/>
      <w:numFmt w:val="bullet"/>
      <w:lvlText w:val=""/>
      <w:lvlJc w:val="left"/>
      <w:pPr>
        <w:tabs>
          <w:tab w:val="num" w:pos="0"/>
        </w:tabs>
        <w:ind w:left="0" w:firstLine="0"/>
      </w:pPr>
      <w:rPr>
        <w:rFonts w:ascii="Symbol" w:hAnsi="Symbol"/>
      </w:rPr>
    </w:lvl>
    <w:lvl w:ilvl="2">
      <w:start w:val="1"/>
      <w:numFmt w:val="bullet"/>
      <w:lvlText w:val=""/>
      <w:lvlJc w:val="left"/>
      <w:pPr>
        <w:tabs>
          <w:tab w:val="num" w:pos="0"/>
        </w:tabs>
        <w:ind w:left="0" w:firstLine="0"/>
      </w:pPr>
      <w:rPr>
        <w:rFonts w:ascii="Wingdings" w:hAnsi="Wingdings"/>
      </w:rPr>
    </w:lvl>
    <w:lvl w:ilvl="3">
      <w:start w:val="1"/>
      <w:numFmt w:val="bullet"/>
      <w:lvlText w:val=""/>
      <w:lvlJc w:val="left"/>
      <w:pPr>
        <w:tabs>
          <w:tab w:val="num" w:pos="0"/>
        </w:tabs>
        <w:ind w:left="0" w:firstLine="0"/>
      </w:pPr>
      <w:rPr>
        <w:rFonts w:ascii="Symbol" w:hAnsi="Symbol"/>
      </w:rPr>
    </w:lvl>
    <w:lvl w:ilvl="4">
      <w:start w:val="1"/>
      <w:numFmt w:val="bullet"/>
      <w:lvlText w:val="o"/>
      <w:lvlJc w:val="left"/>
      <w:pPr>
        <w:tabs>
          <w:tab w:val="num" w:pos="0"/>
        </w:tabs>
        <w:ind w:left="0" w:firstLine="0"/>
      </w:pPr>
      <w:rPr>
        <w:rFonts w:ascii="Courier New" w:hAnsi="Courier New"/>
      </w:rPr>
    </w:lvl>
    <w:lvl w:ilvl="5">
      <w:start w:val="1"/>
      <w:numFmt w:val="bullet"/>
      <w:lvlText w:val=""/>
      <w:lvlJc w:val="left"/>
      <w:pPr>
        <w:tabs>
          <w:tab w:val="num" w:pos="0"/>
        </w:tabs>
        <w:ind w:left="0" w:firstLine="0"/>
      </w:pPr>
      <w:rPr>
        <w:rFonts w:ascii="Wingdings" w:hAnsi="Wingdings"/>
      </w:rPr>
    </w:lvl>
    <w:lvl w:ilvl="6">
      <w:start w:val="1"/>
      <w:numFmt w:val="bullet"/>
      <w:lvlText w:val=""/>
      <w:lvlJc w:val="left"/>
      <w:pPr>
        <w:tabs>
          <w:tab w:val="num" w:pos="0"/>
        </w:tabs>
        <w:ind w:left="0" w:firstLine="0"/>
      </w:pPr>
      <w:rPr>
        <w:rFonts w:ascii="Symbol" w:hAnsi="Symbol"/>
      </w:rPr>
    </w:lvl>
    <w:lvl w:ilvl="7">
      <w:start w:val="1"/>
      <w:numFmt w:val="bullet"/>
      <w:lvlText w:val="o"/>
      <w:lvlJc w:val="left"/>
      <w:pPr>
        <w:tabs>
          <w:tab w:val="num" w:pos="0"/>
        </w:tabs>
        <w:ind w:left="0" w:firstLine="0"/>
      </w:pPr>
      <w:rPr>
        <w:rFonts w:ascii="Courier New" w:hAnsi="Courier New"/>
      </w:rPr>
    </w:lvl>
    <w:lvl w:ilvl="8">
      <w:start w:val="1"/>
      <w:numFmt w:val="bullet"/>
      <w:lvlText w:val=""/>
      <w:lvlJc w:val="left"/>
      <w:pPr>
        <w:tabs>
          <w:tab w:val="num" w:pos="0"/>
        </w:tabs>
        <w:ind w:left="0" w:firstLine="0"/>
      </w:pPr>
      <w:rPr>
        <w:rFonts w:ascii="Wingdings" w:hAnsi="Wingdings"/>
      </w:rPr>
    </w:lvl>
  </w:abstractNum>
  <w:abstractNum w:abstractNumId="187" w15:restartNumberingAfterBreak="0">
    <w:nsid w:val="000000BD"/>
    <w:multiLevelType w:val="multilevel"/>
    <w:tmpl w:val="000000BD"/>
    <w:name w:val="WW8Num279"/>
    <w:lvl w:ilvl="0">
      <w:start w:val="1"/>
      <w:numFmt w:val="bullet"/>
      <w:lvlText w:val=""/>
      <w:lvlJc w:val="left"/>
      <w:pPr>
        <w:tabs>
          <w:tab w:val="num" w:pos="0"/>
        </w:tabs>
        <w:ind w:left="0" w:firstLine="0"/>
      </w:pPr>
      <w:rPr>
        <w:rFonts w:ascii="Symbol" w:hAnsi="Symbol"/>
      </w:rPr>
    </w:lvl>
    <w:lvl w:ilvl="1">
      <w:start w:val="1"/>
      <w:numFmt w:val="bullet"/>
      <w:lvlText w:val=""/>
      <w:lvlJc w:val="left"/>
      <w:pPr>
        <w:tabs>
          <w:tab w:val="num" w:pos="0"/>
        </w:tabs>
        <w:ind w:left="0" w:firstLine="0"/>
      </w:pPr>
      <w:rPr>
        <w:rFonts w:ascii="Symbol" w:hAnsi="Symbol"/>
      </w:rPr>
    </w:lvl>
    <w:lvl w:ilvl="2">
      <w:start w:val="1"/>
      <w:numFmt w:val="bullet"/>
      <w:lvlText w:val=""/>
      <w:lvlJc w:val="left"/>
      <w:pPr>
        <w:tabs>
          <w:tab w:val="num" w:pos="0"/>
        </w:tabs>
        <w:ind w:left="0" w:firstLine="0"/>
      </w:pPr>
      <w:rPr>
        <w:rFonts w:ascii="Wingdings" w:hAnsi="Wingdings"/>
      </w:rPr>
    </w:lvl>
    <w:lvl w:ilvl="3">
      <w:start w:val="1"/>
      <w:numFmt w:val="bullet"/>
      <w:lvlText w:val=""/>
      <w:lvlJc w:val="left"/>
      <w:pPr>
        <w:tabs>
          <w:tab w:val="num" w:pos="0"/>
        </w:tabs>
        <w:ind w:left="0" w:firstLine="0"/>
      </w:pPr>
      <w:rPr>
        <w:rFonts w:ascii="Symbol" w:hAnsi="Symbol"/>
      </w:rPr>
    </w:lvl>
    <w:lvl w:ilvl="4">
      <w:start w:val="1"/>
      <w:numFmt w:val="bullet"/>
      <w:lvlText w:val="o"/>
      <w:lvlJc w:val="left"/>
      <w:pPr>
        <w:tabs>
          <w:tab w:val="num" w:pos="0"/>
        </w:tabs>
        <w:ind w:left="0" w:firstLine="0"/>
      </w:pPr>
      <w:rPr>
        <w:rFonts w:ascii="Courier New" w:hAnsi="Courier New"/>
      </w:rPr>
    </w:lvl>
    <w:lvl w:ilvl="5">
      <w:start w:val="1"/>
      <w:numFmt w:val="bullet"/>
      <w:lvlText w:val=""/>
      <w:lvlJc w:val="left"/>
      <w:pPr>
        <w:tabs>
          <w:tab w:val="num" w:pos="0"/>
        </w:tabs>
        <w:ind w:left="0" w:firstLine="0"/>
      </w:pPr>
      <w:rPr>
        <w:rFonts w:ascii="Wingdings" w:hAnsi="Wingdings"/>
      </w:rPr>
    </w:lvl>
    <w:lvl w:ilvl="6">
      <w:start w:val="1"/>
      <w:numFmt w:val="bullet"/>
      <w:lvlText w:val=""/>
      <w:lvlJc w:val="left"/>
      <w:pPr>
        <w:tabs>
          <w:tab w:val="num" w:pos="0"/>
        </w:tabs>
        <w:ind w:left="0" w:firstLine="0"/>
      </w:pPr>
      <w:rPr>
        <w:rFonts w:ascii="Symbol" w:hAnsi="Symbol"/>
      </w:rPr>
    </w:lvl>
    <w:lvl w:ilvl="7">
      <w:start w:val="1"/>
      <w:numFmt w:val="bullet"/>
      <w:lvlText w:val="o"/>
      <w:lvlJc w:val="left"/>
      <w:pPr>
        <w:tabs>
          <w:tab w:val="num" w:pos="0"/>
        </w:tabs>
        <w:ind w:left="0" w:firstLine="0"/>
      </w:pPr>
      <w:rPr>
        <w:rFonts w:ascii="Courier New" w:hAnsi="Courier New"/>
      </w:rPr>
    </w:lvl>
    <w:lvl w:ilvl="8">
      <w:start w:val="1"/>
      <w:numFmt w:val="bullet"/>
      <w:lvlText w:val=""/>
      <w:lvlJc w:val="left"/>
      <w:pPr>
        <w:tabs>
          <w:tab w:val="num" w:pos="0"/>
        </w:tabs>
        <w:ind w:left="0" w:firstLine="0"/>
      </w:pPr>
      <w:rPr>
        <w:rFonts w:ascii="Wingdings" w:hAnsi="Wingdings"/>
      </w:rPr>
    </w:lvl>
  </w:abstractNum>
  <w:abstractNum w:abstractNumId="188" w15:restartNumberingAfterBreak="0">
    <w:nsid w:val="000000BE"/>
    <w:multiLevelType w:val="multilevel"/>
    <w:tmpl w:val="000000BE"/>
    <w:name w:val="WW8Num280"/>
    <w:lvl w:ilvl="0">
      <w:start w:val="1"/>
      <w:numFmt w:val="bullet"/>
      <w:lvlText w:val=""/>
      <w:lvlJc w:val="left"/>
      <w:pPr>
        <w:tabs>
          <w:tab w:val="num" w:pos="0"/>
        </w:tabs>
        <w:ind w:left="0" w:firstLine="0"/>
      </w:pPr>
      <w:rPr>
        <w:rFonts w:ascii="Symbol" w:hAnsi="Symbol"/>
      </w:rPr>
    </w:lvl>
    <w:lvl w:ilvl="1">
      <w:start w:val="1"/>
      <w:numFmt w:val="bullet"/>
      <w:lvlText w:val="o"/>
      <w:lvlJc w:val="left"/>
      <w:pPr>
        <w:tabs>
          <w:tab w:val="num" w:pos="0"/>
        </w:tabs>
        <w:ind w:left="0" w:firstLine="0"/>
      </w:pPr>
      <w:rPr>
        <w:rFonts w:ascii="Courier New" w:hAnsi="Courier New"/>
      </w:rPr>
    </w:lvl>
    <w:lvl w:ilvl="2">
      <w:start w:val="1"/>
      <w:numFmt w:val="bullet"/>
      <w:lvlText w:val=""/>
      <w:lvlJc w:val="left"/>
      <w:pPr>
        <w:tabs>
          <w:tab w:val="num" w:pos="0"/>
        </w:tabs>
        <w:ind w:left="0" w:firstLine="0"/>
      </w:pPr>
      <w:rPr>
        <w:rFonts w:ascii="Wingdings" w:hAnsi="Wingdings"/>
      </w:rPr>
    </w:lvl>
    <w:lvl w:ilvl="3">
      <w:start w:val="1"/>
      <w:numFmt w:val="bullet"/>
      <w:lvlText w:val=""/>
      <w:lvlJc w:val="left"/>
      <w:pPr>
        <w:tabs>
          <w:tab w:val="num" w:pos="0"/>
        </w:tabs>
        <w:ind w:left="0" w:firstLine="0"/>
      </w:pPr>
      <w:rPr>
        <w:rFonts w:ascii="Symbol" w:hAnsi="Symbol"/>
      </w:rPr>
    </w:lvl>
    <w:lvl w:ilvl="4">
      <w:start w:val="1"/>
      <w:numFmt w:val="bullet"/>
      <w:lvlText w:val="o"/>
      <w:lvlJc w:val="left"/>
      <w:pPr>
        <w:tabs>
          <w:tab w:val="num" w:pos="0"/>
        </w:tabs>
        <w:ind w:left="0" w:firstLine="0"/>
      </w:pPr>
      <w:rPr>
        <w:rFonts w:ascii="Courier New" w:hAnsi="Courier New"/>
      </w:rPr>
    </w:lvl>
    <w:lvl w:ilvl="5">
      <w:start w:val="1"/>
      <w:numFmt w:val="bullet"/>
      <w:lvlText w:val=""/>
      <w:lvlJc w:val="left"/>
      <w:pPr>
        <w:tabs>
          <w:tab w:val="num" w:pos="0"/>
        </w:tabs>
        <w:ind w:left="0" w:firstLine="0"/>
      </w:pPr>
      <w:rPr>
        <w:rFonts w:ascii="Wingdings" w:hAnsi="Wingdings"/>
      </w:rPr>
    </w:lvl>
    <w:lvl w:ilvl="6">
      <w:start w:val="1"/>
      <w:numFmt w:val="bullet"/>
      <w:lvlText w:val=""/>
      <w:lvlJc w:val="left"/>
      <w:pPr>
        <w:tabs>
          <w:tab w:val="num" w:pos="0"/>
        </w:tabs>
        <w:ind w:left="0" w:firstLine="0"/>
      </w:pPr>
      <w:rPr>
        <w:rFonts w:ascii="Symbol" w:hAnsi="Symbol"/>
      </w:rPr>
    </w:lvl>
    <w:lvl w:ilvl="7">
      <w:start w:val="1"/>
      <w:numFmt w:val="bullet"/>
      <w:lvlText w:val="o"/>
      <w:lvlJc w:val="left"/>
      <w:pPr>
        <w:tabs>
          <w:tab w:val="num" w:pos="0"/>
        </w:tabs>
        <w:ind w:left="0" w:firstLine="0"/>
      </w:pPr>
      <w:rPr>
        <w:rFonts w:ascii="Courier New" w:hAnsi="Courier New"/>
      </w:rPr>
    </w:lvl>
    <w:lvl w:ilvl="8">
      <w:start w:val="1"/>
      <w:numFmt w:val="bullet"/>
      <w:lvlText w:val=""/>
      <w:lvlJc w:val="left"/>
      <w:pPr>
        <w:tabs>
          <w:tab w:val="num" w:pos="0"/>
        </w:tabs>
        <w:ind w:left="0" w:firstLine="0"/>
      </w:pPr>
      <w:rPr>
        <w:rFonts w:ascii="Wingdings" w:hAnsi="Wingdings"/>
      </w:rPr>
    </w:lvl>
  </w:abstractNum>
  <w:abstractNum w:abstractNumId="189" w15:restartNumberingAfterBreak="0">
    <w:nsid w:val="000000BF"/>
    <w:multiLevelType w:val="multilevel"/>
    <w:tmpl w:val="000000BF"/>
    <w:name w:val="WW8Num281"/>
    <w:lvl w:ilvl="0">
      <w:start w:val="1"/>
      <w:numFmt w:val="bullet"/>
      <w:lvlText w:val=""/>
      <w:lvlJc w:val="left"/>
      <w:pPr>
        <w:tabs>
          <w:tab w:val="num" w:pos="0"/>
        </w:tabs>
        <w:ind w:left="0" w:firstLine="0"/>
      </w:pPr>
      <w:rPr>
        <w:rFonts w:ascii="Symbol" w:hAnsi="Symbol"/>
      </w:rPr>
    </w:lvl>
    <w:lvl w:ilvl="1">
      <w:start w:val="1"/>
      <w:numFmt w:val="bullet"/>
      <w:lvlText w:val="o"/>
      <w:lvlJc w:val="left"/>
      <w:pPr>
        <w:tabs>
          <w:tab w:val="num" w:pos="0"/>
        </w:tabs>
        <w:ind w:left="0" w:firstLine="0"/>
      </w:pPr>
      <w:rPr>
        <w:rFonts w:ascii="Courier New" w:hAnsi="Courier New"/>
      </w:rPr>
    </w:lvl>
    <w:lvl w:ilvl="2">
      <w:start w:val="1"/>
      <w:numFmt w:val="bullet"/>
      <w:lvlText w:val=""/>
      <w:lvlJc w:val="left"/>
      <w:pPr>
        <w:tabs>
          <w:tab w:val="num" w:pos="0"/>
        </w:tabs>
        <w:ind w:left="0" w:firstLine="0"/>
      </w:pPr>
      <w:rPr>
        <w:rFonts w:ascii="Wingdings" w:hAnsi="Wingdings"/>
      </w:rPr>
    </w:lvl>
    <w:lvl w:ilvl="3">
      <w:start w:val="1"/>
      <w:numFmt w:val="bullet"/>
      <w:lvlText w:val=""/>
      <w:lvlJc w:val="left"/>
      <w:pPr>
        <w:tabs>
          <w:tab w:val="num" w:pos="0"/>
        </w:tabs>
        <w:ind w:left="0" w:firstLine="0"/>
      </w:pPr>
      <w:rPr>
        <w:rFonts w:ascii="Symbol" w:hAnsi="Symbol"/>
      </w:rPr>
    </w:lvl>
    <w:lvl w:ilvl="4">
      <w:start w:val="1"/>
      <w:numFmt w:val="bullet"/>
      <w:lvlText w:val="o"/>
      <w:lvlJc w:val="left"/>
      <w:pPr>
        <w:tabs>
          <w:tab w:val="num" w:pos="0"/>
        </w:tabs>
        <w:ind w:left="0" w:firstLine="0"/>
      </w:pPr>
      <w:rPr>
        <w:rFonts w:ascii="Courier New" w:hAnsi="Courier New"/>
      </w:rPr>
    </w:lvl>
    <w:lvl w:ilvl="5">
      <w:start w:val="1"/>
      <w:numFmt w:val="bullet"/>
      <w:lvlText w:val=""/>
      <w:lvlJc w:val="left"/>
      <w:pPr>
        <w:tabs>
          <w:tab w:val="num" w:pos="0"/>
        </w:tabs>
        <w:ind w:left="0" w:firstLine="0"/>
      </w:pPr>
      <w:rPr>
        <w:rFonts w:ascii="Wingdings" w:hAnsi="Wingdings"/>
      </w:rPr>
    </w:lvl>
    <w:lvl w:ilvl="6">
      <w:start w:val="1"/>
      <w:numFmt w:val="bullet"/>
      <w:lvlText w:val=""/>
      <w:lvlJc w:val="left"/>
      <w:pPr>
        <w:tabs>
          <w:tab w:val="num" w:pos="0"/>
        </w:tabs>
        <w:ind w:left="0" w:firstLine="0"/>
      </w:pPr>
      <w:rPr>
        <w:rFonts w:ascii="Symbol" w:hAnsi="Symbol"/>
      </w:rPr>
    </w:lvl>
    <w:lvl w:ilvl="7">
      <w:start w:val="1"/>
      <w:numFmt w:val="bullet"/>
      <w:lvlText w:val="o"/>
      <w:lvlJc w:val="left"/>
      <w:pPr>
        <w:tabs>
          <w:tab w:val="num" w:pos="0"/>
        </w:tabs>
        <w:ind w:left="0" w:firstLine="0"/>
      </w:pPr>
      <w:rPr>
        <w:rFonts w:ascii="Courier New" w:hAnsi="Courier New"/>
      </w:rPr>
    </w:lvl>
    <w:lvl w:ilvl="8">
      <w:start w:val="1"/>
      <w:numFmt w:val="bullet"/>
      <w:lvlText w:val=""/>
      <w:lvlJc w:val="left"/>
      <w:pPr>
        <w:tabs>
          <w:tab w:val="num" w:pos="0"/>
        </w:tabs>
        <w:ind w:left="0" w:firstLine="0"/>
      </w:pPr>
      <w:rPr>
        <w:rFonts w:ascii="Wingdings" w:hAnsi="Wingdings"/>
      </w:rPr>
    </w:lvl>
  </w:abstractNum>
  <w:abstractNum w:abstractNumId="190" w15:restartNumberingAfterBreak="0">
    <w:nsid w:val="000000C0"/>
    <w:multiLevelType w:val="multilevel"/>
    <w:tmpl w:val="000000C0"/>
    <w:name w:val="WW8Num282"/>
    <w:lvl w:ilvl="0">
      <w:start w:val="1"/>
      <w:numFmt w:val="bullet"/>
      <w:lvlText w:val=""/>
      <w:lvlJc w:val="left"/>
      <w:pPr>
        <w:tabs>
          <w:tab w:val="num" w:pos="0"/>
        </w:tabs>
        <w:ind w:left="0" w:firstLine="0"/>
      </w:pPr>
      <w:rPr>
        <w:rFonts w:ascii="Symbol" w:hAnsi="Symbol"/>
      </w:rPr>
    </w:lvl>
    <w:lvl w:ilvl="1">
      <w:start w:val="1"/>
      <w:numFmt w:val="bullet"/>
      <w:lvlText w:val="o"/>
      <w:lvlJc w:val="left"/>
      <w:pPr>
        <w:tabs>
          <w:tab w:val="num" w:pos="0"/>
        </w:tabs>
        <w:ind w:left="0" w:firstLine="0"/>
      </w:pPr>
      <w:rPr>
        <w:rFonts w:ascii="Courier New" w:hAnsi="Courier New"/>
      </w:rPr>
    </w:lvl>
    <w:lvl w:ilvl="2">
      <w:start w:val="1"/>
      <w:numFmt w:val="bullet"/>
      <w:lvlText w:val=""/>
      <w:lvlJc w:val="left"/>
      <w:pPr>
        <w:tabs>
          <w:tab w:val="num" w:pos="0"/>
        </w:tabs>
        <w:ind w:left="0" w:firstLine="0"/>
      </w:pPr>
      <w:rPr>
        <w:rFonts w:ascii="Wingdings" w:hAnsi="Wingdings"/>
      </w:rPr>
    </w:lvl>
    <w:lvl w:ilvl="3">
      <w:start w:val="1"/>
      <w:numFmt w:val="bullet"/>
      <w:lvlText w:val=""/>
      <w:lvlJc w:val="left"/>
      <w:pPr>
        <w:tabs>
          <w:tab w:val="num" w:pos="0"/>
        </w:tabs>
        <w:ind w:left="0" w:firstLine="0"/>
      </w:pPr>
      <w:rPr>
        <w:rFonts w:ascii="Symbol" w:hAnsi="Symbol"/>
      </w:rPr>
    </w:lvl>
    <w:lvl w:ilvl="4">
      <w:start w:val="1"/>
      <w:numFmt w:val="bullet"/>
      <w:lvlText w:val="o"/>
      <w:lvlJc w:val="left"/>
      <w:pPr>
        <w:tabs>
          <w:tab w:val="num" w:pos="0"/>
        </w:tabs>
        <w:ind w:left="0" w:firstLine="0"/>
      </w:pPr>
      <w:rPr>
        <w:rFonts w:ascii="Courier New" w:hAnsi="Courier New"/>
      </w:rPr>
    </w:lvl>
    <w:lvl w:ilvl="5">
      <w:start w:val="1"/>
      <w:numFmt w:val="bullet"/>
      <w:lvlText w:val=""/>
      <w:lvlJc w:val="left"/>
      <w:pPr>
        <w:tabs>
          <w:tab w:val="num" w:pos="0"/>
        </w:tabs>
        <w:ind w:left="0" w:firstLine="0"/>
      </w:pPr>
      <w:rPr>
        <w:rFonts w:ascii="Wingdings" w:hAnsi="Wingdings"/>
      </w:rPr>
    </w:lvl>
    <w:lvl w:ilvl="6">
      <w:start w:val="1"/>
      <w:numFmt w:val="bullet"/>
      <w:lvlText w:val=""/>
      <w:lvlJc w:val="left"/>
      <w:pPr>
        <w:tabs>
          <w:tab w:val="num" w:pos="0"/>
        </w:tabs>
        <w:ind w:left="0" w:firstLine="0"/>
      </w:pPr>
      <w:rPr>
        <w:rFonts w:ascii="Symbol" w:hAnsi="Symbol"/>
      </w:rPr>
    </w:lvl>
    <w:lvl w:ilvl="7">
      <w:start w:val="1"/>
      <w:numFmt w:val="bullet"/>
      <w:lvlText w:val="o"/>
      <w:lvlJc w:val="left"/>
      <w:pPr>
        <w:tabs>
          <w:tab w:val="num" w:pos="0"/>
        </w:tabs>
        <w:ind w:left="0" w:firstLine="0"/>
      </w:pPr>
      <w:rPr>
        <w:rFonts w:ascii="Courier New" w:hAnsi="Courier New"/>
      </w:rPr>
    </w:lvl>
    <w:lvl w:ilvl="8">
      <w:start w:val="1"/>
      <w:numFmt w:val="bullet"/>
      <w:lvlText w:val=""/>
      <w:lvlJc w:val="left"/>
      <w:pPr>
        <w:tabs>
          <w:tab w:val="num" w:pos="0"/>
        </w:tabs>
        <w:ind w:left="0" w:firstLine="0"/>
      </w:pPr>
      <w:rPr>
        <w:rFonts w:ascii="Wingdings" w:hAnsi="Wingdings"/>
      </w:rPr>
    </w:lvl>
  </w:abstractNum>
  <w:abstractNum w:abstractNumId="191" w15:restartNumberingAfterBreak="0">
    <w:nsid w:val="000000C1"/>
    <w:multiLevelType w:val="multilevel"/>
    <w:tmpl w:val="000000C1"/>
    <w:name w:val="WW8Num283"/>
    <w:lvl w:ilvl="0">
      <w:start w:val="1"/>
      <w:numFmt w:val="bullet"/>
      <w:lvlText w:val=""/>
      <w:lvlJc w:val="left"/>
      <w:pPr>
        <w:tabs>
          <w:tab w:val="num" w:pos="0"/>
        </w:tabs>
        <w:ind w:left="0" w:firstLine="0"/>
      </w:pPr>
      <w:rPr>
        <w:rFonts w:ascii="Symbol" w:hAnsi="Symbol"/>
      </w:rPr>
    </w:lvl>
    <w:lvl w:ilvl="1">
      <w:start w:val="1"/>
      <w:numFmt w:val="bullet"/>
      <w:lvlText w:val="o"/>
      <w:lvlJc w:val="left"/>
      <w:pPr>
        <w:tabs>
          <w:tab w:val="num" w:pos="0"/>
        </w:tabs>
        <w:ind w:left="0" w:firstLine="0"/>
      </w:pPr>
      <w:rPr>
        <w:rFonts w:ascii="Courier New" w:hAnsi="Courier New"/>
      </w:rPr>
    </w:lvl>
    <w:lvl w:ilvl="2">
      <w:start w:val="1"/>
      <w:numFmt w:val="bullet"/>
      <w:lvlText w:val=""/>
      <w:lvlJc w:val="left"/>
      <w:pPr>
        <w:tabs>
          <w:tab w:val="num" w:pos="0"/>
        </w:tabs>
        <w:ind w:left="0" w:firstLine="0"/>
      </w:pPr>
      <w:rPr>
        <w:rFonts w:ascii="Wingdings" w:hAnsi="Wingdings"/>
      </w:rPr>
    </w:lvl>
    <w:lvl w:ilvl="3">
      <w:start w:val="1"/>
      <w:numFmt w:val="bullet"/>
      <w:lvlText w:val=""/>
      <w:lvlJc w:val="left"/>
      <w:pPr>
        <w:tabs>
          <w:tab w:val="num" w:pos="0"/>
        </w:tabs>
        <w:ind w:left="0" w:firstLine="0"/>
      </w:pPr>
      <w:rPr>
        <w:rFonts w:ascii="Symbol" w:hAnsi="Symbol"/>
      </w:rPr>
    </w:lvl>
    <w:lvl w:ilvl="4">
      <w:start w:val="1"/>
      <w:numFmt w:val="bullet"/>
      <w:lvlText w:val="o"/>
      <w:lvlJc w:val="left"/>
      <w:pPr>
        <w:tabs>
          <w:tab w:val="num" w:pos="0"/>
        </w:tabs>
        <w:ind w:left="0" w:firstLine="0"/>
      </w:pPr>
      <w:rPr>
        <w:rFonts w:ascii="Courier New" w:hAnsi="Courier New"/>
      </w:rPr>
    </w:lvl>
    <w:lvl w:ilvl="5">
      <w:start w:val="1"/>
      <w:numFmt w:val="bullet"/>
      <w:lvlText w:val=""/>
      <w:lvlJc w:val="left"/>
      <w:pPr>
        <w:tabs>
          <w:tab w:val="num" w:pos="0"/>
        </w:tabs>
        <w:ind w:left="0" w:firstLine="0"/>
      </w:pPr>
      <w:rPr>
        <w:rFonts w:ascii="Wingdings" w:hAnsi="Wingdings"/>
      </w:rPr>
    </w:lvl>
    <w:lvl w:ilvl="6">
      <w:start w:val="1"/>
      <w:numFmt w:val="bullet"/>
      <w:lvlText w:val=""/>
      <w:lvlJc w:val="left"/>
      <w:pPr>
        <w:tabs>
          <w:tab w:val="num" w:pos="0"/>
        </w:tabs>
        <w:ind w:left="0" w:firstLine="0"/>
      </w:pPr>
      <w:rPr>
        <w:rFonts w:ascii="Symbol" w:hAnsi="Symbol"/>
      </w:rPr>
    </w:lvl>
    <w:lvl w:ilvl="7">
      <w:start w:val="1"/>
      <w:numFmt w:val="bullet"/>
      <w:lvlText w:val="o"/>
      <w:lvlJc w:val="left"/>
      <w:pPr>
        <w:tabs>
          <w:tab w:val="num" w:pos="0"/>
        </w:tabs>
        <w:ind w:left="0" w:firstLine="0"/>
      </w:pPr>
      <w:rPr>
        <w:rFonts w:ascii="Courier New" w:hAnsi="Courier New"/>
      </w:rPr>
    </w:lvl>
    <w:lvl w:ilvl="8">
      <w:start w:val="1"/>
      <w:numFmt w:val="bullet"/>
      <w:lvlText w:val=""/>
      <w:lvlJc w:val="left"/>
      <w:pPr>
        <w:tabs>
          <w:tab w:val="num" w:pos="0"/>
        </w:tabs>
        <w:ind w:left="0" w:firstLine="0"/>
      </w:pPr>
      <w:rPr>
        <w:rFonts w:ascii="Wingdings" w:hAnsi="Wingdings"/>
      </w:rPr>
    </w:lvl>
  </w:abstractNum>
  <w:abstractNum w:abstractNumId="192" w15:restartNumberingAfterBreak="0">
    <w:nsid w:val="000000C2"/>
    <w:multiLevelType w:val="multilevel"/>
    <w:tmpl w:val="000000C2"/>
    <w:name w:val="WW8Num284"/>
    <w:lvl w:ilvl="0">
      <w:start w:val="1"/>
      <w:numFmt w:val="bullet"/>
      <w:lvlText w:val=""/>
      <w:lvlJc w:val="left"/>
      <w:pPr>
        <w:tabs>
          <w:tab w:val="num" w:pos="0"/>
        </w:tabs>
        <w:ind w:left="0" w:firstLine="0"/>
      </w:pPr>
      <w:rPr>
        <w:rFonts w:ascii="Symbol" w:hAnsi="Symbol"/>
      </w:rPr>
    </w:lvl>
    <w:lvl w:ilvl="1">
      <w:start w:val="1"/>
      <w:numFmt w:val="bullet"/>
      <w:lvlText w:val="o"/>
      <w:lvlJc w:val="left"/>
      <w:pPr>
        <w:tabs>
          <w:tab w:val="num" w:pos="0"/>
        </w:tabs>
        <w:ind w:left="0" w:firstLine="0"/>
      </w:pPr>
      <w:rPr>
        <w:rFonts w:ascii="Courier New" w:hAnsi="Courier New"/>
      </w:rPr>
    </w:lvl>
    <w:lvl w:ilvl="2">
      <w:start w:val="1"/>
      <w:numFmt w:val="bullet"/>
      <w:lvlText w:val=""/>
      <w:lvlJc w:val="left"/>
      <w:pPr>
        <w:tabs>
          <w:tab w:val="num" w:pos="0"/>
        </w:tabs>
        <w:ind w:left="0" w:firstLine="0"/>
      </w:pPr>
      <w:rPr>
        <w:rFonts w:ascii="Wingdings" w:hAnsi="Wingdings"/>
      </w:rPr>
    </w:lvl>
    <w:lvl w:ilvl="3">
      <w:start w:val="1"/>
      <w:numFmt w:val="bullet"/>
      <w:lvlText w:val=""/>
      <w:lvlJc w:val="left"/>
      <w:pPr>
        <w:tabs>
          <w:tab w:val="num" w:pos="0"/>
        </w:tabs>
        <w:ind w:left="0" w:firstLine="0"/>
      </w:pPr>
      <w:rPr>
        <w:rFonts w:ascii="Symbol" w:hAnsi="Symbol"/>
      </w:rPr>
    </w:lvl>
    <w:lvl w:ilvl="4">
      <w:start w:val="1"/>
      <w:numFmt w:val="bullet"/>
      <w:lvlText w:val="o"/>
      <w:lvlJc w:val="left"/>
      <w:pPr>
        <w:tabs>
          <w:tab w:val="num" w:pos="0"/>
        </w:tabs>
        <w:ind w:left="0" w:firstLine="0"/>
      </w:pPr>
      <w:rPr>
        <w:rFonts w:ascii="Courier New" w:hAnsi="Courier New"/>
      </w:rPr>
    </w:lvl>
    <w:lvl w:ilvl="5">
      <w:start w:val="1"/>
      <w:numFmt w:val="bullet"/>
      <w:lvlText w:val=""/>
      <w:lvlJc w:val="left"/>
      <w:pPr>
        <w:tabs>
          <w:tab w:val="num" w:pos="0"/>
        </w:tabs>
        <w:ind w:left="0" w:firstLine="0"/>
      </w:pPr>
      <w:rPr>
        <w:rFonts w:ascii="Wingdings" w:hAnsi="Wingdings"/>
      </w:rPr>
    </w:lvl>
    <w:lvl w:ilvl="6">
      <w:start w:val="1"/>
      <w:numFmt w:val="bullet"/>
      <w:lvlText w:val=""/>
      <w:lvlJc w:val="left"/>
      <w:pPr>
        <w:tabs>
          <w:tab w:val="num" w:pos="0"/>
        </w:tabs>
        <w:ind w:left="0" w:firstLine="0"/>
      </w:pPr>
      <w:rPr>
        <w:rFonts w:ascii="Symbol" w:hAnsi="Symbol"/>
      </w:rPr>
    </w:lvl>
    <w:lvl w:ilvl="7">
      <w:start w:val="1"/>
      <w:numFmt w:val="bullet"/>
      <w:lvlText w:val="o"/>
      <w:lvlJc w:val="left"/>
      <w:pPr>
        <w:tabs>
          <w:tab w:val="num" w:pos="0"/>
        </w:tabs>
        <w:ind w:left="0" w:firstLine="0"/>
      </w:pPr>
      <w:rPr>
        <w:rFonts w:ascii="Courier New" w:hAnsi="Courier New"/>
      </w:rPr>
    </w:lvl>
    <w:lvl w:ilvl="8">
      <w:start w:val="1"/>
      <w:numFmt w:val="bullet"/>
      <w:lvlText w:val=""/>
      <w:lvlJc w:val="left"/>
      <w:pPr>
        <w:tabs>
          <w:tab w:val="num" w:pos="0"/>
        </w:tabs>
        <w:ind w:left="0" w:firstLine="0"/>
      </w:pPr>
      <w:rPr>
        <w:rFonts w:ascii="Wingdings" w:hAnsi="Wingdings"/>
      </w:rPr>
    </w:lvl>
  </w:abstractNum>
  <w:abstractNum w:abstractNumId="193" w15:restartNumberingAfterBreak="0">
    <w:nsid w:val="000000C3"/>
    <w:multiLevelType w:val="multilevel"/>
    <w:tmpl w:val="000000C3"/>
    <w:name w:val="WW8Num285"/>
    <w:lvl w:ilvl="0">
      <w:start w:val="1"/>
      <w:numFmt w:val="bullet"/>
      <w:lvlText w:val=""/>
      <w:lvlJc w:val="left"/>
      <w:pPr>
        <w:tabs>
          <w:tab w:val="num" w:pos="0"/>
        </w:tabs>
        <w:ind w:left="0" w:firstLine="0"/>
      </w:pPr>
      <w:rPr>
        <w:rFonts w:ascii="Symbol" w:hAnsi="Symbol"/>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194" w15:restartNumberingAfterBreak="0">
    <w:nsid w:val="000000C4"/>
    <w:multiLevelType w:val="multilevel"/>
    <w:tmpl w:val="000000C4"/>
    <w:name w:val="WW8Num286"/>
    <w:lvl w:ilvl="0">
      <w:start w:val="1"/>
      <w:numFmt w:val="bullet"/>
      <w:lvlText w:val=""/>
      <w:lvlJc w:val="left"/>
      <w:pPr>
        <w:tabs>
          <w:tab w:val="num" w:pos="0"/>
        </w:tabs>
        <w:ind w:left="0" w:firstLine="0"/>
      </w:pPr>
      <w:rPr>
        <w:rFonts w:ascii="Symbol" w:hAnsi="Symbol"/>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195" w15:restartNumberingAfterBreak="0">
    <w:nsid w:val="000000C5"/>
    <w:multiLevelType w:val="multilevel"/>
    <w:tmpl w:val="000000C5"/>
    <w:name w:val="WW8Num287"/>
    <w:lvl w:ilvl="0">
      <w:start w:val="1"/>
      <w:numFmt w:val="bullet"/>
      <w:lvlText w:val=""/>
      <w:lvlJc w:val="left"/>
      <w:pPr>
        <w:tabs>
          <w:tab w:val="num" w:pos="0"/>
        </w:tabs>
        <w:ind w:left="0" w:firstLine="0"/>
      </w:pPr>
      <w:rPr>
        <w:rFonts w:ascii="Symbol" w:hAnsi="Symbol"/>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196" w15:restartNumberingAfterBreak="0">
    <w:nsid w:val="000000C6"/>
    <w:multiLevelType w:val="multilevel"/>
    <w:tmpl w:val="000000C6"/>
    <w:name w:val="WW8Num288"/>
    <w:lvl w:ilvl="0">
      <w:start w:val="1"/>
      <w:numFmt w:val="bullet"/>
      <w:lvlText w:val=""/>
      <w:lvlJc w:val="left"/>
      <w:pPr>
        <w:tabs>
          <w:tab w:val="num" w:pos="0"/>
        </w:tabs>
        <w:ind w:left="0" w:firstLine="0"/>
      </w:pPr>
      <w:rPr>
        <w:rFonts w:ascii="Symbol" w:hAnsi="Symbol"/>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197" w15:restartNumberingAfterBreak="0">
    <w:nsid w:val="000000C7"/>
    <w:multiLevelType w:val="multilevel"/>
    <w:tmpl w:val="000000C7"/>
    <w:name w:val="WW8Num289"/>
    <w:lvl w:ilvl="0">
      <w:start w:val="1"/>
      <w:numFmt w:val="bullet"/>
      <w:lvlText w:val=""/>
      <w:lvlJc w:val="left"/>
      <w:pPr>
        <w:tabs>
          <w:tab w:val="num" w:pos="0"/>
        </w:tabs>
        <w:ind w:left="0" w:firstLine="0"/>
      </w:pPr>
      <w:rPr>
        <w:rFonts w:ascii="Symbol" w:hAnsi="Symbol"/>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198" w15:restartNumberingAfterBreak="0">
    <w:nsid w:val="000000C8"/>
    <w:multiLevelType w:val="multilevel"/>
    <w:tmpl w:val="000000C8"/>
    <w:name w:val="WW8Num290"/>
    <w:lvl w:ilvl="0">
      <w:start w:val="1"/>
      <w:numFmt w:val="bullet"/>
      <w:lvlText w:val=""/>
      <w:lvlJc w:val="left"/>
      <w:pPr>
        <w:tabs>
          <w:tab w:val="num" w:pos="0"/>
        </w:tabs>
        <w:ind w:left="0" w:firstLine="0"/>
      </w:pPr>
      <w:rPr>
        <w:rFonts w:ascii="Symbol" w:hAnsi="Symbol"/>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199" w15:restartNumberingAfterBreak="0">
    <w:nsid w:val="000000C9"/>
    <w:multiLevelType w:val="multilevel"/>
    <w:tmpl w:val="D10652C8"/>
    <w:name w:val="WW8Num291"/>
    <w:lvl w:ilvl="0">
      <w:start w:val="1"/>
      <w:numFmt w:val="bullet"/>
      <w:lvlText w:val=""/>
      <w:lvlJc w:val="left"/>
      <w:pPr>
        <w:tabs>
          <w:tab w:val="num" w:pos="0"/>
        </w:tabs>
        <w:ind w:left="0" w:firstLine="0"/>
      </w:pPr>
      <w:rPr>
        <w:rFonts w:ascii="Symbol" w:hAnsi="Symbol" w:hint="default"/>
        <w:sz w:val="18"/>
        <w:szCs w:val="18"/>
      </w:rPr>
    </w:lvl>
    <w:lvl w:ilvl="1">
      <w:start w:val="1"/>
      <w:numFmt w:val="bullet"/>
      <w:lvlText w:val=""/>
      <w:lvlJc w:val="left"/>
      <w:pPr>
        <w:tabs>
          <w:tab w:val="num" w:pos="0"/>
        </w:tabs>
        <w:ind w:left="0" w:firstLine="0"/>
      </w:pPr>
      <w:rPr>
        <w:rFonts w:ascii="Wingdings 2" w:hAnsi="Wingdings 2" w:cs="StarSymbol"/>
        <w:sz w:val="18"/>
        <w:szCs w:val="18"/>
      </w:rPr>
    </w:lvl>
    <w:lvl w:ilvl="2">
      <w:start w:val="1"/>
      <w:numFmt w:val="bullet"/>
      <w:lvlText w:val="■"/>
      <w:lvlJc w:val="left"/>
      <w:pPr>
        <w:tabs>
          <w:tab w:val="num" w:pos="0"/>
        </w:tabs>
        <w:ind w:left="0" w:firstLine="0"/>
      </w:pPr>
      <w:rPr>
        <w:rFonts w:ascii="StarSymbol" w:hAnsi="StarSymbol" w:cs="StarSymbol"/>
        <w:sz w:val="18"/>
        <w:szCs w:val="18"/>
      </w:rPr>
    </w:lvl>
    <w:lvl w:ilvl="3">
      <w:start w:val="1"/>
      <w:numFmt w:val="bullet"/>
      <w:lvlText w:val=""/>
      <w:lvlJc w:val="left"/>
      <w:pPr>
        <w:tabs>
          <w:tab w:val="num" w:pos="0"/>
        </w:tabs>
        <w:ind w:left="0" w:firstLine="0"/>
      </w:pPr>
      <w:rPr>
        <w:rFonts w:ascii="Wingdings" w:hAnsi="Wingdings" w:cs="StarSymbol"/>
        <w:sz w:val="18"/>
        <w:szCs w:val="18"/>
      </w:rPr>
    </w:lvl>
    <w:lvl w:ilvl="4">
      <w:start w:val="1"/>
      <w:numFmt w:val="bullet"/>
      <w:lvlText w:val=""/>
      <w:lvlJc w:val="left"/>
      <w:pPr>
        <w:tabs>
          <w:tab w:val="num" w:pos="0"/>
        </w:tabs>
        <w:ind w:left="0" w:firstLine="0"/>
      </w:pPr>
      <w:rPr>
        <w:rFonts w:ascii="Wingdings 2" w:hAnsi="Wingdings 2" w:cs="StarSymbol"/>
        <w:sz w:val="18"/>
        <w:szCs w:val="18"/>
      </w:rPr>
    </w:lvl>
    <w:lvl w:ilvl="5">
      <w:start w:val="1"/>
      <w:numFmt w:val="bullet"/>
      <w:lvlText w:val="■"/>
      <w:lvlJc w:val="left"/>
      <w:pPr>
        <w:tabs>
          <w:tab w:val="num" w:pos="0"/>
        </w:tabs>
        <w:ind w:left="0" w:firstLine="0"/>
      </w:pPr>
      <w:rPr>
        <w:rFonts w:ascii="StarSymbol" w:hAnsi="StarSymbol" w:cs="StarSymbol"/>
        <w:sz w:val="18"/>
        <w:szCs w:val="18"/>
      </w:rPr>
    </w:lvl>
    <w:lvl w:ilvl="6">
      <w:start w:val="1"/>
      <w:numFmt w:val="bullet"/>
      <w:lvlText w:val=""/>
      <w:lvlJc w:val="left"/>
      <w:pPr>
        <w:tabs>
          <w:tab w:val="num" w:pos="0"/>
        </w:tabs>
        <w:ind w:left="0" w:firstLine="0"/>
      </w:pPr>
      <w:rPr>
        <w:rFonts w:ascii="Wingdings" w:hAnsi="Wingdings" w:cs="StarSymbol"/>
        <w:sz w:val="18"/>
        <w:szCs w:val="18"/>
      </w:rPr>
    </w:lvl>
    <w:lvl w:ilvl="7">
      <w:start w:val="1"/>
      <w:numFmt w:val="bullet"/>
      <w:lvlText w:val=""/>
      <w:lvlJc w:val="left"/>
      <w:pPr>
        <w:tabs>
          <w:tab w:val="num" w:pos="0"/>
        </w:tabs>
        <w:ind w:left="0" w:firstLine="0"/>
      </w:pPr>
      <w:rPr>
        <w:rFonts w:ascii="Wingdings 2" w:hAnsi="Wingdings 2" w:cs="StarSymbol"/>
        <w:sz w:val="18"/>
        <w:szCs w:val="18"/>
      </w:rPr>
    </w:lvl>
    <w:lvl w:ilvl="8">
      <w:start w:val="1"/>
      <w:numFmt w:val="bullet"/>
      <w:lvlText w:val="■"/>
      <w:lvlJc w:val="left"/>
      <w:pPr>
        <w:tabs>
          <w:tab w:val="num" w:pos="0"/>
        </w:tabs>
        <w:ind w:left="0" w:firstLine="0"/>
      </w:pPr>
      <w:rPr>
        <w:rFonts w:ascii="StarSymbol" w:hAnsi="StarSymbol" w:cs="StarSymbol"/>
        <w:sz w:val="18"/>
        <w:szCs w:val="18"/>
      </w:rPr>
    </w:lvl>
  </w:abstractNum>
  <w:abstractNum w:abstractNumId="200" w15:restartNumberingAfterBreak="0">
    <w:nsid w:val="000000CA"/>
    <w:multiLevelType w:val="multilevel"/>
    <w:tmpl w:val="000000CA"/>
    <w:name w:val="WW8Num292"/>
    <w:lvl w:ilvl="0">
      <w:start w:val="1"/>
      <w:numFmt w:val="bullet"/>
      <w:lvlText w:val=""/>
      <w:lvlJc w:val="left"/>
      <w:pPr>
        <w:tabs>
          <w:tab w:val="num" w:pos="0"/>
        </w:tabs>
        <w:ind w:left="0" w:firstLine="0"/>
      </w:pPr>
      <w:rPr>
        <w:rFonts w:ascii="Wingdings" w:hAnsi="Wingdings" w:cs="StarSymbol"/>
        <w:sz w:val="18"/>
        <w:szCs w:val="18"/>
      </w:rPr>
    </w:lvl>
    <w:lvl w:ilvl="1">
      <w:start w:val="1"/>
      <w:numFmt w:val="bullet"/>
      <w:lvlText w:val=""/>
      <w:lvlJc w:val="left"/>
      <w:pPr>
        <w:tabs>
          <w:tab w:val="num" w:pos="0"/>
        </w:tabs>
        <w:ind w:left="0" w:firstLine="0"/>
      </w:pPr>
      <w:rPr>
        <w:rFonts w:ascii="Wingdings 2" w:hAnsi="Wingdings 2" w:cs="StarSymbol"/>
        <w:sz w:val="18"/>
        <w:szCs w:val="18"/>
      </w:rPr>
    </w:lvl>
    <w:lvl w:ilvl="2">
      <w:start w:val="1"/>
      <w:numFmt w:val="bullet"/>
      <w:lvlText w:val="■"/>
      <w:lvlJc w:val="left"/>
      <w:pPr>
        <w:tabs>
          <w:tab w:val="num" w:pos="0"/>
        </w:tabs>
        <w:ind w:left="0" w:firstLine="0"/>
      </w:pPr>
      <w:rPr>
        <w:rFonts w:ascii="StarSymbol" w:hAnsi="StarSymbol" w:cs="StarSymbol"/>
        <w:sz w:val="18"/>
        <w:szCs w:val="18"/>
      </w:rPr>
    </w:lvl>
    <w:lvl w:ilvl="3">
      <w:start w:val="1"/>
      <w:numFmt w:val="bullet"/>
      <w:lvlText w:val=""/>
      <w:lvlJc w:val="left"/>
      <w:pPr>
        <w:tabs>
          <w:tab w:val="num" w:pos="0"/>
        </w:tabs>
        <w:ind w:left="0" w:firstLine="0"/>
      </w:pPr>
      <w:rPr>
        <w:rFonts w:ascii="Wingdings" w:hAnsi="Wingdings" w:cs="StarSymbol"/>
        <w:sz w:val="18"/>
        <w:szCs w:val="18"/>
      </w:rPr>
    </w:lvl>
    <w:lvl w:ilvl="4">
      <w:start w:val="1"/>
      <w:numFmt w:val="bullet"/>
      <w:lvlText w:val=""/>
      <w:lvlJc w:val="left"/>
      <w:pPr>
        <w:tabs>
          <w:tab w:val="num" w:pos="0"/>
        </w:tabs>
        <w:ind w:left="0" w:firstLine="0"/>
      </w:pPr>
      <w:rPr>
        <w:rFonts w:ascii="Wingdings 2" w:hAnsi="Wingdings 2" w:cs="StarSymbol"/>
        <w:sz w:val="18"/>
        <w:szCs w:val="18"/>
      </w:rPr>
    </w:lvl>
    <w:lvl w:ilvl="5">
      <w:start w:val="1"/>
      <w:numFmt w:val="bullet"/>
      <w:lvlText w:val="■"/>
      <w:lvlJc w:val="left"/>
      <w:pPr>
        <w:tabs>
          <w:tab w:val="num" w:pos="0"/>
        </w:tabs>
        <w:ind w:left="0" w:firstLine="0"/>
      </w:pPr>
      <w:rPr>
        <w:rFonts w:ascii="StarSymbol" w:hAnsi="StarSymbol" w:cs="StarSymbol"/>
        <w:sz w:val="18"/>
        <w:szCs w:val="18"/>
      </w:rPr>
    </w:lvl>
    <w:lvl w:ilvl="6">
      <w:start w:val="1"/>
      <w:numFmt w:val="bullet"/>
      <w:lvlText w:val=""/>
      <w:lvlJc w:val="left"/>
      <w:pPr>
        <w:tabs>
          <w:tab w:val="num" w:pos="0"/>
        </w:tabs>
        <w:ind w:left="0" w:firstLine="0"/>
      </w:pPr>
      <w:rPr>
        <w:rFonts w:ascii="Wingdings" w:hAnsi="Wingdings" w:cs="StarSymbol"/>
        <w:sz w:val="18"/>
        <w:szCs w:val="18"/>
      </w:rPr>
    </w:lvl>
    <w:lvl w:ilvl="7">
      <w:start w:val="1"/>
      <w:numFmt w:val="bullet"/>
      <w:lvlText w:val=""/>
      <w:lvlJc w:val="left"/>
      <w:pPr>
        <w:tabs>
          <w:tab w:val="num" w:pos="0"/>
        </w:tabs>
        <w:ind w:left="0" w:firstLine="0"/>
      </w:pPr>
      <w:rPr>
        <w:rFonts w:ascii="Wingdings 2" w:hAnsi="Wingdings 2" w:cs="StarSymbol"/>
        <w:sz w:val="18"/>
        <w:szCs w:val="18"/>
      </w:rPr>
    </w:lvl>
    <w:lvl w:ilvl="8">
      <w:start w:val="1"/>
      <w:numFmt w:val="bullet"/>
      <w:lvlText w:val="■"/>
      <w:lvlJc w:val="left"/>
      <w:pPr>
        <w:tabs>
          <w:tab w:val="num" w:pos="0"/>
        </w:tabs>
        <w:ind w:left="0" w:firstLine="0"/>
      </w:pPr>
      <w:rPr>
        <w:rFonts w:ascii="StarSymbol" w:hAnsi="StarSymbol" w:cs="StarSymbol"/>
        <w:sz w:val="18"/>
        <w:szCs w:val="18"/>
      </w:rPr>
    </w:lvl>
  </w:abstractNum>
  <w:abstractNum w:abstractNumId="201" w15:restartNumberingAfterBreak="0">
    <w:nsid w:val="000000CB"/>
    <w:multiLevelType w:val="multilevel"/>
    <w:tmpl w:val="000000CB"/>
    <w:name w:val="WW8Num293"/>
    <w:lvl w:ilvl="0">
      <w:start w:val="1"/>
      <w:numFmt w:val="bullet"/>
      <w:lvlText w:val=""/>
      <w:lvlJc w:val="left"/>
      <w:pPr>
        <w:tabs>
          <w:tab w:val="num" w:pos="0"/>
        </w:tabs>
        <w:ind w:left="0" w:firstLine="0"/>
      </w:pPr>
      <w:rPr>
        <w:rFonts w:ascii="Wingdings" w:hAnsi="Wingdings" w:cs="StarSymbol"/>
        <w:sz w:val="18"/>
        <w:szCs w:val="18"/>
      </w:rPr>
    </w:lvl>
    <w:lvl w:ilvl="1">
      <w:start w:val="1"/>
      <w:numFmt w:val="bullet"/>
      <w:lvlText w:val=""/>
      <w:lvlJc w:val="left"/>
      <w:pPr>
        <w:tabs>
          <w:tab w:val="num" w:pos="0"/>
        </w:tabs>
        <w:ind w:left="0" w:firstLine="0"/>
      </w:pPr>
      <w:rPr>
        <w:rFonts w:ascii="Wingdings 2" w:hAnsi="Wingdings 2" w:cs="StarSymbol"/>
        <w:sz w:val="18"/>
        <w:szCs w:val="18"/>
      </w:rPr>
    </w:lvl>
    <w:lvl w:ilvl="2">
      <w:start w:val="1"/>
      <w:numFmt w:val="bullet"/>
      <w:lvlText w:val="■"/>
      <w:lvlJc w:val="left"/>
      <w:pPr>
        <w:tabs>
          <w:tab w:val="num" w:pos="0"/>
        </w:tabs>
        <w:ind w:left="0" w:firstLine="0"/>
      </w:pPr>
      <w:rPr>
        <w:rFonts w:ascii="StarSymbol" w:hAnsi="StarSymbol" w:cs="StarSymbol"/>
        <w:sz w:val="18"/>
        <w:szCs w:val="18"/>
      </w:rPr>
    </w:lvl>
    <w:lvl w:ilvl="3">
      <w:start w:val="1"/>
      <w:numFmt w:val="bullet"/>
      <w:lvlText w:val=""/>
      <w:lvlJc w:val="left"/>
      <w:pPr>
        <w:tabs>
          <w:tab w:val="num" w:pos="0"/>
        </w:tabs>
        <w:ind w:left="0" w:firstLine="0"/>
      </w:pPr>
      <w:rPr>
        <w:rFonts w:ascii="Wingdings" w:hAnsi="Wingdings" w:cs="StarSymbol"/>
        <w:sz w:val="18"/>
        <w:szCs w:val="18"/>
      </w:rPr>
    </w:lvl>
    <w:lvl w:ilvl="4">
      <w:start w:val="1"/>
      <w:numFmt w:val="bullet"/>
      <w:lvlText w:val=""/>
      <w:lvlJc w:val="left"/>
      <w:pPr>
        <w:tabs>
          <w:tab w:val="num" w:pos="0"/>
        </w:tabs>
        <w:ind w:left="0" w:firstLine="0"/>
      </w:pPr>
      <w:rPr>
        <w:rFonts w:ascii="Wingdings 2" w:hAnsi="Wingdings 2" w:cs="StarSymbol"/>
        <w:sz w:val="18"/>
        <w:szCs w:val="18"/>
      </w:rPr>
    </w:lvl>
    <w:lvl w:ilvl="5">
      <w:start w:val="1"/>
      <w:numFmt w:val="bullet"/>
      <w:lvlText w:val="■"/>
      <w:lvlJc w:val="left"/>
      <w:pPr>
        <w:tabs>
          <w:tab w:val="num" w:pos="0"/>
        </w:tabs>
        <w:ind w:left="0" w:firstLine="0"/>
      </w:pPr>
      <w:rPr>
        <w:rFonts w:ascii="StarSymbol" w:hAnsi="StarSymbol" w:cs="StarSymbol"/>
        <w:sz w:val="18"/>
        <w:szCs w:val="18"/>
      </w:rPr>
    </w:lvl>
    <w:lvl w:ilvl="6">
      <w:start w:val="1"/>
      <w:numFmt w:val="bullet"/>
      <w:lvlText w:val=""/>
      <w:lvlJc w:val="left"/>
      <w:pPr>
        <w:tabs>
          <w:tab w:val="num" w:pos="0"/>
        </w:tabs>
        <w:ind w:left="0" w:firstLine="0"/>
      </w:pPr>
      <w:rPr>
        <w:rFonts w:ascii="Wingdings" w:hAnsi="Wingdings" w:cs="StarSymbol"/>
        <w:sz w:val="18"/>
        <w:szCs w:val="18"/>
      </w:rPr>
    </w:lvl>
    <w:lvl w:ilvl="7">
      <w:start w:val="1"/>
      <w:numFmt w:val="bullet"/>
      <w:lvlText w:val=""/>
      <w:lvlJc w:val="left"/>
      <w:pPr>
        <w:tabs>
          <w:tab w:val="num" w:pos="0"/>
        </w:tabs>
        <w:ind w:left="0" w:firstLine="0"/>
      </w:pPr>
      <w:rPr>
        <w:rFonts w:ascii="Wingdings 2" w:hAnsi="Wingdings 2" w:cs="StarSymbol"/>
        <w:sz w:val="18"/>
        <w:szCs w:val="18"/>
      </w:rPr>
    </w:lvl>
    <w:lvl w:ilvl="8">
      <w:start w:val="1"/>
      <w:numFmt w:val="bullet"/>
      <w:lvlText w:val="■"/>
      <w:lvlJc w:val="left"/>
      <w:pPr>
        <w:tabs>
          <w:tab w:val="num" w:pos="0"/>
        </w:tabs>
        <w:ind w:left="0" w:firstLine="0"/>
      </w:pPr>
      <w:rPr>
        <w:rFonts w:ascii="StarSymbol" w:hAnsi="StarSymbol" w:cs="StarSymbol"/>
        <w:sz w:val="18"/>
        <w:szCs w:val="18"/>
      </w:rPr>
    </w:lvl>
  </w:abstractNum>
  <w:abstractNum w:abstractNumId="202" w15:restartNumberingAfterBreak="0">
    <w:nsid w:val="000000CC"/>
    <w:multiLevelType w:val="multilevel"/>
    <w:tmpl w:val="000000CC"/>
    <w:name w:val="WW8Num294"/>
    <w:lvl w:ilvl="0">
      <w:start w:val="1"/>
      <w:numFmt w:val="bullet"/>
      <w:lvlText w:val=""/>
      <w:lvlJc w:val="left"/>
      <w:pPr>
        <w:tabs>
          <w:tab w:val="num" w:pos="0"/>
        </w:tabs>
        <w:ind w:left="0" w:firstLine="0"/>
      </w:pPr>
      <w:rPr>
        <w:rFonts w:ascii="Wingdings" w:hAnsi="Wingdings" w:cs="StarSymbol"/>
        <w:sz w:val="18"/>
        <w:szCs w:val="18"/>
      </w:rPr>
    </w:lvl>
    <w:lvl w:ilvl="1">
      <w:start w:val="1"/>
      <w:numFmt w:val="bullet"/>
      <w:lvlText w:val=""/>
      <w:lvlJc w:val="left"/>
      <w:pPr>
        <w:tabs>
          <w:tab w:val="num" w:pos="0"/>
        </w:tabs>
        <w:ind w:left="0" w:firstLine="0"/>
      </w:pPr>
      <w:rPr>
        <w:rFonts w:ascii="Wingdings 2" w:hAnsi="Wingdings 2" w:cs="StarSymbol"/>
        <w:sz w:val="18"/>
        <w:szCs w:val="18"/>
      </w:rPr>
    </w:lvl>
    <w:lvl w:ilvl="2">
      <w:start w:val="1"/>
      <w:numFmt w:val="bullet"/>
      <w:lvlText w:val="■"/>
      <w:lvlJc w:val="left"/>
      <w:pPr>
        <w:tabs>
          <w:tab w:val="num" w:pos="0"/>
        </w:tabs>
        <w:ind w:left="0" w:firstLine="0"/>
      </w:pPr>
      <w:rPr>
        <w:rFonts w:ascii="StarSymbol" w:hAnsi="StarSymbol" w:cs="StarSymbol"/>
        <w:sz w:val="18"/>
        <w:szCs w:val="18"/>
      </w:rPr>
    </w:lvl>
    <w:lvl w:ilvl="3">
      <w:start w:val="1"/>
      <w:numFmt w:val="bullet"/>
      <w:lvlText w:val=""/>
      <w:lvlJc w:val="left"/>
      <w:pPr>
        <w:tabs>
          <w:tab w:val="num" w:pos="0"/>
        </w:tabs>
        <w:ind w:left="0" w:firstLine="0"/>
      </w:pPr>
      <w:rPr>
        <w:rFonts w:ascii="Wingdings" w:hAnsi="Wingdings" w:cs="StarSymbol"/>
        <w:sz w:val="18"/>
        <w:szCs w:val="18"/>
      </w:rPr>
    </w:lvl>
    <w:lvl w:ilvl="4">
      <w:start w:val="1"/>
      <w:numFmt w:val="bullet"/>
      <w:lvlText w:val=""/>
      <w:lvlJc w:val="left"/>
      <w:pPr>
        <w:tabs>
          <w:tab w:val="num" w:pos="0"/>
        </w:tabs>
        <w:ind w:left="0" w:firstLine="0"/>
      </w:pPr>
      <w:rPr>
        <w:rFonts w:ascii="Wingdings 2" w:hAnsi="Wingdings 2" w:cs="StarSymbol"/>
        <w:sz w:val="18"/>
        <w:szCs w:val="18"/>
      </w:rPr>
    </w:lvl>
    <w:lvl w:ilvl="5">
      <w:start w:val="1"/>
      <w:numFmt w:val="bullet"/>
      <w:lvlText w:val="■"/>
      <w:lvlJc w:val="left"/>
      <w:pPr>
        <w:tabs>
          <w:tab w:val="num" w:pos="0"/>
        </w:tabs>
        <w:ind w:left="0" w:firstLine="0"/>
      </w:pPr>
      <w:rPr>
        <w:rFonts w:ascii="StarSymbol" w:hAnsi="StarSymbol" w:cs="StarSymbol"/>
        <w:sz w:val="18"/>
        <w:szCs w:val="18"/>
      </w:rPr>
    </w:lvl>
    <w:lvl w:ilvl="6">
      <w:start w:val="1"/>
      <w:numFmt w:val="bullet"/>
      <w:lvlText w:val=""/>
      <w:lvlJc w:val="left"/>
      <w:pPr>
        <w:tabs>
          <w:tab w:val="num" w:pos="0"/>
        </w:tabs>
        <w:ind w:left="0" w:firstLine="0"/>
      </w:pPr>
      <w:rPr>
        <w:rFonts w:ascii="Wingdings" w:hAnsi="Wingdings" w:cs="StarSymbol"/>
        <w:sz w:val="18"/>
        <w:szCs w:val="18"/>
      </w:rPr>
    </w:lvl>
    <w:lvl w:ilvl="7">
      <w:start w:val="1"/>
      <w:numFmt w:val="bullet"/>
      <w:lvlText w:val=""/>
      <w:lvlJc w:val="left"/>
      <w:pPr>
        <w:tabs>
          <w:tab w:val="num" w:pos="0"/>
        </w:tabs>
        <w:ind w:left="0" w:firstLine="0"/>
      </w:pPr>
      <w:rPr>
        <w:rFonts w:ascii="Wingdings 2" w:hAnsi="Wingdings 2" w:cs="StarSymbol"/>
        <w:sz w:val="18"/>
        <w:szCs w:val="18"/>
      </w:rPr>
    </w:lvl>
    <w:lvl w:ilvl="8">
      <w:start w:val="1"/>
      <w:numFmt w:val="bullet"/>
      <w:lvlText w:val="■"/>
      <w:lvlJc w:val="left"/>
      <w:pPr>
        <w:tabs>
          <w:tab w:val="num" w:pos="0"/>
        </w:tabs>
        <w:ind w:left="0" w:firstLine="0"/>
      </w:pPr>
      <w:rPr>
        <w:rFonts w:ascii="StarSymbol" w:hAnsi="StarSymbol" w:cs="StarSymbol"/>
        <w:sz w:val="18"/>
        <w:szCs w:val="18"/>
      </w:rPr>
    </w:lvl>
  </w:abstractNum>
  <w:abstractNum w:abstractNumId="203" w15:restartNumberingAfterBreak="0">
    <w:nsid w:val="000000CD"/>
    <w:multiLevelType w:val="multilevel"/>
    <w:tmpl w:val="000000CD"/>
    <w:name w:val="WW8Num295"/>
    <w:lvl w:ilvl="0">
      <w:start w:val="1"/>
      <w:numFmt w:val="bullet"/>
      <w:lvlText w:val=""/>
      <w:lvlJc w:val="left"/>
      <w:pPr>
        <w:tabs>
          <w:tab w:val="num" w:pos="0"/>
        </w:tabs>
        <w:ind w:left="0" w:firstLine="0"/>
      </w:pPr>
      <w:rPr>
        <w:rFonts w:ascii="Symbol" w:hAnsi="Symbol"/>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204" w15:restartNumberingAfterBreak="0">
    <w:nsid w:val="000000CE"/>
    <w:multiLevelType w:val="multilevel"/>
    <w:tmpl w:val="000000CE"/>
    <w:name w:val="WW8Num296"/>
    <w:lvl w:ilvl="0">
      <w:start w:val="1"/>
      <w:numFmt w:val="bullet"/>
      <w:lvlText w:val=""/>
      <w:lvlJc w:val="left"/>
      <w:pPr>
        <w:tabs>
          <w:tab w:val="num" w:pos="0"/>
        </w:tabs>
        <w:ind w:left="0" w:firstLine="0"/>
      </w:pPr>
      <w:rPr>
        <w:rFonts w:ascii="Symbol" w:hAnsi="Symbol"/>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205" w15:restartNumberingAfterBreak="0">
    <w:nsid w:val="000000CF"/>
    <w:multiLevelType w:val="multilevel"/>
    <w:tmpl w:val="000000CF"/>
    <w:name w:val="WW8Num297"/>
    <w:lvl w:ilvl="0">
      <w:start w:val="1"/>
      <w:numFmt w:val="bullet"/>
      <w:lvlText w:val=""/>
      <w:lvlJc w:val="left"/>
      <w:pPr>
        <w:tabs>
          <w:tab w:val="num" w:pos="0"/>
        </w:tabs>
        <w:ind w:left="0" w:firstLine="0"/>
      </w:pPr>
      <w:rPr>
        <w:rFonts w:ascii="Symbol" w:hAnsi="Symbol"/>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206" w15:restartNumberingAfterBreak="0">
    <w:nsid w:val="000000D0"/>
    <w:multiLevelType w:val="multilevel"/>
    <w:tmpl w:val="000000D0"/>
    <w:name w:val="WW8Num298"/>
    <w:lvl w:ilvl="0">
      <w:start w:val="1"/>
      <w:numFmt w:val="bullet"/>
      <w:lvlText w:val=""/>
      <w:lvlJc w:val="left"/>
      <w:pPr>
        <w:tabs>
          <w:tab w:val="num" w:pos="0"/>
        </w:tabs>
        <w:ind w:left="0" w:firstLine="0"/>
      </w:pPr>
      <w:rPr>
        <w:rFonts w:ascii="Symbol" w:hAnsi="Symbol"/>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207" w15:restartNumberingAfterBreak="0">
    <w:nsid w:val="000000D1"/>
    <w:multiLevelType w:val="multilevel"/>
    <w:tmpl w:val="000000D1"/>
    <w:name w:val="WW8Num299"/>
    <w:lvl w:ilvl="0">
      <w:start w:val="1"/>
      <w:numFmt w:val="bullet"/>
      <w:lvlText w:val=""/>
      <w:lvlJc w:val="left"/>
      <w:pPr>
        <w:tabs>
          <w:tab w:val="num" w:pos="0"/>
        </w:tabs>
        <w:ind w:left="0" w:firstLine="0"/>
      </w:pPr>
      <w:rPr>
        <w:rFonts w:ascii="Symbol" w:hAnsi="Symbol"/>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208" w15:restartNumberingAfterBreak="0">
    <w:nsid w:val="000000D2"/>
    <w:multiLevelType w:val="multilevel"/>
    <w:tmpl w:val="000000D2"/>
    <w:name w:val="WW8Num300"/>
    <w:lvl w:ilvl="0">
      <w:start w:val="1"/>
      <w:numFmt w:val="bullet"/>
      <w:lvlText w:val=""/>
      <w:lvlJc w:val="left"/>
      <w:pPr>
        <w:tabs>
          <w:tab w:val="num" w:pos="0"/>
        </w:tabs>
        <w:ind w:left="0" w:firstLine="0"/>
      </w:pPr>
      <w:rPr>
        <w:rFonts w:ascii="Symbol" w:hAnsi="Symbol"/>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209" w15:restartNumberingAfterBreak="0">
    <w:nsid w:val="000000D3"/>
    <w:multiLevelType w:val="multilevel"/>
    <w:tmpl w:val="000000D3"/>
    <w:name w:val="WW8Num301"/>
    <w:lvl w:ilvl="0">
      <w:start w:val="1"/>
      <w:numFmt w:val="bullet"/>
      <w:lvlText w:val=""/>
      <w:lvlJc w:val="left"/>
      <w:pPr>
        <w:tabs>
          <w:tab w:val="num" w:pos="0"/>
        </w:tabs>
        <w:ind w:left="0" w:firstLine="0"/>
      </w:pPr>
      <w:rPr>
        <w:rFonts w:ascii="Symbol" w:hAnsi="Symbol"/>
      </w:rPr>
    </w:lvl>
    <w:lvl w:ilvl="1">
      <w:start w:val="1"/>
      <w:numFmt w:val="bullet"/>
      <w:lvlText w:val=""/>
      <w:lvlJc w:val="left"/>
      <w:pPr>
        <w:tabs>
          <w:tab w:val="num" w:pos="0"/>
        </w:tabs>
        <w:ind w:left="0" w:firstLine="0"/>
      </w:pPr>
      <w:rPr>
        <w:rFonts w:ascii="Symbol" w:hAnsi="Symbol"/>
      </w:rPr>
    </w:lvl>
    <w:lvl w:ilvl="2">
      <w:start w:val="1"/>
      <w:numFmt w:val="bullet"/>
      <w:lvlText w:val=""/>
      <w:lvlJc w:val="left"/>
      <w:pPr>
        <w:tabs>
          <w:tab w:val="num" w:pos="0"/>
        </w:tabs>
        <w:ind w:left="0" w:firstLine="0"/>
      </w:pPr>
      <w:rPr>
        <w:rFonts w:ascii="Wingdings" w:hAnsi="Wingdings"/>
      </w:rPr>
    </w:lvl>
    <w:lvl w:ilvl="3">
      <w:start w:val="1"/>
      <w:numFmt w:val="bullet"/>
      <w:lvlText w:val=""/>
      <w:lvlJc w:val="left"/>
      <w:pPr>
        <w:tabs>
          <w:tab w:val="num" w:pos="0"/>
        </w:tabs>
        <w:ind w:left="0" w:firstLine="0"/>
      </w:pPr>
      <w:rPr>
        <w:rFonts w:ascii="Symbol" w:hAnsi="Symbol"/>
      </w:rPr>
    </w:lvl>
    <w:lvl w:ilvl="4">
      <w:start w:val="1"/>
      <w:numFmt w:val="bullet"/>
      <w:lvlText w:val="o"/>
      <w:lvlJc w:val="left"/>
      <w:pPr>
        <w:tabs>
          <w:tab w:val="num" w:pos="0"/>
        </w:tabs>
        <w:ind w:left="0" w:firstLine="0"/>
      </w:pPr>
      <w:rPr>
        <w:rFonts w:ascii="Courier New" w:hAnsi="Courier New"/>
      </w:rPr>
    </w:lvl>
    <w:lvl w:ilvl="5">
      <w:start w:val="1"/>
      <w:numFmt w:val="bullet"/>
      <w:lvlText w:val=""/>
      <w:lvlJc w:val="left"/>
      <w:pPr>
        <w:tabs>
          <w:tab w:val="num" w:pos="0"/>
        </w:tabs>
        <w:ind w:left="0" w:firstLine="0"/>
      </w:pPr>
      <w:rPr>
        <w:rFonts w:ascii="Wingdings" w:hAnsi="Wingdings"/>
      </w:rPr>
    </w:lvl>
    <w:lvl w:ilvl="6">
      <w:start w:val="1"/>
      <w:numFmt w:val="bullet"/>
      <w:lvlText w:val=""/>
      <w:lvlJc w:val="left"/>
      <w:pPr>
        <w:tabs>
          <w:tab w:val="num" w:pos="0"/>
        </w:tabs>
        <w:ind w:left="0" w:firstLine="0"/>
      </w:pPr>
      <w:rPr>
        <w:rFonts w:ascii="Symbol" w:hAnsi="Symbol"/>
      </w:rPr>
    </w:lvl>
    <w:lvl w:ilvl="7">
      <w:start w:val="1"/>
      <w:numFmt w:val="bullet"/>
      <w:lvlText w:val="o"/>
      <w:lvlJc w:val="left"/>
      <w:pPr>
        <w:tabs>
          <w:tab w:val="num" w:pos="0"/>
        </w:tabs>
        <w:ind w:left="0" w:firstLine="0"/>
      </w:pPr>
      <w:rPr>
        <w:rFonts w:ascii="Courier New" w:hAnsi="Courier New"/>
      </w:rPr>
    </w:lvl>
    <w:lvl w:ilvl="8">
      <w:start w:val="1"/>
      <w:numFmt w:val="bullet"/>
      <w:lvlText w:val=""/>
      <w:lvlJc w:val="left"/>
      <w:pPr>
        <w:tabs>
          <w:tab w:val="num" w:pos="0"/>
        </w:tabs>
        <w:ind w:left="0" w:firstLine="0"/>
      </w:pPr>
      <w:rPr>
        <w:rFonts w:ascii="Wingdings" w:hAnsi="Wingdings"/>
      </w:rPr>
    </w:lvl>
  </w:abstractNum>
  <w:abstractNum w:abstractNumId="210" w15:restartNumberingAfterBreak="0">
    <w:nsid w:val="000000D4"/>
    <w:multiLevelType w:val="multilevel"/>
    <w:tmpl w:val="000000D4"/>
    <w:name w:val="WW8Num302"/>
    <w:lvl w:ilvl="0">
      <w:start w:val="1"/>
      <w:numFmt w:val="bullet"/>
      <w:lvlText w:val=""/>
      <w:lvlJc w:val="left"/>
      <w:pPr>
        <w:tabs>
          <w:tab w:val="num" w:pos="0"/>
        </w:tabs>
        <w:ind w:left="0" w:firstLine="0"/>
      </w:pPr>
      <w:rPr>
        <w:rFonts w:ascii="Symbol" w:hAnsi="Symbol"/>
      </w:rPr>
    </w:lvl>
    <w:lvl w:ilvl="1">
      <w:start w:val="1"/>
      <w:numFmt w:val="bullet"/>
      <w:lvlText w:val=""/>
      <w:lvlJc w:val="left"/>
      <w:pPr>
        <w:tabs>
          <w:tab w:val="num" w:pos="0"/>
        </w:tabs>
        <w:ind w:left="0" w:firstLine="0"/>
      </w:pPr>
      <w:rPr>
        <w:rFonts w:ascii="Symbol" w:hAnsi="Symbol"/>
      </w:rPr>
    </w:lvl>
    <w:lvl w:ilvl="2">
      <w:start w:val="1"/>
      <w:numFmt w:val="bullet"/>
      <w:lvlText w:val=""/>
      <w:lvlJc w:val="left"/>
      <w:pPr>
        <w:tabs>
          <w:tab w:val="num" w:pos="0"/>
        </w:tabs>
        <w:ind w:left="0" w:firstLine="0"/>
      </w:pPr>
      <w:rPr>
        <w:rFonts w:ascii="Wingdings" w:hAnsi="Wingdings"/>
      </w:rPr>
    </w:lvl>
    <w:lvl w:ilvl="3">
      <w:start w:val="1"/>
      <w:numFmt w:val="bullet"/>
      <w:lvlText w:val=""/>
      <w:lvlJc w:val="left"/>
      <w:pPr>
        <w:tabs>
          <w:tab w:val="num" w:pos="0"/>
        </w:tabs>
        <w:ind w:left="0" w:firstLine="0"/>
      </w:pPr>
      <w:rPr>
        <w:rFonts w:ascii="Symbol" w:hAnsi="Symbol"/>
      </w:rPr>
    </w:lvl>
    <w:lvl w:ilvl="4">
      <w:start w:val="1"/>
      <w:numFmt w:val="bullet"/>
      <w:lvlText w:val="o"/>
      <w:lvlJc w:val="left"/>
      <w:pPr>
        <w:tabs>
          <w:tab w:val="num" w:pos="0"/>
        </w:tabs>
        <w:ind w:left="0" w:firstLine="0"/>
      </w:pPr>
      <w:rPr>
        <w:rFonts w:ascii="Courier New" w:hAnsi="Courier New"/>
      </w:rPr>
    </w:lvl>
    <w:lvl w:ilvl="5">
      <w:start w:val="1"/>
      <w:numFmt w:val="bullet"/>
      <w:lvlText w:val=""/>
      <w:lvlJc w:val="left"/>
      <w:pPr>
        <w:tabs>
          <w:tab w:val="num" w:pos="0"/>
        </w:tabs>
        <w:ind w:left="0" w:firstLine="0"/>
      </w:pPr>
      <w:rPr>
        <w:rFonts w:ascii="Wingdings" w:hAnsi="Wingdings"/>
      </w:rPr>
    </w:lvl>
    <w:lvl w:ilvl="6">
      <w:start w:val="1"/>
      <w:numFmt w:val="bullet"/>
      <w:lvlText w:val=""/>
      <w:lvlJc w:val="left"/>
      <w:pPr>
        <w:tabs>
          <w:tab w:val="num" w:pos="0"/>
        </w:tabs>
        <w:ind w:left="0" w:firstLine="0"/>
      </w:pPr>
      <w:rPr>
        <w:rFonts w:ascii="Symbol" w:hAnsi="Symbol"/>
      </w:rPr>
    </w:lvl>
    <w:lvl w:ilvl="7">
      <w:start w:val="1"/>
      <w:numFmt w:val="bullet"/>
      <w:lvlText w:val="o"/>
      <w:lvlJc w:val="left"/>
      <w:pPr>
        <w:tabs>
          <w:tab w:val="num" w:pos="0"/>
        </w:tabs>
        <w:ind w:left="0" w:firstLine="0"/>
      </w:pPr>
      <w:rPr>
        <w:rFonts w:ascii="Courier New" w:hAnsi="Courier New"/>
      </w:rPr>
    </w:lvl>
    <w:lvl w:ilvl="8">
      <w:start w:val="1"/>
      <w:numFmt w:val="bullet"/>
      <w:lvlText w:val=""/>
      <w:lvlJc w:val="left"/>
      <w:pPr>
        <w:tabs>
          <w:tab w:val="num" w:pos="0"/>
        </w:tabs>
        <w:ind w:left="0" w:firstLine="0"/>
      </w:pPr>
      <w:rPr>
        <w:rFonts w:ascii="Wingdings" w:hAnsi="Wingdings"/>
      </w:rPr>
    </w:lvl>
  </w:abstractNum>
  <w:abstractNum w:abstractNumId="211" w15:restartNumberingAfterBreak="0">
    <w:nsid w:val="000000D5"/>
    <w:multiLevelType w:val="multilevel"/>
    <w:tmpl w:val="000000D5"/>
    <w:name w:val="WW8Num303"/>
    <w:lvl w:ilvl="0">
      <w:start w:val="1"/>
      <w:numFmt w:val="bullet"/>
      <w:lvlText w:val=""/>
      <w:lvlJc w:val="left"/>
      <w:pPr>
        <w:tabs>
          <w:tab w:val="num" w:pos="0"/>
        </w:tabs>
        <w:ind w:left="0" w:firstLine="0"/>
      </w:pPr>
      <w:rPr>
        <w:rFonts w:ascii="Symbol" w:hAnsi="Symbol"/>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212" w15:restartNumberingAfterBreak="0">
    <w:nsid w:val="000000D6"/>
    <w:multiLevelType w:val="multilevel"/>
    <w:tmpl w:val="000000D6"/>
    <w:name w:val="WW8Num304"/>
    <w:lvl w:ilvl="0">
      <w:start w:val="1"/>
      <w:numFmt w:val="bullet"/>
      <w:lvlText w:val=""/>
      <w:lvlJc w:val="left"/>
      <w:pPr>
        <w:tabs>
          <w:tab w:val="num" w:pos="0"/>
        </w:tabs>
        <w:ind w:left="0" w:firstLine="0"/>
      </w:pPr>
      <w:rPr>
        <w:rFonts w:ascii="Symbol" w:hAnsi="Symbol"/>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213" w15:restartNumberingAfterBreak="0">
    <w:nsid w:val="000000D7"/>
    <w:multiLevelType w:val="multilevel"/>
    <w:tmpl w:val="DE447736"/>
    <w:name w:val="WW8Num20"/>
    <w:lvl w:ilvl="0">
      <w:start w:val="1"/>
      <w:numFmt w:val="bullet"/>
      <w:lvlText w:val=""/>
      <w:lvlJc w:val="left"/>
      <w:pPr>
        <w:tabs>
          <w:tab w:val="num" w:pos="0"/>
        </w:tabs>
        <w:ind w:left="0" w:firstLine="0"/>
      </w:pPr>
      <w:rPr>
        <w:rFonts w:ascii="Symbol" w:hAnsi="Symbol"/>
      </w:rPr>
    </w:lvl>
    <w:lvl w:ilvl="1">
      <w:start w:val="1"/>
      <w:numFmt w:val="decimal"/>
      <w:lvlText w:val="%2."/>
      <w:lvlJc w:val="left"/>
      <w:pPr>
        <w:tabs>
          <w:tab w:val="num" w:pos="0"/>
        </w:tabs>
        <w:ind w:left="0" w:firstLine="0"/>
      </w:pPr>
    </w:lvl>
    <w:lvl w:ilvl="2">
      <w:start w:val="1"/>
      <w:numFmt w:val="bullet"/>
      <w:lvlText w:val=""/>
      <w:lvlJc w:val="left"/>
      <w:pPr>
        <w:tabs>
          <w:tab w:val="num" w:pos="0"/>
        </w:tabs>
        <w:ind w:left="0" w:firstLine="0"/>
      </w:pPr>
      <w:rPr>
        <w:rFonts w:ascii="Symbol" w:hAnsi="Symbol" w:hint="default"/>
      </w:r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214" w15:restartNumberingAfterBreak="0">
    <w:nsid w:val="000000D8"/>
    <w:multiLevelType w:val="multilevel"/>
    <w:tmpl w:val="000000D8"/>
    <w:name w:val="WW8Num306"/>
    <w:lvl w:ilvl="0">
      <w:start w:val="1"/>
      <w:numFmt w:val="bullet"/>
      <w:lvlText w:val=""/>
      <w:lvlJc w:val="left"/>
      <w:pPr>
        <w:tabs>
          <w:tab w:val="num" w:pos="0"/>
        </w:tabs>
        <w:ind w:left="0" w:firstLine="0"/>
      </w:pPr>
      <w:rPr>
        <w:rFonts w:ascii="Symbol" w:hAnsi="Symbol"/>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215" w15:restartNumberingAfterBreak="0">
    <w:nsid w:val="000000D9"/>
    <w:multiLevelType w:val="multilevel"/>
    <w:tmpl w:val="000000D9"/>
    <w:name w:val="WW8Num307"/>
    <w:lvl w:ilvl="0">
      <w:start w:val="1"/>
      <w:numFmt w:val="bullet"/>
      <w:lvlText w:val=""/>
      <w:lvlJc w:val="left"/>
      <w:pPr>
        <w:tabs>
          <w:tab w:val="num" w:pos="0"/>
        </w:tabs>
        <w:ind w:left="0" w:firstLine="0"/>
      </w:pPr>
      <w:rPr>
        <w:rFonts w:ascii="Symbol" w:hAnsi="Symbol"/>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216" w15:restartNumberingAfterBreak="0">
    <w:nsid w:val="000000DA"/>
    <w:multiLevelType w:val="multilevel"/>
    <w:tmpl w:val="338E2474"/>
    <w:name w:val="WW8Num308"/>
    <w:lvl w:ilvl="0">
      <w:start w:val="1"/>
      <w:numFmt w:val="bullet"/>
      <w:lvlText w:val=""/>
      <w:lvlJc w:val="left"/>
      <w:pPr>
        <w:tabs>
          <w:tab w:val="num" w:pos="0"/>
        </w:tabs>
        <w:ind w:left="0" w:firstLine="0"/>
      </w:pPr>
      <w:rPr>
        <w:rFonts w:ascii="Symbol" w:hAnsi="Symbol" w:hint="default"/>
      </w:rPr>
    </w:lvl>
    <w:lvl w:ilvl="1">
      <w:start w:val="1"/>
      <w:numFmt w:val="decimal"/>
      <w:lvlText w:val="%2."/>
      <w:lvlJc w:val="left"/>
      <w:pPr>
        <w:tabs>
          <w:tab w:val="num" w:pos="0"/>
        </w:tabs>
        <w:ind w:left="0" w:firstLine="0"/>
      </w:pPr>
      <w:rPr>
        <w:rFonts w:hint="default"/>
      </w:rPr>
    </w:lvl>
    <w:lvl w:ilvl="2">
      <w:start w:val="1"/>
      <w:numFmt w:val="decimal"/>
      <w:lvlText w:val="%3."/>
      <w:lvlJc w:val="left"/>
      <w:pPr>
        <w:tabs>
          <w:tab w:val="num" w:pos="0"/>
        </w:tabs>
        <w:ind w:left="0" w:firstLine="0"/>
      </w:pPr>
      <w:rPr>
        <w:rFonts w:hint="default"/>
      </w:rPr>
    </w:lvl>
    <w:lvl w:ilvl="3">
      <w:start w:val="1"/>
      <w:numFmt w:val="decimal"/>
      <w:lvlText w:val="%4."/>
      <w:lvlJc w:val="left"/>
      <w:pPr>
        <w:tabs>
          <w:tab w:val="num" w:pos="0"/>
        </w:tabs>
        <w:ind w:left="0" w:firstLine="0"/>
      </w:pPr>
      <w:rPr>
        <w:rFonts w:hint="default"/>
      </w:rPr>
    </w:lvl>
    <w:lvl w:ilvl="4">
      <w:start w:val="1"/>
      <w:numFmt w:val="decimal"/>
      <w:lvlText w:val="%5."/>
      <w:lvlJc w:val="left"/>
      <w:pPr>
        <w:tabs>
          <w:tab w:val="num" w:pos="0"/>
        </w:tabs>
        <w:ind w:left="0" w:firstLine="0"/>
      </w:pPr>
      <w:rPr>
        <w:rFonts w:hint="default"/>
      </w:rPr>
    </w:lvl>
    <w:lvl w:ilvl="5">
      <w:start w:val="1"/>
      <w:numFmt w:val="decimal"/>
      <w:lvlText w:val="%6."/>
      <w:lvlJc w:val="left"/>
      <w:pPr>
        <w:tabs>
          <w:tab w:val="num" w:pos="0"/>
        </w:tabs>
        <w:ind w:left="0" w:firstLine="0"/>
      </w:pPr>
      <w:rPr>
        <w:rFonts w:hint="default"/>
      </w:rPr>
    </w:lvl>
    <w:lvl w:ilvl="6">
      <w:start w:val="1"/>
      <w:numFmt w:val="decimal"/>
      <w:lvlText w:val="%7."/>
      <w:lvlJc w:val="left"/>
      <w:pPr>
        <w:tabs>
          <w:tab w:val="num" w:pos="0"/>
        </w:tabs>
        <w:ind w:left="0" w:firstLine="0"/>
      </w:pPr>
      <w:rPr>
        <w:rFonts w:hint="default"/>
      </w:rPr>
    </w:lvl>
    <w:lvl w:ilvl="7">
      <w:start w:val="1"/>
      <w:numFmt w:val="decimal"/>
      <w:lvlText w:val="%8."/>
      <w:lvlJc w:val="left"/>
      <w:pPr>
        <w:tabs>
          <w:tab w:val="num" w:pos="0"/>
        </w:tabs>
        <w:ind w:left="0" w:firstLine="0"/>
      </w:pPr>
      <w:rPr>
        <w:rFonts w:hint="default"/>
      </w:rPr>
    </w:lvl>
    <w:lvl w:ilvl="8">
      <w:start w:val="1"/>
      <w:numFmt w:val="decimal"/>
      <w:lvlText w:val="%9."/>
      <w:lvlJc w:val="left"/>
      <w:pPr>
        <w:tabs>
          <w:tab w:val="num" w:pos="0"/>
        </w:tabs>
        <w:ind w:left="0" w:firstLine="0"/>
      </w:pPr>
      <w:rPr>
        <w:rFonts w:hint="default"/>
      </w:rPr>
    </w:lvl>
  </w:abstractNum>
  <w:abstractNum w:abstractNumId="217" w15:restartNumberingAfterBreak="0">
    <w:nsid w:val="000000DB"/>
    <w:multiLevelType w:val="multilevel"/>
    <w:tmpl w:val="000000DB"/>
    <w:name w:val="WW8Num309"/>
    <w:lvl w:ilvl="0">
      <w:start w:val="1"/>
      <w:numFmt w:val="bullet"/>
      <w:lvlText w:val=""/>
      <w:lvlJc w:val="left"/>
      <w:pPr>
        <w:tabs>
          <w:tab w:val="num" w:pos="0"/>
        </w:tabs>
        <w:ind w:left="0" w:firstLine="0"/>
      </w:pPr>
      <w:rPr>
        <w:rFonts w:ascii="Symbol" w:hAnsi="Symbol"/>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218" w15:restartNumberingAfterBreak="0">
    <w:nsid w:val="000000DC"/>
    <w:multiLevelType w:val="multilevel"/>
    <w:tmpl w:val="000000DC"/>
    <w:name w:val="WW8Num310"/>
    <w:lvl w:ilvl="0">
      <w:start w:val="1"/>
      <w:numFmt w:val="decimal"/>
      <w:lvlText w:val="%1."/>
      <w:lvlJc w:val="left"/>
      <w:pPr>
        <w:tabs>
          <w:tab w:val="num" w:pos="0"/>
        </w:tabs>
        <w:ind w:left="0" w:firstLine="0"/>
      </w:p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219" w15:restartNumberingAfterBreak="0">
    <w:nsid w:val="000000DD"/>
    <w:multiLevelType w:val="multilevel"/>
    <w:tmpl w:val="000000DD"/>
    <w:name w:val="WW8Num311"/>
    <w:lvl w:ilvl="0">
      <w:start w:val="1"/>
      <w:numFmt w:val="decimal"/>
      <w:lvlText w:val="%1."/>
      <w:lvlJc w:val="left"/>
      <w:pPr>
        <w:tabs>
          <w:tab w:val="num" w:pos="0"/>
        </w:tabs>
        <w:ind w:left="0" w:firstLine="0"/>
      </w:p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220" w15:restartNumberingAfterBreak="0">
    <w:nsid w:val="000000DE"/>
    <w:multiLevelType w:val="multilevel"/>
    <w:tmpl w:val="000000DE"/>
    <w:name w:val="WW8Num312"/>
    <w:lvl w:ilvl="0">
      <w:start w:val="1"/>
      <w:numFmt w:val="decimal"/>
      <w:lvlText w:val="%1."/>
      <w:lvlJc w:val="left"/>
      <w:pPr>
        <w:tabs>
          <w:tab w:val="num" w:pos="0"/>
        </w:tabs>
        <w:ind w:left="0" w:firstLine="0"/>
      </w:p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221" w15:restartNumberingAfterBreak="0">
    <w:nsid w:val="000000DF"/>
    <w:multiLevelType w:val="multilevel"/>
    <w:tmpl w:val="ED2A092A"/>
    <w:name w:val="WW8Num313"/>
    <w:lvl w:ilvl="0">
      <w:start w:val="6"/>
      <w:numFmt w:val="decimal"/>
      <w:lvlText w:val="%1."/>
      <w:lvlJc w:val="left"/>
      <w:pPr>
        <w:tabs>
          <w:tab w:val="num" w:pos="0"/>
        </w:tabs>
        <w:ind w:left="0" w:firstLine="0"/>
      </w:pPr>
      <w:rPr>
        <w:rFonts w:hint="default"/>
      </w:rPr>
    </w:lvl>
    <w:lvl w:ilvl="1">
      <w:start w:val="1"/>
      <w:numFmt w:val="decimal"/>
      <w:lvlText w:val="%2."/>
      <w:lvlJc w:val="left"/>
      <w:pPr>
        <w:tabs>
          <w:tab w:val="num" w:pos="0"/>
        </w:tabs>
        <w:ind w:left="0" w:firstLine="0"/>
      </w:pPr>
      <w:rPr>
        <w:rFonts w:hint="default"/>
      </w:rPr>
    </w:lvl>
    <w:lvl w:ilvl="2">
      <w:start w:val="1"/>
      <w:numFmt w:val="decimal"/>
      <w:lvlText w:val="%3."/>
      <w:lvlJc w:val="left"/>
      <w:pPr>
        <w:tabs>
          <w:tab w:val="num" w:pos="0"/>
        </w:tabs>
        <w:ind w:left="0" w:firstLine="0"/>
      </w:pPr>
      <w:rPr>
        <w:rFonts w:hint="default"/>
      </w:rPr>
    </w:lvl>
    <w:lvl w:ilvl="3">
      <w:start w:val="1"/>
      <w:numFmt w:val="decimal"/>
      <w:lvlText w:val="%4."/>
      <w:lvlJc w:val="left"/>
      <w:pPr>
        <w:tabs>
          <w:tab w:val="num" w:pos="0"/>
        </w:tabs>
        <w:ind w:left="0" w:firstLine="0"/>
      </w:pPr>
      <w:rPr>
        <w:rFonts w:hint="default"/>
      </w:rPr>
    </w:lvl>
    <w:lvl w:ilvl="4">
      <w:start w:val="1"/>
      <w:numFmt w:val="decimal"/>
      <w:lvlText w:val="%5."/>
      <w:lvlJc w:val="left"/>
      <w:pPr>
        <w:tabs>
          <w:tab w:val="num" w:pos="0"/>
        </w:tabs>
        <w:ind w:left="0" w:firstLine="0"/>
      </w:pPr>
      <w:rPr>
        <w:rFonts w:hint="default"/>
      </w:rPr>
    </w:lvl>
    <w:lvl w:ilvl="5">
      <w:start w:val="1"/>
      <w:numFmt w:val="decimal"/>
      <w:lvlText w:val="%6."/>
      <w:lvlJc w:val="left"/>
      <w:pPr>
        <w:tabs>
          <w:tab w:val="num" w:pos="0"/>
        </w:tabs>
        <w:ind w:left="0" w:firstLine="0"/>
      </w:pPr>
      <w:rPr>
        <w:rFonts w:hint="default"/>
      </w:rPr>
    </w:lvl>
    <w:lvl w:ilvl="6">
      <w:start w:val="1"/>
      <w:numFmt w:val="decimal"/>
      <w:lvlText w:val="%7."/>
      <w:lvlJc w:val="left"/>
      <w:pPr>
        <w:tabs>
          <w:tab w:val="num" w:pos="0"/>
        </w:tabs>
        <w:ind w:left="0" w:firstLine="0"/>
      </w:pPr>
      <w:rPr>
        <w:rFonts w:hint="default"/>
      </w:rPr>
    </w:lvl>
    <w:lvl w:ilvl="7">
      <w:start w:val="1"/>
      <w:numFmt w:val="decimal"/>
      <w:lvlText w:val="%8."/>
      <w:lvlJc w:val="left"/>
      <w:pPr>
        <w:tabs>
          <w:tab w:val="num" w:pos="0"/>
        </w:tabs>
        <w:ind w:left="0" w:firstLine="0"/>
      </w:pPr>
      <w:rPr>
        <w:rFonts w:hint="default"/>
      </w:rPr>
    </w:lvl>
    <w:lvl w:ilvl="8">
      <w:start w:val="1"/>
      <w:numFmt w:val="decimal"/>
      <w:lvlText w:val="%9."/>
      <w:lvlJc w:val="left"/>
      <w:pPr>
        <w:tabs>
          <w:tab w:val="num" w:pos="0"/>
        </w:tabs>
        <w:ind w:left="0" w:firstLine="0"/>
      </w:pPr>
      <w:rPr>
        <w:rFonts w:hint="default"/>
      </w:rPr>
    </w:lvl>
  </w:abstractNum>
  <w:abstractNum w:abstractNumId="222" w15:restartNumberingAfterBreak="0">
    <w:nsid w:val="000000E0"/>
    <w:multiLevelType w:val="multilevel"/>
    <w:tmpl w:val="000000E0"/>
    <w:name w:val="WW8Num314"/>
    <w:lvl w:ilvl="0">
      <w:start w:val="1"/>
      <w:numFmt w:val="bullet"/>
      <w:lvlText w:val=""/>
      <w:lvlJc w:val="left"/>
      <w:pPr>
        <w:tabs>
          <w:tab w:val="num" w:pos="-360"/>
        </w:tabs>
        <w:ind w:left="-360" w:firstLine="0"/>
      </w:pPr>
      <w:rPr>
        <w:rFonts w:ascii="Wingdings" w:hAnsi="Wingdings" w:cs="StarSymbol"/>
        <w:sz w:val="18"/>
        <w:szCs w:val="18"/>
      </w:rPr>
    </w:lvl>
    <w:lvl w:ilvl="1">
      <w:start w:val="1"/>
      <w:numFmt w:val="bullet"/>
      <w:lvlText w:val=""/>
      <w:lvlJc w:val="left"/>
      <w:pPr>
        <w:tabs>
          <w:tab w:val="num" w:pos="-360"/>
        </w:tabs>
        <w:ind w:left="-360" w:firstLine="0"/>
      </w:pPr>
      <w:rPr>
        <w:rFonts w:ascii="Wingdings 2" w:hAnsi="Wingdings 2" w:cs="StarSymbol"/>
        <w:sz w:val="18"/>
        <w:szCs w:val="18"/>
      </w:rPr>
    </w:lvl>
    <w:lvl w:ilvl="2">
      <w:start w:val="1"/>
      <w:numFmt w:val="bullet"/>
      <w:lvlText w:val="■"/>
      <w:lvlJc w:val="left"/>
      <w:pPr>
        <w:tabs>
          <w:tab w:val="num" w:pos="-360"/>
        </w:tabs>
        <w:ind w:left="-360" w:firstLine="0"/>
      </w:pPr>
      <w:rPr>
        <w:rFonts w:ascii="StarSymbol" w:hAnsi="StarSymbol" w:cs="StarSymbol"/>
        <w:sz w:val="18"/>
        <w:szCs w:val="18"/>
      </w:rPr>
    </w:lvl>
    <w:lvl w:ilvl="3">
      <w:start w:val="1"/>
      <w:numFmt w:val="bullet"/>
      <w:lvlText w:val=""/>
      <w:lvlJc w:val="left"/>
      <w:pPr>
        <w:tabs>
          <w:tab w:val="num" w:pos="-360"/>
        </w:tabs>
        <w:ind w:left="-360" w:firstLine="0"/>
      </w:pPr>
      <w:rPr>
        <w:rFonts w:ascii="Wingdings" w:hAnsi="Wingdings" w:cs="StarSymbol"/>
        <w:sz w:val="18"/>
        <w:szCs w:val="18"/>
      </w:rPr>
    </w:lvl>
    <w:lvl w:ilvl="4">
      <w:start w:val="1"/>
      <w:numFmt w:val="bullet"/>
      <w:lvlText w:val=""/>
      <w:lvlJc w:val="left"/>
      <w:pPr>
        <w:tabs>
          <w:tab w:val="num" w:pos="-360"/>
        </w:tabs>
        <w:ind w:left="-360" w:firstLine="0"/>
      </w:pPr>
      <w:rPr>
        <w:rFonts w:ascii="Wingdings 2" w:hAnsi="Wingdings 2" w:cs="StarSymbol"/>
        <w:sz w:val="18"/>
        <w:szCs w:val="18"/>
      </w:rPr>
    </w:lvl>
    <w:lvl w:ilvl="5">
      <w:start w:val="1"/>
      <w:numFmt w:val="bullet"/>
      <w:lvlText w:val="■"/>
      <w:lvlJc w:val="left"/>
      <w:pPr>
        <w:tabs>
          <w:tab w:val="num" w:pos="-360"/>
        </w:tabs>
        <w:ind w:left="-360" w:firstLine="0"/>
      </w:pPr>
      <w:rPr>
        <w:rFonts w:ascii="StarSymbol" w:hAnsi="StarSymbol" w:cs="StarSymbol"/>
        <w:sz w:val="18"/>
        <w:szCs w:val="18"/>
      </w:rPr>
    </w:lvl>
    <w:lvl w:ilvl="6">
      <w:start w:val="1"/>
      <w:numFmt w:val="bullet"/>
      <w:lvlText w:val=""/>
      <w:lvlJc w:val="left"/>
      <w:pPr>
        <w:tabs>
          <w:tab w:val="num" w:pos="-360"/>
        </w:tabs>
        <w:ind w:left="-360" w:firstLine="0"/>
      </w:pPr>
      <w:rPr>
        <w:rFonts w:ascii="Wingdings" w:hAnsi="Wingdings" w:cs="StarSymbol"/>
        <w:sz w:val="18"/>
        <w:szCs w:val="18"/>
      </w:rPr>
    </w:lvl>
    <w:lvl w:ilvl="7">
      <w:start w:val="1"/>
      <w:numFmt w:val="bullet"/>
      <w:lvlText w:val=""/>
      <w:lvlJc w:val="left"/>
      <w:pPr>
        <w:tabs>
          <w:tab w:val="num" w:pos="-360"/>
        </w:tabs>
        <w:ind w:left="-360" w:firstLine="0"/>
      </w:pPr>
      <w:rPr>
        <w:rFonts w:ascii="Wingdings 2" w:hAnsi="Wingdings 2" w:cs="StarSymbol"/>
        <w:sz w:val="18"/>
        <w:szCs w:val="18"/>
      </w:rPr>
    </w:lvl>
    <w:lvl w:ilvl="8">
      <w:start w:val="1"/>
      <w:numFmt w:val="bullet"/>
      <w:lvlText w:val="■"/>
      <w:lvlJc w:val="left"/>
      <w:pPr>
        <w:tabs>
          <w:tab w:val="num" w:pos="-360"/>
        </w:tabs>
        <w:ind w:left="-360" w:firstLine="0"/>
      </w:pPr>
      <w:rPr>
        <w:rFonts w:ascii="StarSymbol" w:hAnsi="StarSymbol" w:cs="StarSymbol"/>
        <w:sz w:val="18"/>
        <w:szCs w:val="18"/>
      </w:rPr>
    </w:lvl>
  </w:abstractNum>
  <w:abstractNum w:abstractNumId="223" w15:restartNumberingAfterBreak="0">
    <w:nsid w:val="000000E1"/>
    <w:multiLevelType w:val="multilevel"/>
    <w:tmpl w:val="000000E1"/>
    <w:name w:val="WW8Num315"/>
    <w:lvl w:ilvl="0">
      <w:start w:val="1"/>
      <w:numFmt w:val="decimal"/>
      <w:lvlText w:val="%1."/>
      <w:lvlJc w:val="left"/>
      <w:pPr>
        <w:tabs>
          <w:tab w:val="num" w:pos="0"/>
        </w:tabs>
        <w:ind w:left="0" w:firstLine="0"/>
      </w:p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224" w15:restartNumberingAfterBreak="0">
    <w:nsid w:val="000000E2"/>
    <w:multiLevelType w:val="multilevel"/>
    <w:tmpl w:val="000000E2"/>
    <w:name w:val="WW8Num316"/>
    <w:lvl w:ilvl="0">
      <w:start w:val="1"/>
      <w:numFmt w:val="bullet"/>
      <w:lvlText w:val=""/>
      <w:lvlJc w:val="left"/>
      <w:pPr>
        <w:tabs>
          <w:tab w:val="num" w:pos="0"/>
        </w:tabs>
        <w:ind w:left="0" w:firstLine="0"/>
      </w:pPr>
      <w:rPr>
        <w:rFonts w:ascii="Wingdings" w:hAnsi="Wingdings" w:cs="StarSymbol"/>
        <w:sz w:val="18"/>
        <w:szCs w:val="18"/>
      </w:rPr>
    </w:lvl>
    <w:lvl w:ilvl="1">
      <w:start w:val="1"/>
      <w:numFmt w:val="bullet"/>
      <w:lvlText w:val=""/>
      <w:lvlJc w:val="left"/>
      <w:pPr>
        <w:tabs>
          <w:tab w:val="num" w:pos="0"/>
        </w:tabs>
        <w:ind w:left="0" w:firstLine="0"/>
      </w:pPr>
      <w:rPr>
        <w:rFonts w:ascii="Wingdings 2" w:hAnsi="Wingdings 2" w:cs="StarSymbol"/>
        <w:sz w:val="18"/>
        <w:szCs w:val="18"/>
      </w:rPr>
    </w:lvl>
    <w:lvl w:ilvl="2">
      <w:start w:val="1"/>
      <w:numFmt w:val="bullet"/>
      <w:lvlText w:val="■"/>
      <w:lvlJc w:val="left"/>
      <w:pPr>
        <w:tabs>
          <w:tab w:val="num" w:pos="0"/>
        </w:tabs>
        <w:ind w:left="0" w:firstLine="0"/>
      </w:pPr>
      <w:rPr>
        <w:rFonts w:ascii="StarSymbol" w:hAnsi="StarSymbol" w:cs="StarSymbol"/>
        <w:sz w:val="18"/>
        <w:szCs w:val="18"/>
      </w:rPr>
    </w:lvl>
    <w:lvl w:ilvl="3">
      <w:start w:val="1"/>
      <w:numFmt w:val="bullet"/>
      <w:lvlText w:val=""/>
      <w:lvlJc w:val="left"/>
      <w:pPr>
        <w:tabs>
          <w:tab w:val="num" w:pos="0"/>
        </w:tabs>
        <w:ind w:left="0" w:firstLine="0"/>
      </w:pPr>
      <w:rPr>
        <w:rFonts w:ascii="Wingdings" w:hAnsi="Wingdings" w:cs="StarSymbol"/>
        <w:sz w:val="18"/>
        <w:szCs w:val="18"/>
      </w:rPr>
    </w:lvl>
    <w:lvl w:ilvl="4">
      <w:start w:val="1"/>
      <w:numFmt w:val="bullet"/>
      <w:lvlText w:val=""/>
      <w:lvlJc w:val="left"/>
      <w:pPr>
        <w:tabs>
          <w:tab w:val="num" w:pos="0"/>
        </w:tabs>
        <w:ind w:left="0" w:firstLine="0"/>
      </w:pPr>
      <w:rPr>
        <w:rFonts w:ascii="Wingdings 2" w:hAnsi="Wingdings 2" w:cs="StarSymbol"/>
        <w:sz w:val="18"/>
        <w:szCs w:val="18"/>
      </w:rPr>
    </w:lvl>
    <w:lvl w:ilvl="5">
      <w:start w:val="1"/>
      <w:numFmt w:val="bullet"/>
      <w:lvlText w:val="■"/>
      <w:lvlJc w:val="left"/>
      <w:pPr>
        <w:tabs>
          <w:tab w:val="num" w:pos="0"/>
        </w:tabs>
        <w:ind w:left="0" w:firstLine="0"/>
      </w:pPr>
      <w:rPr>
        <w:rFonts w:ascii="StarSymbol" w:hAnsi="StarSymbol" w:cs="StarSymbol"/>
        <w:sz w:val="18"/>
        <w:szCs w:val="18"/>
      </w:rPr>
    </w:lvl>
    <w:lvl w:ilvl="6">
      <w:start w:val="1"/>
      <w:numFmt w:val="bullet"/>
      <w:lvlText w:val=""/>
      <w:lvlJc w:val="left"/>
      <w:pPr>
        <w:tabs>
          <w:tab w:val="num" w:pos="0"/>
        </w:tabs>
        <w:ind w:left="0" w:firstLine="0"/>
      </w:pPr>
      <w:rPr>
        <w:rFonts w:ascii="Wingdings" w:hAnsi="Wingdings" w:cs="StarSymbol"/>
        <w:sz w:val="18"/>
        <w:szCs w:val="18"/>
      </w:rPr>
    </w:lvl>
    <w:lvl w:ilvl="7">
      <w:start w:val="1"/>
      <w:numFmt w:val="bullet"/>
      <w:lvlText w:val=""/>
      <w:lvlJc w:val="left"/>
      <w:pPr>
        <w:tabs>
          <w:tab w:val="num" w:pos="0"/>
        </w:tabs>
        <w:ind w:left="0" w:firstLine="0"/>
      </w:pPr>
      <w:rPr>
        <w:rFonts w:ascii="Wingdings 2" w:hAnsi="Wingdings 2" w:cs="StarSymbol"/>
        <w:sz w:val="18"/>
        <w:szCs w:val="18"/>
      </w:rPr>
    </w:lvl>
    <w:lvl w:ilvl="8">
      <w:start w:val="1"/>
      <w:numFmt w:val="bullet"/>
      <w:lvlText w:val="■"/>
      <w:lvlJc w:val="left"/>
      <w:pPr>
        <w:tabs>
          <w:tab w:val="num" w:pos="0"/>
        </w:tabs>
        <w:ind w:left="0" w:firstLine="0"/>
      </w:pPr>
      <w:rPr>
        <w:rFonts w:ascii="StarSymbol" w:hAnsi="StarSymbol" w:cs="StarSymbol"/>
        <w:sz w:val="18"/>
        <w:szCs w:val="18"/>
      </w:rPr>
    </w:lvl>
  </w:abstractNum>
  <w:abstractNum w:abstractNumId="225" w15:restartNumberingAfterBreak="0">
    <w:nsid w:val="000000E3"/>
    <w:multiLevelType w:val="multilevel"/>
    <w:tmpl w:val="000000E3"/>
    <w:name w:val="WW8Num317"/>
    <w:lvl w:ilvl="0">
      <w:start w:val="1"/>
      <w:numFmt w:val="decimal"/>
      <w:lvlText w:val="%1."/>
      <w:lvlJc w:val="left"/>
      <w:pPr>
        <w:tabs>
          <w:tab w:val="num" w:pos="0"/>
        </w:tabs>
        <w:ind w:left="0" w:firstLine="0"/>
      </w:p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226" w15:restartNumberingAfterBreak="0">
    <w:nsid w:val="000000E4"/>
    <w:multiLevelType w:val="multilevel"/>
    <w:tmpl w:val="000000E4"/>
    <w:name w:val="WW8Num318"/>
    <w:lvl w:ilvl="0">
      <w:start w:val="1"/>
      <w:numFmt w:val="bullet"/>
      <w:lvlText w:val=""/>
      <w:lvlJc w:val="left"/>
      <w:pPr>
        <w:tabs>
          <w:tab w:val="num" w:pos="0"/>
        </w:tabs>
        <w:ind w:left="0" w:firstLine="0"/>
      </w:pPr>
      <w:rPr>
        <w:rFonts w:ascii="Wingdings" w:hAnsi="Wingdings" w:cs="StarSymbol"/>
        <w:sz w:val="18"/>
        <w:szCs w:val="18"/>
      </w:rPr>
    </w:lvl>
    <w:lvl w:ilvl="1">
      <w:start w:val="1"/>
      <w:numFmt w:val="bullet"/>
      <w:lvlText w:val=""/>
      <w:lvlJc w:val="left"/>
      <w:pPr>
        <w:tabs>
          <w:tab w:val="num" w:pos="0"/>
        </w:tabs>
        <w:ind w:left="0" w:firstLine="0"/>
      </w:pPr>
      <w:rPr>
        <w:rFonts w:ascii="Wingdings 2" w:hAnsi="Wingdings 2" w:cs="StarSymbol"/>
        <w:sz w:val="18"/>
        <w:szCs w:val="18"/>
      </w:rPr>
    </w:lvl>
    <w:lvl w:ilvl="2">
      <w:start w:val="1"/>
      <w:numFmt w:val="bullet"/>
      <w:lvlText w:val="■"/>
      <w:lvlJc w:val="left"/>
      <w:pPr>
        <w:tabs>
          <w:tab w:val="num" w:pos="0"/>
        </w:tabs>
        <w:ind w:left="0" w:firstLine="0"/>
      </w:pPr>
      <w:rPr>
        <w:rFonts w:ascii="StarSymbol" w:hAnsi="StarSymbol" w:cs="StarSymbol"/>
        <w:sz w:val="18"/>
        <w:szCs w:val="18"/>
      </w:rPr>
    </w:lvl>
    <w:lvl w:ilvl="3">
      <w:start w:val="1"/>
      <w:numFmt w:val="bullet"/>
      <w:lvlText w:val=""/>
      <w:lvlJc w:val="left"/>
      <w:pPr>
        <w:tabs>
          <w:tab w:val="num" w:pos="0"/>
        </w:tabs>
        <w:ind w:left="0" w:firstLine="0"/>
      </w:pPr>
      <w:rPr>
        <w:rFonts w:ascii="Wingdings" w:hAnsi="Wingdings" w:cs="StarSymbol"/>
        <w:sz w:val="18"/>
        <w:szCs w:val="18"/>
      </w:rPr>
    </w:lvl>
    <w:lvl w:ilvl="4">
      <w:start w:val="1"/>
      <w:numFmt w:val="bullet"/>
      <w:lvlText w:val=""/>
      <w:lvlJc w:val="left"/>
      <w:pPr>
        <w:tabs>
          <w:tab w:val="num" w:pos="0"/>
        </w:tabs>
        <w:ind w:left="0" w:firstLine="0"/>
      </w:pPr>
      <w:rPr>
        <w:rFonts w:ascii="Wingdings 2" w:hAnsi="Wingdings 2" w:cs="StarSymbol"/>
        <w:sz w:val="18"/>
        <w:szCs w:val="18"/>
      </w:rPr>
    </w:lvl>
    <w:lvl w:ilvl="5">
      <w:start w:val="1"/>
      <w:numFmt w:val="bullet"/>
      <w:lvlText w:val="■"/>
      <w:lvlJc w:val="left"/>
      <w:pPr>
        <w:tabs>
          <w:tab w:val="num" w:pos="0"/>
        </w:tabs>
        <w:ind w:left="0" w:firstLine="0"/>
      </w:pPr>
      <w:rPr>
        <w:rFonts w:ascii="StarSymbol" w:hAnsi="StarSymbol" w:cs="StarSymbol"/>
        <w:sz w:val="18"/>
        <w:szCs w:val="18"/>
      </w:rPr>
    </w:lvl>
    <w:lvl w:ilvl="6">
      <w:start w:val="1"/>
      <w:numFmt w:val="bullet"/>
      <w:lvlText w:val=""/>
      <w:lvlJc w:val="left"/>
      <w:pPr>
        <w:tabs>
          <w:tab w:val="num" w:pos="0"/>
        </w:tabs>
        <w:ind w:left="0" w:firstLine="0"/>
      </w:pPr>
      <w:rPr>
        <w:rFonts w:ascii="Wingdings" w:hAnsi="Wingdings" w:cs="StarSymbol"/>
        <w:sz w:val="18"/>
        <w:szCs w:val="18"/>
      </w:rPr>
    </w:lvl>
    <w:lvl w:ilvl="7">
      <w:start w:val="1"/>
      <w:numFmt w:val="bullet"/>
      <w:lvlText w:val=""/>
      <w:lvlJc w:val="left"/>
      <w:pPr>
        <w:tabs>
          <w:tab w:val="num" w:pos="0"/>
        </w:tabs>
        <w:ind w:left="0" w:firstLine="0"/>
      </w:pPr>
      <w:rPr>
        <w:rFonts w:ascii="Wingdings 2" w:hAnsi="Wingdings 2" w:cs="StarSymbol"/>
        <w:sz w:val="18"/>
        <w:szCs w:val="18"/>
      </w:rPr>
    </w:lvl>
    <w:lvl w:ilvl="8">
      <w:start w:val="1"/>
      <w:numFmt w:val="bullet"/>
      <w:lvlText w:val="■"/>
      <w:lvlJc w:val="left"/>
      <w:pPr>
        <w:tabs>
          <w:tab w:val="num" w:pos="0"/>
        </w:tabs>
        <w:ind w:left="0" w:firstLine="0"/>
      </w:pPr>
      <w:rPr>
        <w:rFonts w:ascii="StarSymbol" w:hAnsi="StarSymbol" w:cs="StarSymbol"/>
        <w:sz w:val="18"/>
        <w:szCs w:val="18"/>
      </w:rPr>
    </w:lvl>
  </w:abstractNum>
  <w:abstractNum w:abstractNumId="227" w15:restartNumberingAfterBreak="0">
    <w:nsid w:val="000000E5"/>
    <w:multiLevelType w:val="multilevel"/>
    <w:tmpl w:val="52C8433E"/>
    <w:name w:val="WW8Num319"/>
    <w:lvl w:ilvl="0">
      <w:start w:val="11"/>
      <w:numFmt w:val="decimal"/>
      <w:lvlText w:val="%1."/>
      <w:lvlJc w:val="left"/>
      <w:pPr>
        <w:tabs>
          <w:tab w:val="num" w:pos="0"/>
        </w:tabs>
        <w:ind w:left="0" w:firstLine="0"/>
      </w:pPr>
      <w:rPr>
        <w:rFonts w:hint="default"/>
      </w:rPr>
    </w:lvl>
    <w:lvl w:ilvl="1">
      <w:start w:val="1"/>
      <w:numFmt w:val="decimal"/>
      <w:lvlText w:val="%2."/>
      <w:lvlJc w:val="left"/>
      <w:pPr>
        <w:tabs>
          <w:tab w:val="num" w:pos="0"/>
        </w:tabs>
        <w:ind w:left="0" w:firstLine="0"/>
      </w:pPr>
      <w:rPr>
        <w:rFonts w:hint="default"/>
      </w:rPr>
    </w:lvl>
    <w:lvl w:ilvl="2">
      <w:start w:val="1"/>
      <w:numFmt w:val="decimal"/>
      <w:lvlText w:val="%3."/>
      <w:lvlJc w:val="left"/>
      <w:pPr>
        <w:tabs>
          <w:tab w:val="num" w:pos="0"/>
        </w:tabs>
        <w:ind w:left="0" w:firstLine="0"/>
      </w:pPr>
      <w:rPr>
        <w:rFonts w:hint="default"/>
      </w:rPr>
    </w:lvl>
    <w:lvl w:ilvl="3">
      <w:start w:val="1"/>
      <w:numFmt w:val="decimal"/>
      <w:lvlText w:val="%4."/>
      <w:lvlJc w:val="left"/>
      <w:pPr>
        <w:tabs>
          <w:tab w:val="num" w:pos="0"/>
        </w:tabs>
        <w:ind w:left="0" w:firstLine="0"/>
      </w:pPr>
      <w:rPr>
        <w:rFonts w:hint="default"/>
      </w:rPr>
    </w:lvl>
    <w:lvl w:ilvl="4">
      <w:start w:val="1"/>
      <w:numFmt w:val="lowerLetter"/>
      <w:lvlText w:val="%5)"/>
      <w:lvlJc w:val="left"/>
      <w:pPr>
        <w:tabs>
          <w:tab w:val="num" w:pos="0"/>
        </w:tabs>
        <w:ind w:left="0" w:firstLine="0"/>
      </w:pPr>
      <w:rPr>
        <w:rFonts w:ascii="Tahoma" w:eastAsia="Times New Roman" w:hAnsi="Tahoma" w:cs="Tahoma"/>
      </w:rPr>
    </w:lvl>
    <w:lvl w:ilvl="5">
      <w:start w:val="1"/>
      <w:numFmt w:val="decimal"/>
      <w:lvlText w:val="%6."/>
      <w:lvlJc w:val="left"/>
      <w:pPr>
        <w:tabs>
          <w:tab w:val="num" w:pos="0"/>
        </w:tabs>
        <w:ind w:left="0" w:firstLine="0"/>
      </w:pPr>
      <w:rPr>
        <w:rFonts w:hint="default"/>
      </w:rPr>
    </w:lvl>
    <w:lvl w:ilvl="6">
      <w:start w:val="1"/>
      <w:numFmt w:val="decimal"/>
      <w:lvlText w:val="%7."/>
      <w:lvlJc w:val="left"/>
      <w:pPr>
        <w:tabs>
          <w:tab w:val="num" w:pos="0"/>
        </w:tabs>
        <w:ind w:left="0" w:firstLine="0"/>
      </w:pPr>
      <w:rPr>
        <w:rFonts w:hint="default"/>
      </w:rPr>
    </w:lvl>
    <w:lvl w:ilvl="7">
      <w:start w:val="1"/>
      <w:numFmt w:val="decimal"/>
      <w:lvlText w:val="%8."/>
      <w:lvlJc w:val="left"/>
      <w:pPr>
        <w:tabs>
          <w:tab w:val="num" w:pos="0"/>
        </w:tabs>
        <w:ind w:left="0" w:firstLine="0"/>
      </w:pPr>
      <w:rPr>
        <w:rFonts w:hint="default"/>
      </w:rPr>
    </w:lvl>
    <w:lvl w:ilvl="8">
      <w:start w:val="1"/>
      <w:numFmt w:val="decimal"/>
      <w:lvlText w:val="%9."/>
      <w:lvlJc w:val="left"/>
      <w:pPr>
        <w:tabs>
          <w:tab w:val="num" w:pos="0"/>
        </w:tabs>
        <w:ind w:left="0" w:firstLine="0"/>
      </w:pPr>
      <w:rPr>
        <w:rFonts w:hint="default"/>
      </w:rPr>
    </w:lvl>
  </w:abstractNum>
  <w:abstractNum w:abstractNumId="228" w15:restartNumberingAfterBreak="0">
    <w:nsid w:val="000000E6"/>
    <w:multiLevelType w:val="multilevel"/>
    <w:tmpl w:val="000000E6"/>
    <w:name w:val="WW8Num320"/>
    <w:lvl w:ilvl="0">
      <w:start w:val="1"/>
      <w:numFmt w:val="bullet"/>
      <w:lvlText w:val=""/>
      <w:lvlJc w:val="left"/>
      <w:pPr>
        <w:tabs>
          <w:tab w:val="num" w:pos="0"/>
        </w:tabs>
        <w:ind w:left="0" w:firstLine="0"/>
      </w:pPr>
      <w:rPr>
        <w:rFonts w:ascii="Symbol" w:hAnsi="Symbol"/>
      </w:rPr>
    </w:lvl>
    <w:lvl w:ilvl="1">
      <w:start w:val="1"/>
      <w:numFmt w:val="bullet"/>
      <w:lvlText w:val=""/>
      <w:lvlJc w:val="left"/>
      <w:pPr>
        <w:tabs>
          <w:tab w:val="num" w:pos="0"/>
        </w:tabs>
        <w:ind w:left="0" w:firstLine="0"/>
      </w:pPr>
      <w:rPr>
        <w:rFonts w:ascii="Symbol" w:hAnsi="Symbol"/>
      </w:rPr>
    </w:lvl>
    <w:lvl w:ilvl="2">
      <w:start w:val="1"/>
      <w:numFmt w:val="bullet"/>
      <w:lvlText w:val=""/>
      <w:lvlJc w:val="left"/>
      <w:pPr>
        <w:tabs>
          <w:tab w:val="num" w:pos="0"/>
        </w:tabs>
        <w:ind w:left="0" w:firstLine="0"/>
      </w:pPr>
      <w:rPr>
        <w:rFonts w:ascii="Wingdings" w:hAnsi="Wingdings"/>
      </w:rPr>
    </w:lvl>
    <w:lvl w:ilvl="3">
      <w:start w:val="1"/>
      <w:numFmt w:val="bullet"/>
      <w:lvlText w:val=""/>
      <w:lvlJc w:val="left"/>
      <w:pPr>
        <w:tabs>
          <w:tab w:val="num" w:pos="0"/>
        </w:tabs>
        <w:ind w:left="0" w:firstLine="0"/>
      </w:pPr>
      <w:rPr>
        <w:rFonts w:ascii="Symbol" w:hAnsi="Symbol"/>
      </w:rPr>
    </w:lvl>
    <w:lvl w:ilvl="4">
      <w:start w:val="1"/>
      <w:numFmt w:val="bullet"/>
      <w:lvlText w:val="o"/>
      <w:lvlJc w:val="left"/>
      <w:pPr>
        <w:tabs>
          <w:tab w:val="num" w:pos="0"/>
        </w:tabs>
        <w:ind w:left="0" w:firstLine="0"/>
      </w:pPr>
      <w:rPr>
        <w:rFonts w:ascii="Courier New" w:hAnsi="Courier New"/>
      </w:rPr>
    </w:lvl>
    <w:lvl w:ilvl="5">
      <w:start w:val="1"/>
      <w:numFmt w:val="bullet"/>
      <w:lvlText w:val=""/>
      <w:lvlJc w:val="left"/>
      <w:pPr>
        <w:tabs>
          <w:tab w:val="num" w:pos="0"/>
        </w:tabs>
        <w:ind w:left="0" w:firstLine="0"/>
      </w:pPr>
      <w:rPr>
        <w:rFonts w:ascii="Wingdings" w:hAnsi="Wingdings"/>
      </w:rPr>
    </w:lvl>
    <w:lvl w:ilvl="6">
      <w:start w:val="1"/>
      <w:numFmt w:val="bullet"/>
      <w:lvlText w:val=""/>
      <w:lvlJc w:val="left"/>
      <w:pPr>
        <w:tabs>
          <w:tab w:val="num" w:pos="0"/>
        </w:tabs>
        <w:ind w:left="0" w:firstLine="0"/>
      </w:pPr>
      <w:rPr>
        <w:rFonts w:ascii="Symbol" w:hAnsi="Symbol"/>
      </w:rPr>
    </w:lvl>
    <w:lvl w:ilvl="7">
      <w:start w:val="1"/>
      <w:numFmt w:val="bullet"/>
      <w:lvlText w:val="o"/>
      <w:lvlJc w:val="left"/>
      <w:pPr>
        <w:tabs>
          <w:tab w:val="num" w:pos="0"/>
        </w:tabs>
        <w:ind w:left="0" w:firstLine="0"/>
      </w:pPr>
      <w:rPr>
        <w:rFonts w:ascii="Courier New" w:hAnsi="Courier New"/>
      </w:rPr>
    </w:lvl>
    <w:lvl w:ilvl="8">
      <w:start w:val="1"/>
      <w:numFmt w:val="bullet"/>
      <w:lvlText w:val=""/>
      <w:lvlJc w:val="left"/>
      <w:pPr>
        <w:tabs>
          <w:tab w:val="num" w:pos="0"/>
        </w:tabs>
        <w:ind w:left="0" w:firstLine="0"/>
      </w:pPr>
      <w:rPr>
        <w:rFonts w:ascii="Wingdings" w:hAnsi="Wingdings"/>
      </w:rPr>
    </w:lvl>
  </w:abstractNum>
  <w:abstractNum w:abstractNumId="229" w15:restartNumberingAfterBreak="0">
    <w:nsid w:val="000000E7"/>
    <w:multiLevelType w:val="multilevel"/>
    <w:tmpl w:val="000000E7"/>
    <w:name w:val="WW8Num321"/>
    <w:lvl w:ilvl="0">
      <w:start w:val="1"/>
      <w:numFmt w:val="bullet"/>
      <w:lvlText w:val=""/>
      <w:lvlJc w:val="left"/>
      <w:pPr>
        <w:tabs>
          <w:tab w:val="num" w:pos="0"/>
        </w:tabs>
        <w:ind w:left="0" w:firstLine="0"/>
      </w:pPr>
      <w:rPr>
        <w:rFonts w:ascii="Symbol" w:hAnsi="Symbol"/>
      </w:rPr>
    </w:lvl>
    <w:lvl w:ilvl="1">
      <w:start w:val="1"/>
      <w:numFmt w:val="bullet"/>
      <w:lvlText w:val=""/>
      <w:lvlJc w:val="left"/>
      <w:pPr>
        <w:tabs>
          <w:tab w:val="num" w:pos="0"/>
        </w:tabs>
        <w:ind w:left="0" w:firstLine="0"/>
      </w:pPr>
      <w:rPr>
        <w:rFonts w:ascii="Symbol" w:hAnsi="Symbol"/>
      </w:rPr>
    </w:lvl>
    <w:lvl w:ilvl="2">
      <w:start w:val="1"/>
      <w:numFmt w:val="bullet"/>
      <w:lvlText w:val=""/>
      <w:lvlJc w:val="left"/>
      <w:pPr>
        <w:tabs>
          <w:tab w:val="num" w:pos="0"/>
        </w:tabs>
        <w:ind w:left="0" w:firstLine="0"/>
      </w:pPr>
      <w:rPr>
        <w:rFonts w:ascii="Wingdings" w:hAnsi="Wingdings"/>
      </w:rPr>
    </w:lvl>
    <w:lvl w:ilvl="3">
      <w:start w:val="1"/>
      <w:numFmt w:val="bullet"/>
      <w:lvlText w:val=""/>
      <w:lvlJc w:val="left"/>
      <w:pPr>
        <w:tabs>
          <w:tab w:val="num" w:pos="0"/>
        </w:tabs>
        <w:ind w:left="0" w:firstLine="0"/>
      </w:pPr>
      <w:rPr>
        <w:rFonts w:ascii="Symbol" w:hAnsi="Symbol"/>
      </w:rPr>
    </w:lvl>
    <w:lvl w:ilvl="4">
      <w:start w:val="1"/>
      <w:numFmt w:val="bullet"/>
      <w:lvlText w:val="o"/>
      <w:lvlJc w:val="left"/>
      <w:pPr>
        <w:tabs>
          <w:tab w:val="num" w:pos="0"/>
        </w:tabs>
        <w:ind w:left="0" w:firstLine="0"/>
      </w:pPr>
      <w:rPr>
        <w:rFonts w:ascii="Courier New" w:hAnsi="Courier New"/>
      </w:rPr>
    </w:lvl>
    <w:lvl w:ilvl="5">
      <w:start w:val="1"/>
      <w:numFmt w:val="bullet"/>
      <w:lvlText w:val=""/>
      <w:lvlJc w:val="left"/>
      <w:pPr>
        <w:tabs>
          <w:tab w:val="num" w:pos="0"/>
        </w:tabs>
        <w:ind w:left="0" w:firstLine="0"/>
      </w:pPr>
      <w:rPr>
        <w:rFonts w:ascii="Wingdings" w:hAnsi="Wingdings"/>
      </w:rPr>
    </w:lvl>
    <w:lvl w:ilvl="6">
      <w:start w:val="1"/>
      <w:numFmt w:val="bullet"/>
      <w:lvlText w:val=""/>
      <w:lvlJc w:val="left"/>
      <w:pPr>
        <w:tabs>
          <w:tab w:val="num" w:pos="0"/>
        </w:tabs>
        <w:ind w:left="0" w:firstLine="0"/>
      </w:pPr>
      <w:rPr>
        <w:rFonts w:ascii="Symbol" w:hAnsi="Symbol"/>
      </w:rPr>
    </w:lvl>
    <w:lvl w:ilvl="7">
      <w:start w:val="1"/>
      <w:numFmt w:val="bullet"/>
      <w:lvlText w:val="o"/>
      <w:lvlJc w:val="left"/>
      <w:pPr>
        <w:tabs>
          <w:tab w:val="num" w:pos="0"/>
        </w:tabs>
        <w:ind w:left="0" w:firstLine="0"/>
      </w:pPr>
      <w:rPr>
        <w:rFonts w:ascii="Courier New" w:hAnsi="Courier New"/>
      </w:rPr>
    </w:lvl>
    <w:lvl w:ilvl="8">
      <w:start w:val="1"/>
      <w:numFmt w:val="bullet"/>
      <w:lvlText w:val=""/>
      <w:lvlJc w:val="left"/>
      <w:pPr>
        <w:tabs>
          <w:tab w:val="num" w:pos="0"/>
        </w:tabs>
        <w:ind w:left="0" w:firstLine="0"/>
      </w:pPr>
      <w:rPr>
        <w:rFonts w:ascii="Wingdings" w:hAnsi="Wingdings"/>
      </w:rPr>
    </w:lvl>
  </w:abstractNum>
  <w:abstractNum w:abstractNumId="230" w15:restartNumberingAfterBreak="0">
    <w:nsid w:val="000000E8"/>
    <w:multiLevelType w:val="multilevel"/>
    <w:tmpl w:val="000000E8"/>
    <w:name w:val="WW8Num322"/>
    <w:lvl w:ilvl="0">
      <w:start w:val="1"/>
      <w:numFmt w:val="bullet"/>
      <w:lvlText w:val=""/>
      <w:lvlJc w:val="left"/>
      <w:pPr>
        <w:tabs>
          <w:tab w:val="num" w:pos="0"/>
        </w:tabs>
        <w:ind w:left="0" w:firstLine="0"/>
      </w:pPr>
      <w:rPr>
        <w:rFonts w:ascii="Symbol" w:hAnsi="Symbol"/>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231" w15:restartNumberingAfterBreak="0">
    <w:nsid w:val="000000E9"/>
    <w:multiLevelType w:val="multilevel"/>
    <w:tmpl w:val="67A45E8C"/>
    <w:name w:val="WW8Num323"/>
    <w:lvl w:ilvl="0">
      <w:start w:val="8"/>
      <w:numFmt w:val="decimal"/>
      <w:lvlText w:val="%1."/>
      <w:lvlJc w:val="left"/>
      <w:pPr>
        <w:tabs>
          <w:tab w:val="num" w:pos="0"/>
        </w:tabs>
        <w:ind w:left="0" w:firstLine="0"/>
      </w:pPr>
      <w:rPr>
        <w:rFonts w:hint="default"/>
      </w:rPr>
    </w:lvl>
    <w:lvl w:ilvl="1">
      <w:start w:val="1"/>
      <w:numFmt w:val="decimal"/>
      <w:lvlText w:val="%2."/>
      <w:lvlJc w:val="left"/>
      <w:pPr>
        <w:tabs>
          <w:tab w:val="num" w:pos="0"/>
        </w:tabs>
        <w:ind w:left="0" w:firstLine="0"/>
      </w:pPr>
      <w:rPr>
        <w:rFonts w:hint="default"/>
      </w:rPr>
    </w:lvl>
    <w:lvl w:ilvl="2">
      <w:start w:val="1"/>
      <w:numFmt w:val="decimal"/>
      <w:lvlText w:val="%3."/>
      <w:lvlJc w:val="left"/>
      <w:pPr>
        <w:tabs>
          <w:tab w:val="num" w:pos="0"/>
        </w:tabs>
        <w:ind w:left="0" w:firstLine="0"/>
      </w:pPr>
      <w:rPr>
        <w:rFonts w:hint="default"/>
      </w:rPr>
    </w:lvl>
    <w:lvl w:ilvl="3">
      <w:start w:val="1"/>
      <w:numFmt w:val="decimal"/>
      <w:lvlText w:val="%4."/>
      <w:lvlJc w:val="left"/>
      <w:pPr>
        <w:tabs>
          <w:tab w:val="num" w:pos="0"/>
        </w:tabs>
        <w:ind w:left="0" w:firstLine="0"/>
      </w:pPr>
      <w:rPr>
        <w:rFonts w:hint="default"/>
      </w:rPr>
    </w:lvl>
    <w:lvl w:ilvl="4">
      <w:start w:val="1"/>
      <w:numFmt w:val="decimal"/>
      <w:lvlText w:val="%5."/>
      <w:lvlJc w:val="left"/>
      <w:pPr>
        <w:tabs>
          <w:tab w:val="num" w:pos="0"/>
        </w:tabs>
        <w:ind w:left="0" w:firstLine="0"/>
      </w:pPr>
      <w:rPr>
        <w:rFonts w:hint="default"/>
      </w:rPr>
    </w:lvl>
    <w:lvl w:ilvl="5">
      <w:start w:val="1"/>
      <w:numFmt w:val="decimal"/>
      <w:lvlText w:val="%6."/>
      <w:lvlJc w:val="left"/>
      <w:pPr>
        <w:tabs>
          <w:tab w:val="num" w:pos="0"/>
        </w:tabs>
        <w:ind w:left="0" w:firstLine="0"/>
      </w:pPr>
      <w:rPr>
        <w:rFonts w:hint="default"/>
      </w:rPr>
    </w:lvl>
    <w:lvl w:ilvl="6">
      <w:start w:val="1"/>
      <w:numFmt w:val="decimal"/>
      <w:lvlText w:val="%7."/>
      <w:lvlJc w:val="left"/>
      <w:pPr>
        <w:tabs>
          <w:tab w:val="num" w:pos="0"/>
        </w:tabs>
        <w:ind w:left="0" w:firstLine="0"/>
      </w:pPr>
      <w:rPr>
        <w:rFonts w:hint="default"/>
      </w:rPr>
    </w:lvl>
    <w:lvl w:ilvl="7">
      <w:start w:val="1"/>
      <w:numFmt w:val="decimal"/>
      <w:lvlText w:val="%8."/>
      <w:lvlJc w:val="left"/>
      <w:pPr>
        <w:tabs>
          <w:tab w:val="num" w:pos="0"/>
        </w:tabs>
        <w:ind w:left="0" w:firstLine="0"/>
      </w:pPr>
      <w:rPr>
        <w:rFonts w:hint="default"/>
      </w:rPr>
    </w:lvl>
    <w:lvl w:ilvl="8">
      <w:start w:val="1"/>
      <w:numFmt w:val="decimal"/>
      <w:lvlText w:val="%9."/>
      <w:lvlJc w:val="left"/>
      <w:pPr>
        <w:tabs>
          <w:tab w:val="num" w:pos="0"/>
        </w:tabs>
        <w:ind w:left="0" w:firstLine="0"/>
      </w:pPr>
      <w:rPr>
        <w:rFonts w:hint="default"/>
      </w:rPr>
    </w:lvl>
  </w:abstractNum>
  <w:abstractNum w:abstractNumId="232" w15:restartNumberingAfterBreak="0">
    <w:nsid w:val="000000EA"/>
    <w:multiLevelType w:val="multilevel"/>
    <w:tmpl w:val="000000EA"/>
    <w:name w:val="WW8Num324"/>
    <w:lvl w:ilvl="0">
      <w:start w:val="1"/>
      <w:numFmt w:val="decimal"/>
      <w:lvlText w:val="%1."/>
      <w:lvlJc w:val="left"/>
      <w:pPr>
        <w:tabs>
          <w:tab w:val="num" w:pos="0"/>
        </w:tabs>
        <w:ind w:left="0" w:firstLine="0"/>
      </w:p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233" w15:restartNumberingAfterBreak="0">
    <w:nsid w:val="000000EB"/>
    <w:multiLevelType w:val="multilevel"/>
    <w:tmpl w:val="000000EB"/>
    <w:name w:val="WW8Num325"/>
    <w:lvl w:ilvl="0">
      <w:start w:val="1"/>
      <w:numFmt w:val="bullet"/>
      <w:lvlText w:val=""/>
      <w:lvlJc w:val="left"/>
      <w:pPr>
        <w:tabs>
          <w:tab w:val="num" w:pos="0"/>
        </w:tabs>
        <w:ind w:left="0" w:firstLine="0"/>
      </w:pPr>
      <w:rPr>
        <w:rFonts w:ascii="Wingdings" w:hAnsi="Wingdings" w:cs="StarSymbol"/>
        <w:sz w:val="18"/>
        <w:szCs w:val="18"/>
      </w:rPr>
    </w:lvl>
    <w:lvl w:ilvl="1">
      <w:start w:val="1"/>
      <w:numFmt w:val="bullet"/>
      <w:lvlText w:val=""/>
      <w:lvlJc w:val="left"/>
      <w:pPr>
        <w:tabs>
          <w:tab w:val="num" w:pos="0"/>
        </w:tabs>
        <w:ind w:left="0" w:firstLine="0"/>
      </w:pPr>
      <w:rPr>
        <w:rFonts w:ascii="Wingdings 2" w:hAnsi="Wingdings 2" w:cs="StarSymbol"/>
        <w:sz w:val="18"/>
        <w:szCs w:val="18"/>
      </w:rPr>
    </w:lvl>
    <w:lvl w:ilvl="2">
      <w:start w:val="1"/>
      <w:numFmt w:val="bullet"/>
      <w:lvlText w:val="■"/>
      <w:lvlJc w:val="left"/>
      <w:pPr>
        <w:tabs>
          <w:tab w:val="num" w:pos="0"/>
        </w:tabs>
        <w:ind w:left="0" w:firstLine="0"/>
      </w:pPr>
      <w:rPr>
        <w:rFonts w:ascii="StarSymbol" w:hAnsi="StarSymbol" w:cs="StarSymbol"/>
        <w:sz w:val="18"/>
        <w:szCs w:val="18"/>
      </w:rPr>
    </w:lvl>
    <w:lvl w:ilvl="3">
      <w:start w:val="1"/>
      <w:numFmt w:val="bullet"/>
      <w:lvlText w:val=""/>
      <w:lvlJc w:val="left"/>
      <w:pPr>
        <w:tabs>
          <w:tab w:val="num" w:pos="0"/>
        </w:tabs>
        <w:ind w:left="0" w:firstLine="0"/>
      </w:pPr>
      <w:rPr>
        <w:rFonts w:ascii="Wingdings" w:hAnsi="Wingdings" w:cs="StarSymbol"/>
        <w:sz w:val="18"/>
        <w:szCs w:val="18"/>
      </w:rPr>
    </w:lvl>
    <w:lvl w:ilvl="4">
      <w:start w:val="1"/>
      <w:numFmt w:val="bullet"/>
      <w:lvlText w:val=""/>
      <w:lvlJc w:val="left"/>
      <w:pPr>
        <w:tabs>
          <w:tab w:val="num" w:pos="0"/>
        </w:tabs>
        <w:ind w:left="0" w:firstLine="0"/>
      </w:pPr>
      <w:rPr>
        <w:rFonts w:ascii="Wingdings 2" w:hAnsi="Wingdings 2" w:cs="StarSymbol"/>
        <w:sz w:val="18"/>
        <w:szCs w:val="18"/>
      </w:rPr>
    </w:lvl>
    <w:lvl w:ilvl="5">
      <w:start w:val="1"/>
      <w:numFmt w:val="bullet"/>
      <w:lvlText w:val="■"/>
      <w:lvlJc w:val="left"/>
      <w:pPr>
        <w:tabs>
          <w:tab w:val="num" w:pos="0"/>
        </w:tabs>
        <w:ind w:left="0" w:firstLine="0"/>
      </w:pPr>
      <w:rPr>
        <w:rFonts w:ascii="StarSymbol" w:hAnsi="StarSymbol" w:cs="StarSymbol"/>
        <w:sz w:val="18"/>
        <w:szCs w:val="18"/>
      </w:rPr>
    </w:lvl>
    <w:lvl w:ilvl="6">
      <w:start w:val="1"/>
      <w:numFmt w:val="bullet"/>
      <w:lvlText w:val=""/>
      <w:lvlJc w:val="left"/>
      <w:pPr>
        <w:tabs>
          <w:tab w:val="num" w:pos="0"/>
        </w:tabs>
        <w:ind w:left="0" w:firstLine="0"/>
      </w:pPr>
      <w:rPr>
        <w:rFonts w:ascii="Wingdings" w:hAnsi="Wingdings" w:cs="StarSymbol"/>
        <w:sz w:val="18"/>
        <w:szCs w:val="18"/>
      </w:rPr>
    </w:lvl>
    <w:lvl w:ilvl="7">
      <w:start w:val="1"/>
      <w:numFmt w:val="bullet"/>
      <w:lvlText w:val=""/>
      <w:lvlJc w:val="left"/>
      <w:pPr>
        <w:tabs>
          <w:tab w:val="num" w:pos="0"/>
        </w:tabs>
        <w:ind w:left="0" w:firstLine="0"/>
      </w:pPr>
      <w:rPr>
        <w:rFonts w:ascii="Wingdings 2" w:hAnsi="Wingdings 2" w:cs="StarSymbol"/>
        <w:sz w:val="18"/>
        <w:szCs w:val="18"/>
      </w:rPr>
    </w:lvl>
    <w:lvl w:ilvl="8">
      <w:start w:val="1"/>
      <w:numFmt w:val="bullet"/>
      <w:lvlText w:val="■"/>
      <w:lvlJc w:val="left"/>
      <w:pPr>
        <w:tabs>
          <w:tab w:val="num" w:pos="0"/>
        </w:tabs>
        <w:ind w:left="0" w:firstLine="0"/>
      </w:pPr>
      <w:rPr>
        <w:rFonts w:ascii="StarSymbol" w:hAnsi="StarSymbol" w:cs="StarSymbol"/>
        <w:sz w:val="18"/>
        <w:szCs w:val="18"/>
      </w:rPr>
    </w:lvl>
  </w:abstractNum>
  <w:abstractNum w:abstractNumId="234" w15:restartNumberingAfterBreak="0">
    <w:nsid w:val="000000EC"/>
    <w:multiLevelType w:val="multilevel"/>
    <w:tmpl w:val="41EEDB7E"/>
    <w:name w:val="WW8Num326"/>
    <w:lvl w:ilvl="0">
      <w:start w:val="4"/>
      <w:numFmt w:val="decimal"/>
      <w:lvlText w:val="%1."/>
      <w:lvlJc w:val="left"/>
      <w:pPr>
        <w:tabs>
          <w:tab w:val="num" w:pos="0"/>
        </w:tabs>
        <w:ind w:left="0" w:firstLine="0"/>
      </w:pPr>
      <w:rPr>
        <w:rFonts w:hint="default"/>
      </w:rPr>
    </w:lvl>
    <w:lvl w:ilvl="1">
      <w:start w:val="1"/>
      <w:numFmt w:val="decimal"/>
      <w:lvlText w:val="%2."/>
      <w:lvlJc w:val="left"/>
      <w:pPr>
        <w:tabs>
          <w:tab w:val="num" w:pos="0"/>
        </w:tabs>
        <w:ind w:left="0" w:firstLine="0"/>
      </w:pPr>
      <w:rPr>
        <w:rFonts w:hint="default"/>
      </w:rPr>
    </w:lvl>
    <w:lvl w:ilvl="2">
      <w:start w:val="1"/>
      <w:numFmt w:val="decimal"/>
      <w:lvlText w:val="%3."/>
      <w:lvlJc w:val="left"/>
      <w:pPr>
        <w:tabs>
          <w:tab w:val="num" w:pos="0"/>
        </w:tabs>
        <w:ind w:left="0" w:firstLine="0"/>
      </w:pPr>
      <w:rPr>
        <w:rFonts w:hint="default"/>
      </w:rPr>
    </w:lvl>
    <w:lvl w:ilvl="3">
      <w:start w:val="1"/>
      <w:numFmt w:val="decimal"/>
      <w:lvlText w:val="%4."/>
      <w:lvlJc w:val="left"/>
      <w:pPr>
        <w:tabs>
          <w:tab w:val="num" w:pos="0"/>
        </w:tabs>
        <w:ind w:left="0" w:firstLine="0"/>
      </w:pPr>
      <w:rPr>
        <w:rFonts w:hint="default"/>
      </w:rPr>
    </w:lvl>
    <w:lvl w:ilvl="4">
      <w:start w:val="1"/>
      <w:numFmt w:val="decimal"/>
      <w:lvlText w:val="%5."/>
      <w:lvlJc w:val="left"/>
      <w:pPr>
        <w:tabs>
          <w:tab w:val="num" w:pos="0"/>
        </w:tabs>
        <w:ind w:left="0" w:firstLine="0"/>
      </w:pPr>
      <w:rPr>
        <w:rFonts w:hint="default"/>
      </w:rPr>
    </w:lvl>
    <w:lvl w:ilvl="5">
      <w:start w:val="1"/>
      <w:numFmt w:val="decimal"/>
      <w:lvlText w:val="%6."/>
      <w:lvlJc w:val="left"/>
      <w:pPr>
        <w:tabs>
          <w:tab w:val="num" w:pos="0"/>
        </w:tabs>
        <w:ind w:left="0" w:firstLine="0"/>
      </w:pPr>
      <w:rPr>
        <w:rFonts w:hint="default"/>
      </w:rPr>
    </w:lvl>
    <w:lvl w:ilvl="6">
      <w:start w:val="1"/>
      <w:numFmt w:val="decimal"/>
      <w:lvlText w:val="%7."/>
      <w:lvlJc w:val="left"/>
      <w:pPr>
        <w:tabs>
          <w:tab w:val="num" w:pos="0"/>
        </w:tabs>
        <w:ind w:left="0" w:firstLine="0"/>
      </w:pPr>
      <w:rPr>
        <w:rFonts w:hint="default"/>
      </w:rPr>
    </w:lvl>
    <w:lvl w:ilvl="7">
      <w:start w:val="1"/>
      <w:numFmt w:val="decimal"/>
      <w:lvlText w:val="%8."/>
      <w:lvlJc w:val="left"/>
      <w:pPr>
        <w:tabs>
          <w:tab w:val="num" w:pos="0"/>
        </w:tabs>
        <w:ind w:left="0" w:firstLine="0"/>
      </w:pPr>
      <w:rPr>
        <w:rFonts w:hint="default"/>
      </w:rPr>
    </w:lvl>
    <w:lvl w:ilvl="8">
      <w:start w:val="1"/>
      <w:numFmt w:val="decimal"/>
      <w:lvlText w:val="%9."/>
      <w:lvlJc w:val="left"/>
      <w:pPr>
        <w:tabs>
          <w:tab w:val="num" w:pos="0"/>
        </w:tabs>
        <w:ind w:left="0" w:firstLine="0"/>
      </w:pPr>
      <w:rPr>
        <w:rFonts w:hint="default"/>
      </w:rPr>
    </w:lvl>
  </w:abstractNum>
  <w:abstractNum w:abstractNumId="235" w15:restartNumberingAfterBreak="0">
    <w:nsid w:val="000000ED"/>
    <w:multiLevelType w:val="multilevel"/>
    <w:tmpl w:val="000000ED"/>
    <w:name w:val="WW8Num327"/>
    <w:lvl w:ilvl="0">
      <w:start w:val="1"/>
      <w:numFmt w:val="decimal"/>
      <w:lvlText w:val="%1."/>
      <w:lvlJc w:val="left"/>
      <w:pPr>
        <w:tabs>
          <w:tab w:val="num" w:pos="0"/>
        </w:tabs>
        <w:ind w:left="0" w:firstLine="0"/>
      </w:p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236" w15:restartNumberingAfterBreak="0">
    <w:nsid w:val="000000EE"/>
    <w:multiLevelType w:val="multilevel"/>
    <w:tmpl w:val="000000EE"/>
    <w:name w:val="WW8Num328"/>
    <w:lvl w:ilvl="0">
      <w:start w:val="1"/>
      <w:numFmt w:val="bullet"/>
      <w:lvlText w:val=""/>
      <w:lvlJc w:val="left"/>
      <w:pPr>
        <w:tabs>
          <w:tab w:val="num" w:pos="0"/>
        </w:tabs>
        <w:ind w:left="0" w:firstLine="0"/>
      </w:pPr>
      <w:rPr>
        <w:rFonts w:ascii="Symbol" w:hAnsi="Symbol"/>
      </w:rPr>
    </w:lvl>
    <w:lvl w:ilvl="1">
      <w:start w:val="1"/>
      <w:numFmt w:val="bullet"/>
      <w:lvlText w:val="o"/>
      <w:lvlJc w:val="left"/>
      <w:pPr>
        <w:tabs>
          <w:tab w:val="num" w:pos="0"/>
        </w:tabs>
        <w:ind w:left="0" w:firstLine="0"/>
      </w:pPr>
      <w:rPr>
        <w:rFonts w:ascii="Courier New" w:hAnsi="Courier New"/>
      </w:rPr>
    </w:lvl>
    <w:lvl w:ilvl="2">
      <w:start w:val="1"/>
      <w:numFmt w:val="bullet"/>
      <w:lvlText w:val=""/>
      <w:lvlJc w:val="left"/>
      <w:pPr>
        <w:tabs>
          <w:tab w:val="num" w:pos="0"/>
        </w:tabs>
        <w:ind w:left="0" w:firstLine="0"/>
      </w:pPr>
      <w:rPr>
        <w:rFonts w:ascii="Wingdings" w:hAnsi="Wingdings"/>
      </w:rPr>
    </w:lvl>
    <w:lvl w:ilvl="3">
      <w:start w:val="1"/>
      <w:numFmt w:val="bullet"/>
      <w:lvlText w:val=""/>
      <w:lvlJc w:val="left"/>
      <w:pPr>
        <w:tabs>
          <w:tab w:val="num" w:pos="0"/>
        </w:tabs>
        <w:ind w:left="0" w:firstLine="0"/>
      </w:pPr>
      <w:rPr>
        <w:rFonts w:ascii="Symbol" w:hAnsi="Symbol"/>
      </w:rPr>
    </w:lvl>
    <w:lvl w:ilvl="4">
      <w:start w:val="1"/>
      <w:numFmt w:val="bullet"/>
      <w:lvlText w:val="o"/>
      <w:lvlJc w:val="left"/>
      <w:pPr>
        <w:tabs>
          <w:tab w:val="num" w:pos="0"/>
        </w:tabs>
        <w:ind w:left="0" w:firstLine="0"/>
      </w:pPr>
      <w:rPr>
        <w:rFonts w:ascii="Courier New" w:hAnsi="Courier New"/>
      </w:rPr>
    </w:lvl>
    <w:lvl w:ilvl="5">
      <w:start w:val="1"/>
      <w:numFmt w:val="bullet"/>
      <w:lvlText w:val=""/>
      <w:lvlJc w:val="left"/>
      <w:pPr>
        <w:tabs>
          <w:tab w:val="num" w:pos="0"/>
        </w:tabs>
        <w:ind w:left="0" w:firstLine="0"/>
      </w:pPr>
      <w:rPr>
        <w:rFonts w:ascii="Wingdings" w:hAnsi="Wingdings"/>
      </w:rPr>
    </w:lvl>
    <w:lvl w:ilvl="6">
      <w:start w:val="1"/>
      <w:numFmt w:val="bullet"/>
      <w:lvlText w:val=""/>
      <w:lvlJc w:val="left"/>
      <w:pPr>
        <w:tabs>
          <w:tab w:val="num" w:pos="0"/>
        </w:tabs>
        <w:ind w:left="0" w:firstLine="0"/>
      </w:pPr>
      <w:rPr>
        <w:rFonts w:ascii="Symbol" w:hAnsi="Symbol"/>
      </w:rPr>
    </w:lvl>
    <w:lvl w:ilvl="7">
      <w:start w:val="1"/>
      <w:numFmt w:val="bullet"/>
      <w:lvlText w:val="o"/>
      <w:lvlJc w:val="left"/>
      <w:pPr>
        <w:tabs>
          <w:tab w:val="num" w:pos="0"/>
        </w:tabs>
        <w:ind w:left="0" w:firstLine="0"/>
      </w:pPr>
      <w:rPr>
        <w:rFonts w:ascii="Courier New" w:hAnsi="Courier New"/>
      </w:rPr>
    </w:lvl>
    <w:lvl w:ilvl="8">
      <w:start w:val="1"/>
      <w:numFmt w:val="bullet"/>
      <w:lvlText w:val=""/>
      <w:lvlJc w:val="left"/>
      <w:pPr>
        <w:tabs>
          <w:tab w:val="num" w:pos="0"/>
        </w:tabs>
        <w:ind w:left="0" w:firstLine="0"/>
      </w:pPr>
      <w:rPr>
        <w:rFonts w:ascii="Wingdings" w:hAnsi="Wingdings"/>
      </w:rPr>
    </w:lvl>
  </w:abstractNum>
  <w:abstractNum w:abstractNumId="237" w15:restartNumberingAfterBreak="0">
    <w:nsid w:val="000000EF"/>
    <w:multiLevelType w:val="multilevel"/>
    <w:tmpl w:val="000000EF"/>
    <w:name w:val="WW8Num329"/>
    <w:lvl w:ilvl="0">
      <w:start w:val="1"/>
      <w:numFmt w:val="bullet"/>
      <w:lvlText w:val=""/>
      <w:lvlJc w:val="left"/>
      <w:pPr>
        <w:tabs>
          <w:tab w:val="num" w:pos="0"/>
        </w:tabs>
        <w:ind w:left="0" w:firstLine="0"/>
      </w:pPr>
      <w:rPr>
        <w:rFonts w:ascii="Symbol" w:hAnsi="Symbol"/>
      </w:rPr>
    </w:lvl>
    <w:lvl w:ilvl="1">
      <w:start w:val="1"/>
      <w:numFmt w:val="bullet"/>
      <w:lvlText w:val="o"/>
      <w:lvlJc w:val="left"/>
      <w:pPr>
        <w:tabs>
          <w:tab w:val="num" w:pos="0"/>
        </w:tabs>
        <w:ind w:left="0" w:firstLine="0"/>
      </w:pPr>
      <w:rPr>
        <w:rFonts w:ascii="Courier New" w:hAnsi="Courier New"/>
      </w:rPr>
    </w:lvl>
    <w:lvl w:ilvl="2">
      <w:start w:val="1"/>
      <w:numFmt w:val="bullet"/>
      <w:lvlText w:val=""/>
      <w:lvlJc w:val="left"/>
      <w:pPr>
        <w:tabs>
          <w:tab w:val="num" w:pos="0"/>
        </w:tabs>
        <w:ind w:left="0" w:firstLine="0"/>
      </w:pPr>
      <w:rPr>
        <w:rFonts w:ascii="Wingdings" w:hAnsi="Wingdings"/>
      </w:rPr>
    </w:lvl>
    <w:lvl w:ilvl="3">
      <w:start w:val="1"/>
      <w:numFmt w:val="bullet"/>
      <w:lvlText w:val=""/>
      <w:lvlJc w:val="left"/>
      <w:pPr>
        <w:tabs>
          <w:tab w:val="num" w:pos="0"/>
        </w:tabs>
        <w:ind w:left="0" w:firstLine="0"/>
      </w:pPr>
      <w:rPr>
        <w:rFonts w:ascii="Symbol" w:hAnsi="Symbol"/>
      </w:rPr>
    </w:lvl>
    <w:lvl w:ilvl="4">
      <w:start w:val="1"/>
      <w:numFmt w:val="bullet"/>
      <w:lvlText w:val="o"/>
      <w:lvlJc w:val="left"/>
      <w:pPr>
        <w:tabs>
          <w:tab w:val="num" w:pos="0"/>
        </w:tabs>
        <w:ind w:left="0" w:firstLine="0"/>
      </w:pPr>
      <w:rPr>
        <w:rFonts w:ascii="Courier New" w:hAnsi="Courier New"/>
      </w:rPr>
    </w:lvl>
    <w:lvl w:ilvl="5">
      <w:start w:val="1"/>
      <w:numFmt w:val="bullet"/>
      <w:lvlText w:val=""/>
      <w:lvlJc w:val="left"/>
      <w:pPr>
        <w:tabs>
          <w:tab w:val="num" w:pos="0"/>
        </w:tabs>
        <w:ind w:left="0" w:firstLine="0"/>
      </w:pPr>
      <w:rPr>
        <w:rFonts w:ascii="Wingdings" w:hAnsi="Wingdings"/>
      </w:rPr>
    </w:lvl>
    <w:lvl w:ilvl="6">
      <w:start w:val="1"/>
      <w:numFmt w:val="bullet"/>
      <w:lvlText w:val=""/>
      <w:lvlJc w:val="left"/>
      <w:pPr>
        <w:tabs>
          <w:tab w:val="num" w:pos="0"/>
        </w:tabs>
        <w:ind w:left="0" w:firstLine="0"/>
      </w:pPr>
      <w:rPr>
        <w:rFonts w:ascii="Symbol" w:hAnsi="Symbol"/>
      </w:rPr>
    </w:lvl>
    <w:lvl w:ilvl="7">
      <w:start w:val="1"/>
      <w:numFmt w:val="bullet"/>
      <w:lvlText w:val="o"/>
      <w:lvlJc w:val="left"/>
      <w:pPr>
        <w:tabs>
          <w:tab w:val="num" w:pos="0"/>
        </w:tabs>
        <w:ind w:left="0" w:firstLine="0"/>
      </w:pPr>
      <w:rPr>
        <w:rFonts w:ascii="Courier New" w:hAnsi="Courier New"/>
      </w:rPr>
    </w:lvl>
    <w:lvl w:ilvl="8">
      <w:start w:val="1"/>
      <w:numFmt w:val="bullet"/>
      <w:lvlText w:val=""/>
      <w:lvlJc w:val="left"/>
      <w:pPr>
        <w:tabs>
          <w:tab w:val="num" w:pos="0"/>
        </w:tabs>
        <w:ind w:left="0" w:firstLine="0"/>
      </w:pPr>
      <w:rPr>
        <w:rFonts w:ascii="Wingdings" w:hAnsi="Wingdings"/>
      </w:rPr>
    </w:lvl>
  </w:abstractNum>
  <w:abstractNum w:abstractNumId="238" w15:restartNumberingAfterBreak="0">
    <w:nsid w:val="000000F0"/>
    <w:multiLevelType w:val="multilevel"/>
    <w:tmpl w:val="000000F0"/>
    <w:name w:val="WW8Num330"/>
    <w:lvl w:ilvl="0">
      <w:start w:val="1"/>
      <w:numFmt w:val="bullet"/>
      <w:lvlText w:val=""/>
      <w:lvlJc w:val="left"/>
      <w:pPr>
        <w:tabs>
          <w:tab w:val="num" w:pos="0"/>
        </w:tabs>
        <w:ind w:left="0" w:firstLine="0"/>
      </w:pPr>
      <w:rPr>
        <w:rFonts w:ascii="Symbol" w:hAnsi="Symbol"/>
      </w:rPr>
    </w:lvl>
    <w:lvl w:ilvl="1">
      <w:start w:val="1"/>
      <w:numFmt w:val="bullet"/>
      <w:lvlText w:val="o"/>
      <w:lvlJc w:val="left"/>
      <w:pPr>
        <w:tabs>
          <w:tab w:val="num" w:pos="0"/>
        </w:tabs>
        <w:ind w:left="0" w:firstLine="0"/>
      </w:pPr>
      <w:rPr>
        <w:rFonts w:ascii="Courier New" w:hAnsi="Courier New"/>
      </w:rPr>
    </w:lvl>
    <w:lvl w:ilvl="2">
      <w:start w:val="1"/>
      <w:numFmt w:val="bullet"/>
      <w:lvlText w:val=""/>
      <w:lvlJc w:val="left"/>
      <w:pPr>
        <w:tabs>
          <w:tab w:val="num" w:pos="0"/>
        </w:tabs>
        <w:ind w:left="0" w:firstLine="0"/>
      </w:pPr>
      <w:rPr>
        <w:rFonts w:ascii="Wingdings" w:hAnsi="Wingdings"/>
      </w:rPr>
    </w:lvl>
    <w:lvl w:ilvl="3">
      <w:start w:val="1"/>
      <w:numFmt w:val="bullet"/>
      <w:lvlText w:val=""/>
      <w:lvlJc w:val="left"/>
      <w:pPr>
        <w:tabs>
          <w:tab w:val="num" w:pos="0"/>
        </w:tabs>
        <w:ind w:left="0" w:firstLine="0"/>
      </w:pPr>
      <w:rPr>
        <w:rFonts w:ascii="Symbol" w:hAnsi="Symbol"/>
      </w:rPr>
    </w:lvl>
    <w:lvl w:ilvl="4">
      <w:start w:val="1"/>
      <w:numFmt w:val="bullet"/>
      <w:lvlText w:val="o"/>
      <w:lvlJc w:val="left"/>
      <w:pPr>
        <w:tabs>
          <w:tab w:val="num" w:pos="0"/>
        </w:tabs>
        <w:ind w:left="0" w:firstLine="0"/>
      </w:pPr>
      <w:rPr>
        <w:rFonts w:ascii="Courier New" w:hAnsi="Courier New"/>
      </w:rPr>
    </w:lvl>
    <w:lvl w:ilvl="5">
      <w:start w:val="1"/>
      <w:numFmt w:val="bullet"/>
      <w:lvlText w:val=""/>
      <w:lvlJc w:val="left"/>
      <w:pPr>
        <w:tabs>
          <w:tab w:val="num" w:pos="0"/>
        </w:tabs>
        <w:ind w:left="0" w:firstLine="0"/>
      </w:pPr>
      <w:rPr>
        <w:rFonts w:ascii="Wingdings" w:hAnsi="Wingdings"/>
      </w:rPr>
    </w:lvl>
    <w:lvl w:ilvl="6">
      <w:start w:val="1"/>
      <w:numFmt w:val="bullet"/>
      <w:lvlText w:val=""/>
      <w:lvlJc w:val="left"/>
      <w:pPr>
        <w:tabs>
          <w:tab w:val="num" w:pos="0"/>
        </w:tabs>
        <w:ind w:left="0" w:firstLine="0"/>
      </w:pPr>
      <w:rPr>
        <w:rFonts w:ascii="Symbol" w:hAnsi="Symbol"/>
      </w:rPr>
    </w:lvl>
    <w:lvl w:ilvl="7">
      <w:start w:val="1"/>
      <w:numFmt w:val="bullet"/>
      <w:lvlText w:val="o"/>
      <w:lvlJc w:val="left"/>
      <w:pPr>
        <w:tabs>
          <w:tab w:val="num" w:pos="0"/>
        </w:tabs>
        <w:ind w:left="0" w:firstLine="0"/>
      </w:pPr>
      <w:rPr>
        <w:rFonts w:ascii="Courier New" w:hAnsi="Courier New"/>
      </w:rPr>
    </w:lvl>
    <w:lvl w:ilvl="8">
      <w:start w:val="1"/>
      <w:numFmt w:val="bullet"/>
      <w:lvlText w:val=""/>
      <w:lvlJc w:val="left"/>
      <w:pPr>
        <w:tabs>
          <w:tab w:val="num" w:pos="0"/>
        </w:tabs>
        <w:ind w:left="0" w:firstLine="0"/>
      </w:pPr>
      <w:rPr>
        <w:rFonts w:ascii="Wingdings" w:hAnsi="Wingdings"/>
      </w:rPr>
    </w:lvl>
  </w:abstractNum>
  <w:abstractNum w:abstractNumId="239" w15:restartNumberingAfterBreak="0">
    <w:nsid w:val="000000F1"/>
    <w:multiLevelType w:val="multilevel"/>
    <w:tmpl w:val="000000F1"/>
    <w:name w:val="WW8Num331"/>
    <w:lvl w:ilvl="0">
      <w:start w:val="1"/>
      <w:numFmt w:val="bullet"/>
      <w:lvlText w:val=""/>
      <w:lvlJc w:val="left"/>
      <w:pPr>
        <w:tabs>
          <w:tab w:val="num" w:pos="0"/>
        </w:tabs>
        <w:ind w:left="0" w:firstLine="0"/>
      </w:pPr>
      <w:rPr>
        <w:rFonts w:ascii="Symbol" w:hAnsi="Symbol"/>
      </w:rPr>
    </w:lvl>
    <w:lvl w:ilvl="1">
      <w:start w:val="1"/>
      <w:numFmt w:val="bullet"/>
      <w:lvlText w:val="o"/>
      <w:lvlJc w:val="left"/>
      <w:pPr>
        <w:tabs>
          <w:tab w:val="num" w:pos="0"/>
        </w:tabs>
        <w:ind w:left="0" w:firstLine="0"/>
      </w:pPr>
      <w:rPr>
        <w:rFonts w:ascii="Courier New" w:hAnsi="Courier New"/>
      </w:rPr>
    </w:lvl>
    <w:lvl w:ilvl="2">
      <w:start w:val="1"/>
      <w:numFmt w:val="bullet"/>
      <w:lvlText w:val=""/>
      <w:lvlJc w:val="left"/>
      <w:pPr>
        <w:tabs>
          <w:tab w:val="num" w:pos="0"/>
        </w:tabs>
        <w:ind w:left="0" w:firstLine="0"/>
      </w:pPr>
      <w:rPr>
        <w:rFonts w:ascii="Wingdings" w:hAnsi="Wingdings"/>
      </w:rPr>
    </w:lvl>
    <w:lvl w:ilvl="3">
      <w:start w:val="1"/>
      <w:numFmt w:val="bullet"/>
      <w:lvlText w:val=""/>
      <w:lvlJc w:val="left"/>
      <w:pPr>
        <w:tabs>
          <w:tab w:val="num" w:pos="0"/>
        </w:tabs>
        <w:ind w:left="0" w:firstLine="0"/>
      </w:pPr>
      <w:rPr>
        <w:rFonts w:ascii="Symbol" w:hAnsi="Symbol"/>
      </w:rPr>
    </w:lvl>
    <w:lvl w:ilvl="4">
      <w:start w:val="1"/>
      <w:numFmt w:val="bullet"/>
      <w:lvlText w:val="o"/>
      <w:lvlJc w:val="left"/>
      <w:pPr>
        <w:tabs>
          <w:tab w:val="num" w:pos="0"/>
        </w:tabs>
        <w:ind w:left="0" w:firstLine="0"/>
      </w:pPr>
      <w:rPr>
        <w:rFonts w:ascii="Courier New" w:hAnsi="Courier New"/>
      </w:rPr>
    </w:lvl>
    <w:lvl w:ilvl="5">
      <w:start w:val="1"/>
      <w:numFmt w:val="bullet"/>
      <w:lvlText w:val=""/>
      <w:lvlJc w:val="left"/>
      <w:pPr>
        <w:tabs>
          <w:tab w:val="num" w:pos="0"/>
        </w:tabs>
        <w:ind w:left="0" w:firstLine="0"/>
      </w:pPr>
      <w:rPr>
        <w:rFonts w:ascii="Wingdings" w:hAnsi="Wingdings"/>
      </w:rPr>
    </w:lvl>
    <w:lvl w:ilvl="6">
      <w:start w:val="1"/>
      <w:numFmt w:val="bullet"/>
      <w:lvlText w:val=""/>
      <w:lvlJc w:val="left"/>
      <w:pPr>
        <w:tabs>
          <w:tab w:val="num" w:pos="0"/>
        </w:tabs>
        <w:ind w:left="0" w:firstLine="0"/>
      </w:pPr>
      <w:rPr>
        <w:rFonts w:ascii="Symbol" w:hAnsi="Symbol"/>
      </w:rPr>
    </w:lvl>
    <w:lvl w:ilvl="7">
      <w:start w:val="1"/>
      <w:numFmt w:val="bullet"/>
      <w:lvlText w:val="o"/>
      <w:lvlJc w:val="left"/>
      <w:pPr>
        <w:tabs>
          <w:tab w:val="num" w:pos="0"/>
        </w:tabs>
        <w:ind w:left="0" w:firstLine="0"/>
      </w:pPr>
      <w:rPr>
        <w:rFonts w:ascii="Courier New" w:hAnsi="Courier New"/>
      </w:rPr>
    </w:lvl>
    <w:lvl w:ilvl="8">
      <w:start w:val="1"/>
      <w:numFmt w:val="bullet"/>
      <w:lvlText w:val=""/>
      <w:lvlJc w:val="left"/>
      <w:pPr>
        <w:tabs>
          <w:tab w:val="num" w:pos="0"/>
        </w:tabs>
        <w:ind w:left="0" w:firstLine="0"/>
      </w:pPr>
      <w:rPr>
        <w:rFonts w:ascii="Wingdings" w:hAnsi="Wingdings"/>
      </w:rPr>
    </w:lvl>
  </w:abstractNum>
  <w:abstractNum w:abstractNumId="240" w15:restartNumberingAfterBreak="0">
    <w:nsid w:val="000000F2"/>
    <w:multiLevelType w:val="multilevel"/>
    <w:tmpl w:val="000000F2"/>
    <w:name w:val="WW8Num332"/>
    <w:lvl w:ilvl="0">
      <w:start w:val="1"/>
      <w:numFmt w:val="bullet"/>
      <w:lvlText w:val=""/>
      <w:lvlJc w:val="left"/>
      <w:pPr>
        <w:tabs>
          <w:tab w:val="num" w:pos="0"/>
        </w:tabs>
        <w:ind w:left="0" w:firstLine="0"/>
      </w:pPr>
      <w:rPr>
        <w:rFonts w:ascii="Symbol" w:hAnsi="Symbol"/>
      </w:rPr>
    </w:lvl>
    <w:lvl w:ilvl="1">
      <w:start w:val="1"/>
      <w:numFmt w:val="bullet"/>
      <w:lvlText w:val="o"/>
      <w:lvlJc w:val="left"/>
      <w:pPr>
        <w:tabs>
          <w:tab w:val="num" w:pos="0"/>
        </w:tabs>
        <w:ind w:left="0" w:firstLine="0"/>
      </w:pPr>
      <w:rPr>
        <w:rFonts w:ascii="Courier New" w:hAnsi="Courier New"/>
      </w:rPr>
    </w:lvl>
    <w:lvl w:ilvl="2">
      <w:start w:val="1"/>
      <w:numFmt w:val="bullet"/>
      <w:lvlText w:val=""/>
      <w:lvlJc w:val="left"/>
      <w:pPr>
        <w:tabs>
          <w:tab w:val="num" w:pos="0"/>
        </w:tabs>
        <w:ind w:left="0" w:firstLine="0"/>
      </w:pPr>
      <w:rPr>
        <w:rFonts w:ascii="Wingdings" w:hAnsi="Wingdings"/>
      </w:rPr>
    </w:lvl>
    <w:lvl w:ilvl="3">
      <w:start w:val="1"/>
      <w:numFmt w:val="bullet"/>
      <w:lvlText w:val=""/>
      <w:lvlJc w:val="left"/>
      <w:pPr>
        <w:tabs>
          <w:tab w:val="num" w:pos="0"/>
        </w:tabs>
        <w:ind w:left="0" w:firstLine="0"/>
      </w:pPr>
      <w:rPr>
        <w:rFonts w:ascii="Symbol" w:hAnsi="Symbol"/>
      </w:rPr>
    </w:lvl>
    <w:lvl w:ilvl="4">
      <w:start w:val="1"/>
      <w:numFmt w:val="bullet"/>
      <w:lvlText w:val="o"/>
      <w:lvlJc w:val="left"/>
      <w:pPr>
        <w:tabs>
          <w:tab w:val="num" w:pos="0"/>
        </w:tabs>
        <w:ind w:left="0" w:firstLine="0"/>
      </w:pPr>
      <w:rPr>
        <w:rFonts w:ascii="Courier New" w:hAnsi="Courier New"/>
      </w:rPr>
    </w:lvl>
    <w:lvl w:ilvl="5">
      <w:start w:val="1"/>
      <w:numFmt w:val="bullet"/>
      <w:lvlText w:val=""/>
      <w:lvlJc w:val="left"/>
      <w:pPr>
        <w:tabs>
          <w:tab w:val="num" w:pos="0"/>
        </w:tabs>
        <w:ind w:left="0" w:firstLine="0"/>
      </w:pPr>
      <w:rPr>
        <w:rFonts w:ascii="Wingdings" w:hAnsi="Wingdings"/>
      </w:rPr>
    </w:lvl>
    <w:lvl w:ilvl="6">
      <w:start w:val="1"/>
      <w:numFmt w:val="bullet"/>
      <w:lvlText w:val=""/>
      <w:lvlJc w:val="left"/>
      <w:pPr>
        <w:tabs>
          <w:tab w:val="num" w:pos="0"/>
        </w:tabs>
        <w:ind w:left="0" w:firstLine="0"/>
      </w:pPr>
      <w:rPr>
        <w:rFonts w:ascii="Symbol" w:hAnsi="Symbol"/>
      </w:rPr>
    </w:lvl>
    <w:lvl w:ilvl="7">
      <w:start w:val="1"/>
      <w:numFmt w:val="bullet"/>
      <w:lvlText w:val="o"/>
      <w:lvlJc w:val="left"/>
      <w:pPr>
        <w:tabs>
          <w:tab w:val="num" w:pos="0"/>
        </w:tabs>
        <w:ind w:left="0" w:firstLine="0"/>
      </w:pPr>
      <w:rPr>
        <w:rFonts w:ascii="Courier New" w:hAnsi="Courier New"/>
      </w:rPr>
    </w:lvl>
    <w:lvl w:ilvl="8">
      <w:start w:val="1"/>
      <w:numFmt w:val="bullet"/>
      <w:lvlText w:val=""/>
      <w:lvlJc w:val="left"/>
      <w:pPr>
        <w:tabs>
          <w:tab w:val="num" w:pos="0"/>
        </w:tabs>
        <w:ind w:left="0" w:firstLine="0"/>
      </w:pPr>
      <w:rPr>
        <w:rFonts w:ascii="Wingdings" w:hAnsi="Wingdings"/>
      </w:rPr>
    </w:lvl>
  </w:abstractNum>
  <w:abstractNum w:abstractNumId="241" w15:restartNumberingAfterBreak="0">
    <w:nsid w:val="000000F3"/>
    <w:multiLevelType w:val="multilevel"/>
    <w:tmpl w:val="000000F3"/>
    <w:name w:val="WW8Num333"/>
    <w:lvl w:ilvl="0">
      <w:start w:val="1"/>
      <w:numFmt w:val="bullet"/>
      <w:lvlText w:val=""/>
      <w:lvlJc w:val="left"/>
      <w:pPr>
        <w:tabs>
          <w:tab w:val="num" w:pos="0"/>
        </w:tabs>
        <w:ind w:left="0" w:firstLine="0"/>
      </w:pPr>
      <w:rPr>
        <w:rFonts w:ascii="Symbol" w:hAnsi="Symbol"/>
      </w:rPr>
    </w:lvl>
    <w:lvl w:ilvl="1">
      <w:start w:val="1"/>
      <w:numFmt w:val="bullet"/>
      <w:lvlText w:val="o"/>
      <w:lvlJc w:val="left"/>
      <w:pPr>
        <w:tabs>
          <w:tab w:val="num" w:pos="0"/>
        </w:tabs>
        <w:ind w:left="0" w:firstLine="0"/>
      </w:pPr>
      <w:rPr>
        <w:rFonts w:ascii="Courier New" w:hAnsi="Courier New"/>
      </w:rPr>
    </w:lvl>
    <w:lvl w:ilvl="2">
      <w:start w:val="1"/>
      <w:numFmt w:val="bullet"/>
      <w:lvlText w:val=""/>
      <w:lvlJc w:val="left"/>
      <w:pPr>
        <w:tabs>
          <w:tab w:val="num" w:pos="0"/>
        </w:tabs>
        <w:ind w:left="0" w:firstLine="0"/>
      </w:pPr>
      <w:rPr>
        <w:rFonts w:ascii="Wingdings" w:hAnsi="Wingdings"/>
      </w:rPr>
    </w:lvl>
    <w:lvl w:ilvl="3">
      <w:start w:val="1"/>
      <w:numFmt w:val="bullet"/>
      <w:lvlText w:val=""/>
      <w:lvlJc w:val="left"/>
      <w:pPr>
        <w:tabs>
          <w:tab w:val="num" w:pos="0"/>
        </w:tabs>
        <w:ind w:left="0" w:firstLine="0"/>
      </w:pPr>
      <w:rPr>
        <w:rFonts w:ascii="Symbol" w:hAnsi="Symbol"/>
      </w:rPr>
    </w:lvl>
    <w:lvl w:ilvl="4">
      <w:start w:val="1"/>
      <w:numFmt w:val="bullet"/>
      <w:lvlText w:val="o"/>
      <w:lvlJc w:val="left"/>
      <w:pPr>
        <w:tabs>
          <w:tab w:val="num" w:pos="0"/>
        </w:tabs>
        <w:ind w:left="0" w:firstLine="0"/>
      </w:pPr>
      <w:rPr>
        <w:rFonts w:ascii="Courier New" w:hAnsi="Courier New"/>
      </w:rPr>
    </w:lvl>
    <w:lvl w:ilvl="5">
      <w:start w:val="1"/>
      <w:numFmt w:val="bullet"/>
      <w:lvlText w:val=""/>
      <w:lvlJc w:val="left"/>
      <w:pPr>
        <w:tabs>
          <w:tab w:val="num" w:pos="0"/>
        </w:tabs>
        <w:ind w:left="0" w:firstLine="0"/>
      </w:pPr>
      <w:rPr>
        <w:rFonts w:ascii="Wingdings" w:hAnsi="Wingdings"/>
      </w:rPr>
    </w:lvl>
    <w:lvl w:ilvl="6">
      <w:start w:val="1"/>
      <w:numFmt w:val="bullet"/>
      <w:lvlText w:val=""/>
      <w:lvlJc w:val="left"/>
      <w:pPr>
        <w:tabs>
          <w:tab w:val="num" w:pos="0"/>
        </w:tabs>
        <w:ind w:left="0" w:firstLine="0"/>
      </w:pPr>
      <w:rPr>
        <w:rFonts w:ascii="Symbol" w:hAnsi="Symbol"/>
      </w:rPr>
    </w:lvl>
    <w:lvl w:ilvl="7">
      <w:start w:val="1"/>
      <w:numFmt w:val="bullet"/>
      <w:lvlText w:val="o"/>
      <w:lvlJc w:val="left"/>
      <w:pPr>
        <w:tabs>
          <w:tab w:val="num" w:pos="0"/>
        </w:tabs>
        <w:ind w:left="0" w:firstLine="0"/>
      </w:pPr>
      <w:rPr>
        <w:rFonts w:ascii="Courier New" w:hAnsi="Courier New"/>
      </w:rPr>
    </w:lvl>
    <w:lvl w:ilvl="8">
      <w:start w:val="1"/>
      <w:numFmt w:val="bullet"/>
      <w:lvlText w:val=""/>
      <w:lvlJc w:val="left"/>
      <w:pPr>
        <w:tabs>
          <w:tab w:val="num" w:pos="0"/>
        </w:tabs>
        <w:ind w:left="0" w:firstLine="0"/>
      </w:pPr>
      <w:rPr>
        <w:rFonts w:ascii="Wingdings" w:hAnsi="Wingdings"/>
      </w:rPr>
    </w:lvl>
  </w:abstractNum>
  <w:abstractNum w:abstractNumId="242" w15:restartNumberingAfterBreak="0">
    <w:nsid w:val="000000F4"/>
    <w:multiLevelType w:val="multilevel"/>
    <w:tmpl w:val="000000F4"/>
    <w:name w:val="WW8Num334"/>
    <w:lvl w:ilvl="0">
      <w:start w:val="1"/>
      <w:numFmt w:val="bullet"/>
      <w:lvlText w:val=""/>
      <w:lvlJc w:val="left"/>
      <w:pPr>
        <w:tabs>
          <w:tab w:val="num" w:pos="0"/>
        </w:tabs>
        <w:ind w:left="0" w:firstLine="0"/>
      </w:pPr>
      <w:rPr>
        <w:rFonts w:ascii="Symbol" w:hAnsi="Symbol"/>
      </w:rPr>
    </w:lvl>
    <w:lvl w:ilvl="1">
      <w:start w:val="1"/>
      <w:numFmt w:val="bullet"/>
      <w:lvlText w:val="o"/>
      <w:lvlJc w:val="left"/>
      <w:pPr>
        <w:tabs>
          <w:tab w:val="num" w:pos="0"/>
        </w:tabs>
        <w:ind w:left="0" w:firstLine="0"/>
      </w:pPr>
      <w:rPr>
        <w:rFonts w:ascii="Courier New" w:hAnsi="Courier New"/>
      </w:rPr>
    </w:lvl>
    <w:lvl w:ilvl="2">
      <w:start w:val="1"/>
      <w:numFmt w:val="bullet"/>
      <w:lvlText w:val=""/>
      <w:lvlJc w:val="left"/>
      <w:pPr>
        <w:tabs>
          <w:tab w:val="num" w:pos="0"/>
        </w:tabs>
        <w:ind w:left="0" w:firstLine="0"/>
      </w:pPr>
      <w:rPr>
        <w:rFonts w:ascii="Wingdings" w:hAnsi="Wingdings"/>
      </w:rPr>
    </w:lvl>
    <w:lvl w:ilvl="3">
      <w:start w:val="1"/>
      <w:numFmt w:val="bullet"/>
      <w:lvlText w:val=""/>
      <w:lvlJc w:val="left"/>
      <w:pPr>
        <w:tabs>
          <w:tab w:val="num" w:pos="0"/>
        </w:tabs>
        <w:ind w:left="0" w:firstLine="0"/>
      </w:pPr>
      <w:rPr>
        <w:rFonts w:ascii="Symbol" w:hAnsi="Symbol"/>
      </w:rPr>
    </w:lvl>
    <w:lvl w:ilvl="4">
      <w:start w:val="1"/>
      <w:numFmt w:val="bullet"/>
      <w:lvlText w:val="o"/>
      <w:lvlJc w:val="left"/>
      <w:pPr>
        <w:tabs>
          <w:tab w:val="num" w:pos="0"/>
        </w:tabs>
        <w:ind w:left="0" w:firstLine="0"/>
      </w:pPr>
      <w:rPr>
        <w:rFonts w:ascii="Courier New" w:hAnsi="Courier New"/>
      </w:rPr>
    </w:lvl>
    <w:lvl w:ilvl="5">
      <w:start w:val="1"/>
      <w:numFmt w:val="bullet"/>
      <w:lvlText w:val=""/>
      <w:lvlJc w:val="left"/>
      <w:pPr>
        <w:tabs>
          <w:tab w:val="num" w:pos="0"/>
        </w:tabs>
        <w:ind w:left="0" w:firstLine="0"/>
      </w:pPr>
      <w:rPr>
        <w:rFonts w:ascii="Wingdings" w:hAnsi="Wingdings"/>
      </w:rPr>
    </w:lvl>
    <w:lvl w:ilvl="6">
      <w:start w:val="1"/>
      <w:numFmt w:val="bullet"/>
      <w:lvlText w:val=""/>
      <w:lvlJc w:val="left"/>
      <w:pPr>
        <w:tabs>
          <w:tab w:val="num" w:pos="0"/>
        </w:tabs>
        <w:ind w:left="0" w:firstLine="0"/>
      </w:pPr>
      <w:rPr>
        <w:rFonts w:ascii="Symbol" w:hAnsi="Symbol"/>
      </w:rPr>
    </w:lvl>
    <w:lvl w:ilvl="7">
      <w:start w:val="1"/>
      <w:numFmt w:val="bullet"/>
      <w:lvlText w:val="o"/>
      <w:lvlJc w:val="left"/>
      <w:pPr>
        <w:tabs>
          <w:tab w:val="num" w:pos="0"/>
        </w:tabs>
        <w:ind w:left="0" w:firstLine="0"/>
      </w:pPr>
      <w:rPr>
        <w:rFonts w:ascii="Courier New" w:hAnsi="Courier New"/>
      </w:rPr>
    </w:lvl>
    <w:lvl w:ilvl="8">
      <w:start w:val="1"/>
      <w:numFmt w:val="bullet"/>
      <w:lvlText w:val=""/>
      <w:lvlJc w:val="left"/>
      <w:pPr>
        <w:tabs>
          <w:tab w:val="num" w:pos="0"/>
        </w:tabs>
        <w:ind w:left="0" w:firstLine="0"/>
      </w:pPr>
      <w:rPr>
        <w:rFonts w:ascii="Wingdings" w:hAnsi="Wingdings"/>
      </w:rPr>
    </w:lvl>
  </w:abstractNum>
  <w:abstractNum w:abstractNumId="243" w15:restartNumberingAfterBreak="0">
    <w:nsid w:val="000000F5"/>
    <w:multiLevelType w:val="multilevel"/>
    <w:tmpl w:val="000000F5"/>
    <w:name w:val="WW8Num335"/>
    <w:lvl w:ilvl="0">
      <w:start w:val="1"/>
      <w:numFmt w:val="bullet"/>
      <w:lvlText w:val=""/>
      <w:lvlJc w:val="left"/>
      <w:pPr>
        <w:tabs>
          <w:tab w:val="num" w:pos="0"/>
        </w:tabs>
        <w:ind w:left="0" w:firstLine="0"/>
      </w:pPr>
      <w:rPr>
        <w:rFonts w:ascii="Wingdings" w:hAnsi="Wingdings" w:cs="StarSymbol"/>
        <w:sz w:val="18"/>
        <w:szCs w:val="18"/>
      </w:rPr>
    </w:lvl>
    <w:lvl w:ilvl="1">
      <w:start w:val="1"/>
      <w:numFmt w:val="bullet"/>
      <w:lvlText w:val=""/>
      <w:lvlJc w:val="left"/>
      <w:pPr>
        <w:tabs>
          <w:tab w:val="num" w:pos="0"/>
        </w:tabs>
        <w:ind w:left="0" w:firstLine="0"/>
      </w:pPr>
      <w:rPr>
        <w:rFonts w:ascii="Wingdings 2" w:hAnsi="Wingdings 2" w:cs="StarSymbol"/>
        <w:sz w:val="18"/>
        <w:szCs w:val="18"/>
      </w:rPr>
    </w:lvl>
    <w:lvl w:ilvl="2">
      <w:start w:val="1"/>
      <w:numFmt w:val="bullet"/>
      <w:lvlText w:val="■"/>
      <w:lvlJc w:val="left"/>
      <w:pPr>
        <w:tabs>
          <w:tab w:val="num" w:pos="0"/>
        </w:tabs>
        <w:ind w:left="0" w:firstLine="0"/>
      </w:pPr>
      <w:rPr>
        <w:rFonts w:ascii="StarSymbol" w:hAnsi="StarSymbol" w:cs="StarSymbol"/>
        <w:sz w:val="18"/>
        <w:szCs w:val="18"/>
      </w:rPr>
    </w:lvl>
    <w:lvl w:ilvl="3">
      <w:start w:val="1"/>
      <w:numFmt w:val="bullet"/>
      <w:lvlText w:val=""/>
      <w:lvlJc w:val="left"/>
      <w:pPr>
        <w:tabs>
          <w:tab w:val="num" w:pos="0"/>
        </w:tabs>
        <w:ind w:left="0" w:firstLine="0"/>
      </w:pPr>
      <w:rPr>
        <w:rFonts w:ascii="Wingdings" w:hAnsi="Wingdings" w:cs="StarSymbol"/>
        <w:sz w:val="18"/>
        <w:szCs w:val="18"/>
      </w:rPr>
    </w:lvl>
    <w:lvl w:ilvl="4">
      <w:start w:val="1"/>
      <w:numFmt w:val="bullet"/>
      <w:lvlText w:val=""/>
      <w:lvlJc w:val="left"/>
      <w:pPr>
        <w:tabs>
          <w:tab w:val="num" w:pos="0"/>
        </w:tabs>
        <w:ind w:left="0" w:firstLine="0"/>
      </w:pPr>
      <w:rPr>
        <w:rFonts w:ascii="Wingdings 2" w:hAnsi="Wingdings 2" w:cs="StarSymbol"/>
        <w:sz w:val="18"/>
        <w:szCs w:val="18"/>
      </w:rPr>
    </w:lvl>
    <w:lvl w:ilvl="5">
      <w:start w:val="1"/>
      <w:numFmt w:val="bullet"/>
      <w:lvlText w:val="■"/>
      <w:lvlJc w:val="left"/>
      <w:pPr>
        <w:tabs>
          <w:tab w:val="num" w:pos="0"/>
        </w:tabs>
        <w:ind w:left="0" w:firstLine="0"/>
      </w:pPr>
      <w:rPr>
        <w:rFonts w:ascii="StarSymbol" w:hAnsi="StarSymbol" w:cs="StarSymbol"/>
        <w:sz w:val="18"/>
        <w:szCs w:val="18"/>
      </w:rPr>
    </w:lvl>
    <w:lvl w:ilvl="6">
      <w:start w:val="1"/>
      <w:numFmt w:val="bullet"/>
      <w:lvlText w:val=""/>
      <w:lvlJc w:val="left"/>
      <w:pPr>
        <w:tabs>
          <w:tab w:val="num" w:pos="0"/>
        </w:tabs>
        <w:ind w:left="0" w:firstLine="0"/>
      </w:pPr>
      <w:rPr>
        <w:rFonts w:ascii="Wingdings" w:hAnsi="Wingdings" w:cs="StarSymbol"/>
        <w:sz w:val="18"/>
        <w:szCs w:val="18"/>
      </w:rPr>
    </w:lvl>
    <w:lvl w:ilvl="7">
      <w:start w:val="1"/>
      <w:numFmt w:val="bullet"/>
      <w:lvlText w:val=""/>
      <w:lvlJc w:val="left"/>
      <w:pPr>
        <w:tabs>
          <w:tab w:val="num" w:pos="0"/>
        </w:tabs>
        <w:ind w:left="0" w:firstLine="0"/>
      </w:pPr>
      <w:rPr>
        <w:rFonts w:ascii="Wingdings 2" w:hAnsi="Wingdings 2" w:cs="StarSymbol"/>
        <w:sz w:val="18"/>
        <w:szCs w:val="18"/>
      </w:rPr>
    </w:lvl>
    <w:lvl w:ilvl="8">
      <w:start w:val="1"/>
      <w:numFmt w:val="bullet"/>
      <w:lvlText w:val="■"/>
      <w:lvlJc w:val="left"/>
      <w:pPr>
        <w:tabs>
          <w:tab w:val="num" w:pos="0"/>
        </w:tabs>
        <w:ind w:left="0" w:firstLine="0"/>
      </w:pPr>
      <w:rPr>
        <w:rFonts w:ascii="StarSymbol" w:hAnsi="StarSymbol" w:cs="StarSymbol"/>
        <w:sz w:val="18"/>
        <w:szCs w:val="18"/>
      </w:rPr>
    </w:lvl>
  </w:abstractNum>
  <w:abstractNum w:abstractNumId="244" w15:restartNumberingAfterBreak="0">
    <w:nsid w:val="000000F6"/>
    <w:multiLevelType w:val="multilevel"/>
    <w:tmpl w:val="000000F6"/>
    <w:name w:val="WW8Num336"/>
    <w:lvl w:ilvl="0">
      <w:start w:val="1"/>
      <w:numFmt w:val="bullet"/>
      <w:lvlText w:val=""/>
      <w:lvlJc w:val="left"/>
      <w:pPr>
        <w:tabs>
          <w:tab w:val="num" w:pos="0"/>
        </w:tabs>
        <w:ind w:left="0" w:firstLine="0"/>
      </w:pPr>
      <w:rPr>
        <w:rFonts w:ascii="Wingdings" w:hAnsi="Wingdings" w:cs="StarSymbol"/>
        <w:sz w:val="18"/>
        <w:szCs w:val="18"/>
      </w:rPr>
    </w:lvl>
    <w:lvl w:ilvl="1">
      <w:start w:val="1"/>
      <w:numFmt w:val="bullet"/>
      <w:lvlText w:val=""/>
      <w:lvlJc w:val="left"/>
      <w:pPr>
        <w:tabs>
          <w:tab w:val="num" w:pos="0"/>
        </w:tabs>
        <w:ind w:left="0" w:firstLine="0"/>
      </w:pPr>
      <w:rPr>
        <w:rFonts w:ascii="Wingdings 2" w:hAnsi="Wingdings 2" w:cs="StarSymbol"/>
        <w:sz w:val="18"/>
        <w:szCs w:val="18"/>
      </w:rPr>
    </w:lvl>
    <w:lvl w:ilvl="2">
      <w:start w:val="1"/>
      <w:numFmt w:val="bullet"/>
      <w:lvlText w:val="■"/>
      <w:lvlJc w:val="left"/>
      <w:pPr>
        <w:tabs>
          <w:tab w:val="num" w:pos="0"/>
        </w:tabs>
        <w:ind w:left="0" w:firstLine="0"/>
      </w:pPr>
      <w:rPr>
        <w:rFonts w:ascii="StarSymbol" w:hAnsi="StarSymbol" w:cs="StarSymbol"/>
        <w:sz w:val="18"/>
        <w:szCs w:val="18"/>
      </w:rPr>
    </w:lvl>
    <w:lvl w:ilvl="3">
      <w:start w:val="1"/>
      <w:numFmt w:val="bullet"/>
      <w:lvlText w:val=""/>
      <w:lvlJc w:val="left"/>
      <w:pPr>
        <w:tabs>
          <w:tab w:val="num" w:pos="0"/>
        </w:tabs>
        <w:ind w:left="0" w:firstLine="0"/>
      </w:pPr>
      <w:rPr>
        <w:rFonts w:ascii="Wingdings" w:hAnsi="Wingdings" w:cs="StarSymbol"/>
        <w:sz w:val="18"/>
        <w:szCs w:val="18"/>
      </w:rPr>
    </w:lvl>
    <w:lvl w:ilvl="4">
      <w:start w:val="1"/>
      <w:numFmt w:val="bullet"/>
      <w:lvlText w:val=""/>
      <w:lvlJc w:val="left"/>
      <w:pPr>
        <w:tabs>
          <w:tab w:val="num" w:pos="0"/>
        </w:tabs>
        <w:ind w:left="0" w:firstLine="0"/>
      </w:pPr>
      <w:rPr>
        <w:rFonts w:ascii="Wingdings 2" w:hAnsi="Wingdings 2" w:cs="StarSymbol"/>
        <w:sz w:val="18"/>
        <w:szCs w:val="18"/>
      </w:rPr>
    </w:lvl>
    <w:lvl w:ilvl="5">
      <w:start w:val="1"/>
      <w:numFmt w:val="bullet"/>
      <w:lvlText w:val="■"/>
      <w:lvlJc w:val="left"/>
      <w:pPr>
        <w:tabs>
          <w:tab w:val="num" w:pos="0"/>
        </w:tabs>
        <w:ind w:left="0" w:firstLine="0"/>
      </w:pPr>
      <w:rPr>
        <w:rFonts w:ascii="StarSymbol" w:hAnsi="StarSymbol" w:cs="StarSymbol"/>
        <w:sz w:val="18"/>
        <w:szCs w:val="18"/>
      </w:rPr>
    </w:lvl>
    <w:lvl w:ilvl="6">
      <w:start w:val="1"/>
      <w:numFmt w:val="bullet"/>
      <w:lvlText w:val=""/>
      <w:lvlJc w:val="left"/>
      <w:pPr>
        <w:tabs>
          <w:tab w:val="num" w:pos="0"/>
        </w:tabs>
        <w:ind w:left="0" w:firstLine="0"/>
      </w:pPr>
      <w:rPr>
        <w:rFonts w:ascii="Wingdings" w:hAnsi="Wingdings" w:cs="StarSymbol"/>
        <w:sz w:val="18"/>
        <w:szCs w:val="18"/>
      </w:rPr>
    </w:lvl>
    <w:lvl w:ilvl="7">
      <w:start w:val="1"/>
      <w:numFmt w:val="bullet"/>
      <w:lvlText w:val=""/>
      <w:lvlJc w:val="left"/>
      <w:pPr>
        <w:tabs>
          <w:tab w:val="num" w:pos="0"/>
        </w:tabs>
        <w:ind w:left="0" w:firstLine="0"/>
      </w:pPr>
      <w:rPr>
        <w:rFonts w:ascii="Wingdings 2" w:hAnsi="Wingdings 2" w:cs="StarSymbol"/>
        <w:sz w:val="18"/>
        <w:szCs w:val="18"/>
      </w:rPr>
    </w:lvl>
    <w:lvl w:ilvl="8">
      <w:start w:val="1"/>
      <w:numFmt w:val="bullet"/>
      <w:lvlText w:val="■"/>
      <w:lvlJc w:val="left"/>
      <w:pPr>
        <w:tabs>
          <w:tab w:val="num" w:pos="0"/>
        </w:tabs>
        <w:ind w:left="0" w:firstLine="0"/>
      </w:pPr>
      <w:rPr>
        <w:rFonts w:ascii="StarSymbol" w:hAnsi="StarSymbol" w:cs="StarSymbol"/>
        <w:sz w:val="18"/>
        <w:szCs w:val="18"/>
      </w:rPr>
    </w:lvl>
  </w:abstractNum>
  <w:abstractNum w:abstractNumId="245" w15:restartNumberingAfterBreak="0">
    <w:nsid w:val="000000F7"/>
    <w:multiLevelType w:val="multilevel"/>
    <w:tmpl w:val="000000F7"/>
    <w:name w:val="WW8Num337"/>
    <w:lvl w:ilvl="0">
      <w:start w:val="6"/>
      <w:numFmt w:val="decimal"/>
      <w:lvlText w:val="%1."/>
      <w:lvlJc w:val="left"/>
      <w:pPr>
        <w:tabs>
          <w:tab w:val="num" w:pos="0"/>
        </w:tabs>
        <w:ind w:left="0" w:firstLine="0"/>
      </w:p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246" w15:restartNumberingAfterBreak="0">
    <w:nsid w:val="000000F8"/>
    <w:multiLevelType w:val="multilevel"/>
    <w:tmpl w:val="000000F8"/>
    <w:name w:val="WW8Num338"/>
    <w:lvl w:ilvl="0">
      <w:start w:val="1"/>
      <w:numFmt w:val="bullet"/>
      <w:lvlText w:val=""/>
      <w:lvlJc w:val="left"/>
      <w:pPr>
        <w:tabs>
          <w:tab w:val="num" w:pos="0"/>
        </w:tabs>
        <w:ind w:left="0" w:firstLine="0"/>
      </w:pPr>
      <w:rPr>
        <w:rFonts w:ascii="Wingdings" w:hAnsi="Wingdings" w:cs="StarSymbol"/>
        <w:sz w:val="18"/>
        <w:szCs w:val="18"/>
      </w:rPr>
    </w:lvl>
    <w:lvl w:ilvl="1">
      <w:start w:val="1"/>
      <w:numFmt w:val="bullet"/>
      <w:lvlText w:val=""/>
      <w:lvlJc w:val="left"/>
      <w:pPr>
        <w:tabs>
          <w:tab w:val="num" w:pos="0"/>
        </w:tabs>
        <w:ind w:left="0" w:firstLine="0"/>
      </w:pPr>
      <w:rPr>
        <w:rFonts w:ascii="Wingdings 2" w:hAnsi="Wingdings 2" w:cs="StarSymbol"/>
        <w:sz w:val="18"/>
        <w:szCs w:val="18"/>
      </w:rPr>
    </w:lvl>
    <w:lvl w:ilvl="2">
      <w:start w:val="1"/>
      <w:numFmt w:val="bullet"/>
      <w:lvlText w:val="■"/>
      <w:lvlJc w:val="left"/>
      <w:pPr>
        <w:tabs>
          <w:tab w:val="num" w:pos="0"/>
        </w:tabs>
        <w:ind w:left="0" w:firstLine="0"/>
      </w:pPr>
      <w:rPr>
        <w:rFonts w:ascii="StarSymbol" w:hAnsi="StarSymbol" w:cs="StarSymbol"/>
        <w:sz w:val="18"/>
        <w:szCs w:val="18"/>
      </w:rPr>
    </w:lvl>
    <w:lvl w:ilvl="3">
      <w:start w:val="1"/>
      <w:numFmt w:val="bullet"/>
      <w:lvlText w:val=""/>
      <w:lvlJc w:val="left"/>
      <w:pPr>
        <w:tabs>
          <w:tab w:val="num" w:pos="0"/>
        </w:tabs>
        <w:ind w:left="0" w:firstLine="0"/>
      </w:pPr>
      <w:rPr>
        <w:rFonts w:ascii="Wingdings" w:hAnsi="Wingdings" w:cs="StarSymbol"/>
        <w:sz w:val="18"/>
        <w:szCs w:val="18"/>
      </w:rPr>
    </w:lvl>
    <w:lvl w:ilvl="4">
      <w:start w:val="1"/>
      <w:numFmt w:val="bullet"/>
      <w:lvlText w:val=""/>
      <w:lvlJc w:val="left"/>
      <w:pPr>
        <w:tabs>
          <w:tab w:val="num" w:pos="0"/>
        </w:tabs>
        <w:ind w:left="0" w:firstLine="0"/>
      </w:pPr>
      <w:rPr>
        <w:rFonts w:ascii="Wingdings 2" w:hAnsi="Wingdings 2" w:cs="StarSymbol"/>
        <w:sz w:val="18"/>
        <w:szCs w:val="18"/>
      </w:rPr>
    </w:lvl>
    <w:lvl w:ilvl="5">
      <w:start w:val="1"/>
      <w:numFmt w:val="bullet"/>
      <w:lvlText w:val="■"/>
      <w:lvlJc w:val="left"/>
      <w:pPr>
        <w:tabs>
          <w:tab w:val="num" w:pos="0"/>
        </w:tabs>
        <w:ind w:left="0" w:firstLine="0"/>
      </w:pPr>
      <w:rPr>
        <w:rFonts w:ascii="StarSymbol" w:hAnsi="StarSymbol" w:cs="StarSymbol"/>
        <w:sz w:val="18"/>
        <w:szCs w:val="18"/>
      </w:rPr>
    </w:lvl>
    <w:lvl w:ilvl="6">
      <w:start w:val="1"/>
      <w:numFmt w:val="bullet"/>
      <w:lvlText w:val=""/>
      <w:lvlJc w:val="left"/>
      <w:pPr>
        <w:tabs>
          <w:tab w:val="num" w:pos="0"/>
        </w:tabs>
        <w:ind w:left="0" w:firstLine="0"/>
      </w:pPr>
      <w:rPr>
        <w:rFonts w:ascii="Wingdings" w:hAnsi="Wingdings" w:cs="StarSymbol"/>
        <w:sz w:val="18"/>
        <w:szCs w:val="18"/>
      </w:rPr>
    </w:lvl>
    <w:lvl w:ilvl="7">
      <w:start w:val="1"/>
      <w:numFmt w:val="bullet"/>
      <w:lvlText w:val=""/>
      <w:lvlJc w:val="left"/>
      <w:pPr>
        <w:tabs>
          <w:tab w:val="num" w:pos="0"/>
        </w:tabs>
        <w:ind w:left="0" w:firstLine="0"/>
      </w:pPr>
      <w:rPr>
        <w:rFonts w:ascii="Wingdings 2" w:hAnsi="Wingdings 2" w:cs="StarSymbol"/>
        <w:sz w:val="18"/>
        <w:szCs w:val="18"/>
      </w:rPr>
    </w:lvl>
    <w:lvl w:ilvl="8">
      <w:start w:val="1"/>
      <w:numFmt w:val="bullet"/>
      <w:lvlText w:val="■"/>
      <w:lvlJc w:val="left"/>
      <w:pPr>
        <w:tabs>
          <w:tab w:val="num" w:pos="0"/>
        </w:tabs>
        <w:ind w:left="0" w:firstLine="0"/>
      </w:pPr>
      <w:rPr>
        <w:rFonts w:ascii="StarSymbol" w:hAnsi="StarSymbol" w:cs="StarSymbol"/>
        <w:sz w:val="18"/>
        <w:szCs w:val="18"/>
      </w:rPr>
    </w:lvl>
  </w:abstractNum>
  <w:abstractNum w:abstractNumId="247" w15:restartNumberingAfterBreak="0">
    <w:nsid w:val="000000F9"/>
    <w:multiLevelType w:val="multilevel"/>
    <w:tmpl w:val="000000F9"/>
    <w:name w:val="WW8Num339"/>
    <w:lvl w:ilvl="0">
      <w:start w:val="1"/>
      <w:numFmt w:val="bullet"/>
      <w:lvlText w:val=""/>
      <w:lvlJc w:val="left"/>
      <w:pPr>
        <w:tabs>
          <w:tab w:val="num" w:pos="0"/>
        </w:tabs>
        <w:ind w:left="0" w:firstLine="0"/>
      </w:pPr>
      <w:rPr>
        <w:rFonts w:ascii="Wingdings" w:hAnsi="Wingdings" w:cs="StarSymbol"/>
        <w:sz w:val="18"/>
        <w:szCs w:val="18"/>
      </w:rPr>
    </w:lvl>
    <w:lvl w:ilvl="1">
      <w:start w:val="1"/>
      <w:numFmt w:val="bullet"/>
      <w:lvlText w:val=""/>
      <w:lvlJc w:val="left"/>
      <w:pPr>
        <w:tabs>
          <w:tab w:val="num" w:pos="0"/>
        </w:tabs>
        <w:ind w:left="0" w:firstLine="0"/>
      </w:pPr>
      <w:rPr>
        <w:rFonts w:ascii="Wingdings 2" w:hAnsi="Wingdings 2" w:cs="StarSymbol"/>
        <w:sz w:val="18"/>
        <w:szCs w:val="18"/>
      </w:rPr>
    </w:lvl>
    <w:lvl w:ilvl="2">
      <w:start w:val="1"/>
      <w:numFmt w:val="bullet"/>
      <w:lvlText w:val="■"/>
      <w:lvlJc w:val="left"/>
      <w:pPr>
        <w:tabs>
          <w:tab w:val="num" w:pos="0"/>
        </w:tabs>
        <w:ind w:left="0" w:firstLine="0"/>
      </w:pPr>
      <w:rPr>
        <w:rFonts w:ascii="StarSymbol" w:hAnsi="StarSymbol" w:cs="StarSymbol"/>
        <w:sz w:val="18"/>
        <w:szCs w:val="18"/>
      </w:rPr>
    </w:lvl>
    <w:lvl w:ilvl="3">
      <w:start w:val="1"/>
      <w:numFmt w:val="bullet"/>
      <w:lvlText w:val=""/>
      <w:lvlJc w:val="left"/>
      <w:pPr>
        <w:tabs>
          <w:tab w:val="num" w:pos="0"/>
        </w:tabs>
        <w:ind w:left="0" w:firstLine="0"/>
      </w:pPr>
      <w:rPr>
        <w:rFonts w:ascii="Wingdings" w:hAnsi="Wingdings" w:cs="StarSymbol"/>
        <w:sz w:val="18"/>
        <w:szCs w:val="18"/>
      </w:rPr>
    </w:lvl>
    <w:lvl w:ilvl="4">
      <w:start w:val="1"/>
      <w:numFmt w:val="bullet"/>
      <w:lvlText w:val=""/>
      <w:lvlJc w:val="left"/>
      <w:pPr>
        <w:tabs>
          <w:tab w:val="num" w:pos="0"/>
        </w:tabs>
        <w:ind w:left="0" w:firstLine="0"/>
      </w:pPr>
      <w:rPr>
        <w:rFonts w:ascii="Wingdings 2" w:hAnsi="Wingdings 2" w:cs="StarSymbol"/>
        <w:sz w:val="18"/>
        <w:szCs w:val="18"/>
      </w:rPr>
    </w:lvl>
    <w:lvl w:ilvl="5">
      <w:start w:val="1"/>
      <w:numFmt w:val="bullet"/>
      <w:lvlText w:val="■"/>
      <w:lvlJc w:val="left"/>
      <w:pPr>
        <w:tabs>
          <w:tab w:val="num" w:pos="0"/>
        </w:tabs>
        <w:ind w:left="0" w:firstLine="0"/>
      </w:pPr>
      <w:rPr>
        <w:rFonts w:ascii="StarSymbol" w:hAnsi="StarSymbol" w:cs="StarSymbol"/>
        <w:sz w:val="18"/>
        <w:szCs w:val="18"/>
      </w:rPr>
    </w:lvl>
    <w:lvl w:ilvl="6">
      <w:start w:val="1"/>
      <w:numFmt w:val="bullet"/>
      <w:lvlText w:val=""/>
      <w:lvlJc w:val="left"/>
      <w:pPr>
        <w:tabs>
          <w:tab w:val="num" w:pos="0"/>
        </w:tabs>
        <w:ind w:left="0" w:firstLine="0"/>
      </w:pPr>
      <w:rPr>
        <w:rFonts w:ascii="Wingdings" w:hAnsi="Wingdings" w:cs="StarSymbol"/>
        <w:sz w:val="18"/>
        <w:szCs w:val="18"/>
      </w:rPr>
    </w:lvl>
    <w:lvl w:ilvl="7">
      <w:start w:val="1"/>
      <w:numFmt w:val="bullet"/>
      <w:lvlText w:val=""/>
      <w:lvlJc w:val="left"/>
      <w:pPr>
        <w:tabs>
          <w:tab w:val="num" w:pos="0"/>
        </w:tabs>
        <w:ind w:left="0" w:firstLine="0"/>
      </w:pPr>
      <w:rPr>
        <w:rFonts w:ascii="Wingdings 2" w:hAnsi="Wingdings 2" w:cs="StarSymbol"/>
        <w:sz w:val="18"/>
        <w:szCs w:val="18"/>
      </w:rPr>
    </w:lvl>
    <w:lvl w:ilvl="8">
      <w:start w:val="1"/>
      <w:numFmt w:val="bullet"/>
      <w:lvlText w:val="■"/>
      <w:lvlJc w:val="left"/>
      <w:pPr>
        <w:tabs>
          <w:tab w:val="num" w:pos="0"/>
        </w:tabs>
        <w:ind w:left="0" w:firstLine="0"/>
      </w:pPr>
      <w:rPr>
        <w:rFonts w:ascii="StarSymbol" w:hAnsi="StarSymbol" w:cs="StarSymbol"/>
        <w:sz w:val="18"/>
        <w:szCs w:val="18"/>
      </w:rPr>
    </w:lvl>
  </w:abstractNum>
  <w:abstractNum w:abstractNumId="248" w15:restartNumberingAfterBreak="0">
    <w:nsid w:val="000000FA"/>
    <w:multiLevelType w:val="multilevel"/>
    <w:tmpl w:val="000000FA"/>
    <w:name w:val="WW8Num340"/>
    <w:lvl w:ilvl="0">
      <w:start w:val="1"/>
      <w:numFmt w:val="decimal"/>
      <w:lvlText w:val="%1."/>
      <w:lvlJc w:val="left"/>
      <w:pPr>
        <w:tabs>
          <w:tab w:val="num" w:pos="0"/>
        </w:tabs>
        <w:ind w:left="0" w:firstLine="0"/>
      </w:p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249" w15:restartNumberingAfterBreak="0">
    <w:nsid w:val="000000FB"/>
    <w:multiLevelType w:val="multilevel"/>
    <w:tmpl w:val="000000FB"/>
    <w:name w:val="WW8Num341"/>
    <w:lvl w:ilvl="0">
      <w:start w:val="1"/>
      <w:numFmt w:val="decimal"/>
      <w:lvlText w:val="%1."/>
      <w:lvlJc w:val="left"/>
      <w:pPr>
        <w:tabs>
          <w:tab w:val="num" w:pos="0"/>
        </w:tabs>
        <w:ind w:left="0" w:firstLine="0"/>
      </w:pPr>
      <w:rPr>
        <w:sz w:val="20"/>
        <w:szCs w:val="20"/>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250" w15:restartNumberingAfterBreak="0">
    <w:nsid w:val="000000FC"/>
    <w:multiLevelType w:val="multilevel"/>
    <w:tmpl w:val="000000FC"/>
    <w:name w:val="WW8Num342"/>
    <w:lvl w:ilvl="0">
      <w:start w:val="1"/>
      <w:numFmt w:val="decimal"/>
      <w:lvlText w:val="%1."/>
      <w:lvlJc w:val="left"/>
      <w:pPr>
        <w:tabs>
          <w:tab w:val="num" w:pos="0"/>
        </w:tabs>
        <w:ind w:left="0" w:firstLine="0"/>
      </w:p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251" w15:restartNumberingAfterBreak="0">
    <w:nsid w:val="000000FD"/>
    <w:multiLevelType w:val="multilevel"/>
    <w:tmpl w:val="000000FD"/>
    <w:name w:val="WW8Num343"/>
    <w:lvl w:ilvl="0">
      <w:start w:val="1"/>
      <w:numFmt w:val="bullet"/>
      <w:lvlText w:val=""/>
      <w:lvlJc w:val="left"/>
      <w:pPr>
        <w:tabs>
          <w:tab w:val="num" w:pos="0"/>
        </w:tabs>
        <w:ind w:left="0" w:firstLine="0"/>
      </w:pPr>
      <w:rPr>
        <w:rFonts w:ascii="Symbol" w:hAnsi="Symbol"/>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252" w15:restartNumberingAfterBreak="0">
    <w:nsid w:val="000000FE"/>
    <w:multiLevelType w:val="multilevel"/>
    <w:tmpl w:val="000000FE"/>
    <w:name w:val="WW8Num344"/>
    <w:lvl w:ilvl="0">
      <w:start w:val="1"/>
      <w:numFmt w:val="bullet"/>
      <w:lvlText w:val=""/>
      <w:lvlJc w:val="left"/>
      <w:pPr>
        <w:tabs>
          <w:tab w:val="num" w:pos="0"/>
        </w:tabs>
        <w:ind w:left="0" w:firstLine="0"/>
      </w:pPr>
      <w:rPr>
        <w:rFonts w:ascii="Symbol" w:hAnsi="Symbol"/>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253" w15:restartNumberingAfterBreak="0">
    <w:nsid w:val="000000FF"/>
    <w:multiLevelType w:val="multilevel"/>
    <w:tmpl w:val="000000FF"/>
    <w:name w:val="WW8Num345"/>
    <w:lvl w:ilvl="0">
      <w:start w:val="1"/>
      <w:numFmt w:val="bullet"/>
      <w:lvlText w:val=""/>
      <w:lvlJc w:val="left"/>
      <w:pPr>
        <w:tabs>
          <w:tab w:val="num" w:pos="0"/>
        </w:tabs>
        <w:ind w:left="0" w:firstLine="0"/>
      </w:pPr>
      <w:rPr>
        <w:rFonts w:ascii="Symbol" w:hAnsi="Symbol"/>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254" w15:restartNumberingAfterBreak="0">
    <w:nsid w:val="00000100"/>
    <w:multiLevelType w:val="multilevel"/>
    <w:tmpl w:val="00000100"/>
    <w:name w:val="WW8Num346"/>
    <w:lvl w:ilvl="0">
      <w:start w:val="1"/>
      <w:numFmt w:val="bullet"/>
      <w:lvlText w:val=""/>
      <w:lvlJc w:val="left"/>
      <w:pPr>
        <w:tabs>
          <w:tab w:val="num" w:pos="0"/>
        </w:tabs>
        <w:ind w:left="0" w:firstLine="0"/>
      </w:pPr>
      <w:rPr>
        <w:rFonts w:ascii="Symbol" w:hAnsi="Symbol"/>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255" w15:restartNumberingAfterBreak="0">
    <w:nsid w:val="00000101"/>
    <w:multiLevelType w:val="multilevel"/>
    <w:tmpl w:val="00000101"/>
    <w:name w:val="WW8Num347"/>
    <w:lvl w:ilvl="0">
      <w:start w:val="1"/>
      <w:numFmt w:val="bullet"/>
      <w:lvlText w:val=""/>
      <w:lvlJc w:val="left"/>
      <w:pPr>
        <w:tabs>
          <w:tab w:val="num" w:pos="0"/>
        </w:tabs>
        <w:ind w:left="0" w:firstLine="0"/>
      </w:pPr>
      <w:rPr>
        <w:rFonts w:ascii="Symbol" w:hAnsi="Symbol"/>
      </w:rPr>
    </w:lvl>
    <w:lvl w:ilvl="1">
      <w:start w:val="1"/>
      <w:numFmt w:val="bullet"/>
      <w:lvlText w:val=""/>
      <w:lvlJc w:val="left"/>
      <w:pPr>
        <w:tabs>
          <w:tab w:val="num" w:pos="0"/>
        </w:tabs>
        <w:ind w:left="0" w:firstLine="0"/>
      </w:pPr>
      <w:rPr>
        <w:rFonts w:ascii="Symbol" w:hAnsi="Symbol"/>
      </w:rPr>
    </w:lvl>
    <w:lvl w:ilvl="2">
      <w:start w:val="1"/>
      <w:numFmt w:val="bullet"/>
      <w:lvlText w:val=""/>
      <w:lvlJc w:val="left"/>
      <w:pPr>
        <w:tabs>
          <w:tab w:val="num" w:pos="0"/>
        </w:tabs>
        <w:ind w:left="0" w:firstLine="0"/>
      </w:pPr>
      <w:rPr>
        <w:rFonts w:ascii="Wingdings" w:hAnsi="Wingdings"/>
      </w:rPr>
    </w:lvl>
    <w:lvl w:ilvl="3">
      <w:start w:val="1"/>
      <w:numFmt w:val="bullet"/>
      <w:lvlText w:val=""/>
      <w:lvlJc w:val="left"/>
      <w:pPr>
        <w:tabs>
          <w:tab w:val="num" w:pos="0"/>
        </w:tabs>
        <w:ind w:left="0" w:firstLine="0"/>
      </w:pPr>
      <w:rPr>
        <w:rFonts w:ascii="Symbol" w:hAnsi="Symbol"/>
      </w:rPr>
    </w:lvl>
    <w:lvl w:ilvl="4">
      <w:start w:val="1"/>
      <w:numFmt w:val="bullet"/>
      <w:lvlText w:val="o"/>
      <w:lvlJc w:val="left"/>
      <w:pPr>
        <w:tabs>
          <w:tab w:val="num" w:pos="0"/>
        </w:tabs>
        <w:ind w:left="0" w:firstLine="0"/>
      </w:pPr>
      <w:rPr>
        <w:rFonts w:ascii="Courier New" w:hAnsi="Courier New"/>
      </w:rPr>
    </w:lvl>
    <w:lvl w:ilvl="5">
      <w:start w:val="1"/>
      <w:numFmt w:val="bullet"/>
      <w:lvlText w:val=""/>
      <w:lvlJc w:val="left"/>
      <w:pPr>
        <w:tabs>
          <w:tab w:val="num" w:pos="0"/>
        </w:tabs>
        <w:ind w:left="0" w:firstLine="0"/>
      </w:pPr>
      <w:rPr>
        <w:rFonts w:ascii="Wingdings" w:hAnsi="Wingdings"/>
      </w:rPr>
    </w:lvl>
    <w:lvl w:ilvl="6">
      <w:start w:val="1"/>
      <w:numFmt w:val="bullet"/>
      <w:lvlText w:val=""/>
      <w:lvlJc w:val="left"/>
      <w:pPr>
        <w:tabs>
          <w:tab w:val="num" w:pos="0"/>
        </w:tabs>
        <w:ind w:left="0" w:firstLine="0"/>
      </w:pPr>
      <w:rPr>
        <w:rFonts w:ascii="Symbol" w:hAnsi="Symbol"/>
      </w:rPr>
    </w:lvl>
    <w:lvl w:ilvl="7">
      <w:start w:val="1"/>
      <w:numFmt w:val="bullet"/>
      <w:lvlText w:val="o"/>
      <w:lvlJc w:val="left"/>
      <w:pPr>
        <w:tabs>
          <w:tab w:val="num" w:pos="0"/>
        </w:tabs>
        <w:ind w:left="0" w:firstLine="0"/>
      </w:pPr>
      <w:rPr>
        <w:rFonts w:ascii="Courier New" w:hAnsi="Courier New"/>
      </w:rPr>
    </w:lvl>
    <w:lvl w:ilvl="8">
      <w:start w:val="1"/>
      <w:numFmt w:val="bullet"/>
      <w:lvlText w:val=""/>
      <w:lvlJc w:val="left"/>
      <w:pPr>
        <w:tabs>
          <w:tab w:val="num" w:pos="0"/>
        </w:tabs>
        <w:ind w:left="0" w:firstLine="0"/>
      </w:pPr>
      <w:rPr>
        <w:rFonts w:ascii="Wingdings" w:hAnsi="Wingdings"/>
      </w:rPr>
    </w:lvl>
  </w:abstractNum>
  <w:abstractNum w:abstractNumId="256" w15:restartNumberingAfterBreak="0">
    <w:nsid w:val="00000102"/>
    <w:multiLevelType w:val="multilevel"/>
    <w:tmpl w:val="00000102"/>
    <w:name w:val="WW8Num348"/>
    <w:lvl w:ilvl="0">
      <w:start w:val="1"/>
      <w:numFmt w:val="bullet"/>
      <w:lvlText w:val=""/>
      <w:lvlJc w:val="left"/>
      <w:pPr>
        <w:tabs>
          <w:tab w:val="num" w:pos="0"/>
        </w:tabs>
        <w:ind w:left="0" w:firstLine="0"/>
      </w:pPr>
      <w:rPr>
        <w:rFonts w:ascii="Symbol" w:hAnsi="Symbol"/>
      </w:rPr>
    </w:lvl>
    <w:lvl w:ilvl="1">
      <w:start w:val="1"/>
      <w:numFmt w:val="bullet"/>
      <w:lvlText w:val=""/>
      <w:lvlJc w:val="left"/>
      <w:pPr>
        <w:tabs>
          <w:tab w:val="num" w:pos="0"/>
        </w:tabs>
        <w:ind w:left="0" w:firstLine="0"/>
      </w:pPr>
      <w:rPr>
        <w:rFonts w:ascii="Symbol" w:hAnsi="Symbol"/>
      </w:rPr>
    </w:lvl>
    <w:lvl w:ilvl="2">
      <w:start w:val="1"/>
      <w:numFmt w:val="bullet"/>
      <w:lvlText w:val=""/>
      <w:lvlJc w:val="left"/>
      <w:pPr>
        <w:tabs>
          <w:tab w:val="num" w:pos="0"/>
        </w:tabs>
        <w:ind w:left="0" w:firstLine="0"/>
      </w:pPr>
      <w:rPr>
        <w:rFonts w:ascii="Wingdings" w:hAnsi="Wingdings"/>
      </w:rPr>
    </w:lvl>
    <w:lvl w:ilvl="3">
      <w:start w:val="1"/>
      <w:numFmt w:val="bullet"/>
      <w:lvlText w:val=""/>
      <w:lvlJc w:val="left"/>
      <w:pPr>
        <w:tabs>
          <w:tab w:val="num" w:pos="0"/>
        </w:tabs>
        <w:ind w:left="0" w:firstLine="0"/>
      </w:pPr>
      <w:rPr>
        <w:rFonts w:ascii="Symbol" w:hAnsi="Symbol"/>
      </w:rPr>
    </w:lvl>
    <w:lvl w:ilvl="4">
      <w:start w:val="1"/>
      <w:numFmt w:val="bullet"/>
      <w:lvlText w:val="o"/>
      <w:lvlJc w:val="left"/>
      <w:pPr>
        <w:tabs>
          <w:tab w:val="num" w:pos="0"/>
        </w:tabs>
        <w:ind w:left="0" w:firstLine="0"/>
      </w:pPr>
      <w:rPr>
        <w:rFonts w:ascii="Courier New" w:hAnsi="Courier New"/>
      </w:rPr>
    </w:lvl>
    <w:lvl w:ilvl="5">
      <w:start w:val="1"/>
      <w:numFmt w:val="bullet"/>
      <w:lvlText w:val=""/>
      <w:lvlJc w:val="left"/>
      <w:pPr>
        <w:tabs>
          <w:tab w:val="num" w:pos="0"/>
        </w:tabs>
        <w:ind w:left="0" w:firstLine="0"/>
      </w:pPr>
      <w:rPr>
        <w:rFonts w:ascii="Wingdings" w:hAnsi="Wingdings"/>
      </w:rPr>
    </w:lvl>
    <w:lvl w:ilvl="6">
      <w:start w:val="1"/>
      <w:numFmt w:val="bullet"/>
      <w:lvlText w:val=""/>
      <w:lvlJc w:val="left"/>
      <w:pPr>
        <w:tabs>
          <w:tab w:val="num" w:pos="0"/>
        </w:tabs>
        <w:ind w:left="0" w:firstLine="0"/>
      </w:pPr>
      <w:rPr>
        <w:rFonts w:ascii="Symbol" w:hAnsi="Symbol"/>
      </w:rPr>
    </w:lvl>
    <w:lvl w:ilvl="7">
      <w:start w:val="1"/>
      <w:numFmt w:val="bullet"/>
      <w:lvlText w:val="o"/>
      <w:lvlJc w:val="left"/>
      <w:pPr>
        <w:tabs>
          <w:tab w:val="num" w:pos="0"/>
        </w:tabs>
        <w:ind w:left="0" w:firstLine="0"/>
      </w:pPr>
      <w:rPr>
        <w:rFonts w:ascii="Courier New" w:hAnsi="Courier New"/>
      </w:rPr>
    </w:lvl>
    <w:lvl w:ilvl="8">
      <w:start w:val="1"/>
      <w:numFmt w:val="bullet"/>
      <w:lvlText w:val=""/>
      <w:lvlJc w:val="left"/>
      <w:pPr>
        <w:tabs>
          <w:tab w:val="num" w:pos="0"/>
        </w:tabs>
        <w:ind w:left="0" w:firstLine="0"/>
      </w:pPr>
      <w:rPr>
        <w:rFonts w:ascii="Wingdings" w:hAnsi="Wingdings"/>
      </w:rPr>
    </w:lvl>
  </w:abstractNum>
  <w:abstractNum w:abstractNumId="257" w15:restartNumberingAfterBreak="0">
    <w:nsid w:val="00000103"/>
    <w:multiLevelType w:val="multilevel"/>
    <w:tmpl w:val="00000103"/>
    <w:name w:val="WW8Num349"/>
    <w:lvl w:ilvl="0">
      <w:start w:val="1"/>
      <w:numFmt w:val="bullet"/>
      <w:lvlText w:val=""/>
      <w:lvlJc w:val="left"/>
      <w:pPr>
        <w:tabs>
          <w:tab w:val="num" w:pos="0"/>
        </w:tabs>
        <w:ind w:left="0" w:firstLine="0"/>
      </w:pPr>
      <w:rPr>
        <w:rFonts w:ascii="Wingdings" w:hAnsi="Wingdings" w:cs="StarSymbol"/>
        <w:sz w:val="18"/>
        <w:szCs w:val="18"/>
      </w:rPr>
    </w:lvl>
    <w:lvl w:ilvl="1">
      <w:start w:val="1"/>
      <w:numFmt w:val="bullet"/>
      <w:lvlText w:val=""/>
      <w:lvlJc w:val="left"/>
      <w:pPr>
        <w:tabs>
          <w:tab w:val="num" w:pos="0"/>
        </w:tabs>
        <w:ind w:left="0" w:firstLine="0"/>
      </w:pPr>
      <w:rPr>
        <w:rFonts w:ascii="Wingdings 2" w:hAnsi="Wingdings 2" w:cs="StarSymbol"/>
        <w:sz w:val="18"/>
        <w:szCs w:val="18"/>
      </w:rPr>
    </w:lvl>
    <w:lvl w:ilvl="2">
      <w:start w:val="1"/>
      <w:numFmt w:val="bullet"/>
      <w:lvlText w:val="■"/>
      <w:lvlJc w:val="left"/>
      <w:pPr>
        <w:tabs>
          <w:tab w:val="num" w:pos="0"/>
        </w:tabs>
        <w:ind w:left="0" w:firstLine="0"/>
      </w:pPr>
      <w:rPr>
        <w:rFonts w:ascii="StarSymbol" w:hAnsi="StarSymbol" w:cs="StarSymbol"/>
        <w:sz w:val="18"/>
        <w:szCs w:val="18"/>
      </w:rPr>
    </w:lvl>
    <w:lvl w:ilvl="3">
      <w:start w:val="1"/>
      <w:numFmt w:val="bullet"/>
      <w:lvlText w:val=""/>
      <w:lvlJc w:val="left"/>
      <w:pPr>
        <w:tabs>
          <w:tab w:val="num" w:pos="0"/>
        </w:tabs>
        <w:ind w:left="0" w:firstLine="0"/>
      </w:pPr>
      <w:rPr>
        <w:rFonts w:ascii="Wingdings" w:hAnsi="Wingdings" w:cs="StarSymbol"/>
        <w:sz w:val="18"/>
        <w:szCs w:val="18"/>
      </w:rPr>
    </w:lvl>
    <w:lvl w:ilvl="4">
      <w:start w:val="1"/>
      <w:numFmt w:val="bullet"/>
      <w:lvlText w:val=""/>
      <w:lvlJc w:val="left"/>
      <w:pPr>
        <w:tabs>
          <w:tab w:val="num" w:pos="0"/>
        </w:tabs>
        <w:ind w:left="0" w:firstLine="0"/>
      </w:pPr>
      <w:rPr>
        <w:rFonts w:ascii="Wingdings 2" w:hAnsi="Wingdings 2" w:cs="StarSymbol"/>
        <w:sz w:val="18"/>
        <w:szCs w:val="18"/>
      </w:rPr>
    </w:lvl>
    <w:lvl w:ilvl="5">
      <w:start w:val="1"/>
      <w:numFmt w:val="bullet"/>
      <w:lvlText w:val="■"/>
      <w:lvlJc w:val="left"/>
      <w:pPr>
        <w:tabs>
          <w:tab w:val="num" w:pos="0"/>
        </w:tabs>
        <w:ind w:left="0" w:firstLine="0"/>
      </w:pPr>
      <w:rPr>
        <w:rFonts w:ascii="StarSymbol" w:hAnsi="StarSymbol" w:cs="StarSymbol"/>
        <w:sz w:val="18"/>
        <w:szCs w:val="18"/>
      </w:rPr>
    </w:lvl>
    <w:lvl w:ilvl="6">
      <w:start w:val="1"/>
      <w:numFmt w:val="bullet"/>
      <w:lvlText w:val=""/>
      <w:lvlJc w:val="left"/>
      <w:pPr>
        <w:tabs>
          <w:tab w:val="num" w:pos="0"/>
        </w:tabs>
        <w:ind w:left="0" w:firstLine="0"/>
      </w:pPr>
      <w:rPr>
        <w:rFonts w:ascii="Wingdings" w:hAnsi="Wingdings" w:cs="StarSymbol"/>
        <w:sz w:val="18"/>
        <w:szCs w:val="18"/>
      </w:rPr>
    </w:lvl>
    <w:lvl w:ilvl="7">
      <w:start w:val="1"/>
      <w:numFmt w:val="bullet"/>
      <w:lvlText w:val=""/>
      <w:lvlJc w:val="left"/>
      <w:pPr>
        <w:tabs>
          <w:tab w:val="num" w:pos="0"/>
        </w:tabs>
        <w:ind w:left="0" w:firstLine="0"/>
      </w:pPr>
      <w:rPr>
        <w:rFonts w:ascii="Wingdings 2" w:hAnsi="Wingdings 2" w:cs="StarSymbol"/>
        <w:sz w:val="18"/>
        <w:szCs w:val="18"/>
      </w:rPr>
    </w:lvl>
    <w:lvl w:ilvl="8">
      <w:start w:val="1"/>
      <w:numFmt w:val="bullet"/>
      <w:lvlText w:val="■"/>
      <w:lvlJc w:val="left"/>
      <w:pPr>
        <w:tabs>
          <w:tab w:val="num" w:pos="0"/>
        </w:tabs>
        <w:ind w:left="0" w:firstLine="0"/>
      </w:pPr>
      <w:rPr>
        <w:rFonts w:ascii="StarSymbol" w:hAnsi="StarSymbol" w:cs="StarSymbol"/>
        <w:sz w:val="18"/>
        <w:szCs w:val="18"/>
      </w:rPr>
    </w:lvl>
  </w:abstractNum>
  <w:abstractNum w:abstractNumId="258" w15:restartNumberingAfterBreak="0">
    <w:nsid w:val="00000104"/>
    <w:multiLevelType w:val="multilevel"/>
    <w:tmpl w:val="00000104"/>
    <w:name w:val="WW8Num350"/>
    <w:lvl w:ilvl="0">
      <w:start w:val="1"/>
      <w:numFmt w:val="decimal"/>
      <w:lvlText w:val="%1."/>
      <w:lvlJc w:val="left"/>
      <w:pPr>
        <w:tabs>
          <w:tab w:val="num" w:pos="0"/>
        </w:tabs>
        <w:ind w:left="0" w:firstLine="0"/>
      </w:pPr>
      <w:rPr>
        <w:sz w:val="20"/>
        <w:szCs w:val="20"/>
      </w:rPr>
    </w:lvl>
    <w:lvl w:ilvl="1">
      <w:start w:val="1"/>
      <w:numFmt w:val="decimal"/>
      <w:lvlText w:val="%2."/>
      <w:lvlJc w:val="left"/>
      <w:pPr>
        <w:tabs>
          <w:tab w:val="num" w:pos="0"/>
        </w:tabs>
        <w:ind w:left="0" w:firstLine="0"/>
      </w:pPr>
      <w:rPr>
        <w:sz w:val="20"/>
        <w:szCs w:val="20"/>
      </w:rPr>
    </w:lvl>
    <w:lvl w:ilvl="2">
      <w:start w:val="1"/>
      <w:numFmt w:val="decimal"/>
      <w:lvlText w:val="%3."/>
      <w:lvlJc w:val="left"/>
      <w:pPr>
        <w:tabs>
          <w:tab w:val="num" w:pos="0"/>
        </w:tabs>
        <w:ind w:left="0" w:firstLine="0"/>
      </w:pPr>
      <w:rPr>
        <w:sz w:val="20"/>
        <w:szCs w:val="20"/>
      </w:rPr>
    </w:lvl>
    <w:lvl w:ilvl="3">
      <w:start w:val="1"/>
      <w:numFmt w:val="decimal"/>
      <w:lvlText w:val="%4."/>
      <w:lvlJc w:val="left"/>
      <w:pPr>
        <w:tabs>
          <w:tab w:val="num" w:pos="0"/>
        </w:tabs>
        <w:ind w:left="0" w:firstLine="0"/>
      </w:pPr>
      <w:rPr>
        <w:sz w:val="20"/>
        <w:szCs w:val="20"/>
      </w:rPr>
    </w:lvl>
    <w:lvl w:ilvl="4">
      <w:start w:val="1"/>
      <w:numFmt w:val="decimal"/>
      <w:lvlText w:val="%5."/>
      <w:lvlJc w:val="left"/>
      <w:pPr>
        <w:tabs>
          <w:tab w:val="num" w:pos="0"/>
        </w:tabs>
        <w:ind w:left="0" w:firstLine="0"/>
      </w:pPr>
      <w:rPr>
        <w:sz w:val="20"/>
        <w:szCs w:val="20"/>
      </w:rPr>
    </w:lvl>
    <w:lvl w:ilvl="5">
      <w:start w:val="1"/>
      <w:numFmt w:val="decimal"/>
      <w:lvlText w:val="%6."/>
      <w:lvlJc w:val="left"/>
      <w:pPr>
        <w:tabs>
          <w:tab w:val="num" w:pos="0"/>
        </w:tabs>
        <w:ind w:left="0" w:firstLine="0"/>
      </w:pPr>
      <w:rPr>
        <w:sz w:val="20"/>
        <w:szCs w:val="20"/>
      </w:rPr>
    </w:lvl>
    <w:lvl w:ilvl="6">
      <w:start w:val="1"/>
      <w:numFmt w:val="decimal"/>
      <w:lvlText w:val="%7."/>
      <w:lvlJc w:val="left"/>
      <w:pPr>
        <w:tabs>
          <w:tab w:val="num" w:pos="0"/>
        </w:tabs>
        <w:ind w:left="0" w:firstLine="0"/>
      </w:pPr>
      <w:rPr>
        <w:sz w:val="20"/>
        <w:szCs w:val="20"/>
      </w:rPr>
    </w:lvl>
    <w:lvl w:ilvl="7">
      <w:start w:val="1"/>
      <w:numFmt w:val="decimal"/>
      <w:lvlText w:val="%8."/>
      <w:lvlJc w:val="left"/>
      <w:pPr>
        <w:tabs>
          <w:tab w:val="num" w:pos="0"/>
        </w:tabs>
        <w:ind w:left="0" w:firstLine="0"/>
      </w:pPr>
      <w:rPr>
        <w:sz w:val="20"/>
        <w:szCs w:val="20"/>
      </w:rPr>
    </w:lvl>
    <w:lvl w:ilvl="8">
      <w:start w:val="1"/>
      <w:numFmt w:val="decimal"/>
      <w:lvlText w:val="%9."/>
      <w:lvlJc w:val="left"/>
      <w:pPr>
        <w:tabs>
          <w:tab w:val="num" w:pos="0"/>
        </w:tabs>
        <w:ind w:left="0" w:firstLine="0"/>
      </w:pPr>
      <w:rPr>
        <w:sz w:val="20"/>
        <w:szCs w:val="20"/>
      </w:rPr>
    </w:lvl>
  </w:abstractNum>
  <w:abstractNum w:abstractNumId="259" w15:restartNumberingAfterBreak="0">
    <w:nsid w:val="00000105"/>
    <w:multiLevelType w:val="multilevel"/>
    <w:tmpl w:val="7CFAE1DE"/>
    <w:name w:val="WW8Num351"/>
    <w:lvl w:ilvl="0">
      <w:start w:val="5"/>
      <w:numFmt w:val="decimal"/>
      <w:lvlText w:val="%1."/>
      <w:lvlJc w:val="left"/>
      <w:pPr>
        <w:tabs>
          <w:tab w:val="num" w:pos="0"/>
        </w:tabs>
        <w:ind w:left="0" w:firstLine="0"/>
      </w:pPr>
      <w:rPr>
        <w:rFonts w:hint="default"/>
        <w:sz w:val="20"/>
        <w:szCs w:val="20"/>
      </w:rPr>
    </w:lvl>
    <w:lvl w:ilvl="1">
      <w:start w:val="1"/>
      <w:numFmt w:val="decimal"/>
      <w:lvlText w:val="%2."/>
      <w:lvlJc w:val="left"/>
      <w:pPr>
        <w:tabs>
          <w:tab w:val="num" w:pos="0"/>
        </w:tabs>
        <w:ind w:left="0" w:firstLine="0"/>
      </w:pPr>
      <w:rPr>
        <w:rFonts w:hint="default"/>
        <w:sz w:val="20"/>
        <w:szCs w:val="20"/>
      </w:rPr>
    </w:lvl>
    <w:lvl w:ilvl="2">
      <w:start w:val="1"/>
      <w:numFmt w:val="decimal"/>
      <w:lvlText w:val="%3."/>
      <w:lvlJc w:val="left"/>
      <w:pPr>
        <w:tabs>
          <w:tab w:val="num" w:pos="0"/>
        </w:tabs>
        <w:ind w:left="0" w:firstLine="0"/>
      </w:pPr>
      <w:rPr>
        <w:rFonts w:hint="default"/>
        <w:sz w:val="20"/>
        <w:szCs w:val="20"/>
      </w:rPr>
    </w:lvl>
    <w:lvl w:ilvl="3">
      <w:start w:val="1"/>
      <w:numFmt w:val="decimal"/>
      <w:lvlText w:val="%4."/>
      <w:lvlJc w:val="left"/>
      <w:pPr>
        <w:tabs>
          <w:tab w:val="num" w:pos="0"/>
        </w:tabs>
        <w:ind w:left="0" w:firstLine="0"/>
      </w:pPr>
      <w:rPr>
        <w:rFonts w:hint="default"/>
        <w:sz w:val="20"/>
        <w:szCs w:val="20"/>
      </w:rPr>
    </w:lvl>
    <w:lvl w:ilvl="4">
      <w:start w:val="1"/>
      <w:numFmt w:val="decimal"/>
      <w:lvlText w:val="%5."/>
      <w:lvlJc w:val="left"/>
      <w:pPr>
        <w:tabs>
          <w:tab w:val="num" w:pos="0"/>
        </w:tabs>
        <w:ind w:left="0" w:firstLine="0"/>
      </w:pPr>
      <w:rPr>
        <w:rFonts w:hint="default"/>
        <w:sz w:val="20"/>
        <w:szCs w:val="20"/>
      </w:rPr>
    </w:lvl>
    <w:lvl w:ilvl="5">
      <w:start w:val="1"/>
      <w:numFmt w:val="decimal"/>
      <w:lvlText w:val="%6."/>
      <w:lvlJc w:val="left"/>
      <w:pPr>
        <w:tabs>
          <w:tab w:val="num" w:pos="0"/>
        </w:tabs>
        <w:ind w:left="0" w:firstLine="0"/>
      </w:pPr>
      <w:rPr>
        <w:rFonts w:hint="default"/>
        <w:sz w:val="20"/>
        <w:szCs w:val="20"/>
      </w:rPr>
    </w:lvl>
    <w:lvl w:ilvl="6">
      <w:start w:val="1"/>
      <w:numFmt w:val="decimal"/>
      <w:lvlText w:val="%7."/>
      <w:lvlJc w:val="left"/>
      <w:pPr>
        <w:tabs>
          <w:tab w:val="num" w:pos="0"/>
        </w:tabs>
        <w:ind w:left="0" w:firstLine="0"/>
      </w:pPr>
      <w:rPr>
        <w:rFonts w:hint="default"/>
        <w:sz w:val="20"/>
        <w:szCs w:val="20"/>
      </w:rPr>
    </w:lvl>
    <w:lvl w:ilvl="7">
      <w:start w:val="1"/>
      <w:numFmt w:val="decimal"/>
      <w:lvlText w:val="%8."/>
      <w:lvlJc w:val="left"/>
      <w:pPr>
        <w:tabs>
          <w:tab w:val="num" w:pos="0"/>
        </w:tabs>
        <w:ind w:left="0" w:firstLine="0"/>
      </w:pPr>
      <w:rPr>
        <w:rFonts w:hint="default"/>
        <w:sz w:val="20"/>
        <w:szCs w:val="20"/>
      </w:rPr>
    </w:lvl>
    <w:lvl w:ilvl="8">
      <w:start w:val="1"/>
      <w:numFmt w:val="decimal"/>
      <w:lvlText w:val="%9."/>
      <w:lvlJc w:val="left"/>
      <w:pPr>
        <w:tabs>
          <w:tab w:val="num" w:pos="0"/>
        </w:tabs>
        <w:ind w:left="0" w:firstLine="0"/>
      </w:pPr>
      <w:rPr>
        <w:rFonts w:hint="default"/>
        <w:sz w:val="20"/>
        <w:szCs w:val="20"/>
      </w:rPr>
    </w:lvl>
  </w:abstractNum>
  <w:abstractNum w:abstractNumId="260" w15:restartNumberingAfterBreak="0">
    <w:nsid w:val="00000106"/>
    <w:multiLevelType w:val="multilevel"/>
    <w:tmpl w:val="00000106"/>
    <w:name w:val="WW8Num352"/>
    <w:lvl w:ilvl="0">
      <w:start w:val="1"/>
      <w:numFmt w:val="decimal"/>
      <w:lvlText w:val="%1."/>
      <w:lvlJc w:val="left"/>
      <w:pPr>
        <w:tabs>
          <w:tab w:val="num" w:pos="0"/>
        </w:tabs>
        <w:ind w:left="0" w:firstLine="0"/>
      </w:p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261" w15:restartNumberingAfterBreak="0">
    <w:nsid w:val="00000107"/>
    <w:multiLevelType w:val="multilevel"/>
    <w:tmpl w:val="00000107"/>
    <w:name w:val="WW8Num353"/>
    <w:lvl w:ilvl="0">
      <w:start w:val="1"/>
      <w:numFmt w:val="decimal"/>
      <w:lvlText w:val="%1."/>
      <w:lvlJc w:val="left"/>
      <w:pPr>
        <w:tabs>
          <w:tab w:val="num" w:pos="0"/>
        </w:tabs>
        <w:ind w:left="0" w:firstLine="0"/>
      </w:p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262" w15:restartNumberingAfterBreak="0">
    <w:nsid w:val="00000108"/>
    <w:multiLevelType w:val="multilevel"/>
    <w:tmpl w:val="00000108"/>
    <w:name w:val="WW8Num354"/>
    <w:lvl w:ilvl="0">
      <w:start w:val="1"/>
      <w:numFmt w:val="bullet"/>
      <w:lvlText w:val=""/>
      <w:lvlJc w:val="left"/>
      <w:pPr>
        <w:tabs>
          <w:tab w:val="num" w:pos="0"/>
        </w:tabs>
        <w:ind w:left="0" w:firstLine="0"/>
      </w:pPr>
      <w:rPr>
        <w:rFonts w:ascii="Wingdings" w:hAnsi="Wingdings" w:cs="StarSymbol"/>
        <w:sz w:val="18"/>
        <w:szCs w:val="18"/>
      </w:rPr>
    </w:lvl>
    <w:lvl w:ilvl="1">
      <w:start w:val="1"/>
      <w:numFmt w:val="bullet"/>
      <w:lvlText w:val=""/>
      <w:lvlJc w:val="left"/>
      <w:pPr>
        <w:tabs>
          <w:tab w:val="num" w:pos="0"/>
        </w:tabs>
        <w:ind w:left="0" w:firstLine="0"/>
      </w:pPr>
      <w:rPr>
        <w:rFonts w:ascii="Wingdings 2" w:hAnsi="Wingdings 2" w:cs="StarSymbol"/>
        <w:sz w:val="18"/>
        <w:szCs w:val="18"/>
      </w:rPr>
    </w:lvl>
    <w:lvl w:ilvl="2">
      <w:start w:val="1"/>
      <w:numFmt w:val="bullet"/>
      <w:lvlText w:val="■"/>
      <w:lvlJc w:val="left"/>
      <w:pPr>
        <w:tabs>
          <w:tab w:val="num" w:pos="0"/>
        </w:tabs>
        <w:ind w:left="0" w:firstLine="0"/>
      </w:pPr>
      <w:rPr>
        <w:rFonts w:ascii="StarSymbol" w:hAnsi="StarSymbol" w:cs="StarSymbol"/>
        <w:sz w:val="18"/>
        <w:szCs w:val="18"/>
      </w:rPr>
    </w:lvl>
    <w:lvl w:ilvl="3">
      <w:start w:val="1"/>
      <w:numFmt w:val="bullet"/>
      <w:lvlText w:val=""/>
      <w:lvlJc w:val="left"/>
      <w:pPr>
        <w:tabs>
          <w:tab w:val="num" w:pos="0"/>
        </w:tabs>
        <w:ind w:left="0" w:firstLine="0"/>
      </w:pPr>
      <w:rPr>
        <w:rFonts w:ascii="Wingdings" w:hAnsi="Wingdings" w:cs="StarSymbol"/>
        <w:sz w:val="18"/>
        <w:szCs w:val="18"/>
      </w:rPr>
    </w:lvl>
    <w:lvl w:ilvl="4">
      <w:start w:val="1"/>
      <w:numFmt w:val="bullet"/>
      <w:lvlText w:val=""/>
      <w:lvlJc w:val="left"/>
      <w:pPr>
        <w:tabs>
          <w:tab w:val="num" w:pos="0"/>
        </w:tabs>
        <w:ind w:left="0" w:firstLine="0"/>
      </w:pPr>
      <w:rPr>
        <w:rFonts w:ascii="Wingdings 2" w:hAnsi="Wingdings 2" w:cs="StarSymbol"/>
        <w:sz w:val="18"/>
        <w:szCs w:val="18"/>
      </w:rPr>
    </w:lvl>
    <w:lvl w:ilvl="5">
      <w:start w:val="1"/>
      <w:numFmt w:val="bullet"/>
      <w:lvlText w:val="■"/>
      <w:lvlJc w:val="left"/>
      <w:pPr>
        <w:tabs>
          <w:tab w:val="num" w:pos="0"/>
        </w:tabs>
        <w:ind w:left="0" w:firstLine="0"/>
      </w:pPr>
      <w:rPr>
        <w:rFonts w:ascii="StarSymbol" w:hAnsi="StarSymbol" w:cs="StarSymbol"/>
        <w:sz w:val="18"/>
        <w:szCs w:val="18"/>
      </w:rPr>
    </w:lvl>
    <w:lvl w:ilvl="6">
      <w:start w:val="1"/>
      <w:numFmt w:val="bullet"/>
      <w:lvlText w:val=""/>
      <w:lvlJc w:val="left"/>
      <w:pPr>
        <w:tabs>
          <w:tab w:val="num" w:pos="0"/>
        </w:tabs>
        <w:ind w:left="0" w:firstLine="0"/>
      </w:pPr>
      <w:rPr>
        <w:rFonts w:ascii="Wingdings" w:hAnsi="Wingdings" w:cs="StarSymbol"/>
        <w:sz w:val="18"/>
        <w:szCs w:val="18"/>
      </w:rPr>
    </w:lvl>
    <w:lvl w:ilvl="7">
      <w:start w:val="1"/>
      <w:numFmt w:val="bullet"/>
      <w:lvlText w:val=""/>
      <w:lvlJc w:val="left"/>
      <w:pPr>
        <w:tabs>
          <w:tab w:val="num" w:pos="0"/>
        </w:tabs>
        <w:ind w:left="0" w:firstLine="0"/>
      </w:pPr>
      <w:rPr>
        <w:rFonts w:ascii="Wingdings 2" w:hAnsi="Wingdings 2" w:cs="StarSymbol"/>
        <w:sz w:val="18"/>
        <w:szCs w:val="18"/>
      </w:rPr>
    </w:lvl>
    <w:lvl w:ilvl="8">
      <w:start w:val="1"/>
      <w:numFmt w:val="bullet"/>
      <w:lvlText w:val="■"/>
      <w:lvlJc w:val="left"/>
      <w:pPr>
        <w:tabs>
          <w:tab w:val="num" w:pos="0"/>
        </w:tabs>
        <w:ind w:left="0" w:firstLine="0"/>
      </w:pPr>
      <w:rPr>
        <w:rFonts w:ascii="StarSymbol" w:hAnsi="StarSymbol" w:cs="StarSymbol"/>
        <w:sz w:val="18"/>
        <w:szCs w:val="18"/>
      </w:rPr>
    </w:lvl>
  </w:abstractNum>
  <w:abstractNum w:abstractNumId="263" w15:restartNumberingAfterBreak="0">
    <w:nsid w:val="00000109"/>
    <w:multiLevelType w:val="multilevel"/>
    <w:tmpl w:val="00000109"/>
    <w:name w:val="WW8Num355"/>
    <w:lvl w:ilvl="0">
      <w:start w:val="1"/>
      <w:numFmt w:val="decimal"/>
      <w:lvlText w:val="%1."/>
      <w:lvlJc w:val="left"/>
      <w:pPr>
        <w:tabs>
          <w:tab w:val="num" w:pos="0"/>
        </w:tabs>
        <w:ind w:left="0" w:firstLine="0"/>
      </w:p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264" w15:restartNumberingAfterBreak="0">
    <w:nsid w:val="0000010A"/>
    <w:multiLevelType w:val="multilevel"/>
    <w:tmpl w:val="BA468D1E"/>
    <w:name w:val="WW8Num356"/>
    <w:lvl w:ilvl="0">
      <w:start w:val="6"/>
      <w:numFmt w:val="decimal"/>
      <w:lvlText w:val="%1."/>
      <w:lvlJc w:val="left"/>
      <w:pPr>
        <w:tabs>
          <w:tab w:val="num" w:pos="0"/>
        </w:tabs>
        <w:ind w:left="0" w:firstLine="0"/>
      </w:pPr>
      <w:rPr>
        <w:rFonts w:hint="default"/>
      </w:rPr>
    </w:lvl>
    <w:lvl w:ilvl="1">
      <w:start w:val="1"/>
      <w:numFmt w:val="decimal"/>
      <w:lvlText w:val="%2."/>
      <w:lvlJc w:val="left"/>
      <w:pPr>
        <w:tabs>
          <w:tab w:val="num" w:pos="0"/>
        </w:tabs>
        <w:ind w:left="0" w:firstLine="0"/>
      </w:pPr>
      <w:rPr>
        <w:rFonts w:hint="default"/>
      </w:rPr>
    </w:lvl>
    <w:lvl w:ilvl="2">
      <w:start w:val="1"/>
      <w:numFmt w:val="decimal"/>
      <w:lvlText w:val="%3."/>
      <w:lvlJc w:val="left"/>
      <w:pPr>
        <w:tabs>
          <w:tab w:val="num" w:pos="0"/>
        </w:tabs>
        <w:ind w:left="0" w:firstLine="0"/>
      </w:pPr>
      <w:rPr>
        <w:rFonts w:hint="default"/>
      </w:rPr>
    </w:lvl>
    <w:lvl w:ilvl="3">
      <w:start w:val="1"/>
      <w:numFmt w:val="decimal"/>
      <w:lvlText w:val="%4."/>
      <w:lvlJc w:val="left"/>
      <w:pPr>
        <w:tabs>
          <w:tab w:val="num" w:pos="0"/>
        </w:tabs>
        <w:ind w:left="0" w:firstLine="0"/>
      </w:pPr>
      <w:rPr>
        <w:rFonts w:hint="default"/>
      </w:rPr>
    </w:lvl>
    <w:lvl w:ilvl="4">
      <w:start w:val="1"/>
      <w:numFmt w:val="decimal"/>
      <w:lvlText w:val="%5."/>
      <w:lvlJc w:val="left"/>
      <w:pPr>
        <w:tabs>
          <w:tab w:val="num" w:pos="0"/>
        </w:tabs>
        <w:ind w:left="0" w:firstLine="0"/>
      </w:pPr>
      <w:rPr>
        <w:rFonts w:hint="default"/>
      </w:rPr>
    </w:lvl>
    <w:lvl w:ilvl="5">
      <w:start w:val="1"/>
      <w:numFmt w:val="decimal"/>
      <w:lvlText w:val="%6."/>
      <w:lvlJc w:val="left"/>
      <w:pPr>
        <w:tabs>
          <w:tab w:val="num" w:pos="0"/>
        </w:tabs>
        <w:ind w:left="0" w:firstLine="0"/>
      </w:pPr>
      <w:rPr>
        <w:rFonts w:hint="default"/>
      </w:rPr>
    </w:lvl>
    <w:lvl w:ilvl="6">
      <w:start w:val="1"/>
      <w:numFmt w:val="decimal"/>
      <w:lvlText w:val="%7."/>
      <w:lvlJc w:val="left"/>
      <w:pPr>
        <w:tabs>
          <w:tab w:val="num" w:pos="0"/>
        </w:tabs>
        <w:ind w:left="0" w:firstLine="0"/>
      </w:pPr>
      <w:rPr>
        <w:rFonts w:hint="default"/>
      </w:rPr>
    </w:lvl>
    <w:lvl w:ilvl="7">
      <w:start w:val="1"/>
      <w:numFmt w:val="decimal"/>
      <w:lvlText w:val="%8."/>
      <w:lvlJc w:val="left"/>
      <w:pPr>
        <w:tabs>
          <w:tab w:val="num" w:pos="0"/>
        </w:tabs>
        <w:ind w:left="0" w:firstLine="0"/>
      </w:pPr>
      <w:rPr>
        <w:rFonts w:hint="default"/>
      </w:rPr>
    </w:lvl>
    <w:lvl w:ilvl="8">
      <w:start w:val="1"/>
      <w:numFmt w:val="decimal"/>
      <w:lvlText w:val="%9."/>
      <w:lvlJc w:val="left"/>
      <w:pPr>
        <w:tabs>
          <w:tab w:val="num" w:pos="0"/>
        </w:tabs>
        <w:ind w:left="0" w:firstLine="0"/>
      </w:pPr>
      <w:rPr>
        <w:rFonts w:hint="default"/>
      </w:rPr>
    </w:lvl>
  </w:abstractNum>
  <w:abstractNum w:abstractNumId="265" w15:restartNumberingAfterBreak="0">
    <w:nsid w:val="0000010B"/>
    <w:multiLevelType w:val="multilevel"/>
    <w:tmpl w:val="0000010B"/>
    <w:name w:val="WW8Num357"/>
    <w:lvl w:ilvl="0">
      <w:start w:val="1"/>
      <w:numFmt w:val="bullet"/>
      <w:lvlText w:val=""/>
      <w:lvlJc w:val="left"/>
      <w:pPr>
        <w:tabs>
          <w:tab w:val="num" w:pos="0"/>
        </w:tabs>
        <w:ind w:left="0" w:firstLine="0"/>
      </w:pPr>
      <w:rPr>
        <w:rFonts w:ascii="Symbol" w:hAnsi="Symbol"/>
      </w:rPr>
    </w:lvl>
    <w:lvl w:ilvl="1">
      <w:start w:val="1"/>
      <w:numFmt w:val="bullet"/>
      <w:lvlText w:val=""/>
      <w:lvlJc w:val="left"/>
      <w:pPr>
        <w:tabs>
          <w:tab w:val="num" w:pos="0"/>
        </w:tabs>
        <w:ind w:left="0" w:firstLine="0"/>
      </w:pPr>
      <w:rPr>
        <w:rFonts w:ascii="Symbol" w:hAnsi="Symbol"/>
      </w:rPr>
    </w:lvl>
    <w:lvl w:ilvl="2">
      <w:start w:val="1"/>
      <w:numFmt w:val="bullet"/>
      <w:lvlText w:val=""/>
      <w:lvlJc w:val="left"/>
      <w:pPr>
        <w:tabs>
          <w:tab w:val="num" w:pos="0"/>
        </w:tabs>
        <w:ind w:left="0" w:firstLine="0"/>
      </w:pPr>
      <w:rPr>
        <w:rFonts w:ascii="Wingdings" w:hAnsi="Wingdings"/>
      </w:rPr>
    </w:lvl>
    <w:lvl w:ilvl="3">
      <w:start w:val="1"/>
      <w:numFmt w:val="bullet"/>
      <w:lvlText w:val=""/>
      <w:lvlJc w:val="left"/>
      <w:pPr>
        <w:tabs>
          <w:tab w:val="num" w:pos="0"/>
        </w:tabs>
        <w:ind w:left="0" w:firstLine="0"/>
      </w:pPr>
      <w:rPr>
        <w:rFonts w:ascii="Symbol" w:hAnsi="Symbol"/>
      </w:rPr>
    </w:lvl>
    <w:lvl w:ilvl="4">
      <w:start w:val="1"/>
      <w:numFmt w:val="bullet"/>
      <w:lvlText w:val="o"/>
      <w:lvlJc w:val="left"/>
      <w:pPr>
        <w:tabs>
          <w:tab w:val="num" w:pos="0"/>
        </w:tabs>
        <w:ind w:left="0" w:firstLine="0"/>
      </w:pPr>
      <w:rPr>
        <w:rFonts w:ascii="Courier New" w:hAnsi="Courier New"/>
      </w:rPr>
    </w:lvl>
    <w:lvl w:ilvl="5">
      <w:start w:val="1"/>
      <w:numFmt w:val="bullet"/>
      <w:lvlText w:val=""/>
      <w:lvlJc w:val="left"/>
      <w:pPr>
        <w:tabs>
          <w:tab w:val="num" w:pos="0"/>
        </w:tabs>
        <w:ind w:left="0" w:firstLine="0"/>
      </w:pPr>
      <w:rPr>
        <w:rFonts w:ascii="Wingdings" w:hAnsi="Wingdings"/>
      </w:rPr>
    </w:lvl>
    <w:lvl w:ilvl="6">
      <w:start w:val="1"/>
      <w:numFmt w:val="bullet"/>
      <w:lvlText w:val=""/>
      <w:lvlJc w:val="left"/>
      <w:pPr>
        <w:tabs>
          <w:tab w:val="num" w:pos="0"/>
        </w:tabs>
        <w:ind w:left="0" w:firstLine="0"/>
      </w:pPr>
      <w:rPr>
        <w:rFonts w:ascii="Symbol" w:hAnsi="Symbol"/>
      </w:rPr>
    </w:lvl>
    <w:lvl w:ilvl="7">
      <w:start w:val="1"/>
      <w:numFmt w:val="bullet"/>
      <w:lvlText w:val="o"/>
      <w:lvlJc w:val="left"/>
      <w:pPr>
        <w:tabs>
          <w:tab w:val="num" w:pos="0"/>
        </w:tabs>
        <w:ind w:left="0" w:firstLine="0"/>
      </w:pPr>
      <w:rPr>
        <w:rFonts w:ascii="Courier New" w:hAnsi="Courier New"/>
      </w:rPr>
    </w:lvl>
    <w:lvl w:ilvl="8">
      <w:start w:val="1"/>
      <w:numFmt w:val="bullet"/>
      <w:lvlText w:val=""/>
      <w:lvlJc w:val="left"/>
      <w:pPr>
        <w:tabs>
          <w:tab w:val="num" w:pos="0"/>
        </w:tabs>
        <w:ind w:left="0" w:firstLine="0"/>
      </w:pPr>
      <w:rPr>
        <w:rFonts w:ascii="Wingdings" w:hAnsi="Wingdings"/>
      </w:rPr>
    </w:lvl>
  </w:abstractNum>
  <w:abstractNum w:abstractNumId="266" w15:restartNumberingAfterBreak="0">
    <w:nsid w:val="0000010C"/>
    <w:multiLevelType w:val="multilevel"/>
    <w:tmpl w:val="0000010C"/>
    <w:name w:val="WW8Num358"/>
    <w:lvl w:ilvl="0">
      <w:start w:val="1"/>
      <w:numFmt w:val="bullet"/>
      <w:lvlText w:val=""/>
      <w:lvlJc w:val="left"/>
      <w:pPr>
        <w:tabs>
          <w:tab w:val="num" w:pos="0"/>
        </w:tabs>
        <w:ind w:left="0" w:firstLine="0"/>
      </w:pPr>
      <w:rPr>
        <w:rFonts w:ascii="Symbol" w:hAnsi="Symbol"/>
      </w:rPr>
    </w:lvl>
    <w:lvl w:ilvl="1">
      <w:start w:val="1"/>
      <w:numFmt w:val="bullet"/>
      <w:lvlText w:val=""/>
      <w:lvlJc w:val="left"/>
      <w:pPr>
        <w:tabs>
          <w:tab w:val="num" w:pos="0"/>
        </w:tabs>
        <w:ind w:left="0" w:firstLine="0"/>
      </w:pPr>
      <w:rPr>
        <w:rFonts w:ascii="Symbol" w:hAnsi="Symbol"/>
      </w:rPr>
    </w:lvl>
    <w:lvl w:ilvl="2">
      <w:start w:val="1"/>
      <w:numFmt w:val="bullet"/>
      <w:lvlText w:val=""/>
      <w:lvlJc w:val="left"/>
      <w:pPr>
        <w:tabs>
          <w:tab w:val="num" w:pos="0"/>
        </w:tabs>
        <w:ind w:left="0" w:firstLine="0"/>
      </w:pPr>
      <w:rPr>
        <w:rFonts w:ascii="Wingdings" w:hAnsi="Wingdings"/>
      </w:rPr>
    </w:lvl>
    <w:lvl w:ilvl="3">
      <w:start w:val="1"/>
      <w:numFmt w:val="bullet"/>
      <w:lvlText w:val=""/>
      <w:lvlJc w:val="left"/>
      <w:pPr>
        <w:tabs>
          <w:tab w:val="num" w:pos="0"/>
        </w:tabs>
        <w:ind w:left="0" w:firstLine="0"/>
      </w:pPr>
      <w:rPr>
        <w:rFonts w:ascii="Symbol" w:hAnsi="Symbol"/>
      </w:rPr>
    </w:lvl>
    <w:lvl w:ilvl="4">
      <w:start w:val="1"/>
      <w:numFmt w:val="bullet"/>
      <w:lvlText w:val="o"/>
      <w:lvlJc w:val="left"/>
      <w:pPr>
        <w:tabs>
          <w:tab w:val="num" w:pos="0"/>
        </w:tabs>
        <w:ind w:left="0" w:firstLine="0"/>
      </w:pPr>
      <w:rPr>
        <w:rFonts w:ascii="Courier New" w:hAnsi="Courier New"/>
      </w:rPr>
    </w:lvl>
    <w:lvl w:ilvl="5">
      <w:start w:val="1"/>
      <w:numFmt w:val="bullet"/>
      <w:lvlText w:val=""/>
      <w:lvlJc w:val="left"/>
      <w:pPr>
        <w:tabs>
          <w:tab w:val="num" w:pos="0"/>
        </w:tabs>
        <w:ind w:left="0" w:firstLine="0"/>
      </w:pPr>
      <w:rPr>
        <w:rFonts w:ascii="Wingdings" w:hAnsi="Wingdings"/>
      </w:rPr>
    </w:lvl>
    <w:lvl w:ilvl="6">
      <w:start w:val="1"/>
      <w:numFmt w:val="bullet"/>
      <w:lvlText w:val=""/>
      <w:lvlJc w:val="left"/>
      <w:pPr>
        <w:tabs>
          <w:tab w:val="num" w:pos="0"/>
        </w:tabs>
        <w:ind w:left="0" w:firstLine="0"/>
      </w:pPr>
      <w:rPr>
        <w:rFonts w:ascii="Symbol" w:hAnsi="Symbol"/>
      </w:rPr>
    </w:lvl>
    <w:lvl w:ilvl="7">
      <w:start w:val="1"/>
      <w:numFmt w:val="bullet"/>
      <w:lvlText w:val="o"/>
      <w:lvlJc w:val="left"/>
      <w:pPr>
        <w:tabs>
          <w:tab w:val="num" w:pos="0"/>
        </w:tabs>
        <w:ind w:left="0" w:firstLine="0"/>
      </w:pPr>
      <w:rPr>
        <w:rFonts w:ascii="Courier New" w:hAnsi="Courier New"/>
      </w:rPr>
    </w:lvl>
    <w:lvl w:ilvl="8">
      <w:start w:val="1"/>
      <w:numFmt w:val="bullet"/>
      <w:lvlText w:val=""/>
      <w:lvlJc w:val="left"/>
      <w:pPr>
        <w:tabs>
          <w:tab w:val="num" w:pos="0"/>
        </w:tabs>
        <w:ind w:left="0" w:firstLine="0"/>
      </w:pPr>
      <w:rPr>
        <w:rFonts w:ascii="Wingdings" w:hAnsi="Wingdings"/>
      </w:rPr>
    </w:lvl>
  </w:abstractNum>
  <w:abstractNum w:abstractNumId="267" w15:restartNumberingAfterBreak="0">
    <w:nsid w:val="0000010D"/>
    <w:multiLevelType w:val="multilevel"/>
    <w:tmpl w:val="0000010D"/>
    <w:name w:val="WW8Num359"/>
    <w:lvl w:ilvl="0">
      <w:start w:val="1"/>
      <w:numFmt w:val="bullet"/>
      <w:lvlText w:val=""/>
      <w:lvlJc w:val="left"/>
      <w:pPr>
        <w:tabs>
          <w:tab w:val="num" w:pos="0"/>
        </w:tabs>
        <w:ind w:left="0" w:firstLine="0"/>
      </w:pPr>
      <w:rPr>
        <w:rFonts w:ascii="Symbol" w:hAnsi="Symbol"/>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268" w15:restartNumberingAfterBreak="0">
    <w:nsid w:val="0000010E"/>
    <w:multiLevelType w:val="multilevel"/>
    <w:tmpl w:val="0000010E"/>
    <w:name w:val="WW8Num360"/>
    <w:lvl w:ilvl="0">
      <w:start w:val="1"/>
      <w:numFmt w:val="bullet"/>
      <w:lvlText w:val=""/>
      <w:lvlJc w:val="left"/>
      <w:pPr>
        <w:tabs>
          <w:tab w:val="num" w:pos="0"/>
        </w:tabs>
        <w:ind w:left="0" w:firstLine="0"/>
      </w:pPr>
      <w:rPr>
        <w:rFonts w:ascii="Symbol" w:hAnsi="Symbol"/>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269" w15:restartNumberingAfterBreak="0">
    <w:nsid w:val="0000010F"/>
    <w:multiLevelType w:val="multilevel"/>
    <w:tmpl w:val="4D5E6756"/>
    <w:name w:val="WW8Num361"/>
    <w:lvl w:ilvl="0">
      <w:start w:val="12"/>
      <w:numFmt w:val="decimal"/>
      <w:lvlText w:val="%1."/>
      <w:lvlJc w:val="left"/>
      <w:pPr>
        <w:tabs>
          <w:tab w:val="num" w:pos="0"/>
        </w:tabs>
        <w:ind w:left="0" w:firstLine="0"/>
      </w:pPr>
      <w:rPr>
        <w:rFonts w:hint="default"/>
      </w:rPr>
    </w:lvl>
    <w:lvl w:ilvl="1">
      <w:start w:val="1"/>
      <w:numFmt w:val="decimal"/>
      <w:lvlText w:val="%2."/>
      <w:lvlJc w:val="left"/>
      <w:pPr>
        <w:tabs>
          <w:tab w:val="num" w:pos="0"/>
        </w:tabs>
        <w:ind w:left="0" w:firstLine="0"/>
      </w:pPr>
      <w:rPr>
        <w:rFonts w:hint="default"/>
      </w:rPr>
    </w:lvl>
    <w:lvl w:ilvl="2">
      <w:start w:val="1"/>
      <w:numFmt w:val="decimal"/>
      <w:lvlText w:val="%3."/>
      <w:lvlJc w:val="left"/>
      <w:pPr>
        <w:tabs>
          <w:tab w:val="num" w:pos="0"/>
        </w:tabs>
        <w:ind w:left="0" w:firstLine="0"/>
      </w:pPr>
      <w:rPr>
        <w:rFonts w:hint="default"/>
      </w:rPr>
    </w:lvl>
    <w:lvl w:ilvl="3">
      <w:start w:val="1"/>
      <w:numFmt w:val="decimal"/>
      <w:lvlText w:val="%4."/>
      <w:lvlJc w:val="left"/>
      <w:pPr>
        <w:tabs>
          <w:tab w:val="num" w:pos="0"/>
        </w:tabs>
        <w:ind w:left="0" w:firstLine="0"/>
      </w:pPr>
      <w:rPr>
        <w:rFonts w:hint="default"/>
      </w:rPr>
    </w:lvl>
    <w:lvl w:ilvl="4">
      <w:start w:val="1"/>
      <w:numFmt w:val="decimal"/>
      <w:lvlText w:val="%5."/>
      <w:lvlJc w:val="left"/>
      <w:pPr>
        <w:tabs>
          <w:tab w:val="num" w:pos="0"/>
        </w:tabs>
        <w:ind w:left="0" w:firstLine="0"/>
      </w:pPr>
      <w:rPr>
        <w:rFonts w:hint="default"/>
      </w:rPr>
    </w:lvl>
    <w:lvl w:ilvl="5">
      <w:start w:val="1"/>
      <w:numFmt w:val="decimal"/>
      <w:lvlText w:val="%6."/>
      <w:lvlJc w:val="left"/>
      <w:pPr>
        <w:tabs>
          <w:tab w:val="num" w:pos="0"/>
        </w:tabs>
        <w:ind w:left="0" w:firstLine="0"/>
      </w:pPr>
      <w:rPr>
        <w:rFonts w:hint="default"/>
      </w:rPr>
    </w:lvl>
    <w:lvl w:ilvl="6">
      <w:start w:val="1"/>
      <w:numFmt w:val="decimal"/>
      <w:lvlText w:val="%7."/>
      <w:lvlJc w:val="left"/>
      <w:pPr>
        <w:tabs>
          <w:tab w:val="num" w:pos="0"/>
        </w:tabs>
        <w:ind w:left="0" w:firstLine="0"/>
      </w:pPr>
      <w:rPr>
        <w:rFonts w:hint="default"/>
      </w:rPr>
    </w:lvl>
    <w:lvl w:ilvl="7">
      <w:start w:val="1"/>
      <w:numFmt w:val="decimal"/>
      <w:lvlText w:val="%8."/>
      <w:lvlJc w:val="left"/>
      <w:pPr>
        <w:tabs>
          <w:tab w:val="num" w:pos="0"/>
        </w:tabs>
        <w:ind w:left="0" w:firstLine="0"/>
      </w:pPr>
      <w:rPr>
        <w:rFonts w:hint="default"/>
      </w:rPr>
    </w:lvl>
    <w:lvl w:ilvl="8">
      <w:start w:val="1"/>
      <w:numFmt w:val="decimal"/>
      <w:lvlText w:val="%9."/>
      <w:lvlJc w:val="left"/>
      <w:pPr>
        <w:tabs>
          <w:tab w:val="num" w:pos="0"/>
        </w:tabs>
        <w:ind w:left="0" w:firstLine="0"/>
      </w:pPr>
      <w:rPr>
        <w:rFonts w:hint="default"/>
      </w:rPr>
    </w:lvl>
  </w:abstractNum>
  <w:abstractNum w:abstractNumId="270" w15:restartNumberingAfterBreak="0">
    <w:nsid w:val="00000110"/>
    <w:multiLevelType w:val="multilevel"/>
    <w:tmpl w:val="B578609C"/>
    <w:name w:val="WW8Num362"/>
    <w:lvl w:ilvl="0">
      <w:start w:val="10"/>
      <w:numFmt w:val="decimal"/>
      <w:lvlText w:val="%1."/>
      <w:lvlJc w:val="left"/>
      <w:pPr>
        <w:tabs>
          <w:tab w:val="num" w:pos="0"/>
        </w:tabs>
        <w:ind w:left="0" w:firstLine="0"/>
      </w:pPr>
      <w:rPr>
        <w:rFonts w:hint="default"/>
      </w:rPr>
    </w:lvl>
    <w:lvl w:ilvl="1">
      <w:start w:val="1"/>
      <w:numFmt w:val="decimal"/>
      <w:lvlText w:val="%2."/>
      <w:lvlJc w:val="left"/>
      <w:pPr>
        <w:tabs>
          <w:tab w:val="num" w:pos="0"/>
        </w:tabs>
        <w:ind w:left="0" w:firstLine="0"/>
      </w:pPr>
      <w:rPr>
        <w:rFonts w:hint="default"/>
      </w:rPr>
    </w:lvl>
    <w:lvl w:ilvl="2">
      <w:start w:val="1"/>
      <w:numFmt w:val="decimal"/>
      <w:lvlText w:val="%3."/>
      <w:lvlJc w:val="left"/>
      <w:pPr>
        <w:tabs>
          <w:tab w:val="num" w:pos="0"/>
        </w:tabs>
        <w:ind w:left="0" w:firstLine="0"/>
      </w:pPr>
      <w:rPr>
        <w:rFonts w:hint="default"/>
      </w:rPr>
    </w:lvl>
    <w:lvl w:ilvl="3">
      <w:start w:val="1"/>
      <w:numFmt w:val="decimal"/>
      <w:lvlText w:val="%4."/>
      <w:lvlJc w:val="left"/>
      <w:pPr>
        <w:tabs>
          <w:tab w:val="num" w:pos="0"/>
        </w:tabs>
        <w:ind w:left="0" w:firstLine="0"/>
      </w:pPr>
      <w:rPr>
        <w:rFonts w:hint="default"/>
      </w:rPr>
    </w:lvl>
    <w:lvl w:ilvl="4">
      <w:start w:val="1"/>
      <w:numFmt w:val="decimal"/>
      <w:lvlText w:val="%5."/>
      <w:lvlJc w:val="left"/>
      <w:pPr>
        <w:tabs>
          <w:tab w:val="num" w:pos="0"/>
        </w:tabs>
        <w:ind w:left="0" w:firstLine="0"/>
      </w:pPr>
      <w:rPr>
        <w:rFonts w:hint="default"/>
      </w:rPr>
    </w:lvl>
    <w:lvl w:ilvl="5">
      <w:start w:val="1"/>
      <w:numFmt w:val="decimal"/>
      <w:lvlText w:val="%6."/>
      <w:lvlJc w:val="left"/>
      <w:pPr>
        <w:tabs>
          <w:tab w:val="num" w:pos="0"/>
        </w:tabs>
        <w:ind w:left="0" w:firstLine="0"/>
      </w:pPr>
      <w:rPr>
        <w:rFonts w:hint="default"/>
      </w:rPr>
    </w:lvl>
    <w:lvl w:ilvl="6">
      <w:start w:val="1"/>
      <w:numFmt w:val="decimal"/>
      <w:lvlText w:val="%7."/>
      <w:lvlJc w:val="left"/>
      <w:pPr>
        <w:tabs>
          <w:tab w:val="num" w:pos="0"/>
        </w:tabs>
        <w:ind w:left="0" w:firstLine="0"/>
      </w:pPr>
      <w:rPr>
        <w:rFonts w:hint="default"/>
      </w:rPr>
    </w:lvl>
    <w:lvl w:ilvl="7">
      <w:start w:val="1"/>
      <w:numFmt w:val="decimal"/>
      <w:lvlText w:val="%8."/>
      <w:lvlJc w:val="left"/>
      <w:pPr>
        <w:tabs>
          <w:tab w:val="num" w:pos="0"/>
        </w:tabs>
        <w:ind w:left="0" w:firstLine="0"/>
      </w:pPr>
      <w:rPr>
        <w:rFonts w:hint="default"/>
      </w:rPr>
    </w:lvl>
    <w:lvl w:ilvl="8">
      <w:start w:val="1"/>
      <w:numFmt w:val="decimal"/>
      <w:lvlText w:val="%9."/>
      <w:lvlJc w:val="left"/>
      <w:pPr>
        <w:tabs>
          <w:tab w:val="num" w:pos="0"/>
        </w:tabs>
        <w:ind w:left="0" w:firstLine="0"/>
      </w:pPr>
      <w:rPr>
        <w:rFonts w:hint="default"/>
      </w:rPr>
    </w:lvl>
  </w:abstractNum>
  <w:abstractNum w:abstractNumId="271" w15:restartNumberingAfterBreak="0">
    <w:nsid w:val="00000111"/>
    <w:multiLevelType w:val="multilevel"/>
    <w:tmpl w:val="00000111"/>
    <w:name w:val="WW8Num363"/>
    <w:lvl w:ilvl="0">
      <w:start w:val="1"/>
      <w:numFmt w:val="bullet"/>
      <w:lvlText w:val=""/>
      <w:lvlJc w:val="left"/>
      <w:pPr>
        <w:tabs>
          <w:tab w:val="num" w:pos="0"/>
        </w:tabs>
        <w:ind w:left="0" w:firstLine="0"/>
      </w:pPr>
      <w:rPr>
        <w:rFonts w:ascii="Symbol" w:hAnsi="Symbol"/>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272" w15:restartNumberingAfterBreak="0">
    <w:nsid w:val="00000112"/>
    <w:multiLevelType w:val="multilevel"/>
    <w:tmpl w:val="00000112"/>
    <w:name w:val="WW8Num364"/>
    <w:lvl w:ilvl="0">
      <w:start w:val="1"/>
      <w:numFmt w:val="bullet"/>
      <w:lvlText w:val=""/>
      <w:lvlJc w:val="left"/>
      <w:pPr>
        <w:tabs>
          <w:tab w:val="num" w:pos="0"/>
        </w:tabs>
        <w:ind w:left="0" w:firstLine="0"/>
      </w:pPr>
      <w:rPr>
        <w:rFonts w:ascii="Symbol" w:hAnsi="Symbol"/>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273" w15:restartNumberingAfterBreak="0">
    <w:nsid w:val="00000113"/>
    <w:multiLevelType w:val="multilevel"/>
    <w:tmpl w:val="00000113"/>
    <w:name w:val="WW8Num365"/>
    <w:lvl w:ilvl="0">
      <w:start w:val="1"/>
      <w:numFmt w:val="bullet"/>
      <w:lvlText w:val=""/>
      <w:lvlJc w:val="left"/>
      <w:pPr>
        <w:tabs>
          <w:tab w:val="num" w:pos="0"/>
        </w:tabs>
        <w:ind w:left="0" w:firstLine="0"/>
      </w:pPr>
      <w:rPr>
        <w:rFonts w:ascii="Symbol" w:hAnsi="Symbol"/>
      </w:rPr>
    </w:lvl>
    <w:lvl w:ilvl="1">
      <w:start w:val="1"/>
      <w:numFmt w:val="bullet"/>
      <w:lvlText w:val=""/>
      <w:lvlJc w:val="left"/>
      <w:pPr>
        <w:tabs>
          <w:tab w:val="num" w:pos="0"/>
        </w:tabs>
        <w:ind w:left="0" w:firstLine="0"/>
      </w:pPr>
      <w:rPr>
        <w:rFonts w:ascii="Symbol" w:hAnsi="Symbol"/>
      </w:rPr>
    </w:lvl>
    <w:lvl w:ilvl="2">
      <w:start w:val="1"/>
      <w:numFmt w:val="bullet"/>
      <w:lvlText w:val=""/>
      <w:lvlJc w:val="left"/>
      <w:pPr>
        <w:tabs>
          <w:tab w:val="num" w:pos="0"/>
        </w:tabs>
        <w:ind w:left="0" w:firstLine="0"/>
      </w:pPr>
      <w:rPr>
        <w:rFonts w:ascii="Wingdings" w:hAnsi="Wingdings"/>
      </w:rPr>
    </w:lvl>
    <w:lvl w:ilvl="3">
      <w:start w:val="1"/>
      <w:numFmt w:val="bullet"/>
      <w:lvlText w:val=""/>
      <w:lvlJc w:val="left"/>
      <w:pPr>
        <w:tabs>
          <w:tab w:val="num" w:pos="0"/>
        </w:tabs>
        <w:ind w:left="0" w:firstLine="0"/>
      </w:pPr>
      <w:rPr>
        <w:rFonts w:ascii="Symbol" w:hAnsi="Symbol"/>
      </w:rPr>
    </w:lvl>
    <w:lvl w:ilvl="4">
      <w:start w:val="1"/>
      <w:numFmt w:val="bullet"/>
      <w:lvlText w:val="o"/>
      <w:lvlJc w:val="left"/>
      <w:pPr>
        <w:tabs>
          <w:tab w:val="num" w:pos="0"/>
        </w:tabs>
        <w:ind w:left="0" w:firstLine="0"/>
      </w:pPr>
      <w:rPr>
        <w:rFonts w:ascii="Courier New" w:hAnsi="Courier New"/>
      </w:rPr>
    </w:lvl>
    <w:lvl w:ilvl="5">
      <w:start w:val="1"/>
      <w:numFmt w:val="bullet"/>
      <w:lvlText w:val=""/>
      <w:lvlJc w:val="left"/>
      <w:pPr>
        <w:tabs>
          <w:tab w:val="num" w:pos="0"/>
        </w:tabs>
        <w:ind w:left="0" w:firstLine="0"/>
      </w:pPr>
      <w:rPr>
        <w:rFonts w:ascii="Wingdings" w:hAnsi="Wingdings"/>
      </w:rPr>
    </w:lvl>
    <w:lvl w:ilvl="6">
      <w:start w:val="1"/>
      <w:numFmt w:val="bullet"/>
      <w:lvlText w:val=""/>
      <w:lvlJc w:val="left"/>
      <w:pPr>
        <w:tabs>
          <w:tab w:val="num" w:pos="0"/>
        </w:tabs>
        <w:ind w:left="0" w:firstLine="0"/>
      </w:pPr>
      <w:rPr>
        <w:rFonts w:ascii="Symbol" w:hAnsi="Symbol"/>
      </w:rPr>
    </w:lvl>
    <w:lvl w:ilvl="7">
      <w:start w:val="1"/>
      <w:numFmt w:val="bullet"/>
      <w:lvlText w:val="o"/>
      <w:lvlJc w:val="left"/>
      <w:pPr>
        <w:tabs>
          <w:tab w:val="num" w:pos="0"/>
        </w:tabs>
        <w:ind w:left="0" w:firstLine="0"/>
      </w:pPr>
      <w:rPr>
        <w:rFonts w:ascii="Courier New" w:hAnsi="Courier New"/>
      </w:rPr>
    </w:lvl>
    <w:lvl w:ilvl="8">
      <w:start w:val="1"/>
      <w:numFmt w:val="bullet"/>
      <w:lvlText w:val=""/>
      <w:lvlJc w:val="left"/>
      <w:pPr>
        <w:tabs>
          <w:tab w:val="num" w:pos="0"/>
        </w:tabs>
        <w:ind w:left="0" w:firstLine="0"/>
      </w:pPr>
      <w:rPr>
        <w:rFonts w:ascii="Wingdings" w:hAnsi="Wingdings"/>
      </w:rPr>
    </w:lvl>
  </w:abstractNum>
  <w:abstractNum w:abstractNumId="274" w15:restartNumberingAfterBreak="0">
    <w:nsid w:val="00000114"/>
    <w:multiLevelType w:val="multilevel"/>
    <w:tmpl w:val="00000114"/>
    <w:name w:val="WW8Num366"/>
    <w:lvl w:ilvl="0">
      <w:start w:val="1"/>
      <w:numFmt w:val="bullet"/>
      <w:lvlText w:val=""/>
      <w:lvlJc w:val="left"/>
      <w:pPr>
        <w:tabs>
          <w:tab w:val="num" w:pos="0"/>
        </w:tabs>
        <w:ind w:left="0" w:firstLine="0"/>
      </w:pPr>
      <w:rPr>
        <w:rFonts w:ascii="Symbol" w:hAnsi="Symbol"/>
      </w:rPr>
    </w:lvl>
    <w:lvl w:ilvl="1">
      <w:start w:val="1"/>
      <w:numFmt w:val="bullet"/>
      <w:lvlText w:val=""/>
      <w:lvlJc w:val="left"/>
      <w:pPr>
        <w:tabs>
          <w:tab w:val="num" w:pos="0"/>
        </w:tabs>
        <w:ind w:left="0" w:firstLine="0"/>
      </w:pPr>
      <w:rPr>
        <w:rFonts w:ascii="Symbol" w:hAnsi="Symbol"/>
      </w:rPr>
    </w:lvl>
    <w:lvl w:ilvl="2">
      <w:start w:val="1"/>
      <w:numFmt w:val="bullet"/>
      <w:lvlText w:val=""/>
      <w:lvlJc w:val="left"/>
      <w:pPr>
        <w:tabs>
          <w:tab w:val="num" w:pos="0"/>
        </w:tabs>
        <w:ind w:left="0" w:firstLine="0"/>
      </w:pPr>
      <w:rPr>
        <w:rFonts w:ascii="Wingdings" w:hAnsi="Wingdings"/>
      </w:rPr>
    </w:lvl>
    <w:lvl w:ilvl="3">
      <w:start w:val="1"/>
      <w:numFmt w:val="bullet"/>
      <w:lvlText w:val=""/>
      <w:lvlJc w:val="left"/>
      <w:pPr>
        <w:tabs>
          <w:tab w:val="num" w:pos="0"/>
        </w:tabs>
        <w:ind w:left="0" w:firstLine="0"/>
      </w:pPr>
      <w:rPr>
        <w:rFonts w:ascii="Symbol" w:hAnsi="Symbol"/>
      </w:rPr>
    </w:lvl>
    <w:lvl w:ilvl="4">
      <w:start w:val="1"/>
      <w:numFmt w:val="bullet"/>
      <w:lvlText w:val="o"/>
      <w:lvlJc w:val="left"/>
      <w:pPr>
        <w:tabs>
          <w:tab w:val="num" w:pos="0"/>
        </w:tabs>
        <w:ind w:left="0" w:firstLine="0"/>
      </w:pPr>
      <w:rPr>
        <w:rFonts w:ascii="Courier New" w:hAnsi="Courier New"/>
      </w:rPr>
    </w:lvl>
    <w:lvl w:ilvl="5">
      <w:start w:val="1"/>
      <w:numFmt w:val="bullet"/>
      <w:lvlText w:val=""/>
      <w:lvlJc w:val="left"/>
      <w:pPr>
        <w:tabs>
          <w:tab w:val="num" w:pos="0"/>
        </w:tabs>
        <w:ind w:left="0" w:firstLine="0"/>
      </w:pPr>
      <w:rPr>
        <w:rFonts w:ascii="Wingdings" w:hAnsi="Wingdings"/>
      </w:rPr>
    </w:lvl>
    <w:lvl w:ilvl="6">
      <w:start w:val="1"/>
      <w:numFmt w:val="bullet"/>
      <w:lvlText w:val=""/>
      <w:lvlJc w:val="left"/>
      <w:pPr>
        <w:tabs>
          <w:tab w:val="num" w:pos="0"/>
        </w:tabs>
        <w:ind w:left="0" w:firstLine="0"/>
      </w:pPr>
      <w:rPr>
        <w:rFonts w:ascii="Symbol" w:hAnsi="Symbol"/>
      </w:rPr>
    </w:lvl>
    <w:lvl w:ilvl="7">
      <w:start w:val="1"/>
      <w:numFmt w:val="bullet"/>
      <w:lvlText w:val="o"/>
      <w:lvlJc w:val="left"/>
      <w:pPr>
        <w:tabs>
          <w:tab w:val="num" w:pos="0"/>
        </w:tabs>
        <w:ind w:left="0" w:firstLine="0"/>
      </w:pPr>
      <w:rPr>
        <w:rFonts w:ascii="Courier New" w:hAnsi="Courier New"/>
      </w:rPr>
    </w:lvl>
    <w:lvl w:ilvl="8">
      <w:start w:val="1"/>
      <w:numFmt w:val="bullet"/>
      <w:lvlText w:val=""/>
      <w:lvlJc w:val="left"/>
      <w:pPr>
        <w:tabs>
          <w:tab w:val="num" w:pos="0"/>
        </w:tabs>
        <w:ind w:left="0" w:firstLine="0"/>
      </w:pPr>
      <w:rPr>
        <w:rFonts w:ascii="Wingdings" w:hAnsi="Wingdings"/>
      </w:rPr>
    </w:lvl>
  </w:abstractNum>
  <w:abstractNum w:abstractNumId="275" w15:restartNumberingAfterBreak="0">
    <w:nsid w:val="00000115"/>
    <w:multiLevelType w:val="multilevel"/>
    <w:tmpl w:val="43C8D676"/>
    <w:name w:val="WW8Num367"/>
    <w:lvl w:ilvl="0">
      <w:start w:val="1"/>
      <w:numFmt w:val="decimal"/>
      <w:lvlText w:val="%1."/>
      <w:lvlJc w:val="left"/>
      <w:pPr>
        <w:tabs>
          <w:tab w:val="num" w:pos="0"/>
        </w:tabs>
        <w:ind w:left="0" w:firstLine="0"/>
      </w:pPr>
      <w:rPr>
        <w:rFonts w:hint="default"/>
      </w:rPr>
    </w:lvl>
    <w:lvl w:ilvl="1">
      <w:start w:val="1"/>
      <w:numFmt w:val="decimal"/>
      <w:lvlText w:val="%2."/>
      <w:lvlJc w:val="left"/>
      <w:pPr>
        <w:tabs>
          <w:tab w:val="num" w:pos="0"/>
        </w:tabs>
        <w:ind w:left="0" w:firstLine="0"/>
      </w:pPr>
      <w:rPr>
        <w:rFonts w:hint="default"/>
      </w:rPr>
    </w:lvl>
    <w:lvl w:ilvl="2">
      <w:start w:val="1"/>
      <w:numFmt w:val="decimal"/>
      <w:lvlText w:val="%3."/>
      <w:lvlJc w:val="left"/>
      <w:pPr>
        <w:tabs>
          <w:tab w:val="num" w:pos="0"/>
        </w:tabs>
        <w:ind w:left="0" w:firstLine="0"/>
      </w:pPr>
      <w:rPr>
        <w:rFonts w:hint="default"/>
      </w:rPr>
    </w:lvl>
    <w:lvl w:ilvl="3">
      <w:start w:val="1"/>
      <w:numFmt w:val="decimal"/>
      <w:lvlText w:val="%4."/>
      <w:lvlJc w:val="left"/>
      <w:pPr>
        <w:tabs>
          <w:tab w:val="num" w:pos="0"/>
        </w:tabs>
        <w:ind w:left="0" w:firstLine="0"/>
      </w:pPr>
      <w:rPr>
        <w:rFonts w:hint="default"/>
      </w:rPr>
    </w:lvl>
    <w:lvl w:ilvl="4">
      <w:start w:val="1"/>
      <w:numFmt w:val="decimal"/>
      <w:lvlText w:val="%5."/>
      <w:lvlJc w:val="left"/>
      <w:pPr>
        <w:tabs>
          <w:tab w:val="num" w:pos="0"/>
        </w:tabs>
        <w:ind w:left="0" w:firstLine="0"/>
      </w:pPr>
      <w:rPr>
        <w:rFonts w:hint="default"/>
      </w:rPr>
    </w:lvl>
    <w:lvl w:ilvl="5">
      <w:start w:val="1"/>
      <w:numFmt w:val="decimal"/>
      <w:lvlText w:val="%6."/>
      <w:lvlJc w:val="left"/>
      <w:pPr>
        <w:tabs>
          <w:tab w:val="num" w:pos="0"/>
        </w:tabs>
        <w:ind w:left="0" w:firstLine="0"/>
      </w:pPr>
      <w:rPr>
        <w:rFonts w:hint="default"/>
      </w:rPr>
    </w:lvl>
    <w:lvl w:ilvl="6">
      <w:start w:val="1"/>
      <w:numFmt w:val="decimal"/>
      <w:lvlText w:val="%7."/>
      <w:lvlJc w:val="left"/>
      <w:pPr>
        <w:tabs>
          <w:tab w:val="num" w:pos="0"/>
        </w:tabs>
        <w:ind w:left="0" w:firstLine="0"/>
      </w:pPr>
      <w:rPr>
        <w:rFonts w:hint="default"/>
      </w:rPr>
    </w:lvl>
    <w:lvl w:ilvl="7">
      <w:start w:val="1"/>
      <w:numFmt w:val="decimal"/>
      <w:lvlText w:val="%8."/>
      <w:lvlJc w:val="left"/>
      <w:pPr>
        <w:tabs>
          <w:tab w:val="num" w:pos="0"/>
        </w:tabs>
        <w:ind w:left="0" w:firstLine="0"/>
      </w:pPr>
      <w:rPr>
        <w:rFonts w:hint="default"/>
      </w:rPr>
    </w:lvl>
    <w:lvl w:ilvl="8">
      <w:start w:val="1"/>
      <w:numFmt w:val="decimal"/>
      <w:lvlText w:val="%9."/>
      <w:lvlJc w:val="left"/>
      <w:pPr>
        <w:tabs>
          <w:tab w:val="num" w:pos="0"/>
        </w:tabs>
        <w:ind w:left="0" w:firstLine="0"/>
      </w:pPr>
      <w:rPr>
        <w:rFonts w:hint="default"/>
      </w:rPr>
    </w:lvl>
  </w:abstractNum>
  <w:abstractNum w:abstractNumId="276" w15:restartNumberingAfterBreak="0">
    <w:nsid w:val="00000116"/>
    <w:multiLevelType w:val="multilevel"/>
    <w:tmpl w:val="00000116"/>
    <w:name w:val="WW8Num368"/>
    <w:lvl w:ilvl="0">
      <w:start w:val="4"/>
      <w:numFmt w:val="decimal"/>
      <w:lvlText w:val="%1."/>
      <w:lvlJc w:val="left"/>
      <w:pPr>
        <w:tabs>
          <w:tab w:val="num" w:pos="0"/>
        </w:tabs>
        <w:ind w:left="0" w:firstLine="0"/>
      </w:p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277" w15:restartNumberingAfterBreak="0">
    <w:nsid w:val="00000117"/>
    <w:multiLevelType w:val="multilevel"/>
    <w:tmpl w:val="00000117"/>
    <w:name w:val="WW8Num369"/>
    <w:lvl w:ilvl="0">
      <w:start w:val="1"/>
      <w:numFmt w:val="decimal"/>
      <w:lvlText w:val="%1."/>
      <w:lvlJc w:val="left"/>
      <w:pPr>
        <w:tabs>
          <w:tab w:val="num" w:pos="0"/>
        </w:tabs>
        <w:ind w:left="0" w:firstLine="0"/>
      </w:p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278" w15:restartNumberingAfterBreak="0">
    <w:nsid w:val="00000118"/>
    <w:multiLevelType w:val="multilevel"/>
    <w:tmpl w:val="74288E8A"/>
    <w:name w:val="WW8Num370"/>
    <w:lvl w:ilvl="0">
      <w:start w:val="9"/>
      <w:numFmt w:val="decimal"/>
      <w:lvlText w:val="%1."/>
      <w:lvlJc w:val="left"/>
      <w:pPr>
        <w:tabs>
          <w:tab w:val="num" w:pos="0"/>
        </w:tabs>
        <w:ind w:left="0" w:firstLine="0"/>
      </w:pPr>
      <w:rPr>
        <w:rFonts w:hint="default"/>
      </w:rPr>
    </w:lvl>
    <w:lvl w:ilvl="1">
      <w:start w:val="1"/>
      <w:numFmt w:val="decimal"/>
      <w:lvlText w:val="%2."/>
      <w:lvlJc w:val="left"/>
      <w:pPr>
        <w:tabs>
          <w:tab w:val="num" w:pos="0"/>
        </w:tabs>
        <w:ind w:left="0" w:firstLine="0"/>
      </w:pPr>
      <w:rPr>
        <w:rFonts w:hint="default"/>
      </w:rPr>
    </w:lvl>
    <w:lvl w:ilvl="2">
      <w:start w:val="1"/>
      <w:numFmt w:val="decimal"/>
      <w:lvlText w:val="%3."/>
      <w:lvlJc w:val="left"/>
      <w:pPr>
        <w:tabs>
          <w:tab w:val="num" w:pos="0"/>
        </w:tabs>
        <w:ind w:left="0" w:firstLine="0"/>
      </w:pPr>
      <w:rPr>
        <w:rFonts w:hint="default"/>
      </w:rPr>
    </w:lvl>
    <w:lvl w:ilvl="3">
      <w:start w:val="1"/>
      <w:numFmt w:val="decimal"/>
      <w:lvlText w:val="%4."/>
      <w:lvlJc w:val="left"/>
      <w:pPr>
        <w:tabs>
          <w:tab w:val="num" w:pos="0"/>
        </w:tabs>
        <w:ind w:left="0" w:firstLine="0"/>
      </w:pPr>
      <w:rPr>
        <w:rFonts w:hint="default"/>
      </w:rPr>
    </w:lvl>
    <w:lvl w:ilvl="4">
      <w:start w:val="1"/>
      <w:numFmt w:val="decimal"/>
      <w:lvlText w:val="%5."/>
      <w:lvlJc w:val="left"/>
      <w:pPr>
        <w:tabs>
          <w:tab w:val="num" w:pos="0"/>
        </w:tabs>
        <w:ind w:left="0" w:firstLine="0"/>
      </w:pPr>
      <w:rPr>
        <w:rFonts w:hint="default"/>
      </w:rPr>
    </w:lvl>
    <w:lvl w:ilvl="5">
      <w:start w:val="1"/>
      <w:numFmt w:val="decimal"/>
      <w:lvlText w:val="%6."/>
      <w:lvlJc w:val="left"/>
      <w:pPr>
        <w:tabs>
          <w:tab w:val="num" w:pos="0"/>
        </w:tabs>
        <w:ind w:left="0" w:firstLine="0"/>
      </w:pPr>
      <w:rPr>
        <w:rFonts w:hint="default"/>
      </w:rPr>
    </w:lvl>
    <w:lvl w:ilvl="6">
      <w:start w:val="1"/>
      <w:numFmt w:val="decimal"/>
      <w:lvlText w:val="%7."/>
      <w:lvlJc w:val="left"/>
      <w:pPr>
        <w:tabs>
          <w:tab w:val="num" w:pos="0"/>
        </w:tabs>
        <w:ind w:left="0" w:firstLine="0"/>
      </w:pPr>
      <w:rPr>
        <w:rFonts w:hint="default"/>
      </w:rPr>
    </w:lvl>
    <w:lvl w:ilvl="7">
      <w:start w:val="1"/>
      <w:numFmt w:val="decimal"/>
      <w:lvlText w:val="%8."/>
      <w:lvlJc w:val="left"/>
      <w:pPr>
        <w:tabs>
          <w:tab w:val="num" w:pos="0"/>
        </w:tabs>
        <w:ind w:left="0" w:firstLine="0"/>
      </w:pPr>
      <w:rPr>
        <w:rFonts w:hint="default"/>
      </w:rPr>
    </w:lvl>
    <w:lvl w:ilvl="8">
      <w:start w:val="1"/>
      <w:numFmt w:val="decimal"/>
      <w:lvlText w:val="%9."/>
      <w:lvlJc w:val="left"/>
      <w:pPr>
        <w:tabs>
          <w:tab w:val="num" w:pos="0"/>
        </w:tabs>
        <w:ind w:left="0" w:firstLine="0"/>
      </w:pPr>
      <w:rPr>
        <w:rFonts w:hint="default"/>
      </w:rPr>
    </w:lvl>
  </w:abstractNum>
  <w:abstractNum w:abstractNumId="279" w15:restartNumberingAfterBreak="0">
    <w:nsid w:val="00000119"/>
    <w:multiLevelType w:val="multilevel"/>
    <w:tmpl w:val="00000119"/>
    <w:name w:val="WW8Num371"/>
    <w:lvl w:ilvl="0">
      <w:start w:val="1"/>
      <w:numFmt w:val="decimal"/>
      <w:lvlText w:val="%1."/>
      <w:lvlJc w:val="left"/>
      <w:pPr>
        <w:tabs>
          <w:tab w:val="num" w:pos="0"/>
        </w:tabs>
        <w:ind w:left="0" w:firstLine="0"/>
      </w:p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280" w15:restartNumberingAfterBreak="0">
    <w:nsid w:val="0000011A"/>
    <w:multiLevelType w:val="multilevel"/>
    <w:tmpl w:val="0000011A"/>
    <w:name w:val="WW8Num372"/>
    <w:lvl w:ilvl="0">
      <w:start w:val="1"/>
      <w:numFmt w:val="bullet"/>
      <w:lvlText w:val=""/>
      <w:lvlJc w:val="left"/>
      <w:pPr>
        <w:tabs>
          <w:tab w:val="num" w:pos="0"/>
        </w:tabs>
        <w:ind w:left="0" w:firstLine="0"/>
      </w:pPr>
      <w:rPr>
        <w:rFonts w:ascii="Symbol" w:hAnsi="Symbol"/>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281" w15:restartNumberingAfterBreak="0">
    <w:nsid w:val="0000011B"/>
    <w:multiLevelType w:val="multilevel"/>
    <w:tmpl w:val="0000011B"/>
    <w:name w:val="WW8Num373"/>
    <w:lvl w:ilvl="0">
      <w:start w:val="1"/>
      <w:numFmt w:val="bullet"/>
      <w:lvlText w:val=""/>
      <w:lvlJc w:val="left"/>
      <w:pPr>
        <w:tabs>
          <w:tab w:val="num" w:pos="0"/>
        </w:tabs>
        <w:ind w:left="0" w:firstLine="0"/>
      </w:pPr>
      <w:rPr>
        <w:rFonts w:ascii="Symbol" w:hAnsi="Symbol"/>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282" w15:restartNumberingAfterBreak="0">
    <w:nsid w:val="0000011C"/>
    <w:multiLevelType w:val="multilevel"/>
    <w:tmpl w:val="0000011C"/>
    <w:name w:val="WW8Num374"/>
    <w:lvl w:ilvl="0">
      <w:start w:val="1"/>
      <w:numFmt w:val="bullet"/>
      <w:lvlText w:val=""/>
      <w:lvlJc w:val="left"/>
      <w:pPr>
        <w:tabs>
          <w:tab w:val="num" w:pos="0"/>
        </w:tabs>
        <w:ind w:left="0" w:firstLine="0"/>
      </w:pPr>
      <w:rPr>
        <w:rFonts w:ascii="Symbol" w:hAnsi="Symbol"/>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283" w15:restartNumberingAfterBreak="0">
    <w:nsid w:val="0000011D"/>
    <w:multiLevelType w:val="multilevel"/>
    <w:tmpl w:val="0000011D"/>
    <w:name w:val="WW8Num375"/>
    <w:lvl w:ilvl="0">
      <w:start w:val="1"/>
      <w:numFmt w:val="bullet"/>
      <w:lvlText w:val=""/>
      <w:lvlJc w:val="left"/>
      <w:pPr>
        <w:tabs>
          <w:tab w:val="num" w:pos="0"/>
        </w:tabs>
        <w:ind w:left="0" w:firstLine="0"/>
      </w:pPr>
      <w:rPr>
        <w:rFonts w:ascii="Symbol" w:hAnsi="Symbol"/>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284" w15:restartNumberingAfterBreak="0">
    <w:nsid w:val="0000011E"/>
    <w:multiLevelType w:val="multilevel"/>
    <w:tmpl w:val="865ABB9A"/>
    <w:name w:val="WW8Num376"/>
    <w:lvl w:ilvl="0">
      <w:start w:val="14"/>
      <w:numFmt w:val="decimal"/>
      <w:lvlText w:val="%1."/>
      <w:lvlJc w:val="left"/>
      <w:pPr>
        <w:tabs>
          <w:tab w:val="num" w:pos="0"/>
        </w:tabs>
        <w:ind w:left="0" w:firstLine="0"/>
      </w:pPr>
      <w:rPr>
        <w:rFonts w:hint="default"/>
      </w:rPr>
    </w:lvl>
    <w:lvl w:ilvl="1">
      <w:start w:val="1"/>
      <w:numFmt w:val="decimal"/>
      <w:lvlText w:val="%2."/>
      <w:lvlJc w:val="left"/>
      <w:pPr>
        <w:tabs>
          <w:tab w:val="num" w:pos="0"/>
        </w:tabs>
        <w:ind w:left="0" w:firstLine="0"/>
      </w:pPr>
      <w:rPr>
        <w:rFonts w:hint="default"/>
      </w:rPr>
    </w:lvl>
    <w:lvl w:ilvl="2">
      <w:start w:val="1"/>
      <w:numFmt w:val="decimal"/>
      <w:lvlText w:val="%3."/>
      <w:lvlJc w:val="left"/>
      <w:pPr>
        <w:tabs>
          <w:tab w:val="num" w:pos="0"/>
        </w:tabs>
        <w:ind w:left="0" w:firstLine="0"/>
      </w:pPr>
      <w:rPr>
        <w:rFonts w:hint="default"/>
      </w:rPr>
    </w:lvl>
    <w:lvl w:ilvl="3">
      <w:start w:val="1"/>
      <w:numFmt w:val="decimal"/>
      <w:lvlText w:val="%4."/>
      <w:lvlJc w:val="left"/>
      <w:pPr>
        <w:tabs>
          <w:tab w:val="num" w:pos="0"/>
        </w:tabs>
        <w:ind w:left="0" w:firstLine="0"/>
      </w:pPr>
      <w:rPr>
        <w:rFonts w:hint="default"/>
      </w:rPr>
    </w:lvl>
    <w:lvl w:ilvl="4">
      <w:start w:val="1"/>
      <w:numFmt w:val="decimal"/>
      <w:lvlText w:val="%5."/>
      <w:lvlJc w:val="left"/>
      <w:pPr>
        <w:tabs>
          <w:tab w:val="num" w:pos="0"/>
        </w:tabs>
        <w:ind w:left="0" w:firstLine="0"/>
      </w:pPr>
      <w:rPr>
        <w:rFonts w:hint="default"/>
      </w:rPr>
    </w:lvl>
    <w:lvl w:ilvl="5">
      <w:start w:val="1"/>
      <w:numFmt w:val="decimal"/>
      <w:lvlText w:val="%6."/>
      <w:lvlJc w:val="left"/>
      <w:pPr>
        <w:tabs>
          <w:tab w:val="num" w:pos="0"/>
        </w:tabs>
        <w:ind w:left="0" w:firstLine="0"/>
      </w:pPr>
      <w:rPr>
        <w:rFonts w:hint="default"/>
      </w:rPr>
    </w:lvl>
    <w:lvl w:ilvl="6">
      <w:start w:val="1"/>
      <w:numFmt w:val="decimal"/>
      <w:lvlText w:val="%7."/>
      <w:lvlJc w:val="left"/>
      <w:pPr>
        <w:tabs>
          <w:tab w:val="num" w:pos="0"/>
        </w:tabs>
        <w:ind w:left="0" w:firstLine="0"/>
      </w:pPr>
      <w:rPr>
        <w:rFonts w:hint="default"/>
      </w:rPr>
    </w:lvl>
    <w:lvl w:ilvl="7">
      <w:start w:val="1"/>
      <w:numFmt w:val="decimal"/>
      <w:lvlText w:val="%8."/>
      <w:lvlJc w:val="left"/>
      <w:pPr>
        <w:tabs>
          <w:tab w:val="num" w:pos="0"/>
        </w:tabs>
        <w:ind w:left="0" w:firstLine="0"/>
      </w:pPr>
      <w:rPr>
        <w:rFonts w:hint="default"/>
      </w:rPr>
    </w:lvl>
    <w:lvl w:ilvl="8">
      <w:start w:val="1"/>
      <w:numFmt w:val="decimal"/>
      <w:lvlText w:val="%9."/>
      <w:lvlJc w:val="left"/>
      <w:pPr>
        <w:tabs>
          <w:tab w:val="num" w:pos="0"/>
        </w:tabs>
        <w:ind w:left="0" w:firstLine="0"/>
      </w:pPr>
      <w:rPr>
        <w:rFonts w:hint="default"/>
      </w:rPr>
    </w:lvl>
  </w:abstractNum>
  <w:abstractNum w:abstractNumId="285" w15:restartNumberingAfterBreak="0">
    <w:nsid w:val="0000011F"/>
    <w:multiLevelType w:val="multilevel"/>
    <w:tmpl w:val="0000011F"/>
    <w:name w:val="WW8Num377"/>
    <w:lvl w:ilvl="0">
      <w:start w:val="1"/>
      <w:numFmt w:val="bullet"/>
      <w:lvlText w:val=""/>
      <w:lvlJc w:val="left"/>
      <w:pPr>
        <w:tabs>
          <w:tab w:val="num" w:pos="0"/>
        </w:tabs>
        <w:ind w:left="0" w:firstLine="0"/>
      </w:pPr>
      <w:rPr>
        <w:rFonts w:ascii="Symbol" w:hAnsi="Symbol"/>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286" w15:restartNumberingAfterBreak="0">
    <w:nsid w:val="00000120"/>
    <w:multiLevelType w:val="multilevel"/>
    <w:tmpl w:val="00000120"/>
    <w:name w:val="WW8Num378"/>
    <w:lvl w:ilvl="0">
      <w:start w:val="1"/>
      <w:numFmt w:val="bullet"/>
      <w:lvlText w:val=""/>
      <w:lvlJc w:val="left"/>
      <w:pPr>
        <w:tabs>
          <w:tab w:val="num" w:pos="0"/>
        </w:tabs>
        <w:ind w:left="0" w:firstLine="0"/>
      </w:pPr>
      <w:rPr>
        <w:rFonts w:ascii="Symbol" w:hAnsi="Symbol"/>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287" w15:restartNumberingAfterBreak="0">
    <w:nsid w:val="00000121"/>
    <w:multiLevelType w:val="multilevel"/>
    <w:tmpl w:val="00000121"/>
    <w:name w:val="WW8Num379"/>
    <w:lvl w:ilvl="0">
      <w:start w:val="1"/>
      <w:numFmt w:val="bullet"/>
      <w:lvlText w:val=""/>
      <w:lvlJc w:val="left"/>
      <w:pPr>
        <w:tabs>
          <w:tab w:val="num" w:pos="0"/>
        </w:tabs>
        <w:ind w:left="0" w:firstLine="0"/>
      </w:pPr>
      <w:rPr>
        <w:rFonts w:ascii="Symbol" w:hAnsi="Symbol"/>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288" w15:restartNumberingAfterBreak="0">
    <w:nsid w:val="00000122"/>
    <w:multiLevelType w:val="multilevel"/>
    <w:tmpl w:val="00000122"/>
    <w:name w:val="WW8Num380"/>
    <w:lvl w:ilvl="0">
      <w:start w:val="1"/>
      <w:numFmt w:val="bullet"/>
      <w:lvlText w:val=""/>
      <w:lvlJc w:val="left"/>
      <w:pPr>
        <w:tabs>
          <w:tab w:val="num" w:pos="0"/>
        </w:tabs>
        <w:ind w:left="0" w:firstLine="0"/>
      </w:pPr>
      <w:rPr>
        <w:rFonts w:ascii="Symbol" w:hAnsi="Symbol"/>
      </w:rPr>
    </w:lvl>
    <w:lvl w:ilvl="1">
      <w:start w:val="1"/>
      <w:numFmt w:val="bullet"/>
      <w:lvlText w:val=""/>
      <w:lvlJc w:val="left"/>
      <w:pPr>
        <w:tabs>
          <w:tab w:val="num" w:pos="0"/>
        </w:tabs>
        <w:ind w:left="0" w:firstLine="0"/>
      </w:pPr>
      <w:rPr>
        <w:rFonts w:ascii="Symbol" w:hAnsi="Symbol"/>
      </w:rPr>
    </w:lvl>
    <w:lvl w:ilvl="2">
      <w:start w:val="1"/>
      <w:numFmt w:val="bullet"/>
      <w:lvlText w:val=""/>
      <w:lvlJc w:val="left"/>
      <w:pPr>
        <w:tabs>
          <w:tab w:val="num" w:pos="0"/>
        </w:tabs>
        <w:ind w:left="0" w:firstLine="0"/>
      </w:pPr>
      <w:rPr>
        <w:rFonts w:ascii="Wingdings" w:hAnsi="Wingdings"/>
      </w:rPr>
    </w:lvl>
    <w:lvl w:ilvl="3">
      <w:start w:val="1"/>
      <w:numFmt w:val="bullet"/>
      <w:lvlText w:val=""/>
      <w:lvlJc w:val="left"/>
      <w:pPr>
        <w:tabs>
          <w:tab w:val="num" w:pos="0"/>
        </w:tabs>
        <w:ind w:left="0" w:firstLine="0"/>
      </w:pPr>
      <w:rPr>
        <w:rFonts w:ascii="Symbol" w:hAnsi="Symbol"/>
      </w:rPr>
    </w:lvl>
    <w:lvl w:ilvl="4">
      <w:start w:val="1"/>
      <w:numFmt w:val="bullet"/>
      <w:lvlText w:val="o"/>
      <w:lvlJc w:val="left"/>
      <w:pPr>
        <w:tabs>
          <w:tab w:val="num" w:pos="0"/>
        </w:tabs>
        <w:ind w:left="0" w:firstLine="0"/>
      </w:pPr>
      <w:rPr>
        <w:rFonts w:ascii="Courier New" w:hAnsi="Courier New"/>
      </w:rPr>
    </w:lvl>
    <w:lvl w:ilvl="5">
      <w:start w:val="1"/>
      <w:numFmt w:val="bullet"/>
      <w:lvlText w:val=""/>
      <w:lvlJc w:val="left"/>
      <w:pPr>
        <w:tabs>
          <w:tab w:val="num" w:pos="0"/>
        </w:tabs>
        <w:ind w:left="0" w:firstLine="0"/>
      </w:pPr>
      <w:rPr>
        <w:rFonts w:ascii="Wingdings" w:hAnsi="Wingdings"/>
      </w:rPr>
    </w:lvl>
    <w:lvl w:ilvl="6">
      <w:start w:val="1"/>
      <w:numFmt w:val="bullet"/>
      <w:lvlText w:val=""/>
      <w:lvlJc w:val="left"/>
      <w:pPr>
        <w:tabs>
          <w:tab w:val="num" w:pos="0"/>
        </w:tabs>
        <w:ind w:left="0" w:firstLine="0"/>
      </w:pPr>
      <w:rPr>
        <w:rFonts w:ascii="Symbol" w:hAnsi="Symbol"/>
      </w:rPr>
    </w:lvl>
    <w:lvl w:ilvl="7">
      <w:start w:val="1"/>
      <w:numFmt w:val="bullet"/>
      <w:lvlText w:val="o"/>
      <w:lvlJc w:val="left"/>
      <w:pPr>
        <w:tabs>
          <w:tab w:val="num" w:pos="0"/>
        </w:tabs>
        <w:ind w:left="0" w:firstLine="0"/>
      </w:pPr>
      <w:rPr>
        <w:rFonts w:ascii="Courier New" w:hAnsi="Courier New"/>
      </w:rPr>
    </w:lvl>
    <w:lvl w:ilvl="8">
      <w:start w:val="1"/>
      <w:numFmt w:val="bullet"/>
      <w:lvlText w:val=""/>
      <w:lvlJc w:val="left"/>
      <w:pPr>
        <w:tabs>
          <w:tab w:val="num" w:pos="0"/>
        </w:tabs>
        <w:ind w:left="0" w:firstLine="0"/>
      </w:pPr>
      <w:rPr>
        <w:rFonts w:ascii="Wingdings" w:hAnsi="Wingdings"/>
      </w:rPr>
    </w:lvl>
  </w:abstractNum>
  <w:abstractNum w:abstractNumId="289" w15:restartNumberingAfterBreak="0">
    <w:nsid w:val="00000123"/>
    <w:multiLevelType w:val="multilevel"/>
    <w:tmpl w:val="00000123"/>
    <w:name w:val="WW8Num381"/>
    <w:lvl w:ilvl="0">
      <w:start w:val="1"/>
      <w:numFmt w:val="bullet"/>
      <w:lvlText w:val=""/>
      <w:lvlJc w:val="left"/>
      <w:pPr>
        <w:tabs>
          <w:tab w:val="num" w:pos="0"/>
        </w:tabs>
        <w:ind w:left="0" w:firstLine="0"/>
      </w:pPr>
      <w:rPr>
        <w:rFonts w:ascii="Symbol" w:hAnsi="Symbol"/>
      </w:rPr>
    </w:lvl>
    <w:lvl w:ilvl="1">
      <w:start w:val="1"/>
      <w:numFmt w:val="bullet"/>
      <w:lvlText w:val=""/>
      <w:lvlJc w:val="left"/>
      <w:pPr>
        <w:tabs>
          <w:tab w:val="num" w:pos="0"/>
        </w:tabs>
        <w:ind w:left="0" w:firstLine="0"/>
      </w:pPr>
      <w:rPr>
        <w:rFonts w:ascii="Symbol" w:hAnsi="Symbol"/>
      </w:rPr>
    </w:lvl>
    <w:lvl w:ilvl="2">
      <w:start w:val="1"/>
      <w:numFmt w:val="bullet"/>
      <w:lvlText w:val=""/>
      <w:lvlJc w:val="left"/>
      <w:pPr>
        <w:tabs>
          <w:tab w:val="num" w:pos="0"/>
        </w:tabs>
        <w:ind w:left="0" w:firstLine="0"/>
      </w:pPr>
      <w:rPr>
        <w:rFonts w:ascii="Wingdings" w:hAnsi="Wingdings"/>
      </w:rPr>
    </w:lvl>
    <w:lvl w:ilvl="3">
      <w:start w:val="1"/>
      <w:numFmt w:val="bullet"/>
      <w:lvlText w:val=""/>
      <w:lvlJc w:val="left"/>
      <w:pPr>
        <w:tabs>
          <w:tab w:val="num" w:pos="0"/>
        </w:tabs>
        <w:ind w:left="0" w:firstLine="0"/>
      </w:pPr>
      <w:rPr>
        <w:rFonts w:ascii="Symbol" w:hAnsi="Symbol"/>
      </w:rPr>
    </w:lvl>
    <w:lvl w:ilvl="4">
      <w:start w:val="1"/>
      <w:numFmt w:val="bullet"/>
      <w:lvlText w:val="o"/>
      <w:lvlJc w:val="left"/>
      <w:pPr>
        <w:tabs>
          <w:tab w:val="num" w:pos="0"/>
        </w:tabs>
        <w:ind w:left="0" w:firstLine="0"/>
      </w:pPr>
      <w:rPr>
        <w:rFonts w:ascii="Courier New" w:hAnsi="Courier New"/>
      </w:rPr>
    </w:lvl>
    <w:lvl w:ilvl="5">
      <w:start w:val="1"/>
      <w:numFmt w:val="bullet"/>
      <w:lvlText w:val=""/>
      <w:lvlJc w:val="left"/>
      <w:pPr>
        <w:tabs>
          <w:tab w:val="num" w:pos="0"/>
        </w:tabs>
        <w:ind w:left="0" w:firstLine="0"/>
      </w:pPr>
      <w:rPr>
        <w:rFonts w:ascii="Wingdings" w:hAnsi="Wingdings"/>
      </w:rPr>
    </w:lvl>
    <w:lvl w:ilvl="6">
      <w:start w:val="1"/>
      <w:numFmt w:val="bullet"/>
      <w:lvlText w:val=""/>
      <w:lvlJc w:val="left"/>
      <w:pPr>
        <w:tabs>
          <w:tab w:val="num" w:pos="0"/>
        </w:tabs>
        <w:ind w:left="0" w:firstLine="0"/>
      </w:pPr>
      <w:rPr>
        <w:rFonts w:ascii="Symbol" w:hAnsi="Symbol"/>
      </w:rPr>
    </w:lvl>
    <w:lvl w:ilvl="7">
      <w:start w:val="1"/>
      <w:numFmt w:val="bullet"/>
      <w:lvlText w:val="o"/>
      <w:lvlJc w:val="left"/>
      <w:pPr>
        <w:tabs>
          <w:tab w:val="num" w:pos="0"/>
        </w:tabs>
        <w:ind w:left="0" w:firstLine="0"/>
      </w:pPr>
      <w:rPr>
        <w:rFonts w:ascii="Courier New" w:hAnsi="Courier New"/>
      </w:rPr>
    </w:lvl>
    <w:lvl w:ilvl="8">
      <w:start w:val="1"/>
      <w:numFmt w:val="bullet"/>
      <w:lvlText w:val=""/>
      <w:lvlJc w:val="left"/>
      <w:pPr>
        <w:tabs>
          <w:tab w:val="num" w:pos="0"/>
        </w:tabs>
        <w:ind w:left="0" w:firstLine="0"/>
      </w:pPr>
      <w:rPr>
        <w:rFonts w:ascii="Wingdings" w:hAnsi="Wingdings"/>
      </w:rPr>
    </w:lvl>
  </w:abstractNum>
  <w:abstractNum w:abstractNumId="290" w15:restartNumberingAfterBreak="0">
    <w:nsid w:val="00000124"/>
    <w:multiLevelType w:val="multilevel"/>
    <w:tmpl w:val="00000124"/>
    <w:name w:val="WW8Num382"/>
    <w:lvl w:ilvl="0">
      <w:start w:val="1"/>
      <w:numFmt w:val="bullet"/>
      <w:lvlText w:val=""/>
      <w:lvlJc w:val="left"/>
      <w:pPr>
        <w:tabs>
          <w:tab w:val="num" w:pos="0"/>
        </w:tabs>
        <w:ind w:left="0" w:firstLine="0"/>
      </w:pPr>
      <w:rPr>
        <w:rFonts w:ascii="Symbol" w:hAnsi="Symbol"/>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291" w15:restartNumberingAfterBreak="0">
    <w:nsid w:val="00000125"/>
    <w:multiLevelType w:val="multilevel"/>
    <w:tmpl w:val="00000125"/>
    <w:name w:val="WW8Num383"/>
    <w:lvl w:ilvl="0">
      <w:start w:val="1"/>
      <w:numFmt w:val="decimal"/>
      <w:lvlText w:val="%1."/>
      <w:lvlJc w:val="left"/>
      <w:pPr>
        <w:tabs>
          <w:tab w:val="num" w:pos="0"/>
        </w:tabs>
        <w:ind w:left="0" w:firstLine="0"/>
      </w:pPr>
    </w:lvl>
    <w:lvl w:ilvl="1">
      <w:start w:val="1"/>
      <w:numFmt w:val="bullet"/>
      <w:lvlText w:val=""/>
      <w:lvlJc w:val="left"/>
      <w:pPr>
        <w:tabs>
          <w:tab w:val="num" w:pos="0"/>
        </w:tabs>
        <w:ind w:left="0" w:firstLine="0"/>
      </w:pPr>
      <w:rPr>
        <w:rFonts w:ascii="Symbol" w:hAnsi="Symbol"/>
      </w:rPr>
    </w:lvl>
    <w:lvl w:ilvl="2">
      <w:start w:val="1"/>
      <w:numFmt w:val="lowerRoman"/>
      <w:lvlText w:val="%3."/>
      <w:lvlJc w:val="right"/>
      <w:pPr>
        <w:tabs>
          <w:tab w:val="num" w:pos="0"/>
        </w:tabs>
        <w:ind w:left="0" w:firstLine="0"/>
      </w:pPr>
    </w:lvl>
    <w:lvl w:ilvl="3">
      <w:start w:val="1"/>
      <w:numFmt w:val="decimal"/>
      <w:lvlText w:val="%4."/>
      <w:lvlJc w:val="left"/>
      <w:pPr>
        <w:tabs>
          <w:tab w:val="num" w:pos="0"/>
        </w:tabs>
        <w:ind w:left="0" w:firstLine="0"/>
      </w:pPr>
    </w:lvl>
    <w:lvl w:ilvl="4">
      <w:start w:val="1"/>
      <w:numFmt w:val="lowerLetter"/>
      <w:lvlText w:val="%5."/>
      <w:lvlJc w:val="left"/>
      <w:pPr>
        <w:tabs>
          <w:tab w:val="num" w:pos="0"/>
        </w:tabs>
        <w:ind w:left="0" w:firstLine="0"/>
      </w:pPr>
    </w:lvl>
    <w:lvl w:ilvl="5">
      <w:start w:val="1"/>
      <w:numFmt w:val="lowerRoman"/>
      <w:lvlText w:val="%6."/>
      <w:lvlJc w:val="right"/>
      <w:pPr>
        <w:tabs>
          <w:tab w:val="num" w:pos="0"/>
        </w:tabs>
        <w:ind w:left="0" w:firstLine="0"/>
      </w:pPr>
    </w:lvl>
    <w:lvl w:ilvl="6">
      <w:start w:val="1"/>
      <w:numFmt w:val="decimal"/>
      <w:lvlText w:val="%7."/>
      <w:lvlJc w:val="left"/>
      <w:pPr>
        <w:tabs>
          <w:tab w:val="num" w:pos="0"/>
        </w:tabs>
        <w:ind w:left="0" w:firstLine="0"/>
      </w:pPr>
    </w:lvl>
    <w:lvl w:ilvl="7">
      <w:start w:val="1"/>
      <w:numFmt w:val="lowerLetter"/>
      <w:lvlText w:val="%8."/>
      <w:lvlJc w:val="left"/>
      <w:pPr>
        <w:tabs>
          <w:tab w:val="num" w:pos="0"/>
        </w:tabs>
        <w:ind w:left="0" w:firstLine="0"/>
      </w:pPr>
    </w:lvl>
    <w:lvl w:ilvl="8">
      <w:start w:val="1"/>
      <w:numFmt w:val="lowerRoman"/>
      <w:lvlText w:val="%9."/>
      <w:lvlJc w:val="right"/>
      <w:pPr>
        <w:tabs>
          <w:tab w:val="num" w:pos="0"/>
        </w:tabs>
        <w:ind w:left="0" w:firstLine="0"/>
      </w:pPr>
    </w:lvl>
  </w:abstractNum>
  <w:abstractNum w:abstractNumId="292" w15:restartNumberingAfterBreak="0">
    <w:nsid w:val="00000126"/>
    <w:multiLevelType w:val="multilevel"/>
    <w:tmpl w:val="00000126"/>
    <w:name w:val="WW8Num384"/>
    <w:lvl w:ilvl="0">
      <w:start w:val="1"/>
      <w:numFmt w:val="decimal"/>
      <w:lvlText w:val="%1."/>
      <w:lvlJc w:val="left"/>
      <w:pPr>
        <w:tabs>
          <w:tab w:val="num" w:pos="0"/>
        </w:tabs>
        <w:ind w:left="0" w:firstLine="0"/>
      </w:pPr>
    </w:lvl>
    <w:lvl w:ilvl="1">
      <w:start w:val="1"/>
      <w:numFmt w:val="bullet"/>
      <w:lvlText w:val=""/>
      <w:lvlJc w:val="left"/>
      <w:pPr>
        <w:tabs>
          <w:tab w:val="num" w:pos="0"/>
        </w:tabs>
        <w:ind w:left="0" w:firstLine="0"/>
      </w:pPr>
      <w:rPr>
        <w:rFonts w:ascii="Symbol" w:hAnsi="Symbol"/>
      </w:rPr>
    </w:lvl>
    <w:lvl w:ilvl="2">
      <w:start w:val="1"/>
      <w:numFmt w:val="lowerRoman"/>
      <w:lvlText w:val="%3."/>
      <w:lvlJc w:val="right"/>
      <w:pPr>
        <w:tabs>
          <w:tab w:val="num" w:pos="0"/>
        </w:tabs>
        <w:ind w:left="0" w:firstLine="0"/>
      </w:pPr>
    </w:lvl>
    <w:lvl w:ilvl="3">
      <w:start w:val="1"/>
      <w:numFmt w:val="decimal"/>
      <w:lvlText w:val="%4."/>
      <w:lvlJc w:val="left"/>
      <w:pPr>
        <w:tabs>
          <w:tab w:val="num" w:pos="0"/>
        </w:tabs>
        <w:ind w:left="0" w:firstLine="0"/>
      </w:pPr>
    </w:lvl>
    <w:lvl w:ilvl="4">
      <w:start w:val="1"/>
      <w:numFmt w:val="lowerLetter"/>
      <w:lvlText w:val="%5."/>
      <w:lvlJc w:val="left"/>
      <w:pPr>
        <w:tabs>
          <w:tab w:val="num" w:pos="0"/>
        </w:tabs>
        <w:ind w:left="0" w:firstLine="0"/>
      </w:pPr>
    </w:lvl>
    <w:lvl w:ilvl="5">
      <w:start w:val="1"/>
      <w:numFmt w:val="lowerRoman"/>
      <w:lvlText w:val="%6."/>
      <w:lvlJc w:val="right"/>
      <w:pPr>
        <w:tabs>
          <w:tab w:val="num" w:pos="0"/>
        </w:tabs>
        <w:ind w:left="0" w:firstLine="0"/>
      </w:pPr>
    </w:lvl>
    <w:lvl w:ilvl="6">
      <w:start w:val="1"/>
      <w:numFmt w:val="decimal"/>
      <w:lvlText w:val="%7."/>
      <w:lvlJc w:val="left"/>
      <w:pPr>
        <w:tabs>
          <w:tab w:val="num" w:pos="0"/>
        </w:tabs>
        <w:ind w:left="0" w:firstLine="0"/>
      </w:pPr>
    </w:lvl>
    <w:lvl w:ilvl="7">
      <w:start w:val="1"/>
      <w:numFmt w:val="lowerLetter"/>
      <w:lvlText w:val="%8."/>
      <w:lvlJc w:val="left"/>
      <w:pPr>
        <w:tabs>
          <w:tab w:val="num" w:pos="0"/>
        </w:tabs>
        <w:ind w:left="0" w:firstLine="0"/>
      </w:pPr>
    </w:lvl>
    <w:lvl w:ilvl="8">
      <w:start w:val="1"/>
      <w:numFmt w:val="lowerRoman"/>
      <w:lvlText w:val="%9."/>
      <w:lvlJc w:val="right"/>
      <w:pPr>
        <w:tabs>
          <w:tab w:val="num" w:pos="0"/>
        </w:tabs>
        <w:ind w:left="0" w:firstLine="0"/>
      </w:pPr>
    </w:lvl>
  </w:abstractNum>
  <w:abstractNum w:abstractNumId="293" w15:restartNumberingAfterBreak="0">
    <w:nsid w:val="00000127"/>
    <w:multiLevelType w:val="multilevel"/>
    <w:tmpl w:val="00000127"/>
    <w:name w:val="WW8Num385"/>
    <w:lvl w:ilvl="0">
      <w:start w:val="1"/>
      <w:numFmt w:val="bullet"/>
      <w:lvlText w:val=""/>
      <w:lvlJc w:val="left"/>
      <w:pPr>
        <w:tabs>
          <w:tab w:val="num" w:pos="0"/>
        </w:tabs>
        <w:ind w:left="0" w:firstLine="0"/>
      </w:pPr>
      <w:rPr>
        <w:rFonts w:ascii="Symbol" w:hAnsi="Symbol"/>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294" w15:restartNumberingAfterBreak="0">
    <w:nsid w:val="00000128"/>
    <w:multiLevelType w:val="multilevel"/>
    <w:tmpl w:val="00000128"/>
    <w:name w:val="WW8Num386"/>
    <w:lvl w:ilvl="0">
      <w:start w:val="1"/>
      <w:numFmt w:val="bullet"/>
      <w:lvlText w:val=""/>
      <w:lvlJc w:val="left"/>
      <w:pPr>
        <w:tabs>
          <w:tab w:val="num" w:pos="0"/>
        </w:tabs>
        <w:ind w:left="0" w:firstLine="0"/>
      </w:pPr>
      <w:rPr>
        <w:rFonts w:ascii="Symbol" w:hAnsi="Symbol"/>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295" w15:restartNumberingAfterBreak="0">
    <w:nsid w:val="00000129"/>
    <w:multiLevelType w:val="multilevel"/>
    <w:tmpl w:val="00000129"/>
    <w:name w:val="WW8Num387"/>
    <w:lvl w:ilvl="0">
      <w:start w:val="1"/>
      <w:numFmt w:val="bullet"/>
      <w:lvlText w:val=""/>
      <w:lvlJc w:val="left"/>
      <w:pPr>
        <w:tabs>
          <w:tab w:val="num" w:pos="0"/>
        </w:tabs>
        <w:ind w:left="0" w:firstLine="0"/>
      </w:pPr>
      <w:rPr>
        <w:rFonts w:ascii="Symbol" w:hAnsi="Symbol"/>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296" w15:restartNumberingAfterBreak="0">
    <w:nsid w:val="0000012A"/>
    <w:multiLevelType w:val="multilevel"/>
    <w:tmpl w:val="0000012A"/>
    <w:name w:val="WW8Num388"/>
    <w:lvl w:ilvl="0">
      <w:start w:val="1"/>
      <w:numFmt w:val="bullet"/>
      <w:lvlText w:val=""/>
      <w:lvlJc w:val="left"/>
      <w:pPr>
        <w:tabs>
          <w:tab w:val="num" w:pos="0"/>
        </w:tabs>
        <w:ind w:left="0" w:firstLine="0"/>
      </w:pPr>
      <w:rPr>
        <w:rFonts w:ascii="Symbol" w:hAnsi="Symbol"/>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297" w15:restartNumberingAfterBreak="0">
    <w:nsid w:val="0000012B"/>
    <w:multiLevelType w:val="multilevel"/>
    <w:tmpl w:val="0000012B"/>
    <w:name w:val="WW8Num389"/>
    <w:lvl w:ilvl="0">
      <w:start w:val="3"/>
      <w:numFmt w:val="decimal"/>
      <w:lvlText w:val="%1."/>
      <w:lvlJc w:val="left"/>
      <w:pPr>
        <w:tabs>
          <w:tab w:val="num" w:pos="0"/>
        </w:tabs>
        <w:ind w:left="0" w:firstLine="0"/>
      </w:p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298" w15:restartNumberingAfterBreak="0">
    <w:nsid w:val="0000012C"/>
    <w:multiLevelType w:val="multilevel"/>
    <w:tmpl w:val="0000012C"/>
    <w:name w:val="WW8Num390"/>
    <w:lvl w:ilvl="0">
      <w:start w:val="1"/>
      <w:numFmt w:val="bullet"/>
      <w:lvlText w:val=""/>
      <w:lvlJc w:val="left"/>
      <w:pPr>
        <w:tabs>
          <w:tab w:val="num" w:pos="0"/>
        </w:tabs>
        <w:ind w:left="0" w:firstLine="0"/>
      </w:pPr>
      <w:rPr>
        <w:rFonts w:ascii="Symbol" w:hAnsi="Symbol"/>
      </w:rPr>
    </w:lvl>
    <w:lvl w:ilvl="1">
      <w:start w:val="1"/>
      <w:numFmt w:val="bullet"/>
      <w:lvlText w:val=""/>
      <w:lvlJc w:val="left"/>
      <w:pPr>
        <w:tabs>
          <w:tab w:val="num" w:pos="0"/>
        </w:tabs>
        <w:ind w:left="0" w:firstLine="0"/>
      </w:pPr>
      <w:rPr>
        <w:rFonts w:ascii="Symbol" w:hAnsi="Symbol"/>
      </w:rPr>
    </w:lvl>
    <w:lvl w:ilvl="2">
      <w:start w:val="1"/>
      <w:numFmt w:val="bullet"/>
      <w:lvlText w:val=""/>
      <w:lvlJc w:val="left"/>
      <w:pPr>
        <w:tabs>
          <w:tab w:val="num" w:pos="0"/>
        </w:tabs>
        <w:ind w:left="0" w:firstLine="0"/>
      </w:pPr>
      <w:rPr>
        <w:rFonts w:ascii="Wingdings" w:hAnsi="Wingdings"/>
      </w:rPr>
    </w:lvl>
    <w:lvl w:ilvl="3">
      <w:start w:val="1"/>
      <w:numFmt w:val="bullet"/>
      <w:lvlText w:val=""/>
      <w:lvlJc w:val="left"/>
      <w:pPr>
        <w:tabs>
          <w:tab w:val="num" w:pos="0"/>
        </w:tabs>
        <w:ind w:left="0" w:firstLine="0"/>
      </w:pPr>
      <w:rPr>
        <w:rFonts w:ascii="Symbol" w:hAnsi="Symbol"/>
      </w:rPr>
    </w:lvl>
    <w:lvl w:ilvl="4">
      <w:start w:val="1"/>
      <w:numFmt w:val="bullet"/>
      <w:lvlText w:val="o"/>
      <w:lvlJc w:val="left"/>
      <w:pPr>
        <w:tabs>
          <w:tab w:val="num" w:pos="0"/>
        </w:tabs>
        <w:ind w:left="0" w:firstLine="0"/>
      </w:pPr>
      <w:rPr>
        <w:rFonts w:ascii="Courier New" w:hAnsi="Courier New"/>
      </w:rPr>
    </w:lvl>
    <w:lvl w:ilvl="5">
      <w:start w:val="1"/>
      <w:numFmt w:val="bullet"/>
      <w:lvlText w:val=""/>
      <w:lvlJc w:val="left"/>
      <w:pPr>
        <w:tabs>
          <w:tab w:val="num" w:pos="0"/>
        </w:tabs>
        <w:ind w:left="0" w:firstLine="0"/>
      </w:pPr>
      <w:rPr>
        <w:rFonts w:ascii="Wingdings" w:hAnsi="Wingdings"/>
      </w:rPr>
    </w:lvl>
    <w:lvl w:ilvl="6">
      <w:start w:val="1"/>
      <w:numFmt w:val="bullet"/>
      <w:lvlText w:val=""/>
      <w:lvlJc w:val="left"/>
      <w:pPr>
        <w:tabs>
          <w:tab w:val="num" w:pos="0"/>
        </w:tabs>
        <w:ind w:left="0" w:firstLine="0"/>
      </w:pPr>
      <w:rPr>
        <w:rFonts w:ascii="Symbol" w:hAnsi="Symbol"/>
      </w:rPr>
    </w:lvl>
    <w:lvl w:ilvl="7">
      <w:start w:val="1"/>
      <w:numFmt w:val="bullet"/>
      <w:lvlText w:val="o"/>
      <w:lvlJc w:val="left"/>
      <w:pPr>
        <w:tabs>
          <w:tab w:val="num" w:pos="0"/>
        </w:tabs>
        <w:ind w:left="0" w:firstLine="0"/>
      </w:pPr>
      <w:rPr>
        <w:rFonts w:ascii="Courier New" w:hAnsi="Courier New"/>
      </w:rPr>
    </w:lvl>
    <w:lvl w:ilvl="8">
      <w:start w:val="1"/>
      <w:numFmt w:val="bullet"/>
      <w:lvlText w:val=""/>
      <w:lvlJc w:val="left"/>
      <w:pPr>
        <w:tabs>
          <w:tab w:val="num" w:pos="0"/>
        </w:tabs>
        <w:ind w:left="0" w:firstLine="0"/>
      </w:pPr>
      <w:rPr>
        <w:rFonts w:ascii="Wingdings" w:hAnsi="Wingdings"/>
      </w:rPr>
    </w:lvl>
  </w:abstractNum>
  <w:abstractNum w:abstractNumId="299" w15:restartNumberingAfterBreak="0">
    <w:nsid w:val="0000012D"/>
    <w:multiLevelType w:val="multilevel"/>
    <w:tmpl w:val="0000012D"/>
    <w:name w:val="WW8Num391"/>
    <w:lvl w:ilvl="0">
      <w:start w:val="1"/>
      <w:numFmt w:val="bullet"/>
      <w:lvlText w:val=""/>
      <w:lvlJc w:val="left"/>
      <w:pPr>
        <w:tabs>
          <w:tab w:val="num" w:pos="0"/>
        </w:tabs>
        <w:ind w:left="0" w:firstLine="0"/>
      </w:pPr>
      <w:rPr>
        <w:rFonts w:ascii="Symbol" w:hAnsi="Symbol"/>
      </w:rPr>
    </w:lvl>
    <w:lvl w:ilvl="1">
      <w:start w:val="1"/>
      <w:numFmt w:val="bullet"/>
      <w:lvlText w:val=""/>
      <w:lvlJc w:val="left"/>
      <w:pPr>
        <w:tabs>
          <w:tab w:val="num" w:pos="0"/>
        </w:tabs>
        <w:ind w:left="0" w:firstLine="0"/>
      </w:pPr>
      <w:rPr>
        <w:rFonts w:ascii="Symbol" w:hAnsi="Symbol"/>
      </w:rPr>
    </w:lvl>
    <w:lvl w:ilvl="2">
      <w:start w:val="1"/>
      <w:numFmt w:val="bullet"/>
      <w:lvlText w:val=""/>
      <w:lvlJc w:val="left"/>
      <w:pPr>
        <w:tabs>
          <w:tab w:val="num" w:pos="0"/>
        </w:tabs>
        <w:ind w:left="0" w:firstLine="0"/>
      </w:pPr>
      <w:rPr>
        <w:rFonts w:ascii="Wingdings" w:hAnsi="Wingdings"/>
      </w:rPr>
    </w:lvl>
    <w:lvl w:ilvl="3">
      <w:start w:val="1"/>
      <w:numFmt w:val="bullet"/>
      <w:lvlText w:val=""/>
      <w:lvlJc w:val="left"/>
      <w:pPr>
        <w:tabs>
          <w:tab w:val="num" w:pos="0"/>
        </w:tabs>
        <w:ind w:left="0" w:firstLine="0"/>
      </w:pPr>
      <w:rPr>
        <w:rFonts w:ascii="Symbol" w:hAnsi="Symbol"/>
      </w:rPr>
    </w:lvl>
    <w:lvl w:ilvl="4">
      <w:start w:val="1"/>
      <w:numFmt w:val="bullet"/>
      <w:lvlText w:val="o"/>
      <w:lvlJc w:val="left"/>
      <w:pPr>
        <w:tabs>
          <w:tab w:val="num" w:pos="0"/>
        </w:tabs>
        <w:ind w:left="0" w:firstLine="0"/>
      </w:pPr>
      <w:rPr>
        <w:rFonts w:ascii="Courier New" w:hAnsi="Courier New"/>
      </w:rPr>
    </w:lvl>
    <w:lvl w:ilvl="5">
      <w:start w:val="1"/>
      <w:numFmt w:val="bullet"/>
      <w:lvlText w:val=""/>
      <w:lvlJc w:val="left"/>
      <w:pPr>
        <w:tabs>
          <w:tab w:val="num" w:pos="0"/>
        </w:tabs>
        <w:ind w:left="0" w:firstLine="0"/>
      </w:pPr>
      <w:rPr>
        <w:rFonts w:ascii="Wingdings" w:hAnsi="Wingdings"/>
      </w:rPr>
    </w:lvl>
    <w:lvl w:ilvl="6">
      <w:start w:val="1"/>
      <w:numFmt w:val="bullet"/>
      <w:lvlText w:val=""/>
      <w:lvlJc w:val="left"/>
      <w:pPr>
        <w:tabs>
          <w:tab w:val="num" w:pos="0"/>
        </w:tabs>
        <w:ind w:left="0" w:firstLine="0"/>
      </w:pPr>
      <w:rPr>
        <w:rFonts w:ascii="Symbol" w:hAnsi="Symbol"/>
      </w:rPr>
    </w:lvl>
    <w:lvl w:ilvl="7">
      <w:start w:val="1"/>
      <w:numFmt w:val="bullet"/>
      <w:lvlText w:val="o"/>
      <w:lvlJc w:val="left"/>
      <w:pPr>
        <w:tabs>
          <w:tab w:val="num" w:pos="0"/>
        </w:tabs>
        <w:ind w:left="0" w:firstLine="0"/>
      </w:pPr>
      <w:rPr>
        <w:rFonts w:ascii="Courier New" w:hAnsi="Courier New"/>
      </w:rPr>
    </w:lvl>
    <w:lvl w:ilvl="8">
      <w:start w:val="1"/>
      <w:numFmt w:val="bullet"/>
      <w:lvlText w:val=""/>
      <w:lvlJc w:val="left"/>
      <w:pPr>
        <w:tabs>
          <w:tab w:val="num" w:pos="0"/>
        </w:tabs>
        <w:ind w:left="0" w:firstLine="0"/>
      </w:pPr>
      <w:rPr>
        <w:rFonts w:ascii="Wingdings" w:hAnsi="Wingdings"/>
      </w:rPr>
    </w:lvl>
  </w:abstractNum>
  <w:abstractNum w:abstractNumId="300" w15:restartNumberingAfterBreak="0">
    <w:nsid w:val="0000012E"/>
    <w:multiLevelType w:val="multilevel"/>
    <w:tmpl w:val="0000012E"/>
    <w:name w:val="WW8Num392"/>
    <w:lvl w:ilvl="0">
      <w:start w:val="1"/>
      <w:numFmt w:val="bullet"/>
      <w:lvlText w:val=""/>
      <w:lvlJc w:val="left"/>
      <w:pPr>
        <w:tabs>
          <w:tab w:val="num" w:pos="0"/>
        </w:tabs>
        <w:ind w:left="0" w:firstLine="0"/>
      </w:pPr>
      <w:rPr>
        <w:rFonts w:ascii="Symbol" w:hAnsi="Symbol"/>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301" w15:restartNumberingAfterBreak="0">
    <w:nsid w:val="0000012F"/>
    <w:multiLevelType w:val="multilevel"/>
    <w:tmpl w:val="0000012F"/>
    <w:name w:val="WW8Num393"/>
    <w:lvl w:ilvl="0">
      <w:start w:val="1"/>
      <w:numFmt w:val="bullet"/>
      <w:lvlText w:val=""/>
      <w:lvlJc w:val="left"/>
      <w:pPr>
        <w:tabs>
          <w:tab w:val="num" w:pos="0"/>
        </w:tabs>
        <w:ind w:left="0" w:firstLine="0"/>
      </w:pPr>
      <w:rPr>
        <w:rFonts w:ascii="Symbol" w:hAnsi="Symbol"/>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302" w15:restartNumberingAfterBreak="0">
    <w:nsid w:val="00000130"/>
    <w:multiLevelType w:val="multilevel"/>
    <w:tmpl w:val="00000130"/>
    <w:name w:val="WW8Num394"/>
    <w:lvl w:ilvl="0">
      <w:start w:val="1"/>
      <w:numFmt w:val="bullet"/>
      <w:lvlText w:val=""/>
      <w:lvlJc w:val="left"/>
      <w:pPr>
        <w:tabs>
          <w:tab w:val="num" w:pos="0"/>
        </w:tabs>
        <w:ind w:left="0" w:firstLine="0"/>
      </w:pPr>
      <w:rPr>
        <w:rFonts w:ascii="Symbol" w:hAnsi="Symbol"/>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303" w15:restartNumberingAfterBreak="0">
    <w:nsid w:val="00000131"/>
    <w:multiLevelType w:val="multilevel"/>
    <w:tmpl w:val="00000131"/>
    <w:name w:val="WW8Num395"/>
    <w:lvl w:ilvl="0">
      <w:start w:val="1"/>
      <w:numFmt w:val="bullet"/>
      <w:lvlText w:val=""/>
      <w:lvlJc w:val="left"/>
      <w:pPr>
        <w:tabs>
          <w:tab w:val="num" w:pos="0"/>
        </w:tabs>
        <w:ind w:left="0" w:firstLine="0"/>
      </w:pPr>
      <w:rPr>
        <w:rFonts w:ascii="Symbol" w:hAnsi="Symbol"/>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304" w15:restartNumberingAfterBreak="0">
    <w:nsid w:val="00000132"/>
    <w:multiLevelType w:val="multilevel"/>
    <w:tmpl w:val="00000132"/>
    <w:name w:val="WW8Num396"/>
    <w:lvl w:ilvl="0">
      <w:start w:val="1"/>
      <w:numFmt w:val="bullet"/>
      <w:lvlText w:val=""/>
      <w:lvlJc w:val="left"/>
      <w:pPr>
        <w:tabs>
          <w:tab w:val="num" w:pos="0"/>
        </w:tabs>
        <w:ind w:left="0" w:firstLine="0"/>
      </w:pPr>
      <w:rPr>
        <w:rFonts w:ascii="Symbol" w:hAnsi="Symbol"/>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305" w15:restartNumberingAfterBreak="0">
    <w:nsid w:val="00000133"/>
    <w:multiLevelType w:val="multilevel"/>
    <w:tmpl w:val="00000133"/>
    <w:name w:val="WW8Num397"/>
    <w:lvl w:ilvl="0">
      <w:start w:val="1"/>
      <w:numFmt w:val="bullet"/>
      <w:lvlText w:val=""/>
      <w:lvlJc w:val="left"/>
      <w:pPr>
        <w:tabs>
          <w:tab w:val="num" w:pos="0"/>
        </w:tabs>
        <w:ind w:left="0" w:firstLine="0"/>
      </w:pPr>
      <w:rPr>
        <w:rFonts w:ascii="Symbol" w:hAnsi="Symbol"/>
      </w:rPr>
    </w:lvl>
    <w:lvl w:ilvl="1">
      <w:start w:val="1"/>
      <w:numFmt w:val="bullet"/>
      <w:lvlText w:val=""/>
      <w:lvlJc w:val="left"/>
      <w:pPr>
        <w:tabs>
          <w:tab w:val="num" w:pos="0"/>
        </w:tabs>
        <w:ind w:left="0" w:firstLine="0"/>
      </w:pPr>
      <w:rPr>
        <w:rFonts w:ascii="Symbol" w:hAnsi="Symbol"/>
      </w:rPr>
    </w:lvl>
    <w:lvl w:ilvl="2">
      <w:start w:val="1"/>
      <w:numFmt w:val="bullet"/>
      <w:lvlText w:val=""/>
      <w:lvlJc w:val="left"/>
      <w:pPr>
        <w:tabs>
          <w:tab w:val="num" w:pos="0"/>
        </w:tabs>
        <w:ind w:left="0" w:firstLine="0"/>
      </w:pPr>
      <w:rPr>
        <w:rFonts w:ascii="Wingdings" w:hAnsi="Wingdings"/>
      </w:rPr>
    </w:lvl>
    <w:lvl w:ilvl="3">
      <w:start w:val="1"/>
      <w:numFmt w:val="bullet"/>
      <w:lvlText w:val=""/>
      <w:lvlJc w:val="left"/>
      <w:pPr>
        <w:tabs>
          <w:tab w:val="num" w:pos="0"/>
        </w:tabs>
        <w:ind w:left="0" w:firstLine="0"/>
      </w:pPr>
      <w:rPr>
        <w:rFonts w:ascii="Symbol" w:hAnsi="Symbol"/>
      </w:rPr>
    </w:lvl>
    <w:lvl w:ilvl="4">
      <w:start w:val="1"/>
      <w:numFmt w:val="bullet"/>
      <w:lvlText w:val="o"/>
      <w:lvlJc w:val="left"/>
      <w:pPr>
        <w:tabs>
          <w:tab w:val="num" w:pos="0"/>
        </w:tabs>
        <w:ind w:left="0" w:firstLine="0"/>
      </w:pPr>
      <w:rPr>
        <w:rFonts w:ascii="Courier New" w:hAnsi="Courier New"/>
      </w:rPr>
    </w:lvl>
    <w:lvl w:ilvl="5">
      <w:start w:val="1"/>
      <w:numFmt w:val="bullet"/>
      <w:lvlText w:val=""/>
      <w:lvlJc w:val="left"/>
      <w:pPr>
        <w:tabs>
          <w:tab w:val="num" w:pos="0"/>
        </w:tabs>
        <w:ind w:left="0" w:firstLine="0"/>
      </w:pPr>
      <w:rPr>
        <w:rFonts w:ascii="Wingdings" w:hAnsi="Wingdings"/>
      </w:rPr>
    </w:lvl>
    <w:lvl w:ilvl="6">
      <w:start w:val="1"/>
      <w:numFmt w:val="bullet"/>
      <w:lvlText w:val=""/>
      <w:lvlJc w:val="left"/>
      <w:pPr>
        <w:tabs>
          <w:tab w:val="num" w:pos="0"/>
        </w:tabs>
        <w:ind w:left="0" w:firstLine="0"/>
      </w:pPr>
      <w:rPr>
        <w:rFonts w:ascii="Symbol" w:hAnsi="Symbol"/>
      </w:rPr>
    </w:lvl>
    <w:lvl w:ilvl="7">
      <w:start w:val="1"/>
      <w:numFmt w:val="bullet"/>
      <w:lvlText w:val="o"/>
      <w:lvlJc w:val="left"/>
      <w:pPr>
        <w:tabs>
          <w:tab w:val="num" w:pos="0"/>
        </w:tabs>
        <w:ind w:left="0" w:firstLine="0"/>
      </w:pPr>
      <w:rPr>
        <w:rFonts w:ascii="Courier New" w:hAnsi="Courier New"/>
      </w:rPr>
    </w:lvl>
    <w:lvl w:ilvl="8">
      <w:start w:val="1"/>
      <w:numFmt w:val="bullet"/>
      <w:lvlText w:val=""/>
      <w:lvlJc w:val="left"/>
      <w:pPr>
        <w:tabs>
          <w:tab w:val="num" w:pos="0"/>
        </w:tabs>
        <w:ind w:left="0" w:firstLine="0"/>
      </w:pPr>
      <w:rPr>
        <w:rFonts w:ascii="Wingdings" w:hAnsi="Wingdings"/>
      </w:rPr>
    </w:lvl>
  </w:abstractNum>
  <w:abstractNum w:abstractNumId="306" w15:restartNumberingAfterBreak="0">
    <w:nsid w:val="00000134"/>
    <w:multiLevelType w:val="multilevel"/>
    <w:tmpl w:val="00000134"/>
    <w:name w:val="WW8Num398"/>
    <w:lvl w:ilvl="0">
      <w:start w:val="1"/>
      <w:numFmt w:val="bullet"/>
      <w:lvlText w:val=""/>
      <w:lvlJc w:val="left"/>
      <w:pPr>
        <w:tabs>
          <w:tab w:val="num" w:pos="0"/>
        </w:tabs>
        <w:ind w:left="0" w:firstLine="0"/>
      </w:pPr>
      <w:rPr>
        <w:rFonts w:ascii="Symbol" w:hAnsi="Symbol"/>
      </w:rPr>
    </w:lvl>
    <w:lvl w:ilvl="1">
      <w:start w:val="1"/>
      <w:numFmt w:val="bullet"/>
      <w:lvlText w:val=""/>
      <w:lvlJc w:val="left"/>
      <w:pPr>
        <w:tabs>
          <w:tab w:val="num" w:pos="0"/>
        </w:tabs>
        <w:ind w:left="0" w:firstLine="0"/>
      </w:pPr>
      <w:rPr>
        <w:rFonts w:ascii="Symbol" w:hAnsi="Symbol"/>
      </w:rPr>
    </w:lvl>
    <w:lvl w:ilvl="2">
      <w:start w:val="1"/>
      <w:numFmt w:val="bullet"/>
      <w:lvlText w:val=""/>
      <w:lvlJc w:val="left"/>
      <w:pPr>
        <w:tabs>
          <w:tab w:val="num" w:pos="0"/>
        </w:tabs>
        <w:ind w:left="0" w:firstLine="0"/>
      </w:pPr>
      <w:rPr>
        <w:rFonts w:ascii="Wingdings" w:hAnsi="Wingdings"/>
      </w:rPr>
    </w:lvl>
    <w:lvl w:ilvl="3">
      <w:start w:val="1"/>
      <w:numFmt w:val="bullet"/>
      <w:lvlText w:val=""/>
      <w:lvlJc w:val="left"/>
      <w:pPr>
        <w:tabs>
          <w:tab w:val="num" w:pos="0"/>
        </w:tabs>
        <w:ind w:left="0" w:firstLine="0"/>
      </w:pPr>
      <w:rPr>
        <w:rFonts w:ascii="Symbol" w:hAnsi="Symbol"/>
      </w:rPr>
    </w:lvl>
    <w:lvl w:ilvl="4">
      <w:start w:val="1"/>
      <w:numFmt w:val="bullet"/>
      <w:lvlText w:val="o"/>
      <w:lvlJc w:val="left"/>
      <w:pPr>
        <w:tabs>
          <w:tab w:val="num" w:pos="0"/>
        </w:tabs>
        <w:ind w:left="0" w:firstLine="0"/>
      </w:pPr>
      <w:rPr>
        <w:rFonts w:ascii="Courier New" w:hAnsi="Courier New"/>
      </w:rPr>
    </w:lvl>
    <w:lvl w:ilvl="5">
      <w:start w:val="1"/>
      <w:numFmt w:val="bullet"/>
      <w:lvlText w:val=""/>
      <w:lvlJc w:val="left"/>
      <w:pPr>
        <w:tabs>
          <w:tab w:val="num" w:pos="0"/>
        </w:tabs>
        <w:ind w:left="0" w:firstLine="0"/>
      </w:pPr>
      <w:rPr>
        <w:rFonts w:ascii="Wingdings" w:hAnsi="Wingdings"/>
      </w:rPr>
    </w:lvl>
    <w:lvl w:ilvl="6">
      <w:start w:val="1"/>
      <w:numFmt w:val="bullet"/>
      <w:lvlText w:val=""/>
      <w:lvlJc w:val="left"/>
      <w:pPr>
        <w:tabs>
          <w:tab w:val="num" w:pos="0"/>
        </w:tabs>
        <w:ind w:left="0" w:firstLine="0"/>
      </w:pPr>
      <w:rPr>
        <w:rFonts w:ascii="Symbol" w:hAnsi="Symbol"/>
      </w:rPr>
    </w:lvl>
    <w:lvl w:ilvl="7">
      <w:start w:val="1"/>
      <w:numFmt w:val="bullet"/>
      <w:lvlText w:val="o"/>
      <w:lvlJc w:val="left"/>
      <w:pPr>
        <w:tabs>
          <w:tab w:val="num" w:pos="0"/>
        </w:tabs>
        <w:ind w:left="0" w:firstLine="0"/>
      </w:pPr>
      <w:rPr>
        <w:rFonts w:ascii="Courier New" w:hAnsi="Courier New"/>
      </w:rPr>
    </w:lvl>
    <w:lvl w:ilvl="8">
      <w:start w:val="1"/>
      <w:numFmt w:val="bullet"/>
      <w:lvlText w:val=""/>
      <w:lvlJc w:val="left"/>
      <w:pPr>
        <w:tabs>
          <w:tab w:val="num" w:pos="0"/>
        </w:tabs>
        <w:ind w:left="0" w:firstLine="0"/>
      </w:pPr>
      <w:rPr>
        <w:rFonts w:ascii="Wingdings" w:hAnsi="Wingdings"/>
      </w:rPr>
    </w:lvl>
  </w:abstractNum>
  <w:abstractNum w:abstractNumId="307" w15:restartNumberingAfterBreak="0">
    <w:nsid w:val="00000135"/>
    <w:multiLevelType w:val="multilevel"/>
    <w:tmpl w:val="00000135"/>
    <w:name w:val="WW8Num399"/>
    <w:lvl w:ilvl="0">
      <w:start w:val="1"/>
      <w:numFmt w:val="bullet"/>
      <w:lvlText w:val=""/>
      <w:lvlJc w:val="left"/>
      <w:pPr>
        <w:tabs>
          <w:tab w:val="num" w:pos="0"/>
        </w:tabs>
        <w:ind w:left="0" w:firstLine="0"/>
      </w:pPr>
      <w:rPr>
        <w:rFonts w:ascii="Symbol" w:hAnsi="Symbol"/>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308" w15:restartNumberingAfterBreak="0">
    <w:nsid w:val="00000136"/>
    <w:multiLevelType w:val="multilevel"/>
    <w:tmpl w:val="00000136"/>
    <w:name w:val="WW8Num400"/>
    <w:lvl w:ilvl="0">
      <w:start w:val="1"/>
      <w:numFmt w:val="decimal"/>
      <w:lvlText w:val="%1."/>
      <w:lvlJc w:val="left"/>
      <w:pPr>
        <w:tabs>
          <w:tab w:val="num" w:pos="0"/>
        </w:tabs>
        <w:ind w:left="0" w:firstLine="0"/>
      </w:p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309" w15:restartNumberingAfterBreak="0">
    <w:nsid w:val="00000137"/>
    <w:multiLevelType w:val="multilevel"/>
    <w:tmpl w:val="DE364300"/>
    <w:name w:val="WW8Num401"/>
    <w:lvl w:ilvl="0">
      <w:start w:val="9"/>
      <w:numFmt w:val="decimal"/>
      <w:lvlText w:val="%1."/>
      <w:lvlJc w:val="left"/>
      <w:pPr>
        <w:tabs>
          <w:tab w:val="num" w:pos="0"/>
        </w:tabs>
        <w:ind w:left="0" w:firstLine="0"/>
      </w:pPr>
      <w:rPr>
        <w:rFonts w:hint="default"/>
      </w:rPr>
    </w:lvl>
    <w:lvl w:ilvl="1">
      <w:start w:val="1"/>
      <w:numFmt w:val="decimal"/>
      <w:lvlText w:val="%2."/>
      <w:lvlJc w:val="left"/>
      <w:pPr>
        <w:tabs>
          <w:tab w:val="num" w:pos="0"/>
        </w:tabs>
        <w:ind w:left="0" w:firstLine="0"/>
      </w:pPr>
      <w:rPr>
        <w:rFonts w:hint="default"/>
      </w:rPr>
    </w:lvl>
    <w:lvl w:ilvl="2">
      <w:start w:val="1"/>
      <w:numFmt w:val="decimal"/>
      <w:lvlText w:val="%3."/>
      <w:lvlJc w:val="left"/>
      <w:pPr>
        <w:tabs>
          <w:tab w:val="num" w:pos="0"/>
        </w:tabs>
        <w:ind w:left="0" w:firstLine="0"/>
      </w:pPr>
      <w:rPr>
        <w:rFonts w:hint="default"/>
      </w:rPr>
    </w:lvl>
    <w:lvl w:ilvl="3">
      <w:start w:val="1"/>
      <w:numFmt w:val="decimal"/>
      <w:lvlText w:val="%4."/>
      <w:lvlJc w:val="left"/>
      <w:pPr>
        <w:tabs>
          <w:tab w:val="num" w:pos="0"/>
        </w:tabs>
        <w:ind w:left="0" w:firstLine="0"/>
      </w:pPr>
      <w:rPr>
        <w:rFonts w:hint="default"/>
      </w:rPr>
    </w:lvl>
    <w:lvl w:ilvl="4">
      <w:start w:val="1"/>
      <w:numFmt w:val="decimal"/>
      <w:lvlText w:val="%5."/>
      <w:lvlJc w:val="left"/>
      <w:pPr>
        <w:tabs>
          <w:tab w:val="num" w:pos="0"/>
        </w:tabs>
        <w:ind w:left="0" w:firstLine="0"/>
      </w:pPr>
      <w:rPr>
        <w:rFonts w:hint="default"/>
      </w:rPr>
    </w:lvl>
    <w:lvl w:ilvl="5">
      <w:start w:val="1"/>
      <w:numFmt w:val="decimal"/>
      <w:lvlText w:val="%6."/>
      <w:lvlJc w:val="left"/>
      <w:pPr>
        <w:tabs>
          <w:tab w:val="num" w:pos="0"/>
        </w:tabs>
        <w:ind w:left="0" w:firstLine="0"/>
      </w:pPr>
      <w:rPr>
        <w:rFonts w:hint="default"/>
      </w:rPr>
    </w:lvl>
    <w:lvl w:ilvl="6">
      <w:start w:val="1"/>
      <w:numFmt w:val="decimal"/>
      <w:lvlText w:val="%7."/>
      <w:lvlJc w:val="left"/>
      <w:pPr>
        <w:tabs>
          <w:tab w:val="num" w:pos="0"/>
        </w:tabs>
        <w:ind w:left="0" w:firstLine="0"/>
      </w:pPr>
      <w:rPr>
        <w:rFonts w:hint="default"/>
      </w:rPr>
    </w:lvl>
    <w:lvl w:ilvl="7">
      <w:start w:val="1"/>
      <w:numFmt w:val="decimal"/>
      <w:lvlText w:val="%8."/>
      <w:lvlJc w:val="left"/>
      <w:pPr>
        <w:tabs>
          <w:tab w:val="num" w:pos="0"/>
        </w:tabs>
        <w:ind w:left="0" w:firstLine="0"/>
      </w:pPr>
      <w:rPr>
        <w:rFonts w:hint="default"/>
      </w:rPr>
    </w:lvl>
    <w:lvl w:ilvl="8">
      <w:start w:val="1"/>
      <w:numFmt w:val="decimal"/>
      <w:lvlText w:val="%9."/>
      <w:lvlJc w:val="left"/>
      <w:pPr>
        <w:tabs>
          <w:tab w:val="num" w:pos="0"/>
        </w:tabs>
        <w:ind w:left="0" w:firstLine="0"/>
      </w:pPr>
      <w:rPr>
        <w:rFonts w:hint="default"/>
      </w:rPr>
    </w:lvl>
  </w:abstractNum>
  <w:abstractNum w:abstractNumId="310" w15:restartNumberingAfterBreak="0">
    <w:nsid w:val="00000138"/>
    <w:multiLevelType w:val="multilevel"/>
    <w:tmpl w:val="00000138"/>
    <w:name w:val="WW8Num402"/>
    <w:lvl w:ilvl="0">
      <w:start w:val="1"/>
      <w:numFmt w:val="decimal"/>
      <w:lvlText w:val="%1."/>
      <w:lvlJc w:val="left"/>
      <w:pPr>
        <w:tabs>
          <w:tab w:val="num" w:pos="0"/>
        </w:tabs>
        <w:ind w:left="0" w:firstLine="0"/>
      </w:p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311" w15:restartNumberingAfterBreak="0">
    <w:nsid w:val="00000139"/>
    <w:multiLevelType w:val="multilevel"/>
    <w:tmpl w:val="00000139"/>
    <w:name w:val="WW8Num403"/>
    <w:lvl w:ilvl="0">
      <w:start w:val="1"/>
      <w:numFmt w:val="decimal"/>
      <w:lvlText w:val="%1."/>
      <w:lvlJc w:val="left"/>
      <w:pPr>
        <w:tabs>
          <w:tab w:val="num" w:pos="0"/>
        </w:tabs>
        <w:ind w:left="0" w:firstLine="0"/>
      </w:p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312" w15:restartNumberingAfterBreak="0">
    <w:nsid w:val="0000013A"/>
    <w:multiLevelType w:val="multilevel"/>
    <w:tmpl w:val="B42EE894"/>
    <w:name w:val="WW8Num404"/>
    <w:lvl w:ilvl="0">
      <w:start w:val="7"/>
      <w:numFmt w:val="decimal"/>
      <w:lvlText w:val="%1."/>
      <w:lvlJc w:val="left"/>
      <w:pPr>
        <w:tabs>
          <w:tab w:val="num" w:pos="0"/>
        </w:tabs>
        <w:ind w:left="0" w:firstLine="0"/>
      </w:pPr>
      <w:rPr>
        <w:rFonts w:hint="default"/>
      </w:rPr>
    </w:lvl>
    <w:lvl w:ilvl="1">
      <w:start w:val="1"/>
      <w:numFmt w:val="decimal"/>
      <w:lvlText w:val="%2."/>
      <w:lvlJc w:val="left"/>
      <w:pPr>
        <w:tabs>
          <w:tab w:val="num" w:pos="0"/>
        </w:tabs>
        <w:ind w:left="0" w:firstLine="0"/>
      </w:pPr>
      <w:rPr>
        <w:rFonts w:hint="default"/>
      </w:rPr>
    </w:lvl>
    <w:lvl w:ilvl="2">
      <w:start w:val="1"/>
      <w:numFmt w:val="decimal"/>
      <w:lvlText w:val="%3."/>
      <w:lvlJc w:val="left"/>
      <w:pPr>
        <w:tabs>
          <w:tab w:val="num" w:pos="0"/>
        </w:tabs>
        <w:ind w:left="0" w:firstLine="0"/>
      </w:pPr>
      <w:rPr>
        <w:rFonts w:hint="default"/>
      </w:rPr>
    </w:lvl>
    <w:lvl w:ilvl="3">
      <w:start w:val="1"/>
      <w:numFmt w:val="decimal"/>
      <w:lvlText w:val="%4."/>
      <w:lvlJc w:val="left"/>
      <w:pPr>
        <w:tabs>
          <w:tab w:val="num" w:pos="0"/>
        </w:tabs>
        <w:ind w:left="0" w:firstLine="0"/>
      </w:pPr>
      <w:rPr>
        <w:rFonts w:hint="default"/>
      </w:rPr>
    </w:lvl>
    <w:lvl w:ilvl="4">
      <w:start w:val="1"/>
      <w:numFmt w:val="decimal"/>
      <w:lvlText w:val="%5."/>
      <w:lvlJc w:val="left"/>
      <w:pPr>
        <w:tabs>
          <w:tab w:val="num" w:pos="0"/>
        </w:tabs>
        <w:ind w:left="0" w:firstLine="0"/>
      </w:pPr>
      <w:rPr>
        <w:rFonts w:hint="default"/>
      </w:rPr>
    </w:lvl>
    <w:lvl w:ilvl="5">
      <w:start w:val="1"/>
      <w:numFmt w:val="decimal"/>
      <w:lvlText w:val="%6."/>
      <w:lvlJc w:val="left"/>
      <w:pPr>
        <w:tabs>
          <w:tab w:val="num" w:pos="0"/>
        </w:tabs>
        <w:ind w:left="0" w:firstLine="0"/>
      </w:pPr>
      <w:rPr>
        <w:rFonts w:hint="default"/>
      </w:rPr>
    </w:lvl>
    <w:lvl w:ilvl="6">
      <w:start w:val="1"/>
      <w:numFmt w:val="decimal"/>
      <w:lvlText w:val="%7."/>
      <w:lvlJc w:val="left"/>
      <w:pPr>
        <w:tabs>
          <w:tab w:val="num" w:pos="0"/>
        </w:tabs>
        <w:ind w:left="0" w:firstLine="0"/>
      </w:pPr>
      <w:rPr>
        <w:rFonts w:hint="default"/>
      </w:rPr>
    </w:lvl>
    <w:lvl w:ilvl="7">
      <w:start w:val="1"/>
      <w:numFmt w:val="decimal"/>
      <w:lvlText w:val="%8."/>
      <w:lvlJc w:val="left"/>
      <w:pPr>
        <w:tabs>
          <w:tab w:val="num" w:pos="0"/>
        </w:tabs>
        <w:ind w:left="0" w:firstLine="0"/>
      </w:pPr>
      <w:rPr>
        <w:rFonts w:hint="default"/>
      </w:rPr>
    </w:lvl>
    <w:lvl w:ilvl="8">
      <w:start w:val="1"/>
      <w:numFmt w:val="decimal"/>
      <w:lvlText w:val="%9."/>
      <w:lvlJc w:val="left"/>
      <w:pPr>
        <w:tabs>
          <w:tab w:val="num" w:pos="0"/>
        </w:tabs>
        <w:ind w:left="0" w:firstLine="0"/>
      </w:pPr>
      <w:rPr>
        <w:rFonts w:hint="default"/>
      </w:rPr>
    </w:lvl>
  </w:abstractNum>
  <w:abstractNum w:abstractNumId="313" w15:restartNumberingAfterBreak="0">
    <w:nsid w:val="0000013B"/>
    <w:multiLevelType w:val="multilevel"/>
    <w:tmpl w:val="0000013B"/>
    <w:name w:val="WW8Num405"/>
    <w:lvl w:ilvl="0">
      <w:start w:val="1"/>
      <w:numFmt w:val="bullet"/>
      <w:lvlText w:val=""/>
      <w:lvlJc w:val="left"/>
      <w:pPr>
        <w:tabs>
          <w:tab w:val="num" w:pos="0"/>
        </w:tabs>
        <w:ind w:left="0" w:firstLine="0"/>
      </w:pPr>
      <w:rPr>
        <w:rFonts w:ascii="Symbol" w:hAnsi="Symbol"/>
      </w:rPr>
    </w:lvl>
    <w:lvl w:ilvl="1">
      <w:start w:val="1"/>
      <w:numFmt w:val="bullet"/>
      <w:lvlText w:val=""/>
      <w:lvlJc w:val="left"/>
      <w:pPr>
        <w:tabs>
          <w:tab w:val="num" w:pos="0"/>
        </w:tabs>
        <w:ind w:left="0" w:firstLine="0"/>
      </w:pPr>
      <w:rPr>
        <w:rFonts w:ascii="Symbol" w:hAnsi="Symbol"/>
      </w:rPr>
    </w:lvl>
    <w:lvl w:ilvl="2">
      <w:start w:val="1"/>
      <w:numFmt w:val="bullet"/>
      <w:lvlText w:val=""/>
      <w:lvlJc w:val="left"/>
      <w:pPr>
        <w:tabs>
          <w:tab w:val="num" w:pos="0"/>
        </w:tabs>
        <w:ind w:left="0" w:firstLine="0"/>
      </w:pPr>
      <w:rPr>
        <w:rFonts w:ascii="Wingdings" w:hAnsi="Wingdings"/>
      </w:rPr>
    </w:lvl>
    <w:lvl w:ilvl="3">
      <w:start w:val="1"/>
      <w:numFmt w:val="bullet"/>
      <w:lvlText w:val=""/>
      <w:lvlJc w:val="left"/>
      <w:pPr>
        <w:tabs>
          <w:tab w:val="num" w:pos="0"/>
        </w:tabs>
        <w:ind w:left="0" w:firstLine="0"/>
      </w:pPr>
      <w:rPr>
        <w:rFonts w:ascii="Symbol" w:hAnsi="Symbol"/>
      </w:rPr>
    </w:lvl>
    <w:lvl w:ilvl="4">
      <w:start w:val="1"/>
      <w:numFmt w:val="bullet"/>
      <w:lvlText w:val="o"/>
      <w:lvlJc w:val="left"/>
      <w:pPr>
        <w:tabs>
          <w:tab w:val="num" w:pos="0"/>
        </w:tabs>
        <w:ind w:left="0" w:firstLine="0"/>
      </w:pPr>
      <w:rPr>
        <w:rFonts w:ascii="Courier New" w:hAnsi="Courier New"/>
      </w:rPr>
    </w:lvl>
    <w:lvl w:ilvl="5">
      <w:start w:val="1"/>
      <w:numFmt w:val="bullet"/>
      <w:lvlText w:val=""/>
      <w:lvlJc w:val="left"/>
      <w:pPr>
        <w:tabs>
          <w:tab w:val="num" w:pos="0"/>
        </w:tabs>
        <w:ind w:left="0" w:firstLine="0"/>
      </w:pPr>
      <w:rPr>
        <w:rFonts w:ascii="Wingdings" w:hAnsi="Wingdings"/>
      </w:rPr>
    </w:lvl>
    <w:lvl w:ilvl="6">
      <w:start w:val="1"/>
      <w:numFmt w:val="bullet"/>
      <w:lvlText w:val=""/>
      <w:lvlJc w:val="left"/>
      <w:pPr>
        <w:tabs>
          <w:tab w:val="num" w:pos="0"/>
        </w:tabs>
        <w:ind w:left="0" w:firstLine="0"/>
      </w:pPr>
      <w:rPr>
        <w:rFonts w:ascii="Symbol" w:hAnsi="Symbol"/>
      </w:rPr>
    </w:lvl>
    <w:lvl w:ilvl="7">
      <w:start w:val="1"/>
      <w:numFmt w:val="bullet"/>
      <w:lvlText w:val="o"/>
      <w:lvlJc w:val="left"/>
      <w:pPr>
        <w:tabs>
          <w:tab w:val="num" w:pos="0"/>
        </w:tabs>
        <w:ind w:left="0" w:firstLine="0"/>
      </w:pPr>
      <w:rPr>
        <w:rFonts w:ascii="Courier New" w:hAnsi="Courier New"/>
      </w:rPr>
    </w:lvl>
    <w:lvl w:ilvl="8">
      <w:start w:val="1"/>
      <w:numFmt w:val="bullet"/>
      <w:lvlText w:val=""/>
      <w:lvlJc w:val="left"/>
      <w:pPr>
        <w:tabs>
          <w:tab w:val="num" w:pos="0"/>
        </w:tabs>
        <w:ind w:left="0" w:firstLine="0"/>
      </w:pPr>
      <w:rPr>
        <w:rFonts w:ascii="Wingdings" w:hAnsi="Wingdings"/>
      </w:rPr>
    </w:lvl>
  </w:abstractNum>
  <w:abstractNum w:abstractNumId="314" w15:restartNumberingAfterBreak="0">
    <w:nsid w:val="0000013C"/>
    <w:multiLevelType w:val="multilevel"/>
    <w:tmpl w:val="0000013C"/>
    <w:name w:val="WW8Num406"/>
    <w:lvl w:ilvl="0">
      <w:start w:val="1"/>
      <w:numFmt w:val="bullet"/>
      <w:lvlText w:val=""/>
      <w:lvlJc w:val="left"/>
      <w:pPr>
        <w:tabs>
          <w:tab w:val="num" w:pos="0"/>
        </w:tabs>
        <w:ind w:left="0" w:firstLine="0"/>
      </w:pPr>
      <w:rPr>
        <w:rFonts w:ascii="Symbol" w:hAnsi="Symbol"/>
      </w:rPr>
    </w:lvl>
    <w:lvl w:ilvl="1">
      <w:start w:val="1"/>
      <w:numFmt w:val="bullet"/>
      <w:lvlText w:val=""/>
      <w:lvlJc w:val="left"/>
      <w:pPr>
        <w:tabs>
          <w:tab w:val="num" w:pos="0"/>
        </w:tabs>
        <w:ind w:left="0" w:firstLine="0"/>
      </w:pPr>
      <w:rPr>
        <w:rFonts w:ascii="Symbol" w:hAnsi="Symbol"/>
      </w:rPr>
    </w:lvl>
    <w:lvl w:ilvl="2">
      <w:start w:val="1"/>
      <w:numFmt w:val="bullet"/>
      <w:lvlText w:val=""/>
      <w:lvlJc w:val="left"/>
      <w:pPr>
        <w:tabs>
          <w:tab w:val="num" w:pos="0"/>
        </w:tabs>
        <w:ind w:left="0" w:firstLine="0"/>
      </w:pPr>
      <w:rPr>
        <w:rFonts w:ascii="Wingdings" w:hAnsi="Wingdings"/>
      </w:rPr>
    </w:lvl>
    <w:lvl w:ilvl="3">
      <w:start w:val="1"/>
      <w:numFmt w:val="bullet"/>
      <w:lvlText w:val=""/>
      <w:lvlJc w:val="left"/>
      <w:pPr>
        <w:tabs>
          <w:tab w:val="num" w:pos="0"/>
        </w:tabs>
        <w:ind w:left="0" w:firstLine="0"/>
      </w:pPr>
      <w:rPr>
        <w:rFonts w:ascii="Symbol" w:hAnsi="Symbol"/>
      </w:rPr>
    </w:lvl>
    <w:lvl w:ilvl="4">
      <w:start w:val="1"/>
      <w:numFmt w:val="bullet"/>
      <w:lvlText w:val="o"/>
      <w:lvlJc w:val="left"/>
      <w:pPr>
        <w:tabs>
          <w:tab w:val="num" w:pos="0"/>
        </w:tabs>
        <w:ind w:left="0" w:firstLine="0"/>
      </w:pPr>
      <w:rPr>
        <w:rFonts w:ascii="Courier New" w:hAnsi="Courier New"/>
      </w:rPr>
    </w:lvl>
    <w:lvl w:ilvl="5">
      <w:start w:val="1"/>
      <w:numFmt w:val="bullet"/>
      <w:lvlText w:val=""/>
      <w:lvlJc w:val="left"/>
      <w:pPr>
        <w:tabs>
          <w:tab w:val="num" w:pos="0"/>
        </w:tabs>
        <w:ind w:left="0" w:firstLine="0"/>
      </w:pPr>
      <w:rPr>
        <w:rFonts w:ascii="Wingdings" w:hAnsi="Wingdings"/>
      </w:rPr>
    </w:lvl>
    <w:lvl w:ilvl="6">
      <w:start w:val="1"/>
      <w:numFmt w:val="bullet"/>
      <w:lvlText w:val=""/>
      <w:lvlJc w:val="left"/>
      <w:pPr>
        <w:tabs>
          <w:tab w:val="num" w:pos="0"/>
        </w:tabs>
        <w:ind w:left="0" w:firstLine="0"/>
      </w:pPr>
      <w:rPr>
        <w:rFonts w:ascii="Symbol" w:hAnsi="Symbol"/>
      </w:rPr>
    </w:lvl>
    <w:lvl w:ilvl="7">
      <w:start w:val="1"/>
      <w:numFmt w:val="bullet"/>
      <w:lvlText w:val="o"/>
      <w:lvlJc w:val="left"/>
      <w:pPr>
        <w:tabs>
          <w:tab w:val="num" w:pos="0"/>
        </w:tabs>
        <w:ind w:left="0" w:firstLine="0"/>
      </w:pPr>
      <w:rPr>
        <w:rFonts w:ascii="Courier New" w:hAnsi="Courier New"/>
      </w:rPr>
    </w:lvl>
    <w:lvl w:ilvl="8">
      <w:start w:val="1"/>
      <w:numFmt w:val="bullet"/>
      <w:lvlText w:val=""/>
      <w:lvlJc w:val="left"/>
      <w:pPr>
        <w:tabs>
          <w:tab w:val="num" w:pos="0"/>
        </w:tabs>
        <w:ind w:left="0" w:firstLine="0"/>
      </w:pPr>
      <w:rPr>
        <w:rFonts w:ascii="Wingdings" w:hAnsi="Wingdings"/>
      </w:rPr>
    </w:lvl>
  </w:abstractNum>
  <w:abstractNum w:abstractNumId="315" w15:restartNumberingAfterBreak="0">
    <w:nsid w:val="0000013D"/>
    <w:multiLevelType w:val="multilevel"/>
    <w:tmpl w:val="0000013D"/>
    <w:name w:val="WW8Num407"/>
    <w:lvl w:ilvl="0">
      <w:start w:val="1"/>
      <w:numFmt w:val="bullet"/>
      <w:lvlText w:val=""/>
      <w:lvlJc w:val="left"/>
      <w:pPr>
        <w:tabs>
          <w:tab w:val="num" w:pos="0"/>
        </w:tabs>
        <w:ind w:left="0" w:firstLine="0"/>
      </w:pPr>
      <w:rPr>
        <w:rFonts w:ascii="Symbol" w:hAnsi="Symbol"/>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316" w15:restartNumberingAfterBreak="0">
    <w:nsid w:val="0000013E"/>
    <w:multiLevelType w:val="multilevel"/>
    <w:tmpl w:val="0000013E"/>
    <w:name w:val="WW8Num408"/>
    <w:lvl w:ilvl="0">
      <w:start w:val="1"/>
      <w:numFmt w:val="bullet"/>
      <w:lvlText w:val=""/>
      <w:lvlJc w:val="left"/>
      <w:pPr>
        <w:tabs>
          <w:tab w:val="num" w:pos="0"/>
        </w:tabs>
        <w:ind w:left="0" w:firstLine="0"/>
      </w:pPr>
      <w:rPr>
        <w:rFonts w:ascii="Symbol" w:hAnsi="Symbol"/>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317" w15:restartNumberingAfterBreak="0">
    <w:nsid w:val="0000013F"/>
    <w:multiLevelType w:val="multilevel"/>
    <w:tmpl w:val="0000013F"/>
    <w:name w:val="WW8Num409"/>
    <w:lvl w:ilvl="0">
      <w:start w:val="1"/>
      <w:numFmt w:val="bullet"/>
      <w:lvlText w:val=""/>
      <w:lvlJc w:val="left"/>
      <w:pPr>
        <w:tabs>
          <w:tab w:val="num" w:pos="0"/>
        </w:tabs>
        <w:ind w:left="0" w:firstLine="0"/>
      </w:pPr>
      <w:rPr>
        <w:rFonts w:ascii="Symbol" w:hAnsi="Symbol"/>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318" w15:restartNumberingAfterBreak="0">
    <w:nsid w:val="00000140"/>
    <w:multiLevelType w:val="multilevel"/>
    <w:tmpl w:val="00000140"/>
    <w:name w:val="WW8Num410"/>
    <w:lvl w:ilvl="0">
      <w:start w:val="1"/>
      <w:numFmt w:val="bullet"/>
      <w:lvlText w:val=""/>
      <w:lvlJc w:val="left"/>
      <w:pPr>
        <w:tabs>
          <w:tab w:val="num" w:pos="0"/>
        </w:tabs>
        <w:ind w:left="0" w:firstLine="0"/>
      </w:pPr>
      <w:rPr>
        <w:rFonts w:ascii="Symbol" w:hAnsi="Symbol"/>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319" w15:restartNumberingAfterBreak="0">
    <w:nsid w:val="00000141"/>
    <w:multiLevelType w:val="multilevel"/>
    <w:tmpl w:val="00000141"/>
    <w:name w:val="WW8Num411"/>
    <w:lvl w:ilvl="0">
      <w:start w:val="1"/>
      <w:numFmt w:val="bullet"/>
      <w:lvlText w:val=""/>
      <w:lvlJc w:val="left"/>
      <w:pPr>
        <w:tabs>
          <w:tab w:val="num" w:pos="0"/>
        </w:tabs>
        <w:ind w:left="0" w:firstLine="0"/>
      </w:pPr>
      <w:rPr>
        <w:rFonts w:ascii="Symbol" w:hAnsi="Symbol"/>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320" w15:restartNumberingAfterBreak="0">
    <w:nsid w:val="00000142"/>
    <w:multiLevelType w:val="multilevel"/>
    <w:tmpl w:val="00000142"/>
    <w:name w:val="WW8Num412"/>
    <w:lvl w:ilvl="0">
      <w:start w:val="1"/>
      <w:numFmt w:val="decimal"/>
      <w:lvlText w:val="%1."/>
      <w:lvlJc w:val="left"/>
      <w:pPr>
        <w:tabs>
          <w:tab w:val="num" w:pos="0"/>
        </w:tabs>
        <w:ind w:left="0" w:firstLine="0"/>
      </w:p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321" w15:restartNumberingAfterBreak="0">
    <w:nsid w:val="00000143"/>
    <w:multiLevelType w:val="multilevel"/>
    <w:tmpl w:val="00000143"/>
    <w:name w:val="WW8Num413"/>
    <w:lvl w:ilvl="0">
      <w:start w:val="1"/>
      <w:numFmt w:val="bullet"/>
      <w:lvlText w:val=""/>
      <w:lvlJc w:val="left"/>
      <w:pPr>
        <w:tabs>
          <w:tab w:val="num" w:pos="0"/>
        </w:tabs>
        <w:ind w:left="0" w:firstLine="0"/>
      </w:pPr>
      <w:rPr>
        <w:rFonts w:ascii="Symbol" w:hAnsi="Symbol"/>
      </w:rPr>
    </w:lvl>
    <w:lvl w:ilvl="1">
      <w:start w:val="1"/>
      <w:numFmt w:val="bullet"/>
      <w:lvlText w:val="o"/>
      <w:lvlJc w:val="left"/>
      <w:pPr>
        <w:tabs>
          <w:tab w:val="num" w:pos="0"/>
        </w:tabs>
        <w:ind w:left="0" w:firstLine="0"/>
      </w:pPr>
      <w:rPr>
        <w:rFonts w:ascii="Courier New" w:hAnsi="Courier New"/>
      </w:rPr>
    </w:lvl>
    <w:lvl w:ilvl="2">
      <w:start w:val="1"/>
      <w:numFmt w:val="bullet"/>
      <w:lvlText w:val=""/>
      <w:lvlJc w:val="left"/>
      <w:pPr>
        <w:tabs>
          <w:tab w:val="num" w:pos="0"/>
        </w:tabs>
        <w:ind w:left="0" w:firstLine="0"/>
      </w:pPr>
      <w:rPr>
        <w:rFonts w:ascii="Symbol" w:hAnsi="Symbol"/>
      </w:rPr>
    </w:lvl>
    <w:lvl w:ilvl="3">
      <w:start w:val="1"/>
      <w:numFmt w:val="bullet"/>
      <w:lvlText w:val=""/>
      <w:lvlJc w:val="left"/>
      <w:pPr>
        <w:tabs>
          <w:tab w:val="num" w:pos="0"/>
        </w:tabs>
        <w:ind w:left="0" w:firstLine="0"/>
      </w:pPr>
      <w:rPr>
        <w:rFonts w:ascii="Symbol" w:hAnsi="Symbol"/>
      </w:rPr>
    </w:lvl>
    <w:lvl w:ilvl="4">
      <w:start w:val="1"/>
      <w:numFmt w:val="bullet"/>
      <w:lvlText w:val="o"/>
      <w:lvlJc w:val="left"/>
      <w:pPr>
        <w:tabs>
          <w:tab w:val="num" w:pos="0"/>
        </w:tabs>
        <w:ind w:left="0" w:firstLine="0"/>
      </w:pPr>
      <w:rPr>
        <w:rFonts w:ascii="Courier New" w:hAnsi="Courier New"/>
      </w:rPr>
    </w:lvl>
    <w:lvl w:ilvl="5">
      <w:start w:val="1"/>
      <w:numFmt w:val="bullet"/>
      <w:lvlText w:val=""/>
      <w:lvlJc w:val="left"/>
      <w:pPr>
        <w:tabs>
          <w:tab w:val="num" w:pos="0"/>
        </w:tabs>
        <w:ind w:left="0" w:firstLine="0"/>
      </w:pPr>
      <w:rPr>
        <w:rFonts w:ascii="Wingdings" w:hAnsi="Wingdings"/>
      </w:rPr>
    </w:lvl>
    <w:lvl w:ilvl="6">
      <w:start w:val="1"/>
      <w:numFmt w:val="bullet"/>
      <w:lvlText w:val=""/>
      <w:lvlJc w:val="left"/>
      <w:pPr>
        <w:tabs>
          <w:tab w:val="num" w:pos="0"/>
        </w:tabs>
        <w:ind w:left="0" w:firstLine="0"/>
      </w:pPr>
      <w:rPr>
        <w:rFonts w:ascii="Symbol" w:hAnsi="Symbol"/>
      </w:rPr>
    </w:lvl>
    <w:lvl w:ilvl="7">
      <w:start w:val="1"/>
      <w:numFmt w:val="bullet"/>
      <w:lvlText w:val="o"/>
      <w:lvlJc w:val="left"/>
      <w:pPr>
        <w:tabs>
          <w:tab w:val="num" w:pos="0"/>
        </w:tabs>
        <w:ind w:left="0" w:firstLine="0"/>
      </w:pPr>
      <w:rPr>
        <w:rFonts w:ascii="Courier New" w:hAnsi="Courier New"/>
      </w:rPr>
    </w:lvl>
    <w:lvl w:ilvl="8">
      <w:start w:val="1"/>
      <w:numFmt w:val="bullet"/>
      <w:lvlText w:val=""/>
      <w:lvlJc w:val="left"/>
      <w:pPr>
        <w:tabs>
          <w:tab w:val="num" w:pos="0"/>
        </w:tabs>
        <w:ind w:left="0" w:firstLine="0"/>
      </w:pPr>
      <w:rPr>
        <w:rFonts w:ascii="Wingdings" w:hAnsi="Wingdings"/>
      </w:rPr>
    </w:lvl>
  </w:abstractNum>
  <w:abstractNum w:abstractNumId="322" w15:restartNumberingAfterBreak="0">
    <w:nsid w:val="00000144"/>
    <w:multiLevelType w:val="multilevel"/>
    <w:tmpl w:val="00000144"/>
    <w:name w:val="WW8Num414"/>
    <w:lvl w:ilvl="0">
      <w:start w:val="1"/>
      <w:numFmt w:val="bullet"/>
      <w:lvlText w:val=""/>
      <w:lvlJc w:val="left"/>
      <w:pPr>
        <w:tabs>
          <w:tab w:val="num" w:pos="0"/>
        </w:tabs>
        <w:ind w:left="0" w:firstLine="0"/>
      </w:pPr>
      <w:rPr>
        <w:rFonts w:ascii="Symbol" w:hAnsi="Symbol"/>
      </w:rPr>
    </w:lvl>
    <w:lvl w:ilvl="1">
      <w:start w:val="1"/>
      <w:numFmt w:val="bullet"/>
      <w:lvlText w:val="o"/>
      <w:lvlJc w:val="left"/>
      <w:pPr>
        <w:tabs>
          <w:tab w:val="num" w:pos="0"/>
        </w:tabs>
        <w:ind w:left="0" w:firstLine="0"/>
      </w:pPr>
      <w:rPr>
        <w:rFonts w:ascii="Courier New" w:hAnsi="Courier New"/>
      </w:rPr>
    </w:lvl>
    <w:lvl w:ilvl="2">
      <w:start w:val="1"/>
      <w:numFmt w:val="bullet"/>
      <w:lvlText w:val=""/>
      <w:lvlJc w:val="left"/>
      <w:pPr>
        <w:tabs>
          <w:tab w:val="num" w:pos="0"/>
        </w:tabs>
        <w:ind w:left="0" w:firstLine="0"/>
      </w:pPr>
      <w:rPr>
        <w:rFonts w:ascii="Symbol" w:hAnsi="Symbol"/>
      </w:rPr>
    </w:lvl>
    <w:lvl w:ilvl="3">
      <w:start w:val="1"/>
      <w:numFmt w:val="bullet"/>
      <w:lvlText w:val=""/>
      <w:lvlJc w:val="left"/>
      <w:pPr>
        <w:tabs>
          <w:tab w:val="num" w:pos="0"/>
        </w:tabs>
        <w:ind w:left="0" w:firstLine="0"/>
      </w:pPr>
      <w:rPr>
        <w:rFonts w:ascii="Symbol" w:hAnsi="Symbol"/>
      </w:rPr>
    </w:lvl>
    <w:lvl w:ilvl="4">
      <w:start w:val="1"/>
      <w:numFmt w:val="bullet"/>
      <w:lvlText w:val="o"/>
      <w:lvlJc w:val="left"/>
      <w:pPr>
        <w:tabs>
          <w:tab w:val="num" w:pos="0"/>
        </w:tabs>
        <w:ind w:left="0" w:firstLine="0"/>
      </w:pPr>
      <w:rPr>
        <w:rFonts w:ascii="Courier New" w:hAnsi="Courier New"/>
      </w:rPr>
    </w:lvl>
    <w:lvl w:ilvl="5">
      <w:start w:val="1"/>
      <w:numFmt w:val="bullet"/>
      <w:lvlText w:val=""/>
      <w:lvlJc w:val="left"/>
      <w:pPr>
        <w:tabs>
          <w:tab w:val="num" w:pos="0"/>
        </w:tabs>
        <w:ind w:left="0" w:firstLine="0"/>
      </w:pPr>
      <w:rPr>
        <w:rFonts w:ascii="Wingdings" w:hAnsi="Wingdings"/>
      </w:rPr>
    </w:lvl>
    <w:lvl w:ilvl="6">
      <w:start w:val="1"/>
      <w:numFmt w:val="bullet"/>
      <w:lvlText w:val=""/>
      <w:lvlJc w:val="left"/>
      <w:pPr>
        <w:tabs>
          <w:tab w:val="num" w:pos="0"/>
        </w:tabs>
        <w:ind w:left="0" w:firstLine="0"/>
      </w:pPr>
      <w:rPr>
        <w:rFonts w:ascii="Symbol" w:hAnsi="Symbol"/>
      </w:rPr>
    </w:lvl>
    <w:lvl w:ilvl="7">
      <w:start w:val="1"/>
      <w:numFmt w:val="bullet"/>
      <w:lvlText w:val="o"/>
      <w:lvlJc w:val="left"/>
      <w:pPr>
        <w:tabs>
          <w:tab w:val="num" w:pos="0"/>
        </w:tabs>
        <w:ind w:left="0" w:firstLine="0"/>
      </w:pPr>
      <w:rPr>
        <w:rFonts w:ascii="Courier New" w:hAnsi="Courier New"/>
      </w:rPr>
    </w:lvl>
    <w:lvl w:ilvl="8">
      <w:start w:val="1"/>
      <w:numFmt w:val="bullet"/>
      <w:lvlText w:val=""/>
      <w:lvlJc w:val="left"/>
      <w:pPr>
        <w:tabs>
          <w:tab w:val="num" w:pos="0"/>
        </w:tabs>
        <w:ind w:left="0" w:firstLine="0"/>
      </w:pPr>
      <w:rPr>
        <w:rFonts w:ascii="Wingdings" w:hAnsi="Wingdings"/>
      </w:rPr>
    </w:lvl>
  </w:abstractNum>
  <w:abstractNum w:abstractNumId="323" w15:restartNumberingAfterBreak="0">
    <w:nsid w:val="00000145"/>
    <w:multiLevelType w:val="multilevel"/>
    <w:tmpl w:val="00000145"/>
    <w:name w:val="WW8Num415"/>
    <w:lvl w:ilvl="0">
      <w:start w:val="1"/>
      <w:numFmt w:val="bullet"/>
      <w:lvlText w:val=""/>
      <w:lvlJc w:val="left"/>
      <w:pPr>
        <w:tabs>
          <w:tab w:val="num" w:pos="0"/>
        </w:tabs>
        <w:ind w:left="0" w:firstLine="0"/>
      </w:pPr>
      <w:rPr>
        <w:rFonts w:ascii="Symbol" w:hAnsi="Symbol"/>
      </w:rPr>
    </w:lvl>
    <w:lvl w:ilvl="1">
      <w:start w:val="1"/>
      <w:numFmt w:val="bullet"/>
      <w:lvlText w:val="o"/>
      <w:lvlJc w:val="left"/>
      <w:pPr>
        <w:tabs>
          <w:tab w:val="num" w:pos="0"/>
        </w:tabs>
        <w:ind w:left="0" w:firstLine="0"/>
      </w:pPr>
      <w:rPr>
        <w:rFonts w:ascii="Courier New" w:hAnsi="Courier New"/>
      </w:rPr>
    </w:lvl>
    <w:lvl w:ilvl="2">
      <w:start w:val="1"/>
      <w:numFmt w:val="bullet"/>
      <w:lvlText w:val=""/>
      <w:lvlJc w:val="left"/>
      <w:pPr>
        <w:tabs>
          <w:tab w:val="num" w:pos="0"/>
        </w:tabs>
        <w:ind w:left="0" w:firstLine="0"/>
      </w:pPr>
      <w:rPr>
        <w:rFonts w:ascii="Wingdings" w:hAnsi="Wingdings"/>
      </w:rPr>
    </w:lvl>
    <w:lvl w:ilvl="3">
      <w:start w:val="1"/>
      <w:numFmt w:val="bullet"/>
      <w:lvlText w:val=""/>
      <w:lvlJc w:val="left"/>
      <w:pPr>
        <w:tabs>
          <w:tab w:val="num" w:pos="0"/>
        </w:tabs>
        <w:ind w:left="0" w:firstLine="0"/>
      </w:pPr>
      <w:rPr>
        <w:rFonts w:ascii="Symbol" w:hAnsi="Symbol"/>
      </w:rPr>
    </w:lvl>
    <w:lvl w:ilvl="4">
      <w:start w:val="1"/>
      <w:numFmt w:val="bullet"/>
      <w:lvlText w:val="o"/>
      <w:lvlJc w:val="left"/>
      <w:pPr>
        <w:tabs>
          <w:tab w:val="num" w:pos="0"/>
        </w:tabs>
        <w:ind w:left="0" w:firstLine="0"/>
      </w:pPr>
      <w:rPr>
        <w:rFonts w:ascii="Courier New" w:hAnsi="Courier New"/>
      </w:rPr>
    </w:lvl>
    <w:lvl w:ilvl="5">
      <w:start w:val="1"/>
      <w:numFmt w:val="bullet"/>
      <w:lvlText w:val=""/>
      <w:lvlJc w:val="left"/>
      <w:pPr>
        <w:tabs>
          <w:tab w:val="num" w:pos="0"/>
        </w:tabs>
        <w:ind w:left="0" w:firstLine="0"/>
      </w:pPr>
      <w:rPr>
        <w:rFonts w:ascii="Wingdings" w:hAnsi="Wingdings"/>
      </w:rPr>
    </w:lvl>
    <w:lvl w:ilvl="6">
      <w:start w:val="1"/>
      <w:numFmt w:val="bullet"/>
      <w:lvlText w:val=""/>
      <w:lvlJc w:val="left"/>
      <w:pPr>
        <w:tabs>
          <w:tab w:val="num" w:pos="0"/>
        </w:tabs>
        <w:ind w:left="0" w:firstLine="0"/>
      </w:pPr>
      <w:rPr>
        <w:rFonts w:ascii="Symbol" w:hAnsi="Symbol"/>
      </w:rPr>
    </w:lvl>
    <w:lvl w:ilvl="7">
      <w:start w:val="1"/>
      <w:numFmt w:val="bullet"/>
      <w:lvlText w:val="o"/>
      <w:lvlJc w:val="left"/>
      <w:pPr>
        <w:tabs>
          <w:tab w:val="num" w:pos="0"/>
        </w:tabs>
        <w:ind w:left="0" w:firstLine="0"/>
      </w:pPr>
      <w:rPr>
        <w:rFonts w:ascii="Courier New" w:hAnsi="Courier New"/>
      </w:rPr>
    </w:lvl>
    <w:lvl w:ilvl="8">
      <w:start w:val="1"/>
      <w:numFmt w:val="bullet"/>
      <w:lvlText w:val=""/>
      <w:lvlJc w:val="left"/>
      <w:pPr>
        <w:tabs>
          <w:tab w:val="num" w:pos="0"/>
        </w:tabs>
        <w:ind w:left="0" w:firstLine="0"/>
      </w:pPr>
      <w:rPr>
        <w:rFonts w:ascii="Wingdings" w:hAnsi="Wingdings"/>
      </w:rPr>
    </w:lvl>
  </w:abstractNum>
  <w:abstractNum w:abstractNumId="324" w15:restartNumberingAfterBreak="0">
    <w:nsid w:val="00000146"/>
    <w:multiLevelType w:val="multilevel"/>
    <w:tmpl w:val="00000146"/>
    <w:name w:val="WW8Num416"/>
    <w:lvl w:ilvl="0">
      <w:start w:val="1"/>
      <w:numFmt w:val="bullet"/>
      <w:lvlText w:val=""/>
      <w:lvlJc w:val="left"/>
      <w:pPr>
        <w:tabs>
          <w:tab w:val="num" w:pos="0"/>
        </w:tabs>
        <w:ind w:left="0" w:firstLine="0"/>
      </w:pPr>
      <w:rPr>
        <w:rFonts w:ascii="Symbol" w:hAnsi="Symbol"/>
      </w:rPr>
    </w:lvl>
    <w:lvl w:ilvl="1">
      <w:start w:val="1"/>
      <w:numFmt w:val="bullet"/>
      <w:lvlText w:val="o"/>
      <w:lvlJc w:val="left"/>
      <w:pPr>
        <w:tabs>
          <w:tab w:val="num" w:pos="0"/>
        </w:tabs>
        <w:ind w:left="0" w:firstLine="0"/>
      </w:pPr>
      <w:rPr>
        <w:rFonts w:ascii="Courier New" w:hAnsi="Courier New"/>
      </w:rPr>
    </w:lvl>
    <w:lvl w:ilvl="2">
      <w:start w:val="1"/>
      <w:numFmt w:val="bullet"/>
      <w:lvlText w:val=""/>
      <w:lvlJc w:val="left"/>
      <w:pPr>
        <w:tabs>
          <w:tab w:val="num" w:pos="0"/>
        </w:tabs>
        <w:ind w:left="0" w:firstLine="0"/>
      </w:pPr>
      <w:rPr>
        <w:rFonts w:ascii="Wingdings" w:hAnsi="Wingdings"/>
      </w:rPr>
    </w:lvl>
    <w:lvl w:ilvl="3">
      <w:start w:val="1"/>
      <w:numFmt w:val="bullet"/>
      <w:lvlText w:val=""/>
      <w:lvlJc w:val="left"/>
      <w:pPr>
        <w:tabs>
          <w:tab w:val="num" w:pos="0"/>
        </w:tabs>
        <w:ind w:left="0" w:firstLine="0"/>
      </w:pPr>
      <w:rPr>
        <w:rFonts w:ascii="Symbol" w:hAnsi="Symbol"/>
      </w:rPr>
    </w:lvl>
    <w:lvl w:ilvl="4">
      <w:start w:val="1"/>
      <w:numFmt w:val="bullet"/>
      <w:lvlText w:val="o"/>
      <w:lvlJc w:val="left"/>
      <w:pPr>
        <w:tabs>
          <w:tab w:val="num" w:pos="0"/>
        </w:tabs>
        <w:ind w:left="0" w:firstLine="0"/>
      </w:pPr>
      <w:rPr>
        <w:rFonts w:ascii="Courier New" w:hAnsi="Courier New"/>
      </w:rPr>
    </w:lvl>
    <w:lvl w:ilvl="5">
      <w:start w:val="1"/>
      <w:numFmt w:val="bullet"/>
      <w:lvlText w:val=""/>
      <w:lvlJc w:val="left"/>
      <w:pPr>
        <w:tabs>
          <w:tab w:val="num" w:pos="0"/>
        </w:tabs>
        <w:ind w:left="0" w:firstLine="0"/>
      </w:pPr>
      <w:rPr>
        <w:rFonts w:ascii="Wingdings" w:hAnsi="Wingdings"/>
      </w:rPr>
    </w:lvl>
    <w:lvl w:ilvl="6">
      <w:start w:val="1"/>
      <w:numFmt w:val="bullet"/>
      <w:lvlText w:val=""/>
      <w:lvlJc w:val="left"/>
      <w:pPr>
        <w:tabs>
          <w:tab w:val="num" w:pos="0"/>
        </w:tabs>
        <w:ind w:left="0" w:firstLine="0"/>
      </w:pPr>
      <w:rPr>
        <w:rFonts w:ascii="Symbol" w:hAnsi="Symbol"/>
      </w:rPr>
    </w:lvl>
    <w:lvl w:ilvl="7">
      <w:start w:val="1"/>
      <w:numFmt w:val="bullet"/>
      <w:lvlText w:val="o"/>
      <w:lvlJc w:val="left"/>
      <w:pPr>
        <w:tabs>
          <w:tab w:val="num" w:pos="0"/>
        </w:tabs>
        <w:ind w:left="0" w:firstLine="0"/>
      </w:pPr>
      <w:rPr>
        <w:rFonts w:ascii="Courier New" w:hAnsi="Courier New"/>
      </w:rPr>
    </w:lvl>
    <w:lvl w:ilvl="8">
      <w:start w:val="1"/>
      <w:numFmt w:val="bullet"/>
      <w:lvlText w:val=""/>
      <w:lvlJc w:val="left"/>
      <w:pPr>
        <w:tabs>
          <w:tab w:val="num" w:pos="0"/>
        </w:tabs>
        <w:ind w:left="0" w:firstLine="0"/>
      </w:pPr>
      <w:rPr>
        <w:rFonts w:ascii="Wingdings" w:hAnsi="Wingdings"/>
      </w:rPr>
    </w:lvl>
  </w:abstractNum>
  <w:abstractNum w:abstractNumId="325" w15:restartNumberingAfterBreak="0">
    <w:nsid w:val="00000147"/>
    <w:multiLevelType w:val="multilevel"/>
    <w:tmpl w:val="00000147"/>
    <w:name w:val="WW8Num417"/>
    <w:lvl w:ilvl="0">
      <w:start w:val="1"/>
      <w:numFmt w:val="bullet"/>
      <w:lvlText w:val=""/>
      <w:lvlJc w:val="left"/>
      <w:pPr>
        <w:tabs>
          <w:tab w:val="num" w:pos="0"/>
        </w:tabs>
        <w:ind w:left="0" w:firstLine="0"/>
      </w:pPr>
      <w:rPr>
        <w:rFonts w:ascii="Symbol" w:hAnsi="Symbol"/>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326" w15:restartNumberingAfterBreak="0">
    <w:nsid w:val="00000148"/>
    <w:multiLevelType w:val="multilevel"/>
    <w:tmpl w:val="00000148"/>
    <w:name w:val="WW8Num418"/>
    <w:lvl w:ilvl="0">
      <w:start w:val="1"/>
      <w:numFmt w:val="bullet"/>
      <w:lvlText w:val=""/>
      <w:lvlJc w:val="left"/>
      <w:pPr>
        <w:tabs>
          <w:tab w:val="num" w:pos="0"/>
        </w:tabs>
        <w:ind w:left="0" w:firstLine="0"/>
      </w:pPr>
      <w:rPr>
        <w:rFonts w:ascii="Symbol" w:hAnsi="Symbol"/>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327" w15:restartNumberingAfterBreak="0">
    <w:nsid w:val="00000149"/>
    <w:multiLevelType w:val="multilevel"/>
    <w:tmpl w:val="00000149"/>
    <w:name w:val="WW8Num419"/>
    <w:lvl w:ilvl="0">
      <w:start w:val="1"/>
      <w:numFmt w:val="bullet"/>
      <w:lvlText w:val=""/>
      <w:lvlJc w:val="left"/>
      <w:pPr>
        <w:tabs>
          <w:tab w:val="num" w:pos="0"/>
        </w:tabs>
        <w:ind w:left="0" w:firstLine="0"/>
      </w:pPr>
      <w:rPr>
        <w:rFonts w:ascii="Symbol" w:hAnsi="Symbol"/>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328" w15:restartNumberingAfterBreak="0">
    <w:nsid w:val="0000014A"/>
    <w:multiLevelType w:val="multilevel"/>
    <w:tmpl w:val="0000014A"/>
    <w:name w:val="WW8Num420"/>
    <w:lvl w:ilvl="0">
      <w:start w:val="3"/>
      <w:numFmt w:val="decimal"/>
      <w:lvlText w:val="%1."/>
      <w:lvlJc w:val="left"/>
      <w:pPr>
        <w:tabs>
          <w:tab w:val="num" w:pos="0"/>
        </w:tabs>
        <w:ind w:left="0" w:firstLine="0"/>
      </w:pPr>
      <w:rPr>
        <w:sz w:val="20"/>
        <w:szCs w:val="20"/>
      </w:rPr>
    </w:lvl>
    <w:lvl w:ilvl="1">
      <w:start w:val="1"/>
      <w:numFmt w:val="decimal"/>
      <w:lvlText w:val="%2."/>
      <w:lvlJc w:val="left"/>
      <w:pPr>
        <w:tabs>
          <w:tab w:val="num" w:pos="0"/>
        </w:tabs>
        <w:ind w:left="0" w:firstLine="0"/>
      </w:pPr>
      <w:rPr>
        <w:sz w:val="20"/>
        <w:szCs w:val="20"/>
      </w:rPr>
    </w:lvl>
    <w:lvl w:ilvl="2">
      <w:start w:val="1"/>
      <w:numFmt w:val="decimal"/>
      <w:lvlText w:val="%3."/>
      <w:lvlJc w:val="left"/>
      <w:pPr>
        <w:tabs>
          <w:tab w:val="num" w:pos="0"/>
        </w:tabs>
        <w:ind w:left="0" w:firstLine="0"/>
      </w:pPr>
      <w:rPr>
        <w:sz w:val="20"/>
        <w:szCs w:val="20"/>
      </w:rPr>
    </w:lvl>
    <w:lvl w:ilvl="3">
      <w:start w:val="1"/>
      <w:numFmt w:val="decimal"/>
      <w:lvlText w:val="%4."/>
      <w:lvlJc w:val="left"/>
      <w:pPr>
        <w:tabs>
          <w:tab w:val="num" w:pos="0"/>
        </w:tabs>
        <w:ind w:left="0" w:firstLine="0"/>
      </w:pPr>
      <w:rPr>
        <w:sz w:val="20"/>
        <w:szCs w:val="20"/>
      </w:rPr>
    </w:lvl>
    <w:lvl w:ilvl="4">
      <w:start w:val="1"/>
      <w:numFmt w:val="decimal"/>
      <w:lvlText w:val="%5."/>
      <w:lvlJc w:val="left"/>
      <w:pPr>
        <w:tabs>
          <w:tab w:val="num" w:pos="0"/>
        </w:tabs>
        <w:ind w:left="0" w:firstLine="0"/>
      </w:pPr>
      <w:rPr>
        <w:sz w:val="20"/>
        <w:szCs w:val="20"/>
      </w:rPr>
    </w:lvl>
    <w:lvl w:ilvl="5">
      <w:start w:val="1"/>
      <w:numFmt w:val="decimal"/>
      <w:lvlText w:val="%6."/>
      <w:lvlJc w:val="left"/>
      <w:pPr>
        <w:tabs>
          <w:tab w:val="num" w:pos="0"/>
        </w:tabs>
        <w:ind w:left="0" w:firstLine="0"/>
      </w:pPr>
      <w:rPr>
        <w:sz w:val="20"/>
        <w:szCs w:val="20"/>
      </w:rPr>
    </w:lvl>
    <w:lvl w:ilvl="6">
      <w:start w:val="1"/>
      <w:numFmt w:val="decimal"/>
      <w:lvlText w:val="%7."/>
      <w:lvlJc w:val="left"/>
      <w:pPr>
        <w:tabs>
          <w:tab w:val="num" w:pos="0"/>
        </w:tabs>
        <w:ind w:left="0" w:firstLine="0"/>
      </w:pPr>
      <w:rPr>
        <w:sz w:val="20"/>
        <w:szCs w:val="20"/>
      </w:rPr>
    </w:lvl>
    <w:lvl w:ilvl="7">
      <w:start w:val="1"/>
      <w:numFmt w:val="decimal"/>
      <w:lvlText w:val="%8."/>
      <w:lvlJc w:val="left"/>
      <w:pPr>
        <w:tabs>
          <w:tab w:val="num" w:pos="0"/>
        </w:tabs>
        <w:ind w:left="0" w:firstLine="0"/>
      </w:pPr>
      <w:rPr>
        <w:sz w:val="20"/>
        <w:szCs w:val="20"/>
      </w:rPr>
    </w:lvl>
    <w:lvl w:ilvl="8">
      <w:start w:val="1"/>
      <w:numFmt w:val="decimal"/>
      <w:lvlText w:val="%9."/>
      <w:lvlJc w:val="left"/>
      <w:pPr>
        <w:tabs>
          <w:tab w:val="num" w:pos="0"/>
        </w:tabs>
        <w:ind w:left="0" w:firstLine="0"/>
      </w:pPr>
      <w:rPr>
        <w:sz w:val="20"/>
        <w:szCs w:val="20"/>
      </w:rPr>
    </w:lvl>
  </w:abstractNum>
  <w:abstractNum w:abstractNumId="329" w15:restartNumberingAfterBreak="0">
    <w:nsid w:val="0000014B"/>
    <w:multiLevelType w:val="multilevel"/>
    <w:tmpl w:val="0000014B"/>
    <w:name w:val="WW8Num421"/>
    <w:lvl w:ilvl="0">
      <w:start w:val="3"/>
      <w:numFmt w:val="decimal"/>
      <w:lvlText w:val="%1."/>
      <w:lvlJc w:val="left"/>
      <w:pPr>
        <w:tabs>
          <w:tab w:val="num" w:pos="0"/>
        </w:tabs>
        <w:ind w:left="0" w:firstLine="0"/>
      </w:pPr>
      <w:rPr>
        <w:sz w:val="20"/>
        <w:szCs w:val="20"/>
      </w:rPr>
    </w:lvl>
    <w:lvl w:ilvl="1">
      <w:start w:val="1"/>
      <w:numFmt w:val="decimal"/>
      <w:lvlText w:val="%2."/>
      <w:lvlJc w:val="left"/>
      <w:pPr>
        <w:tabs>
          <w:tab w:val="num" w:pos="0"/>
        </w:tabs>
        <w:ind w:left="0" w:firstLine="0"/>
      </w:pPr>
      <w:rPr>
        <w:sz w:val="20"/>
        <w:szCs w:val="20"/>
      </w:rPr>
    </w:lvl>
    <w:lvl w:ilvl="2">
      <w:start w:val="1"/>
      <w:numFmt w:val="decimal"/>
      <w:lvlText w:val="%3."/>
      <w:lvlJc w:val="left"/>
      <w:pPr>
        <w:tabs>
          <w:tab w:val="num" w:pos="0"/>
        </w:tabs>
        <w:ind w:left="0" w:firstLine="0"/>
      </w:pPr>
      <w:rPr>
        <w:sz w:val="20"/>
        <w:szCs w:val="20"/>
      </w:rPr>
    </w:lvl>
    <w:lvl w:ilvl="3">
      <w:start w:val="1"/>
      <w:numFmt w:val="decimal"/>
      <w:lvlText w:val="%4."/>
      <w:lvlJc w:val="left"/>
      <w:pPr>
        <w:tabs>
          <w:tab w:val="num" w:pos="0"/>
        </w:tabs>
        <w:ind w:left="0" w:firstLine="0"/>
      </w:pPr>
      <w:rPr>
        <w:sz w:val="20"/>
        <w:szCs w:val="20"/>
      </w:rPr>
    </w:lvl>
    <w:lvl w:ilvl="4">
      <w:start w:val="1"/>
      <w:numFmt w:val="decimal"/>
      <w:lvlText w:val="%5."/>
      <w:lvlJc w:val="left"/>
      <w:pPr>
        <w:tabs>
          <w:tab w:val="num" w:pos="0"/>
        </w:tabs>
        <w:ind w:left="0" w:firstLine="0"/>
      </w:pPr>
      <w:rPr>
        <w:sz w:val="20"/>
        <w:szCs w:val="20"/>
      </w:rPr>
    </w:lvl>
    <w:lvl w:ilvl="5">
      <w:start w:val="1"/>
      <w:numFmt w:val="decimal"/>
      <w:lvlText w:val="%6."/>
      <w:lvlJc w:val="left"/>
      <w:pPr>
        <w:tabs>
          <w:tab w:val="num" w:pos="0"/>
        </w:tabs>
        <w:ind w:left="0" w:firstLine="0"/>
      </w:pPr>
      <w:rPr>
        <w:sz w:val="20"/>
        <w:szCs w:val="20"/>
      </w:rPr>
    </w:lvl>
    <w:lvl w:ilvl="6">
      <w:start w:val="1"/>
      <w:numFmt w:val="decimal"/>
      <w:lvlText w:val="%7."/>
      <w:lvlJc w:val="left"/>
      <w:pPr>
        <w:tabs>
          <w:tab w:val="num" w:pos="0"/>
        </w:tabs>
        <w:ind w:left="0" w:firstLine="0"/>
      </w:pPr>
      <w:rPr>
        <w:sz w:val="20"/>
        <w:szCs w:val="20"/>
      </w:rPr>
    </w:lvl>
    <w:lvl w:ilvl="7">
      <w:start w:val="1"/>
      <w:numFmt w:val="decimal"/>
      <w:lvlText w:val="%8."/>
      <w:lvlJc w:val="left"/>
      <w:pPr>
        <w:tabs>
          <w:tab w:val="num" w:pos="0"/>
        </w:tabs>
        <w:ind w:left="0" w:firstLine="0"/>
      </w:pPr>
      <w:rPr>
        <w:sz w:val="20"/>
        <w:szCs w:val="20"/>
      </w:rPr>
    </w:lvl>
    <w:lvl w:ilvl="8">
      <w:start w:val="1"/>
      <w:numFmt w:val="decimal"/>
      <w:lvlText w:val="%9."/>
      <w:lvlJc w:val="left"/>
      <w:pPr>
        <w:tabs>
          <w:tab w:val="num" w:pos="0"/>
        </w:tabs>
        <w:ind w:left="0" w:firstLine="0"/>
      </w:pPr>
      <w:rPr>
        <w:sz w:val="20"/>
        <w:szCs w:val="20"/>
      </w:rPr>
    </w:lvl>
  </w:abstractNum>
  <w:abstractNum w:abstractNumId="330" w15:restartNumberingAfterBreak="0">
    <w:nsid w:val="0000014C"/>
    <w:multiLevelType w:val="multilevel"/>
    <w:tmpl w:val="0000014C"/>
    <w:name w:val="WW8Num422"/>
    <w:lvl w:ilvl="0">
      <w:start w:val="2"/>
      <w:numFmt w:val="decimal"/>
      <w:lvlText w:val="%1."/>
      <w:lvlJc w:val="left"/>
      <w:pPr>
        <w:tabs>
          <w:tab w:val="num" w:pos="0"/>
        </w:tabs>
        <w:ind w:left="0" w:firstLine="0"/>
      </w:pPr>
      <w:rPr>
        <w:sz w:val="20"/>
        <w:szCs w:val="20"/>
      </w:rPr>
    </w:lvl>
    <w:lvl w:ilvl="1">
      <w:start w:val="1"/>
      <w:numFmt w:val="decimal"/>
      <w:lvlText w:val="%2."/>
      <w:lvlJc w:val="left"/>
      <w:pPr>
        <w:tabs>
          <w:tab w:val="num" w:pos="0"/>
        </w:tabs>
        <w:ind w:left="0" w:firstLine="0"/>
      </w:pPr>
      <w:rPr>
        <w:sz w:val="20"/>
        <w:szCs w:val="20"/>
      </w:rPr>
    </w:lvl>
    <w:lvl w:ilvl="2">
      <w:start w:val="1"/>
      <w:numFmt w:val="decimal"/>
      <w:lvlText w:val="%3."/>
      <w:lvlJc w:val="left"/>
      <w:pPr>
        <w:tabs>
          <w:tab w:val="num" w:pos="0"/>
        </w:tabs>
        <w:ind w:left="0" w:firstLine="0"/>
      </w:pPr>
      <w:rPr>
        <w:sz w:val="20"/>
        <w:szCs w:val="20"/>
      </w:rPr>
    </w:lvl>
    <w:lvl w:ilvl="3">
      <w:start w:val="1"/>
      <w:numFmt w:val="decimal"/>
      <w:lvlText w:val="%4."/>
      <w:lvlJc w:val="left"/>
      <w:pPr>
        <w:tabs>
          <w:tab w:val="num" w:pos="0"/>
        </w:tabs>
        <w:ind w:left="0" w:firstLine="0"/>
      </w:pPr>
      <w:rPr>
        <w:sz w:val="20"/>
        <w:szCs w:val="20"/>
      </w:rPr>
    </w:lvl>
    <w:lvl w:ilvl="4">
      <w:start w:val="1"/>
      <w:numFmt w:val="decimal"/>
      <w:lvlText w:val="%5."/>
      <w:lvlJc w:val="left"/>
      <w:pPr>
        <w:tabs>
          <w:tab w:val="num" w:pos="0"/>
        </w:tabs>
        <w:ind w:left="0" w:firstLine="0"/>
      </w:pPr>
      <w:rPr>
        <w:sz w:val="20"/>
        <w:szCs w:val="20"/>
      </w:rPr>
    </w:lvl>
    <w:lvl w:ilvl="5">
      <w:start w:val="1"/>
      <w:numFmt w:val="decimal"/>
      <w:lvlText w:val="%6."/>
      <w:lvlJc w:val="left"/>
      <w:pPr>
        <w:tabs>
          <w:tab w:val="num" w:pos="0"/>
        </w:tabs>
        <w:ind w:left="0" w:firstLine="0"/>
      </w:pPr>
      <w:rPr>
        <w:sz w:val="20"/>
        <w:szCs w:val="20"/>
      </w:rPr>
    </w:lvl>
    <w:lvl w:ilvl="6">
      <w:start w:val="1"/>
      <w:numFmt w:val="decimal"/>
      <w:lvlText w:val="%7."/>
      <w:lvlJc w:val="left"/>
      <w:pPr>
        <w:tabs>
          <w:tab w:val="num" w:pos="0"/>
        </w:tabs>
        <w:ind w:left="0" w:firstLine="0"/>
      </w:pPr>
      <w:rPr>
        <w:sz w:val="20"/>
        <w:szCs w:val="20"/>
      </w:rPr>
    </w:lvl>
    <w:lvl w:ilvl="7">
      <w:start w:val="1"/>
      <w:numFmt w:val="decimal"/>
      <w:lvlText w:val="%8."/>
      <w:lvlJc w:val="left"/>
      <w:pPr>
        <w:tabs>
          <w:tab w:val="num" w:pos="0"/>
        </w:tabs>
        <w:ind w:left="0" w:firstLine="0"/>
      </w:pPr>
      <w:rPr>
        <w:sz w:val="20"/>
        <w:szCs w:val="20"/>
      </w:rPr>
    </w:lvl>
    <w:lvl w:ilvl="8">
      <w:start w:val="1"/>
      <w:numFmt w:val="decimal"/>
      <w:lvlText w:val="%9."/>
      <w:lvlJc w:val="left"/>
      <w:pPr>
        <w:tabs>
          <w:tab w:val="num" w:pos="0"/>
        </w:tabs>
        <w:ind w:left="0" w:firstLine="0"/>
      </w:pPr>
      <w:rPr>
        <w:sz w:val="20"/>
        <w:szCs w:val="20"/>
      </w:rPr>
    </w:lvl>
  </w:abstractNum>
  <w:abstractNum w:abstractNumId="331" w15:restartNumberingAfterBreak="0">
    <w:nsid w:val="0000014D"/>
    <w:multiLevelType w:val="multilevel"/>
    <w:tmpl w:val="0000014D"/>
    <w:name w:val="WW8Num423"/>
    <w:lvl w:ilvl="0">
      <w:start w:val="1"/>
      <w:numFmt w:val="bullet"/>
      <w:lvlText w:val=""/>
      <w:lvlJc w:val="left"/>
      <w:pPr>
        <w:tabs>
          <w:tab w:val="num" w:pos="0"/>
        </w:tabs>
        <w:ind w:left="0" w:firstLine="0"/>
      </w:pPr>
      <w:rPr>
        <w:rFonts w:ascii="Wingdings" w:hAnsi="Wingdings" w:cs="StarSymbol"/>
        <w:sz w:val="18"/>
        <w:szCs w:val="18"/>
      </w:rPr>
    </w:lvl>
    <w:lvl w:ilvl="1">
      <w:start w:val="1"/>
      <w:numFmt w:val="bullet"/>
      <w:lvlText w:val=""/>
      <w:lvlJc w:val="left"/>
      <w:pPr>
        <w:tabs>
          <w:tab w:val="num" w:pos="0"/>
        </w:tabs>
        <w:ind w:left="0" w:firstLine="0"/>
      </w:pPr>
      <w:rPr>
        <w:rFonts w:ascii="Wingdings 2" w:hAnsi="Wingdings 2" w:cs="StarSymbol"/>
        <w:sz w:val="18"/>
        <w:szCs w:val="18"/>
      </w:rPr>
    </w:lvl>
    <w:lvl w:ilvl="2">
      <w:start w:val="1"/>
      <w:numFmt w:val="bullet"/>
      <w:lvlText w:val="■"/>
      <w:lvlJc w:val="left"/>
      <w:pPr>
        <w:tabs>
          <w:tab w:val="num" w:pos="0"/>
        </w:tabs>
        <w:ind w:left="0" w:firstLine="0"/>
      </w:pPr>
      <w:rPr>
        <w:rFonts w:ascii="StarSymbol" w:hAnsi="StarSymbol" w:cs="StarSymbol"/>
        <w:sz w:val="18"/>
        <w:szCs w:val="18"/>
      </w:rPr>
    </w:lvl>
    <w:lvl w:ilvl="3">
      <w:start w:val="1"/>
      <w:numFmt w:val="bullet"/>
      <w:lvlText w:val=""/>
      <w:lvlJc w:val="left"/>
      <w:pPr>
        <w:tabs>
          <w:tab w:val="num" w:pos="0"/>
        </w:tabs>
        <w:ind w:left="0" w:firstLine="0"/>
      </w:pPr>
      <w:rPr>
        <w:rFonts w:ascii="Wingdings" w:hAnsi="Wingdings" w:cs="StarSymbol"/>
        <w:sz w:val="18"/>
        <w:szCs w:val="18"/>
      </w:rPr>
    </w:lvl>
    <w:lvl w:ilvl="4">
      <w:start w:val="1"/>
      <w:numFmt w:val="bullet"/>
      <w:lvlText w:val=""/>
      <w:lvlJc w:val="left"/>
      <w:pPr>
        <w:tabs>
          <w:tab w:val="num" w:pos="0"/>
        </w:tabs>
        <w:ind w:left="0" w:firstLine="0"/>
      </w:pPr>
      <w:rPr>
        <w:rFonts w:ascii="Wingdings 2" w:hAnsi="Wingdings 2" w:cs="StarSymbol"/>
        <w:sz w:val="18"/>
        <w:szCs w:val="18"/>
      </w:rPr>
    </w:lvl>
    <w:lvl w:ilvl="5">
      <w:start w:val="1"/>
      <w:numFmt w:val="bullet"/>
      <w:lvlText w:val="■"/>
      <w:lvlJc w:val="left"/>
      <w:pPr>
        <w:tabs>
          <w:tab w:val="num" w:pos="0"/>
        </w:tabs>
        <w:ind w:left="0" w:firstLine="0"/>
      </w:pPr>
      <w:rPr>
        <w:rFonts w:ascii="StarSymbol" w:hAnsi="StarSymbol" w:cs="StarSymbol"/>
        <w:sz w:val="18"/>
        <w:szCs w:val="18"/>
      </w:rPr>
    </w:lvl>
    <w:lvl w:ilvl="6">
      <w:start w:val="1"/>
      <w:numFmt w:val="bullet"/>
      <w:lvlText w:val=""/>
      <w:lvlJc w:val="left"/>
      <w:pPr>
        <w:tabs>
          <w:tab w:val="num" w:pos="0"/>
        </w:tabs>
        <w:ind w:left="0" w:firstLine="0"/>
      </w:pPr>
      <w:rPr>
        <w:rFonts w:ascii="Wingdings" w:hAnsi="Wingdings" w:cs="StarSymbol"/>
        <w:sz w:val="18"/>
        <w:szCs w:val="18"/>
      </w:rPr>
    </w:lvl>
    <w:lvl w:ilvl="7">
      <w:start w:val="1"/>
      <w:numFmt w:val="bullet"/>
      <w:lvlText w:val=""/>
      <w:lvlJc w:val="left"/>
      <w:pPr>
        <w:tabs>
          <w:tab w:val="num" w:pos="0"/>
        </w:tabs>
        <w:ind w:left="0" w:firstLine="0"/>
      </w:pPr>
      <w:rPr>
        <w:rFonts w:ascii="Wingdings 2" w:hAnsi="Wingdings 2" w:cs="StarSymbol"/>
        <w:sz w:val="18"/>
        <w:szCs w:val="18"/>
      </w:rPr>
    </w:lvl>
    <w:lvl w:ilvl="8">
      <w:start w:val="1"/>
      <w:numFmt w:val="bullet"/>
      <w:lvlText w:val="■"/>
      <w:lvlJc w:val="left"/>
      <w:pPr>
        <w:tabs>
          <w:tab w:val="num" w:pos="0"/>
        </w:tabs>
        <w:ind w:left="0" w:firstLine="0"/>
      </w:pPr>
      <w:rPr>
        <w:rFonts w:ascii="StarSymbol" w:hAnsi="StarSymbol" w:cs="StarSymbol"/>
        <w:sz w:val="18"/>
        <w:szCs w:val="18"/>
      </w:rPr>
    </w:lvl>
  </w:abstractNum>
  <w:abstractNum w:abstractNumId="332" w15:restartNumberingAfterBreak="0">
    <w:nsid w:val="0000014E"/>
    <w:multiLevelType w:val="multilevel"/>
    <w:tmpl w:val="0000014E"/>
    <w:name w:val="WW8Num424"/>
    <w:lvl w:ilvl="0">
      <w:start w:val="3"/>
      <w:numFmt w:val="decimal"/>
      <w:lvlText w:val="%1."/>
      <w:lvlJc w:val="left"/>
      <w:pPr>
        <w:tabs>
          <w:tab w:val="num" w:pos="0"/>
        </w:tabs>
        <w:ind w:left="0" w:firstLine="0"/>
      </w:pPr>
      <w:rPr>
        <w:sz w:val="20"/>
        <w:szCs w:val="20"/>
      </w:rPr>
    </w:lvl>
    <w:lvl w:ilvl="1">
      <w:start w:val="1"/>
      <w:numFmt w:val="decimal"/>
      <w:lvlText w:val="%2."/>
      <w:lvlJc w:val="left"/>
      <w:pPr>
        <w:tabs>
          <w:tab w:val="num" w:pos="0"/>
        </w:tabs>
        <w:ind w:left="0" w:firstLine="0"/>
      </w:pPr>
      <w:rPr>
        <w:sz w:val="20"/>
        <w:szCs w:val="20"/>
      </w:rPr>
    </w:lvl>
    <w:lvl w:ilvl="2">
      <w:start w:val="1"/>
      <w:numFmt w:val="decimal"/>
      <w:lvlText w:val="%3."/>
      <w:lvlJc w:val="left"/>
      <w:pPr>
        <w:tabs>
          <w:tab w:val="num" w:pos="0"/>
        </w:tabs>
        <w:ind w:left="0" w:firstLine="0"/>
      </w:pPr>
      <w:rPr>
        <w:sz w:val="20"/>
        <w:szCs w:val="20"/>
      </w:rPr>
    </w:lvl>
    <w:lvl w:ilvl="3">
      <w:start w:val="1"/>
      <w:numFmt w:val="decimal"/>
      <w:lvlText w:val="%4."/>
      <w:lvlJc w:val="left"/>
      <w:pPr>
        <w:tabs>
          <w:tab w:val="num" w:pos="0"/>
        </w:tabs>
        <w:ind w:left="0" w:firstLine="0"/>
      </w:pPr>
      <w:rPr>
        <w:sz w:val="20"/>
        <w:szCs w:val="20"/>
      </w:rPr>
    </w:lvl>
    <w:lvl w:ilvl="4">
      <w:start w:val="1"/>
      <w:numFmt w:val="decimal"/>
      <w:lvlText w:val="%5."/>
      <w:lvlJc w:val="left"/>
      <w:pPr>
        <w:tabs>
          <w:tab w:val="num" w:pos="0"/>
        </w:tabs>
        <w:ind w:left="0" w:firstLine="0"/>
      </w:pPr>
      <w:rPr>
        <w:sz w:val="20"/>
        <w:szCs w:val="20"/>
      </w:rPr>
    </w:lvl>
    <w:lvl w:ilvl="5">
      <w:start w:val="1"/>
      <w:numFmt w:val="decimal"/>
      <w:lvlText w:val="%6."/>
      <w:lvlJc w:val="left"/>
      <w:pPr>
        <w:tabs>
          <w:tab w:val="num" w:pos="0"/>
        </w:tabs>
        <w:ind w:left="0" w:firstLine="0"/>
      </w:pPr>
      <w:rPr>
        <w:sz w:val="20"/>
        <w:szCs w:val="20"/>
      </w:rPr>
    </w:lvl>
    <w:lvl w:ilvl="6">
      <w:start w:val="1"/>
      <w:numFmt w:val="decimal"/>
      <w:lvlText w:val="%7."/>
      <w:lvlJc w:val="left"/>
      <w:pPr>
        <w:tabs>
          <w:tab w:val="num" w:pos="0"/>
        </w:tabs>
        <w:ind w:left="0" w:firstLine="0"/>
      </w:pPr>
      <w:rPr>
        <w:sz w:val="20"/>
        <w:szCs w:val="20"/>
      </w:rPr>
    </w:lvl>
    <w:lvl w:ilvl="7">
      <w:start w:val="1"/>
      <w:numFmt w:val="decimal"/>
      <w:lvlText w:val="%8."/>
      <w:lvlJc w:val="left"/>
      <w:pPr>
        <w:tabs>
          <w:tab w:val="num" w:pos="0"/>
        </w:tabs>
        <w:ind w:left="0" w:firstLine="0"/>
      </w:pPr>
      <w:rPr>
        <w:sz w:val="20"/>
        <w:szCs w:val="20"/>
      </w:rPr>
    </w:lvl>
    <w:lvl w:ilvl="8">
      <w:start w:val="1"/>
      <w:numFmt w:val="decimal"/>
      <w:lvlText w:val="%9."/>
      <w:lvlJc w:val="left"/>
      <w:pPr>
        <w:tabs>
          <w:tab w:val="num" w:pos="0"/>
        </w:tabs>
        <w:ind w:left="0" w:firstLine="0"/>
      </w:pPr>
      <w:rPr>
        <w:sz w:val="20"/>
        <w:szCs w:val="20"/>
      </w:rPr>
    </w:lvl>
  </w:abstractNum>
  <w:abstractNum w:abstractNumId="333" w15:restartNumberingAfterBreak="0">
    <w:nsid w:val="0000014F"/>
    <w:multiLevelType w:val="multilevel"/>
    <w:tmpl w:val="0000014F"/>
    <w:name w:val="WW8Num425"/>
    <w:lvl w:ilvl="0">
      <w:start w:val="1"/>
      <w:numFmt w:val="bullet"/>
      <w:lvlText w:val=""/>
      <w:lvlJc w:val="left"/>
      <w:pPr>
        <w:tabs>
          <w:tab w:val="num" w:pos="0"/>
        </w:tabs>
        <w:ind w:left="0" w:firstLine="0"/>
      </w:pPr>
      <w:rPr>
        <w:rFonts w:ascii="Wingdings" w:hAnsi="Wingdings" w:cs="StarSymbol"/>
        <w:sz w:val="18"/>
        <w:szCs w:val="18"/>
      </w:rPr>
    </w:lvl>
    <w:lvl w:ilvl="1">
      <w:start w:val="1"/>
      <w:numFmt w:val="bullet"/>
      <w:lvlText w:val=""/>
      <w:lvlJc w:val="left"/>
      <w:pPr>
        <w:tabs>
          <w:tab w:val="num" w:pos="0"/>
        </w:tabs>
        <w:ind w:left="0" w:firstLine="0"/>
      </w:pPr>
      <w:rPr>
        <w:rFonts w:ascii="Wingdings 2" w:hAnsi="Wingdings 2" w:cs="StarSymbol"/>
        <w:sz w:val="18"/>
        <w:szCs w:val="18"/>
      </w:rPr>
    </w:lvl>
    <w:lvl w:ilvl="2">
      <w:start w:val="1"/>
      <w:numFmt w:val="bullet"/>
      <w:lvlText w:val="■"/>
      <w:lvlJc w:val="left"/>
      <w:pPr>
        <w:tabs>
          <w:tab w:val="num" w:pos="0"/>
        </w:tabs>
        <w:ind w:left="0" w:firstLine="0"/>
      </w:pPr>
      <w:rPr>
        <w:rFonts w:ascii="StarSymbol" w:hAnsi="StarSymbol" w:cs="StarSymbol"/>
        <w:sz w:val="18"/>
        <w:szCs w:val="18"/>
      </w:rPr>
    </w:lvl>
    <w:lvl w:ilvl="3">
      <w:start w:val="1"/>
      <w:numFmt w:val="bullet"/>
      <w:lvlText w:val=""/>
      <w:lvlJc w:val="left"/>
      <w:pPr>
        <w:tabs>
          <w:tab w:val="num" w:pos="0"/>
        </w:tabs>
        <w:ind w:left="0" w:firstLine="0"/>
      </w:pPr>
      <w:rPr>
        <w:rFonts w:ascii="Wingdings" w:hAnsi="Wingdings" w:cs="StarSymbol"/>
        <w:sz w:val="18"/>
        <w:szCs w:val="18"/>
      </w:rPr>
    </w:lvl>
    <w:lvl w:ilvl="4">
      <w:start w:val="1"/>
      <w:numFmt w:val="bullet"/>
      <w:lvlText w:val=""/>
      <w:lvlJc w:val="left"/>
      <w:pPr>
        <w:tabs>
          <w:tab w:val="num" w:pos="0"/>
        </w:tabs>
        <w:ind w:left="0" w:firstLine="0"/>
      </w:pPr>
      <w:rPr>
        <w:rFonts w:ascii="Wingdings 2" w:hAnsi="Wingdings 2" w:cs="StarSymbol"/>
        <w:sz w:val="18"/>
        <w:szCs w:val="18"/>
      </w:rPr>
    </w:lvl>
    <w:lvl w:ilvl="5">
      <w:start w:val="1"/>
      <w:numFmt w:val="bullet"/>
      <w:lvlText w:val="■"/>
      <w:lvlJc w:val="left"/>
      <w:pPr>
        <w:tabs>
          <w:tab w:val="num" w:pos="0"/>
        </w:tabs>
        <w:ind w:left="0" w:firstLine="0"/>
      </w:pPr>
      <w:rPr>
        <w:rFonts w:ascii="StarSymbol" w:hAnsi="StarSymbol" w:cs="StarSymbol"/>
        <w:sz w:val="18"/>
        <w:szCs w:val="18"/>
      </w:rPr>
    </w:lvl>
    <w:lvl w:ilvl="6">
      <w:start w:val="1"/>
      <w:numFmt w:val="bullet"/>
      <w:lvlText w:val=""/>
      <w:lvlJc w:val="left"/>
      <w:pPr>
        <w:tabs>
          <w:tab w:val="num" w:pos="0"/>
        </w:tabs>
        <w:ind w:left="0" w:firstLine="0"/>
      </w:pPr>
      <w:rPr>
        <w:rFonts w:ascii="Wingdings" w:hAnsi="Wingdings" w:cs="StarSymbol"/>
        <w:sz w:val="18"/>
        <w:szCs w:val="18"/>
      </w:rPr>
    </w:lvl>
    <w:lvl w:ilvl="7">
      <w:start w:val="1"/>
      <w:numFmt w:val="bullet"/>
      <w:lvlText w:val=""/>
      <w:lvlJc w:val="left"/>
      <w:pPr>
        <w:tabs>
          <w:tab w:val="num" w:pos="0"/>
        </w:tabs>
        <w:ind w:left="0" w:firstLine="0"/>
      </w:pPr>
      <w:rPr>
        <w:rFonts w:ascii="Wingdings 2" w:hAnsi="Wingdings 2" w:cs="StarSymbol"/>
        <w:sz w:val="18"/>
        <w:szCs w:val="18"/>
      </w:rPr>
    </w:lvl>
    <w:lvl w:ilvl="8">
      <w:start w:val="1"/>
      <w:numFmt w:val="bullet"/>
      <w:lvlText w:val="■"/>
      <w:lvlJc w:val="left"/>
      <w:pPr>
        <w:tabs>
          <w:tab w:val="num" w:pos="0"/>
        </w:tabs>
        <w:ind w:left="0" w:firstLine="0"/>
      </w:pPr>
      <w:rPr>
        <w:rFonts w:ascii="StarSymbol" w:hAnsi="StarSymbol" w:cs="StarSymbol"/>
        <w:sz w:val="18"/>
        <w:szCs w:val="18"/>
      </w:rPr>
    </w:lvl>
  </w:abstractNum>
  <w:abstractNum w:abstractNumId="334" w15:restartNumberingAfterBreak="0">
    <w:nsid w:val="00000150"/>
    <w:multiLevelType w:val="multilevel"/>
    <w:tmpl w:val="00000150"/>
    <w:name w:val="WW8Num426"/>
    <w:lvl w:ilvl="0">
      <w:start w:val="2"/>
      <w:numFmt w:val="decimal"/>
      <w:lvlText w:val="%1."/>
      <w:lvlJc w:val="left"/>
      <w:pPr>
        <w:tabs>
          <w:tab w:val="num" w:pos="0"/>
        </w:tabs>
        <w:ind w:left="0" w:firstLine="0"/>
      </w:pPr>
      <w:rPr>
        <w:sz w:val="20"/>
        <w:szCs w:val="20"/>
      </w:rPr>
    </w:lvl>
    <w:lvl w:ilvl="1">
      <w:start w:val="1"/>
      <w:numFmt w:val="decimal"/>
      <w:lvlText w:val="%2."/>
      <w:lvlJc w:val="left"/>
      <w:pPr>
        <w:tabs>
          <w:tab w:val="num" w:pos="0"/>
        </w:tabs>
        <w:ind w:left="0" w:firstLine="0"/>
      </w:pPr>
      <w:rPr>
        <w:sz w:val="20"/>
        <w:szCs w:val="20"/>
      </w:rPr>
    </w:lvl>
    <w:lvl w:ilvl="2">
      <w:start w:val="1"/>
      <w:numFmt w:val="decimal"/>
      <w:lvlText w:val="%3."/>
      <w:lvlJc w:val="left"/>
      <w:pPr>
        <w:tabs>
          <w:tab w:val="num" w:pos="0"/>
        </w:tabs>
        <w:ind w:left="0" w:firstLine="0"/>
      </w:pPr>
      <w:rPr>
        <w:sz w:val="20"/>
        <w:szCs w:val="20"/>
      </w:rPr>
    </w:lvl>
    <w:lvl w:ilvl="3">
      <w:start w:val="1"/>
      <w:numFmt w:val="decimal"/>
      <w:lvlText w:val="%4."/>
      <w:lvlJc w:val="left"/>
      <w:pPr>
        <w:tabs>
          <w:tab w:val="num" w:pos="0"/>
        </w:tabs>
        <w:ind w:left="0" w:firstLine="0"/>
      </w:pPr>
      <w:rPr>
        <w:sz w:val="20"/>
        <w:szCs w:val="20"/>
      </w:rPr>
    </w:lvl>
    <w:lvl w:ilvl="4">
      <w:start w:val="1"/>
      <w:numFmt w:val="decimal"/>
      <w:lvlText w:val="%5."/>
      <w:lvlJc w:val="left"/>
      <w:pPr>
        <w:tabs>
          <w:tab w:val="num" w:pos="0"/>
        </w:tabs>
        <w:ind w:left="0" w:firstLine="0"/>
      </w:pPr>
      <w:rPr>
        <w:sz w:val="20"/>
        <w:szCs w:val="20"/>
      </w:rPr>
    </w:lvl>
    <w:lvl w:ilvl="5">
      <w:start w:val="1"/>
      <w:numFmt w:val="decimal"/>
      <w:lvlText w:val="%6."/>
      <w:lvlJc w:val="left"/>
      <w:pPr>
        <w:tabs>
          <w:tab w:val="num" w:pos="0"/>
        </w:tabs>
        <w:ind w:left="0" w:firstLine="0"/>
      </w:pPr>
      <w:rPr>
        <w:sz w:val="20"/>
        <w:szCs w:val="20"/>
      </w:rPr>
    </w:lvl>
    <w:lvl w:ilvl="6">
      <w:start w:val="1"/>
      <w:numFmt w:val="decimal"/>
      <w:lvlText w:val="%7."/>
      <w:lvlJc w:val="left"/>
      <w:pPr>
        <w:tabs>
          <w:tab w:val="num" w:pos="0"/>
        </w:tabs>
        <w:ind w:left="0" w:firstLine="0"/>
      </w:pPr>
      <w:rPr>
        <w:sz w:val="20"/>
        <w:szCs w:val="20"/>
      </w:rPr>
    </w:lvl>
    <w:lvl w:ilvl="7">
      <w:start w:val="1"/>
      <w:numFmt w:val="decimal"/>
      <w:lvlText w:val="%8."/>
      <w:lvlJc w:val="left"/>
      <w:pPr>
        <w:tabs>
          <w:tab w:val="num" w:pos="0"/>
        </w:tabs>
        <w:ind w:left="0" w:firstLine="0"/>
      </w:pPr>
      <w:rPr>
        <w:sz w:val="20"/>
        <w:szCs w:val="20"/>
      </w:rPr>
    </w:lvl>
    <w:lvl w:ilvl="8">
      <w:start w:val="1"/>
      <w:numFmt w:val="decimal"/>
      <w:lvlText w:val="%9."/>
      <w:lvlJc w:val="left"/>
      <w:pPr>
        <w:tabs>
          <w:tab w:val="num" w:pos="0"/>
        </w:tabs>
        <w:ind w:left="0" w:firstLine="0"/>
      </w:pPr>
      <w:rPr>
        <w:sz w:val="20"/>
        <w:szCs w:val="20"/>
      </w:rPr>
    </w:lvl>
  </w:abstractNum>
  <w:abstractNum w:abstractNumId="335" w15:restartNumberingAfterBreak="0">
    <w:nsid w:val="00000151"/>
    <w:multiLevelType w:val="multilevel"/>
    <w:tmpl w:val="00000151"/>
    <w:name w:val="WW8Num427"/>
    <w:lvl w:ilvl="0">
      <w:start w:val="1"/>
      <w:numFmt w:val="bullet"/>
      <w:lvlText w:val=""/>
      <w:lvlJc w:val="left"/>
      <w:pPr>
        <w:tabs>
          <w:tab w:val="num" w:pos="0"/>
        </w:tabs>
        <w:ind w:left="0" w:firstLine="0"/>
      </w:pPr>
      <w:rPr>
        <w:rFonts w:ascii="Wingdings" w:hAnsi="Wingdings" w:cs="StarSymbol"/>
        <w:sz w:val="18"/>
        <w:szCs w:val="18"/>
      </w:rPr>
    </w:lvl>
    <w:lvl w:ilvl="1">
      <w:start w:val="1"/>
      <w:numFmt w:val="bullet"/>
      <w:lvlText w:val=""/>
      <w:lvlJc w:val="left"/>
      <w:pPr>
        <w:tabs>
          <w:tab w:val="num" w:pos="0"/>
        </w:tabs>
        <w:ind w:left="0" w:firstLine="0"/>
      </w:pPr>
      <w:rPr>
        <w:rFonts w:ascii="Wingdings 2" w:hAnsi="Wingdings 2" w:cs="StarSymbol"/>
        <w:sz w:val="18"/>
        <w:szCs w:val="18"/>
      </w:rPr>
    </w:lvl>
    <w:lvl w:ilvl="2">
      <w:start w:val="1"/>
      <w:numFmt w:val="bullet"/>
      <w:lvlText w:val="■"/>
      <w:lvlJc w:val="left"/>
      <w:pPr>
        <w:tabs>
          <w:tab w:val="num" w:pos="0"/>
        </w:tabs>
        <w:ind w:left="0" w:firstLine="0"/>
      </w:pPr>
      <w:rPr>
        <w:rFonts w:ascii="StarSymbol" w:hAnsi="StarSymbol" w:cs="StarSymbol"/>
        <w:sz w:val="18"/>
        <w:szCs w:val="18"/>
      </w:rPr>
    </w:lvl>
    <w:lvl w:ilvl="3">
      <w:start w:val="1"/>
      <w:numFmt w:val="bullet"/>
      <w:lvlText w:val=""/>
      <w:lvlJc w:val="left"/>
      <w:pPr>
        <w:tabs>
          <w:tab w:val="num" w:pos="0"/>
        </w:tabs>
        <w:ind w:left="0" w:firstLine="0"/>
      </w:pPr>
      <w:rPr>
        <w:rFonts w:ascii="Wingdings" w:hAnsi="Wingdings" w:cs="StarSymbol"/>
        <w:sz w:val="18"/>
        <w:szCs w:val="18"/>
      </w:rPr>
    </w:lvl>
    <w:lvl w:ilvl="4">
      <w:start w:val="1"/>
      <w:numFmt w:val="bullet"/>
      <w:lvlText w:val=""/>
      <w:lvlJc w:val="left"/>
      <w:pPr>
        <w:tabs>
          <w:tab w:val="num" w:pos="0"/>
        </w:tabs>
        <w:ind w:left="0" w:firstLine="0"/>
      </w:pPr>
      <w:rPr>
        <w:rFonts w:ascii="Wingdings 2" w:hAnsi="Wingdings 2" w:cs="StarSymbol"/>
        <w:sz w:val="18"/>
        <w:szCs w:val="18"/>
      </w:rPr>
    </w:lvl>
    <w:lvl w:ilvl="5">
      <w:start w:val="1"/>
      <w:numFmt w:val="bullet"/>
      <w:lvlText w:val="■"/>
      <w:lvlJc w:val="left"/>
      <w:pPr>
        <w:tabs>
          <w:tab w:val="num" w:pos="0"/>
        </w:tabs>
        <w:ind w:left="0" w:firstLine="0"/>
      </w:pPr>
      <w:rPr>
        <w:rFonts w:ascii="StarSymbol" w:hAnsi="StarSymbol" w:cs="StarSymbol"/>
        <w:sz w:val="18"/>
        <w:szCs w:val="18"/>
      </w:rPr>
    </w:lvl>
    <w:lvl w:ilvl="6">
      <w:start w:val="1"/>
      <w:numFmt w:val="bullet"/>
      <w:lvlText w:val=""/>
      <w:lvlJc w:val="left"/>
      <w:pPr>
        <w:tabs>
          <w:tab w:val="num" w:pos="0"/>
        </w:tabs>
        <w:ind w:left="0" w:firstLine="0"/>
      </w:pPr>
      <w:rPr>
        <w:rFonts w:ascii="Wingdings" w:hAnsi="Wingdings" w:cs="StarSymbol"/>
        <w:sz w:val="18"/>
        <w:szCs w:val="18"/>
      </w:rPr>
    </w:lvl>
    <w:lvl w:ilvl="7">
      <w:start w:val="1"/>
      <w:numFmt w:val="bullet"/>
      <w:lvlText w:val=""/>
      <w:lvlJc w:val="left"/>
      <w:pPr>
        <w:tabs>
          <w:tab w:val="num" w:pos="0"/>
        </w:tabs>
        <w:ind w:left="0" w:firstLine="0"/>
      </w:pPr>
      <w:rPr>
        <w:rFonts w:ascii="Wingdings 2" w:hAnsi="Wingdings 2" w:cs="StarSymbol"/>
        <w:sz w:val="18"/>
        <w:szCs w:val="18"/>
      </w:rPr>
    </w:lvl>
    <w:lvl w:ilvl="8">
      <w:start w:val="1"/>
      <w:numFmt w:val="bullet"/>
      <w:lvlText w:val="■"/>
      <w:lvlJc w:val="left"/>
      <w:pPr>
        <w:tabs>
          <w:tab w:val="num" w:pos="0"/>
        </w:tabs>
        <w:ind w:left="0" w:firstLine="0"/>
      </w:pPr>
      <w:rPr>
        <w:rFonts w:ascii="StarSymbol" w:hAnsi="StarSymbol" w:cs="StarSymbol"/>
        <w:sz w:val="18"/>
        <w:szCs w:val="18"/>
      </w:rPr>
    </w:lvl>
  </w:abstractNum>
  <w:abstractNum w:abstractNumId="336" w15:restartNumberingAfterBreak="0">
    <w:nsid w:val="00000152"/>
    <w:multiLevelType w:val="multilevel"/>
    <w:tmpl w:val="00000152"/>
    <w:name w:val="WW8Num428"/>
    <w:lvl w:ilvl="0">
      <w:start w:val="3"/>
      <w:numFmt w:val="decimal"/>
      <w:lvlText w:val="%1."/>
      <w:lvlJc w:val="left"/>
      <w:pPr>
        <w:tabs>
          <w:tab w:val="num" w:pos="0"/>
        </w:tabs>
        <w:ind w:left="0" w:firstLine="0"/>
      </w:pPr>
      <w:rPr>
        <w:sz w:val="20"/>
        <w:szCs w:val="20"/>
      </w:rPr>
    </w:lvl>
    <w:lvl w:ilvl="1">
      <w:start w:val="1"/>
      <w:numFmt w:val="decimal"/>
      <w:lvlText w:val="%2."/>
      <w:lvlJc w:val="left"/>
      <w:pPr>
        <w:tabs>
          <w:tab w:val="num" w:pos="0"/>
        </w:tabs>
        <w:ind w:left="0" w:firstLine="0"/>
      </w:pPr>
      <w:rPr>
        <w:sz w:val="20"/>
        <w:szCs w:val="20"/>
      </w:rPr>
    </w:lvl>
    <w:lvl w:ilvl="2">
      <w:start w:val="1"/>
      <w:numFmt w:val="decimal"/>
      <w:lvlText w:val="%3."/>
      <w:lvlJc w:val="left"/>
      <w:pPr>
        <w:tabs>
          <w:tab w:val="num" w:pos="0"/>
        </w:tabs>
        <w:ind w:left="0" w:firstLine="0"/>
      </w:pPr>
      <w:rPr>
        <w:sz w:val="20"/>
        <w:szCs w:val="20"/>
      </w:rPr>
    </w:lvl>
    <w:lvl w:ilvl="3">
      <w:start w:val="1"/>
      <w:numFmt w:val="decimal"/>
      <w:lvlText w:val="%4."/>
      <w:lvlJc w:val="left"/>
      <w:pPr>
        <w:tabs>
          <w:tab w:val="num" w:pos="0"/>
        </w:tabs>
        <w:ind w:left="0" w:firstLine="0"/>
      </w:pPr>
      <w:rPr>
        <w:sz w:val="20"/>
        <w:szCs w:val="20"/>
      </w:rPr>
    </w:lvl>
    <w:lvl w:ilvl="4">
      <w:start w:val="1"/>
      <w:numFmt w:val="decimal"/>
      <w:lvlText w:val="%5."/>
      <w:lvlJc w:val="left"/>
      <w:pPr>
        <w:tabs>
          <w:tab w:val="num" w:pos="0"/>
        </w:tabs>
        <w:ind w:left="0" w:firstLine="0"/>
      </w:pPr>
      <w:rPr>
        <w:sz w:val="20"/>
        <w:szCs w:val="20"/>
      </w:rPr>
    </w:lvl>
    <w:lvl w:ilvl="5">
      <w:start w:val="1"/>
      <w:numFmt w:val="decimal"/>
      <w:lvlText w:val="%6."/>
      <w:lvlJc w:val="left"/>
      <w:pPr>
        <w:tabs>
          <w:tab w:val="num" w:pos="0"/>
        </w:tabs>
        <w:ind w:left="0" w:firstLine="0"/>
      </w:pPr>
      <w:rPr>
        <w:sz w:val="20"/>
        <w:szCs w:val="20"/>
      </w:rPr>
    </w:lvl>
    <w:lvl w:ilvl="6">
      <w:start w:val="1"/>
      <w:numFmt w:val="decimal"/>
      <w:lvlText w:val="%7."/>
      <w:lvlJc w:val="left"/>
      <w:pPr>
        <w:tabs>
          <w:tab w:val="num" w:pos="0"/>
        </w:tabs>
        <w:ind w:left="0" w:firstLine="0"/>
      </w:pPr>
      <w:rPr>
        <w:sz w:val="20"/>
        <w:szCs w:val="20"/>
      </w:rPr>
    </w:lvl>
    <w:lvl w:ilvl="7">
      <w:start w:val="1"/>
      <w:numFmt w:val="decimal"/>
      <w:lvlText w:val="%8."/>
      <w:lvlJc w:val="left"/>
      <w:pPr>
        <w:tabs>
          <w:tab w:val="num" w:pos="0"/>
        </w:tabs>
        <w:ind w:left="0" w:firstLine="0"/>
      </w:pPr>
      <w:rPr>
        <w:sz w:val="20"/>
        <w:szCs w:val="20"/>
      </w:rPr>
    </w:lvl>
    <w:lvl w:ilvl="8">
      <w:start w:val="1"/>
      <w:numFmt w:val="decimal"/>
      <w:lvlText w:val="%9."/>
      <w:lvlJc w:val="left"/>
      <w:pPr>
        <w:tabs>
          <w:tab w:val="num" w:pos="0"/>
        </w:tabs>
        <w:ind w:left="0" w:firstLine="0"/>
      </w:pPr>
      <w:rPr>
        <w:sz w:val="20"/>
        <w:szCs w:val="20"/>
      </w:rPr>
    </w:lvl>
  </w:abstractNum>
  <w:abstractNum w:abstractNumId="337" w15:restartNumberingAfterBreak="0">
    <w:nsid w:val="00000153"/>
    <w:multiLevelType w:val="multilevel"/>
    <w:tmpl w:val="00000153"/>
    <w:name w:val="WW8Num429"/>
    <w:lvl w:ilvl="0">
      <w:start w:val="4"/>
      <w:numFmt w:val="decimal"/>
      <w:lvlText w:val="%1."/>
      <w:lvlJc w:val="left"/>
      <w:pPr>
        <w:tabs>
          <w:tab w:val="num" w:pos="0"/>
        </w:tabs>
        <w:ind w:left="0" w:firstLine="0"/>
      </w:pPr>
      <w:rPr>
        <w:sz w:val="20"/>
        <w:szCs w:val="20"/>
      </w:rPr>
    </w:lvl>
    <w:lvl w:ilvl="1">
      <w:start w:val="1"/>
      <w:numFmt w:val="decimal"/>
      <w:lvlText w:val="%2."/>
      <w:lvlJc w:val="left"/>
      <w:pPr>
        <w:tabs>
          <w:tab w:val="num" w:pos="0"/>
        </w:tabs>
        <w:ind w:left="0" w:firstLine="0"/>
      </w:pPr>
      <w:rPr>
        <w:sz w:val="20"/>
        <w:szCs w:val="20"/>
      </w:rPr>
    </w:lvl>
    <w:lvl w:ilvl="2">
      <w:start w:val="1"/>
      <w:numFmt w:val="decimal"/>
      <w:lvlText w:val="%3."/>
      <w:lvlJc w:val="left"/>
      <w:pPr>
        <w:tabs>
          <w:tab w:val="num" w:pos="0"/>
        </w:tabs>
        <w:ind w:left="0" w:firstLine="0"/>
      </w:pPr>
      <w:rPr>
        <w:sz w:val="20"/>
        <w:szCs w:val="20"/>
      </w:rPr>
    </w:lvl>
    <w:lvl w:ilvl="3">
      <w:start w:val="1"/>
      <w:numFmt w:val="decimal"/>
      <w:lvlText w:val="%4."/>
      <w:lvlJc w:val="left"/>
      <w:pPr>
        <w:tabs>
          <w:tab w:val="num" w:pos="0"/>
        </w:tabs>
        <w:ind w:left="0" w:firstLine="0"/>
      </w:pPr>
      <w:rPr>
        <w:sz w:val="20"/>
        <w:szCs w:val="20"/>
      </w:rPr>
    </w:lvl>
    <w:lvl w:ilvl="4">
      <w:start w:val="1"/>
      <w:numFmt w:val="decimal"/>
      <w:lvlText w:val="%5."/>
      <w:lvlJc w:val="left"/>
      <w:pPr>
        <w:tabs>
          <w:tab w:val="num" w:pos="0"/>
        </w:tabs>
        <w:ind w:left="0" w:firstLine="0"/>
      </w:pPr>
      <w:rPr>
        <w:sz w:val="20"/>
        <w:szCs w:val="20"/>
      </w:rPr>
    </w:lvl>
    <w:lvl w:ilvl="5">
      <w:start w:val="1"/>
      <w:numFmt w:val="decimal"/>
      <w:lvlText w:val="%6."/>
      <w:lvlJc w:val="left"/>
      <w:pPr>
        <w:tabs>
          <w:tab w:val="num" w:pos="0"/>
        </w:tabs>
        <w:ind w:left="0" w:firstLine="0"/>
      </w:pPr>
      <w:rPr>
        <w:sz w:val="20"/>
        <w:szCs w:val="20"/>
      </w:rPr>
    </w:lvl>
    <w:lvl w:ilvl="6">
      <w:start w:val="1"/>
      <w:numFmt w:val="decimal"/>
      <w:lvlText w:val="%7."/>
      <w:lvlJc w:val="left"/>
      <w:pPr>
        <w:tabs>
          <w:tab w:val="num" w:pos="0"/>
        </w:tabs>
        <w:ind w:left="0" w:firstLine="0"/>
      </w:pPr>
      <w:rPr>
        <w:sz w:val="20"/>
        <w:szCs w:val="20"/>
      </w:rPr>
    </w:lvl>
    <w:lvl w:ilvl="7">
      <w:start w:val="1"/>
      <w:numFmt w:val="decimal"/>
      <w:lvlText w:val="%8."/>
      <w:lvlJc w:val="left"/>
      <w:pPr>
        <w:tabs>
          <w:tab w:val="num" w:pos="0"/>
        </w:tabs>
        <w:ind w:left="0" w:firstLine="0"/>
      </w:pPr>
      <w:rPr>
        <w:sz w:val="20"/>
        <w:szCs w:val="20"/>
      </w:rPr>
    </w:lvl>
    <w:lvl w:ilvl="8">
      <w:start w:val="1"/>
      <w:numFmt w:val="decimal"/>
      <w:lvlText w:val="%9."/>
      <w:lvlJc w:val="left"/>
      <w:pPr>
        <w:tabs>
          <w:tab w:val="num" w:pos="0"/>
        </w:tabs>
        <w:ind w:left="0" w:firstLine="0"/>
      </w:pPr>
      <w:rPr>
        <w:sz w:val="20"/>
        <w:szCs w:val="20"/>
      </w:rPr>
    </w:lvl>
  </w:abstractNum>
  <w:abstractNum w:abstractNumId="338" w15:restartNumberingAfterBreak="0">
    <w:nsid w:val="00000154"/>
    <w:multiLevelType w:val="multilevel"/>
    <w:tmpl w:val="00000154"/>
    <w:name w:val="WW8Num430"/>
    <w:lvl w:ilvl="0">
      <w:start w:val="2"/>
      <w:numFmt w:val="decimal"/>
      <w:lvlText w:val="%1."/>
      <w:lvlJc w:val="left"/>
      <w:pPr>
        <w:tabs>
          <w:tab w:val="num" w:pos="0"/>
        </w:tabs>
        <w:ind w:left="0" w:firstLine="0"/>
      </w:pPr>
      <w:rPr>
        <w:sz w:val="20"/>
        <w:szCs w:val="20"/>
      </w:rPr>
    </w:lvl>
    <w:lvl w:ilvl="1">
      <w:start w:val="1"/>
      <w:numFmt w:val="decimal"/>
      <w:lvlText w:val="%2."/>
      <w:lvlJc w:val="left"/>
      <w:pPr>
        <w:tabs>
          <w:tab w:val="num" w:pos="0"/>
        </w:tabs>
        <w:ind w:left="0" w:firstLine="0"/>
      </w:pPr>
      <w:rPr>
        <w:sz w:val="20"/>
        <w:szCs w:val="20"/>
      </w:rPr>
    </w:lvl>
    <w:lvl w:ilvl="2">
      <w:start w:val="1"/>
      <w:numFmt w:val="decimal"/>
      <w:lvlText w:val="%3."/>
      <w:lvlJc w:val="left"/>
      <w:pPr>
        <w:tabs>
          <w:tab w:val="num" w:pos="0"/>
        </w:tabs>
        <w:ind w:left="0" w:firstLine="0"/>
      </w:pPr>
      <w:rPr>
        <w:sz w:val="20"/>
        <w:szCs w:val="20"/>
      </w:rPr>
    </w:lvl>
    <w:lvl w:ilvl="3">
      <w:start w:val="1"/>
      <w:numFmt w:val="decimal"/>
      <w:lvlText w:val="%4."/>
      <w:lvlJc w:val="left"/>
      <w:pPr>
        <w:tabs>
          <w:tab w:val="num" w:pos="0"/>
        </w:tabs>
        <w:ind w:left="0" w:firstLine="0"/>
      </w:pPr>
      <w:rPr>
        <w:sz w:val="20"/>
        <w:szCs w:val="20"/>
      </w:rPr>
    </w:lvl>
    <w:lvl w:ilvl="4">
      <w:start w:val="1"/>
      <w:numFmt w:val="decimal"/>
      <w:lvlText w:val="%5."/>
      <w:lvlJc w:val="left"/>
      <w:pPr>
        <w:tabs>
          <w:tab w:val="num" w:pos="0"/>
        </w:tabs>
        <w:ind w:left="0" w:firstLine="0"/>
      </w:pPr>
      <w:rPr>
        <w:sz w:val="20"/>
        <w:szCs w:val="20"/>
      </w:rPr>
    </w:lvl>
    <w:lvl w:ilvl="5">
      <w:start w:val="1"/>
      <w:numFmt w:val="decimal"/>
      <w:lvlText w:val="%6."/>
      <w:lvlJc w:val="left"/>
      <w:pPr>
        <w:tabs>
          <w:tab w:val="num" w:pos="0"/>
        </w:tabs>
        <w:ind w:left="0" w:firstLine="0"/>
      </w:pPr>
      <w:rPr>
        <w:sz w:val="20"/>
        <w:szCs w:val="20"/>
      </w:rPr>
    </w:lvl>
    <w:lvl w:ilvl="6">
      <w:start w:val="1"/>
      <w:numFmt w:val="decimal"/>
      <w:lvlText w:val="%7."/>
      <w:lvlJc w:val="left"/>
      <w:pPr>
        <w:tabs>
          <w:tab w:val="num" w:pos="0"/>
        </w:tabs>
        <w:ind w:left="0" w:firstLine="0"/>
      </w:pPr>
      <w:rPr>
        <w:sz w:val="20"/>
        <w:szCs w:val="20"/>
      </w:rPr>
    </w:lvl>
    <w:lvl w:ilvl="7">
      <w:start w:val="1"/>
      <w:numFmt w:val="decimal"/>
      <w:lvlText w:val="%8."/>
      <w:lvlJc w:val="left"/>
      <w:pPr>
        <w:tabs>
          <w:tab w:val="num" w:pos="0"/>
        </w:tabs>
        <w:ind w:left="0" w:firstLine="0"/>
      </w:pPr>
      <w:rPr>
        <w:sz w:val="20"/>
        <w:szCs w:val="20"/>
      </w:rPr>
    </w:lvl>
    <w:lvl w:ilvl="8">
      <w:start w:val="1"/>
      <w:numFmt w:val="decimal"/>
      <w:lvlText w:val="%9."/>
      <w:lvlJc w:val="left"/>
      <w:pPr>
        <w:tabs>
          <w:tab w:val="num" w:pos="0"/>
        </w:tabs>
        <w:ind w:left="0" w:firstLine="0"/>
      </w:pPr>
      <w:rPr>
        <w:sz w:val="20"/>
        <w:szCs w:val="20"/>
      </w:rPr>
    </w:lvl>
  </w:abstractNum>
  <w:abstractNum w:abstractNumId="339" w15:restartNumberingAfterBreak="0">
    <w:nsid w:val="00000155"/>
    <w:multiLevelType w:val="multilevel"/>
    <w:tmpl w:val="00000155"/>
    <w:name w:val="WW8Num431"/>
    <w:lvl w:ilvl="0">
      <w:start w:val="1"/>
      <w:numFmt w:val="bullet"/>
      <w:lvlText w:val=""/>
      <w:lvlJc w:val="left"/>
      <w:pPr>
        <w:tabs>
          <w:tab w:val="num" w:pos="0"/>
        </w:tabs>
        <w:ind w:left="0" w:firstLine="0"/>
      </w:pPr>
      <w:rPr>
        <w:rFonts w:ascii="Wingdings" w:hAnsi="Wingdings" w:cs="StarSymbol"/>
        <w:sz w:val="18"/>
        <w:szCs w:val="18"/>
      </w:rPr>
    </w:lvl>
    <w:lvl w:ilvl="1">
      <w:start w:val="1"/>
      <w:numFmt w:val="bullet"/>
      <w:lvlText w:val=""/>
      <w:lvlJc w:val="left"/>
      <w:pPr>
        <w:tabs>
          <w:tab w:val="num" w:pos="0"/>
        </w:tabs>
        <w:ind w:left="0" w:firstLine="0"/>
      </w:pPr>
      <w:rPr>
        <w:rFonts w:ascii="Wingdings 2" w:hAnsi="Wingdings 2" w:cs="StarSymbol"/>
        <w:sz w:val="18"/>
        <w:szCs w:val="18"/>
      </w:rPr>
    </w:lvl>
    <w:lvl w:ilvl="2">
      <w:start w:val="1"/>
      <w:numFmt w:val="bullet"/>
      <w:lvlText w:val="■"/>
      <w:lvlJc w:val="left"/>
      <w:pPr>
        <w:tabs>
          <w:tab w:val="num" w:pos="0"/>
        </w:tabs>
        <w:ind w:left="0" w:firstLine="0"/>
      </w:pPr>
      <w:rPr>
        <w:rFonts w:ascii="StarSymbol" w:hAnsi="StarSymbol" w:cs="StarSymbol"/>
        <w:sz w:val="18"/>
        <w:szCs w:val="18"/>
      </w:rPr>
    </w:lvl>
    <w:lvl w:ilvl="3">
      <w:start w:val="1"/>
      <w:numFmt w:val="bullet"/>
      <w:lvlText w:val=""/>
      <w:lvlJc w:val="left"/>
      <w:pPr>
        <w:tabs>
          <w:tab w:val="num" w:pos="0"/>
        </w:tabs>
        <w:ind w:left="0" w:firstLine="0"/>
      </w:pPr>
      <w:rPr>
        <w:rFonts w:ascii="Wingdings" w:hAnsi="Wingdings" w:cs="StarSymbol"/>
        <w:sz w:val="18"/>
        <w:szCs w:val="18"/>
      </w:rPr>
    </w:lvl>
    <w:lvl w:ilvl="4">
      <w:start w:val="1"/>
      <w:numFmt w:val="bullet"/>
      <w:lvlText w:val=""/>
      <w:lvlJc w:val="left"/>
      <w:pPr>
        <w:tabs>
          <w:tab w:val="num" w:pos="0"/>
        </w:tabs>
        <w:ind w:left="0" w:firstLine="0"/>
      </w:pPr>
      <w:rPr>
        <w:rFonts w:ascii="Wingdings 2" w:hAnsi="Wingdings 2" w:cs="StarSymbol"/>
        <w:sz w:val="18"/>
        <w:szCs w:val="18"/>
      </w:rPr>
    </w:lvl>
    <w:lvl w:ilvl="5">
      <w:start w:val="1"/>
      <w:numFmt w:val="bullet"/>
      <w:lvlText w:val="■"/>
      <w:lvlJc w:val="left"/>
      <w:pPr>
        <w:tabs>
          <w:tab w:val="num" w:pos="0"/>
        </w:tabs>
        <w:ind w:left="0" w:firstLine="0"/>
      </w:pPr>
      <w:rPr>
        <w:rFonts w:ascii="StarSymbol" w:hAnsi="StarSymbol" w:cs="StarSymbol"/>
        <w:sz w:val="18"/>
        <w:szCs w:val="18"/>
      </w:rPr>
    </w:lvl>
    <w:lvl w:ilvl="6">
      <w:start w:val="1"/>
      <w:numFmt w:val="bullet"/>
      <w:lvlText w:val=""/>
      <w:lvlJc w:val="left"/>
      <w:pPr>
        <w:tabs>
          <w:tab w:val="num" w:pos="0"/>
        </w:tabs>
        <w:ind w:left="0" w:firstLine="0"/>
      </w:pPr>
      <w:rPr>
        <w:rFonts w:ascii="Wingdings" w:hAnsi="Wingdings" w:cs="StarSymbol"/>
        <w:sz w:val="18"/>
        <w:szCs w:val="18"/>
      </w:rPr>
    </w:lvl>
    <w:lvl w:ilvl="7">
      <w:start w:val="1"/>
      <w:numFmt w:val="bullet"/>
      <w:lvlText w:val=""/>
      <w:lvlJc w:val="left"/>
      <w:pPr>
        <w:tabs>
          <w:tab w:val="num" w:pos="0"/>
        </w:tabs>
        <w:ind w:left="0" w:firstLine="0"/>
      </w:pPr>
      <w:rPr>
        <w:rFonts w:ascii="Wingdings 2" w:hAnsi="Wingdings 2" w:cs="StarSymbol"/>
        <w:sz w:val="18"/>
        <w:szCs w:val="18"/>
      </w:rPr>
    </w:lvl>
    <w:lvl w:ilvl="8">
      <w:start w:val="1"/>
      <w:numFmt w:val="bullet"/>
      <w:lvlText w:val="■"/>
      <w:lvlJc w:val="left"/>
      <w:pPr>
        <w:tabs>
          <w:tab w:val="num" w:pos="0"/>
        </w:tabs>
        <w:ind w:left="0" w:firstLine="0"/>
      </w:pPr>
      <w:rPr>
        <w:rFonts w:ascii="StarSymbol" w:hAnsi="StarSymbol" w:cs="StarSymbol"/>
        <w:sz w:val="18"/>
        <w:szCs w:val="18"/>
      </w:rPr>
    </w:lvl>
  </w:abstractNum>
  <w:abstractNum w:abstractNumId="340" w15:restartNumberingAfterBreak="0">
    <w:nsid w:val="00000156"/>
    <w:multiLevelType w:val="multilevel"/>
    <w:tmpl w:val="00000156"/>
    <w:name w:val="WW8Num432"/>
    <w:lvl w:ilvl="0">
      <w:start w:val="3"/>
      <w:numFmt w:val="decimal"/>
      <w:lvlText w:val="%1."/>
      <w:lvlJc w:val="left"/>
      <w:pPr>
        <w:tabs>
          <w:tab w:val="num" w:pos="0"/>
        </w:tabs>
        <w:ind w:left="0" w:firstLine="0"/>
      </w:pPr>
      <w:rPr>
        <w:sz w:val="20"/>
        <w:szCs w:val="20"/>
      </w:rPr>
    </w:lvl>
    <w:lvl w:ilvl="1">
      <w:start w:val="1"/>
      <w:numFmt w:val="decimal"/>
      <w:lvlText w:val="%2."/>
      <w:lvlJc w:val="left"/>
      <w:pPr>
        <w:tabs>
          <w:tab w:val="num" w:pos="0"/>
        </w:tabs>
        <w:ind w:left="0" w:firstLine="0"/>
      </w:pPr>
      <w:rPr>
        <w:sz w:val="20"/>
        <w:szCs w:val="20"/>
      </w:rPr>
    </w:lvl>
    <w:lvl w:ilvl="2">
      <w:start w:val="1"/>
      <w:numFmt w:val="decimal"/>
      <w:lvlText w:val="%3."/>
      <w:lvlJc w:val="left"/>
      <w:pPr>
        <w:tabs>
          <w:tab w:val="num" w:pos="0"/>
        </w:tabs>
        <w:ind w:left="0" w:firstLine="0"/>
      </w:pPr>
      <w:rPr>
        <w:sz w:val="20"/>
        <w:szCs w:val="20"/>
      </w:rPr>
    </w:lvl>
    <w:lvl w:ilvl="3">
      <w:start w:val="1"/>
      <w:numFmt w:val="decimal"/>
      <w:lvlText w:val="%4."/>
      <w:lvlJc w:val="left"/>
      <w:pPr>
        <w:tabs>
          <w:tab w:val="num" w:pos="0"/>
        </w:tabs>
        <w:ind w:left="0" w:firstLine="0"/>
      </w:pPr>
      <w:rPr>
        <w:sz w:val="20"/>
        <w:szCs w:val="20"/>
      </w:rPr>
    </w:lvl>
    <w:lvl w:ilvl="4">
      <w:start w:val="1"/>
      <w:numFmt w:val="decimal"/>
      <w:lvlText w:val="%5."/>
      <w:lvlJc w:val="left"/>
      <w:pPr>
        <w:tabs>
          <w:tab w:val="num" w:pos="0"/>
        </w:tabs>
        <w:ind w:left="0" w:firstLine="0"/>
      </w:pPr>
      <w:rPr>
        <w:sz w:val="20"/>
        <w:szCs w:val="20"/>
      </w:rPr>
    </w:lvl>
    <w:lvl w:ilvl="5">
      <w:start w:val="1"/>
      <w:numFmt w:val="decimal"/>
      <w:lvlText w:val="%6."/>
      <w:lvlJc w:val="left"/>
      <w:pPr>
        <w:tabs>
          <w:tab w:val="num" w:pos="0"/>
        </w:tabs>
        <w:ind w:left="0" w:firstLine="0"/>
      </w:pPr>
      <w:rPr>
        <w:sz w:val="20"/>
        <w:szCs w:val="20"/>
      </w:rPr>
    </w:lvl>
    <w:lvl w:ilvl="6">
      <w:start w:val="1"/>
      <w:numFmt w:val="decimal"/>
      <w:lvlText w:val="%7."/>
      <w:lvlJc w:val="left"/>
      <w:pPr>
        <w:tabs>
          <w:tab w:val="num" w:pos="0"/>
        </w:tabs>
        <w:ind w:left="0" w:firstLine="0"/>
      </w:pPr>
      <w:rPr>
        <w:sz w:val="20"/>
        <w:szCs w:val="20"/>
      </w:rPr>
    </w:lvl>
    <w:lvl w:ilvl="7">
      <w:start w:val="1"/>
      <w:numFmt w:val="decimal"/>
      <w:lvlText w:val="%8."/>
      <w:lvlJc w:val="left"/>
      <w:pPr>
        <w:tabs>
          <w:tab w:val="num" w:pos="0"/>
        </w:tabs>
        <w:ind w:left="0" w:firstLine="0"/>
      </w:pPr>
      <w:rPr>
        <w:sz w:val="20"/>
        <w:szCs w:val="20"/>
      </w:rPr>
    </w:lvl>
    <w:lvl w:ilvl="8">
      <w:start w:val="1"/>
      <w:numFmt w:val="decimal"/>
      <w:lvlText w:val="%9."/>
      <w:lvlJc w:val="left"/>
      <w:pPr>
        <w:tabs>
          <w:tab w:val="num" w:pos="0"/>
        </w:tabs>
        <w:ind w:left="0" w:firstLine="0"/>
      </w:pPr>
      <w:rPr>
        <w:sz w:val="20"/>
        <w:szCs w:val="20"/>
      </w:rPr>
    </w:lvl>
  </w:abstractNum>
  <w:abstractNum w:abstractNumId="341" w15:restartNumberingAfterBreak="0">
    <w:nsid w:val="00000157"/>
    <w:multiLevelType w:val="multilevel"/>
    <w:tmpl w:val="00000157"/>
    <w:name w:val="WW8Num433"/>
    <w:lvl w:ilvl="0">
      <w:start w:val="4"/>
      <w:numFmt w:val="decimal"/>
      <w:lvlText w:val="%1."/>
      <w:lvlJc w:val="left"/>
      <w:pPr>
        <w:tabs>
          <w:tab w:val="num" w:pos="0"/>
        </w:tabs>
        <w:ind w:left="0" w:firstLine="0"/>
      </w:pPr>
      <w:rPr>
        <w:sz w:val="20"/>
        <w:szCs w:val="20"/>
      </w:rPr>
    </w:lvl>
    <w:lvl w:ilvl="1">
      <w:start w:val="1"/>
      <w:numFmt w:val="decimal"/>
      <w:lvlText w:val="%2."/>
      <w:lvlJc w:val="left"/>
      <w:pPr>
        <w:tabs>
          <w:tab w:val="num" w:pos="0"/>
        </w:tabs>
        <w:ind w:left="0" w:firstLine="0"/>
      </w:pPr>
      <w:rPr>
        <w:sz w:val="20"/>
        <w:szCs w:val="20"/>
      </w:rPr>
    </w:lvl>
    <w:lvl w:ilvl="2">
      <w:start w:val="1"/>
      <w:numFmt w:val="decimal"/>
      <w:lvlText w:val="%3."/>
      <w:lvlJc w:val="left"/>
      <w:pPr>
        <w:tabs>
          <w:tab w:val="num" w:pos="0"/>
        </w:tabs>
        <w:ind w:left="0" w:firstLine="0"/>
      </w:pPr>
      <w:rPr>
        <w:sz w:val="20"/>
        <w:szCs w:val="20"/>
      </w:rPr>
    </w:lvl>
    <w:lvl w:ilvl="3">
      <w:start w:val="1"/>
      <w:numFmt w:val="decimal"/>
      <w:lvlText w:val="%4."/>
      <w:lvlJc w:val="left"/>
      <w:pPr>
        <w:tabs>
          <w:tab w:val="num" w:pos="0"/>
        </w:tabs>
        <w:ind w:left="0" w:firstLine="0"/>
      </w:pPr>
      <w:rPr>
        <w:sz w:val="20"/>
        <w:szCs w:val="20"/>
      </w:rPr>
    </w:lvl>
    <w:lvl w:ilvl="4">
      <w:start w:val="1"/>
      <w:numFmt w:val="decimal"/>
      <w:lvlText w:val="%5."/>
      <w:lvlJc w:val="left"/>
      <w:pPr>
        <w:tabs>
          <w:tab w:val="num" w:pos="0"/>
        </w:tabs>
        <w:ind w:left="0" w:firstLine="0"/>
      </w:pPr>
      <w:rPr>
        <w:sz w:val="20"/>
        <w:szCs w:val="20"/>
      </w:rPr>
    </w:lvl>
    <w:lvl w:ilvl="5">
      <w:start w:val="1"/>
      <w:numFmt w:val="decimal"/>
      <w:lvlText w:val="%6."/>
      <w:lvlJc w:val="left"/>
      <w:pPr>
        <w:tabs>
          <w:tab w:val="num" w:pos="0"/>
        </w:tabs>
        <w:ind w:left="0" w:firstLine="0"/>
      </w:pPr>
      <w:rPr>
        <w:sz w:val="20"/>
        <w:szCs w:val="20"/>
      </w:rPr>
    </w:lvl>
    <w:lvl w:ilvl="6">
      <w:start w:val="1"/>
      <w:numFmt w:val="decimal"/>
      <w:lvlText w:val="%7."/>
      <w:lvlJc w:val="left"/>
      <w:pPr>
        <w:tabs>
          <w:tab w:val="num" w:pos="0"/>
        </w:tabs>
        <w:ind w:left="0" w:firstLine="0"/>
      </w:pPr>
      <w:rPr>
        <w:sz w:val="20"/>
        <w:szCs w:val="20"/>
      </w:rPr>
    </w:lvl>
    <w:lvl w:ilvl="7">
      <w:start w:val="1"/>
      <w:numFmt w:val="decimal"/>
      <w:lvlText w:val="%8."/>
      <w:lvlJc w:val="left"/>
      <w:pPr>
        <w:tabs>
          <w:tab w:val="num" w:pos="0"/>
        </w:tabs>
        <w:ind w:left="0" w:firstLine="0"/>
      </w:pPr>
      <w:rPr>
        <w:sz w:val="20"/>
        <w:szCs w:val="20"/>
      </w:rPr>
    </w:lvl>
    <w:lvl w:ilvl="8">
      <w:start w:val="1"/>
      <w:numFmt w:val="decimal"/>
      <w:lvlText w:val="%9."/>
      <w:lvlJc w:val="left"/>
      <w:pPr>
        <w:tabs>
          <w:tab w:val="num" w:pos="0"/>
        </w:tabs>
        <w:ind w:left="0" w:firstLine="0"/>
      </w:pPr>
      <w:rPr>
        <w:sz w:val="20"/>
        <w:szCs w:val="20"/>
      </w:rPr>
    </w:lvl>
  </w:abstractNum>
  <w:abstractNum w:abstractNumId="342" w15:restartNumberingAfterBreak="0">
    <w:nsid w:val="00000158"/>
    <w:multiLevelType w:val="multilevel"/>
    <w:tmpl w:val="00000158"/>
    <w:name w:val="WW8Num434"/>
    <w:lvl w:ilvl="0">
      <w:start w:val="1"/>
      <w:numFmt w:val="bullet"/>
      <w:lvlText w:val=""/>
      <w:lvlJc w:val="left"/>
      <w:pPr>
        <w:tabs>
          <w:tab w:val="num" w:pos="0"/>
        </w:tabs>
        <w:ind w:left="0" w:firstLine="0"/>
      </w:pPr>
      <w:rPr>
        <w:rFonts w:ascii="Wingdings" w:hAnsi="Wingdings" w:cs="StarSymbol"/>
        <w:sz w:val="18"/>
        <w:szCs w:val="18"/>
      </w:rPr>
    </w:lvl>
    <w:lvl w:ilvl="1">
      <w:start w:val="1"/>
      <w:numFmt w:val="bullet"/>
      <w:lvlText w:val=""/>
      <w:lvlJc w:val="left"/>
      <w:pPr>
        <w:tabs>
          <w:tab w:val="num" w:pos="0"/>
        </w:tabs>
        <w:ind w:left="0" w:firstLine="0"/>
      </w:pPr>
      <w:rPr>
        <w:rFonts w:ascii="Wingdings 2" w:hAnsi="Wingdings 2" w:cs="StarSymbol"/>
        <w:sz w:val="18"/>
        <w:szCs w:val="18"/>
      </w:rPr>
    </w:lvl>
    <w:lvl w:ilvl="2">
      <w:start w:val="1"/>
      <w:numFmt w:val="bullet"/>
      <w:lvlText w:val="■"/>
      <w:lvlJc w:val="left"/>
      <w:pPr>
        <w:tabs>
          <w:tab w:val="num" w:pos="0"/>
        </w:tabs>
        <w:ind w:left="0" w:firstLine="0"/>
      </w:pPr>
      <w:rPr>
        <w:rFonts w:ascii="StarSymbol" w:hAnsi="StarSymbol" w:cs="StarSymbol"/>
        <w:sz w:val="18"/>
        <w:szCs w:val="18"/>
      </w:rPr>
    </w:lvl>
    <w:lvl w:ilvl="3">
      <w:start w:val="1"/>
      <w:numFmt w:val="bullet"/>
      <w:lvlText w:val=""/>
      <w:lvlJc w:val="left"/>
      <w:pPr>
        <w:tabs>
          <w:tab w:val="num" w:pos="0"/>
        </w:tabs>
        <w:ind w:left="0" w:firstLine="0"/>
      </w:pPr>
      <w:rPr>
        <w:rFonts w:ascii="Wingdings" w:hAnsi="Wingdings" w:cs="StarSymbol"/>
        <w:sz w:val="18"/>
        <w:szCs w:val="18"/>
      </w:rPr>
    </w:lvl>
    <w:lvl w:ilvl="4">
      <w:start w:val="1"/>
      <w:numFmt w:val="bullet"/>
      <w:lvlText w:val=""/>
      <w:lvlJc w:val="left"/>
      <w:pPr>
        <w:tabs>
          <w:tab w:val="num" w:pos="0"/>
        </w:tabs>
        <w:ind w:left="0" w:firstLine="0"/>
      </w:pPr>
      <w:rPr>
        <w:rFonts w:ascii="Wingdings 2" w:hAnsi="Wingdings 2" w:cs="StarSymbol"/>
        <w:sz w:val="18"/>
        <w:szCs w:val="18"/>
      </w:rPr>
    </w:lvl>
    <w:lvl w:ilvl="5">
      <w:start w:val="1"/>
      <w:numFmt w:val="bullet"/>
      <w:lvlText w:val="■"/>
      <w:lvlJc w:val="left"/>
      <w:pPr>
        <w:tabs>
          <w:tab w:val="num" w:pos="0"/>
        </w:tabs>
        <w:ind w:left="0" w:firstLine="0"/>
      </w:pPr>
      <w:rPr>
        <w:rFonts w:ascii="StarSymbol" w:hAnsi="StarSymbol" w:cs="StarSymbol"/>
        <w:sz w:val="18"/>
        <w:szCs w:val="18"/>
      </w:rPr>
    </w:lvl>
    <w:lvl w:ilvl="6">
      <w:start w:val="1"/>
      <w:numFmt w:val="bullet"/>
      <w:lvlText w:val=""/>
      <w:lvlJc w:val="left"/>
      <w:pPr>
        <w:tabs>
          <w:tab w:val="num" w:pos="0"/>
        </w:tabs>
        <w:ind w:left="0" w:firstLine="0"/>
      </w:pPr>
      <w:rPr>
        <w:rFonts w:ascii="Wingdings" w:hAnsi="Wingdings" w:cs="StarSymbol"/>
        <w:sz w:val="18"/>
        <w:szCs w:val="18"/>
      </w:rPr>
    </w:lvl>
    <w:lvl w:ilvl="7">
      <w:start w:val="1"/>
      <w:numFmt w:val="bullet"/>
      <w:lvlText w:val=""/>
      <w:lvlJc w:val="left"/>
      <w:pPr>
        <w:tabs>
          <w:tab w:val="num" w:pos="0"/>
        </w:tabs>
        <w:ind w:left="0" w:firstLine="0"/>
      </w:pPr>
      <w:rPr>
        <w:rFonts w:ascii="Wingdings 2" w:hAnsi="Wingdings 2" w:cs="StarSymbol"/>
        <w:sz w:val="18"/>
        <w:szCs w:val="18"/>
      </w:rPr>
    </w:lvl>
    <w:lvl w:ilvl="8">
      <w:start w:val="1"/>
      <w:numFmt w:val="bullet"/>
      <w:lvlText w:val="■"/>
      <w:lvlJc w:val="left"/>
      <w:pPr>
        <w:tabs>
          <w:tab w:val="num" w:pos="0"/>
        </w:tabs>
        <w:ind w:left="0" w:firstLine="0"/>
      </w:pPr>
      <w:rPr>
        <w:rFonts w:ascii="StarSymbol" w:hAnsi="StarSymbol" w:cs="StarSymbol"/>
        <w:sz w:val="18"/>
        <w:szCs w:val="18"/>
      </w:rPr>
    </w:lvl>
  </w:abstractNum>
  <w:abstractNum w:abstractNumId="343" w15:restartNumberingAfterBreak="0">
    <w:nsid w:val="00000159"/>
    <w:multiLevelType w:val="multilevel"/>
    <w:tmpl w:val="00000159"/>
    <w:name w:val="WW8Num435"/>
    <w:lvl w:ilvl="0">
      <w:start w:val="5"/>
      <w:numFmt w:val="decimal"/>
      <w:lvlText w:val="%1."/>
      <w:lvlJc w:val="left"/>
      <w:pPr>
        <w:tabs>
          <w:tab w:val="num" w:pos="0"/>
        </w:tabs>
        <w:ind w:left="0" w:firstLine="0"/>
      </w:pPr>
      <w:rPr>
        <w:sz w:val="20"/>
        <w:szCs w:val="20"/>
      </w:rPr>
    </w:lvl>
    <w:lvl w:ilvl="1">
      <w:start w:val="1"/>
      <w:numFmt w:val="decimal"/>
      <w:lvlText w:val="%2."/>
      <w:lvlJc w:val="left"/>
      <w:pPr>
        <w:tabs>
          <w:tab w:val="num" w:pos="0"/>
        </w:tabs>
        <w:ind w:left="0" w:firstLine="0"/>
      </w:pPr>
      <w:rPr>
        <w:sz w:val="20"/>
        <w:szCs w:val="20"/>
      </w:rPr>
    </w:lvl>
    <w:lvl w:ilvl="2">
      <w:start w:val="1"/>
      <w:numFmt w:val="decimal"/>
      <w:lvlText w:val="%3."/>
      <w:lvlJc w:val="left"/>
      <w:pPr>
        <w:tabs>
          <w:tab w:val="num" w:pos="0"/>
        </w:tabs>
        <w:ind w:left="0" w:firstLine="0"/>
      </w:pPr>
      <w:rPr>
        <w:sz w:val="20"/>
        <w:szCs w:val="20"/>
      </w:rPr>
    </w:lvl>
    <w:lvl w:ilvl="3">
      <w:start w:val="1"/>
      <w:numFmt w:val="decimal"/>
      <w:lvlText w:val="%4."/>
      <w:lvlJc w:val="left"/>
      <w:pPr>
        <w:tabs>
          <w:tab w:val="num" w:pos="0"/>
        </w:tabs>
        <w:ind w:left="0" w:firstLine="0"/>
      </w:pPr>
      <w:rPr>
        <w:sz w:val="20"/>
        <w:szCs w:val="20"/>
      </w:rPr>
    </w:lvl>
    <w:lvl w:ilvl="4">
      <w:start w:val="1"/>
      <w:numFmt w:val="decimal"/>
      <w:lvlText w:val="%5."/>
      <w:lvlJc w:val="left"/>
      <w:pPr>
        <w:tabs>
          <w:tab w:val="num" w:pos="0"/>
        </w:tabs>
        <w:ind w:left="0" w:firstLine="0"/>
      </w:pPr>
      <w:rPr>
        <w:sz w:val="20"/>
        <w:szCs w:val="20"/>
      </w:rPr>
    </w:lvl>
    <w:lvl w:ilvl="5">
      <w:start w:val="1"/>
      <w:numFmt w:val="decimal"/>
      <w:lvlText w:val="%6."/>
      <w:lvlJc w:val="left"/>
      <w:pPr>
        <w:tabs>
          <w:tab w:val="num" w:pos="0"/>
        </w:tabs>
        <w:ind w:left="0" w:firstLine="0"/>
      </w:pPr>
      <w:rPr>
        <w:sz w:val="20"/>
        <w:szCs w:val="20"/>
      </w:rPr>
    </w:lvl>
    <w:lvl w:ilvl="6">
      <w:start w:val="1"/>
      <w:numFmt w:val="decimal"/>
      <w:lvlText w:val="%7."/>
      <w:lvlJc w:val="left"/>
      <w:pPr>
        <w:tabs>
          <w:tab w:val="num" w:pos="0"/>
        </w:tabs>
        <w:ind w:left="0" w:firstLine="0"/>
      </w:pPr>
      <w:rPr>
        <w:sz w:val="20"/>
        <w:szCs w:val="20"/>
      </w:rPr>
    </w:lvl>
    <w:lvl w:ilvl="7">
      <w:start w:val="1"/>
      <w:numFmt w:val="decimal"/>
      <w:lvlText w:val="%8."/>
      <w:lvlJc w:val="left"/>
      <w:pPr>
        <w:tabs>
          <w:tab w:val="num" w:pos="0"/>
        </w:tabs>
        <w:ind w:left="0" w:firstLine="0"/>
      </w:pPr>
      <w:rPr>
        <w:sz w:val="20"/>
        <w:szCs w:val="20"/>
      </w:rPr>
    </w:lvl>
    <w:lvl w:ilvl="8">
      <w:start w:val="1"/>
      <w:numFmt w:val="decimal"/>
      <w:lvlText w:val="%9."/>
      <w:lvlJc w:val="left"/>
      <w:pPr>
        <w:tabs>
          <w:tab w:val="num" w:pos="0"/>
        </w:tabs>
        <w:ind w:left="0" w:firstLine="0"/>
      </w:pPr>
      <w:rPr>
        <w:sz w:val="20"/>
        <w:szCs w:val="20"/>
      </w:rPr>
    </w:lvl>
  </w:abstractNum>
  <w:abstractNum w:abstractNumId="344" w15:restartNumberingAfterBreak="0">
    <w:nsid w:val="0000015A"/>
    <w:multiLevelType w:val="multilevel"/>
    <w:tmpl w:val="0000015A"/>
    <w:name w:val="WW8Num436"/>
    <w:lvl w:ilvl="0">
      <w:start w:val="8"/>
      <w:numFmt w:val="decimal"/>
      <w:lvlText w:val="%1."/>
      <w:lvlJc w:val="left"/>
      <w:pPr>
        <w:tabs>
          <w:tab w:val="num" w:pos="0"/>
        </w:tabs>
        <w:ind w:left="0" w:firstLine="0"/>
      </w:pPr>
      <w:rPr>
        <w:sz w:val="20"/>
        <w:szCs w:val="20"/>
      </w:rPr>
    </w:lvl>
    <w:lvl w:ilvl="1">
      <w:start w:val="1"/>
      <w:numFmt w:val="decimal"/>
      <w:lvlText w:val="%2."/>
      <w:lvlJc w:val="left"/>
      <w:pPr>
        <w:tabs>
          <w:tab w:val="num" w:pos="0"/>
        </w:tabs>
        <w:ind w:left="0" w:firstLine="0"/>
      </w:pPr>
      <w:rPr>
        <w:sz w:val="20"/>
        <w:szCs w:val="20"/>
      </w:rPr>
    </w:lvl>
    <w:lvl w:ilvl="2">
      <w:start w:val="1"/>
      <w:numFmt w:val="decimal"/>
      <w:lvlText w:val="%3."/>
      <w:lvlJc w:val="left"/>
      <w:pPr>
        <w:tabs>
          <w:tab w:val="num" w:pos="0"/>
        </w:tabs>
        <w:ind w:left="0" w:firstLine="0"/>
      </w:pPr>
      <w:rPr>
        <w:sz w:val="20"/>
        <w:szCs w:val="20"/>
      </w:rPr>
    </w:lvl>
    <w:lvl w:ilvl="3">
      <w:start w:val="1"/>
      <w:numFmt w:val="decimal"/>
      <w:lvlText w:val="%4."/>
      <w:lvlJc w:val="left"/>
      <w:pPr>
        <w:tabs>
          <w:tab w:val="num" w:pos="0"/>
        </w:tabs>
        <w:ind w:left="0" w:firstLine="0"/>
      </w:pPr>
      <w:rPr>
        <w:sz w:val="20"/>
        <w:szCs w:val="20"/>
      </w:rPr>
    </w:lvl>
    <w:lvl w:ilvl="4">
      <w:start w:val="1"/>
      <w:numFmt w:val="decimal"/>
      <w:lvlText w:val="%5."/>
      <w:lvlJc w:val="left"/>
      <w:pPr>
        <w:tabs>
          <w:tab w:val="num" w:pos="0"/>
        </w:tabs>
        <w:ind w:left="0" w:firstLine="0"/>
      </w:pPr>
      <w:rPr>
        <w:sz w:val="20"/>
        <w:szCs w:val="20"/>
      </w:rPr>
    </w:lvl>
    <w:lvl w:ilvl="5">
      <w:start w:val="1"/>
      <w:numFmt w:val="decimal"/>
      <w:lvlText w:val="%6."/>
      <w:lvlJc w:val="left"/>
      <w:pPr>
        <w:tabs>
          <w:tab w:val="num" w:pos="0"/>
        </w:tabs>
        <w:ind w:left="0" w:firstLine="0"/>
      </w:pPr>
      <w:rPr>
        <w:sz w:val="20"/>
        <w:szCs w:val="20"/>
      </w:rPr>
    </w:lvl>
    <w:lvl w:ilvl="6">
      <w:start w:val="1"/>
      <w:numFmt w:val="decimal"/>
      <w:lvlText w:val="%7."/>
      <w:lvlJc w:val="left"/>
      <w:pPr>
        <w:tabs>
          <w:tab w:val="num" w:pos="0"/>
        </w:tabs>
        <w:ind w:left="0" w:firstLine="0"/>
      </w:pPr>
      <w:rPr>
        <w:sz w:val="20"/>
        <w:szCs w:val="20"/>
      </w:rPr>
    </w:lvl>
    <w:lvl w:ilvl="7">
      <w:start w:val="1"/>
      <w:numFmt w:val="decimal"/>
      <w:lvlText w:val="%8."/>
      <w:lvlJc w:val="left"/>
      <w:pPr>
        <w:tabs>
          <w:tab w:val="num" w:pos="0"/>
        </w:tabs>
        <w:ind w:left="0" w:firstLine="0"/>
      </w:pPr>
      <w:rPr>
        <w:sz w:val="20"/>
        <w:szCs w:val="20"/>
      </w:rPr>
    </w:lvl>
    <w:lvl w:ilvl="8">
      <w:start w:val="1"/>
      <w:numFmt w:val="decimal"/>
      <w:lvlText w:val="%9."/>
      <w:lvlJc w:val="left"/>
      <w:pPr>
        <w:tabs>
          <w:tab w:val="num" w:pos="0"/>
        </w:tabs>
        <w:ind w:left="0" w:firstLine="0"/>
      </w:pPr>
      <w:rPr>
        <w:sz w:val="20"/>
        <w:szCs w:val="20"/>
      </w:rPr>
    </w:lvl>
  </w:abstractNum>
  <w:abstractNum w:abstractNumId="345" w15:restartNumberingAfterBreak="0">
    <w:nsid w:val="0000015B"/>
    <w:multiLevelType w:val="multilevel"/>
    <w:tmpl w:val="0000015B"/>
    <w:name w:val="WW8Num437"/>
    <w:lvl w:ilvl="0">
      <w:start w:val="9"/>
      <w:numFmt w:val="decimal"/>
      <w:lvlText w:val="%1."/>
      <w:lvlJc w:val="left"/>
      <w:pPr>
        <w:tabs>
          <w:tab w:val="num" w:pos="0"/>
        </w:tabs>
        <w:ind w:left="0" w:firstLine="0"/>
      </w:pPr>
      <w:rPr>
        <w:sz w:val="20"/>
        <w:szCs w:val="20"/>
      </w:rPr>
    </w:lvl>
    <w:lvl w:ilvl="1">
      <w:start w:val="1"/>
      <w:numFmt w:val="decimal"/>
      <w:lvlText w:val="%2."/>
      <w:lvlJc w:val="left"/>
      <w:pPr>
        <w:tabs>
          <w:tab w:val="num" w:pos="0"/>
        </w:tabs>
        <w:ind w:left="0" w:firstLine="0"/>
      </w:pPr>
      <w:rPr>
        <w:sz w:val="20"/>
        <w:szCs w:val="20"/>
      </w:rPr>
    </w:lvl>
    <w:lvl w:ilvl="2">
      <w:start w:val="1"/>
      <w:numFmt w:val="decimal"/>
      <w:lvlText w:val="%3."/>
      <w:lvlJc w:val="left"/>
      <w:pPr>
        <w:tabs>
          <w:tab w:val="num" w:pos="0"/>
        </w:tabs>
        <w:ind w:left="0" w:firstLine="0"/>
      </w:pPr>
      <w:rPr>
        <w:sz w:val="20"/>
        <w:szCs w:val="20"/>
      </w:rPr>
    </w:lvl>
    <w:lvl w:ilvl="3">
      <w:start w:val="1"/>
      <w:numFmt w:val="decimal"/>
      <w:lvlText w:val="%4."/>
      <w:lvlJc w:val="left"/>
      <w:pPr>
        <w:tabs>
          <w:tab w:val="num" w:pos="0"/>
        </w:tabs>
        <w:ind w:left="0" w:firstLine="0"/>
      </w:pPr>
      <w:rPr>
        <w:sz w:val="20"/>
        <w:szCs w:val="20"/>
      </w:rPr>
    </w:lvl>
    <w:lvl w:ilvl="4">
      <w:start w:val="1"/>
      <w:numFmt w:val="decimal"/>
      <w:lvlText w:val="%5."/>
      <w:lvlJc w:val="left"/>
      <w:pPr>
        <w:tabs>
          <w:tab w:val="num" w:pos="0"/>
        </w:tabs>
        <w:ind w:left="0" w:firstLine="0"/>
      </w:pPr>
      <w:rPr>
        <w:sz w:val="20"/>
        <w:szCs w:val="20"/>
      </w:rPr>
    </w:lvl>
    <w:lvl w:ilvl="5">
      <w:start w:val="1"/>
      <w:numFmt w:val="decimal"/>
      <w:lvlText w:val="%6."/>
      <w:lvlJc w:val="left"/>
      <w:pPr>
        <w:tabs>
          <w:tab w:val="num" w:pos="0"/>
        </w:tabs>
        <w:ind w:left="0" w:firstLine="0"/>
      </w:pPr>
      <w:rPr>
        <w:sz w:val="20"/>
        <w:szCs w:val="20"/>
      </w:rPr>
    </w:lvl>
    <w:lvl w:ilvl="6">
      <w:start w:val="1"/>
      <w:numFmt w:val="decimal"/>
      <w:lvlText w:val="%7."/>
      <w:lvlJc w:val="left"/>
      <w:pPr>
        <w:tabs>
          <w:tab w:val="num" w:pos="0"/>
        </w:tabs>
        <w:ind w:left="0" w:firstLine="0"/>
      </w:pPr>
      <w:rPr>
        <w:sz w:val="20"/>
        <w:szCs w:val="20"/>
      </w:rPr>
    </w:lvl>
    <w:lvl w:ilvl="7">
      <w:start w:val="1"/>
      <w:numFmt w:val="decimal"/>
      <w:lvlText w:val="%8."/>
      <w:lvlJc w:val="left"/>
      <w:pPr>
        <w:tabs>
          <w:tab w:val="num" w:pos="0"/>
        </w:tabs>
        <w:ind w:left="0" w:firstLine="0"/>
      </w:pPr>
      <w:rPr>
        <w:sz w:val="20"/>
        <w:szCs w:val="20"/>
      </w:rPr>
    </w:lvl>
    <w:lvl w:ilvl="8">
      <w:start w:val="1"/>
      <w:numFmt w:val="decimal"/>
      <w:lvlText w:val="%9."/>
      <w:lvlJc w:val="left"/>
      <w:pPr>
        <w:tabs>
          <w:tab w:val="num" w:pos="0"/>
        </w:tabs>
        <w:ind w:left="0" w:firstLine="0"/>
      </w:pPr>
      <w:rPr>
        <w:sz w:val="20"/>
        <w:szCs w:val="20"/>
      </w:rPr>
    </w:lvl>
  </w:abstractNum>
  <w:abstractNum w:abstractNumId="346" w15:restartNumberingAfterBreak="0">
    <w:nsid w:val="0000015C"/>
    <w:multiLevelType w:val="multilevel"/>
    <w:tmpl w:val="0000015C"/>
    <w:name w:val="WW8Num438"/>
    <w:lvl w:ilvl="0">
      <w:start w:val="1"/>
      <w:numFmt w:val="bullet"/>
      <w:lvlText w:val=""/>
      <w:lvlJc w:val="left"/>
      <w:pPr>
        <w:tabs>
          <w:tab w:val="num" w:pos="0"/>
        </w:tabs>
        <w:ind w:left="0" w:firstLine="0"/>
      </w:pPr>
      <w:rPr>
        <w:rFonts w:ascii="Symbol" w:hAnsi="Symbol"/>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347" w15:restartNumberingAfterBreak="0">
    <w:nsid w:val="0000015D"/>
    <w:multiLevelType w:val="multilevel"/>
    <w:tmpl w:val="0000015D"/>
    <w:name w:val="WW8Num439"/>
    <w:lvl w:ilvl="0">
      <w:start w:val="1"/>
      <w:numFmt w:val="bullet"/>
      <w:lvlText w:val=""/>
      <w:lvlJc w:val="left"/>
      <w:pPr>
        <w:tabs>
          <w:tab w:val="num" w:pos="0"/>
        </w:tabs>
        <w:ind w:left="0" w:firstLine="0"/>
      </w:pPr>
      <w:rPr>
        <w:rFonts w:ascii="Symbol" w:hAnsi="Symbol"/>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348" w15:restartNumberingAfterBreak="0">
    <w:nsid w:val="0000015E"/>
    <w:multiLevelType w:val="multilevel"/>
    <w:tmpl w:val="0000015E"/>
    <w:name w:val="WW8Num440"/>
    <w:lvl w:ilvl="0">
      <w:start w:val="1"/>
      <w:numFmt w:val="bullet"/>
      <w:lvlText w:val=""/>
      <w:lvlJc w:val="left"/>
      <w:pPr>
        <w:tabs>
          <w:tab w:val="num" w:pos="0"/>
        </w:tabs>
        <w:ind w:left="0" w:firstLine="0"/>
      </w:pPr>
      <w:rPr>
        <w:rFonts w:ascii="Symbol" w:hAnsi="Symbol"/>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349" w15:restartNumberingAfterBreak="0">
    <w:nsid w:val="0000015F"/>
    <w:multiLevelType w:val="multilevel"/>
    <w:tmpl w:val="0000015F"/>
    <w:name w:val="WW8Num441"/>
    <w:lvl w:ilvl="0">
      <w:start w:val="1"/>
      <w:numFmt w:val="bullet"/>
      <w:lvlText w:val=""/>
      <w:lvlJc w:val="left"/>
      <w:pPr>
        <w:tabs>
          <w:tab w:val="num" w:pos="0"/>
        </w:tabs>
        <w:ind w:left="0" w:firstLine="0"/>
      </w:pPr>
      <w:rPr>
        <w:rFonts w:ascii="Symbol" w:hAnsi="Symbol"/>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350" w15:restartNumberingAfterBreak="0">
    <w:nsid w:val="00000160"/>
    <w:multiLevelType w:val="multilevel"/>
    <w:tmpl w:val="00000160"/>
    <w:name w:val="WW8Num442"/>
    <w:lvl w:ilvl="0">
      <w:start w:val="1"/>
      <w:numFmt w:val="bullet"/>
      <w:lvlText w:val=""/>
      <w:lvlJc w:val="left"/>
      <w:pPr>
        <w:tabs>
          <w:tab w:val="num" w:pos="0"/>
        </w:tabs>
        <w:ind w:left="0" w:firstLine="0"/>
      </w:pPr>
      <w:rPr>
        <w:rFonts w:ascii="Symbol" w:hAnsi="Symbol"/>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351" w15:restartNumberingAfterBreak="0">
    <w:nsid w:val="00000161"/>
    <w:multiLevelType w:val="multilevel"/>
    <w:tmpl w:val="00000161"/>
    <w:name w:val="WW8Num443"/>
    <w:lvl w:ilvl="0">
      <w:start w:val="1"/>
      <w:numFmt w:val="bullet"/>
      <w:lvlText w:val=""/>
      <w:lvlJc w:val="left"/>
      <w:pPr>
        <w:tabs>
          <w:tab w:val="num" w:pos="0"/>
        </w:tabs>
        <w:ind w:left="0" w:firstLine="0"/>
      </w:pPr>
      <w:rPr>
        <w:rFonts w:ascii="Symbol" w:hAnsi="Symbol"/>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352" w15:restartNumberingAfterBreak="0">
    <w:nsid w:val="00000162"/>
    <w:multiLevelType w:val="multilevel"/>
    <w:tmpl w:val="00000162"/>
    <w:name w:val="WW8Num444"/>
    <w:lvl w:ilvl="0">
      <w:start w:val="1"/>
      <w:numFmt w:val="bullet"/>
      <w:lvlText w:val=""/>
      <w:lvlJc w:val="left"/>
      <w:pPr>
        <w:tabs>
          <w:tab w:val="num" w:pos="0"/>
        </w:tabs>
        <w:ind w:left="0" w:firstLine="0"/>
      </w:pPr>
      <w:rPr>
        <w:rFonts w:ascii="Symbol" w:hAnsi="Symbol"/>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353" w15:restartNumberingAfterBreak="0">
    <w:nsid w:val="00000163"/>
    <w:multiLevelType w:val="multilevel"/>
    <w:tmpl w:val="00000163"/>
    <w:name w:val="WW8Num445"/>
    <w:lvl w:ilvl="0">
      <w:start w:val="1"/>
      <w:numFmt w:val="bullet"/>
      <w:lvlText w:val=""/>
      <w:lvlJc w:val="left"/>
      <w:pPr>
        <w:tabs>
          <w:tab w:val="num" w:pos="0"/>
        </w:tabs>
        <w:ind w:left="0" w:firstLine="0"/>
      </w:pPr>
      <w:rPr>
        <w:rFonts w:ascii="Symbol" w:hAnsi="Symbol"/>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354" w15:restartNumberingAfterBreak="0">
    <w:nsid w:val="00000164"/>
    <w:multiLevelType w:val="multilevel"/>
    <w:tmpl w:val="00000164"/>
    <w:name w:val="WW8Num446"/>
    <w:lvl w:ilvl="0">
      <w:start w:val="1"/>
      <w:numFmt w:val="bullet"/>
      <w:lvlText w:val=""/>
      <w:lvlJc w:val="left"/>
      <w:pPr>
        <w:tabs>
          <w:tab w:val="num" w:pos="0"/>
        </w:tabs>
        <w:ind w:left="0" w:firstLine="0"/>
      </w:pPr>
      <w:rPr>
        <w:rFonts w:ascii="Symbol" w:hAnsi="Symbol"/>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355" w15:restartNumberingAfterBreak="0">
    <w:nsid w:val="00000165"/>
    <w:multiLevelType w:val="multilevel"/>
    <w:tmpl w:val="00000165"/>
    <w:name w:val="WW8Num447"/>
    <w:lvl w:ilvl="0">
      <w:start w:val="1"/>
      <w:numFmt w:val="bullet"/>
      <w:lvlText w:val=""/>
      <w:lvlJc w:val="left"/>
      <w:pPr>
        <w:tabs>
          <w:tab w:val="num" w:pos="0"/>
        </w:tabs>
        <w:ind w:left="0" w:firstLine="0"/>
      </w:pPr>
      <w:rPr>
        <w:rFonts w:ascii="Symbol" w:hAnsi="Symbol"/>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356" w15:restartNumberingAfterBreak="0">
    <w:nsid w:val="00000166"/>
    <w:multiLevelType w:val="multilevel"/>
    <w:tmpl w:val="00000166"/>
    <w:name w:val="WW8Num448"/>
    <w:lvl w:ilvl="0">
      <w:start w:val="1"/>
      <w:numFmt w:val="bullet"/>
      <w:lvlText w:val=""/>
      <w:lvlJc w:val="left"/>
      <w:pPr>
        <w:tabs>
          <w:tab w:val="num" w:pos="0"/>
        </w:tabs>
        <w:ind w:left="0" w:firstLine="0"/>
      </w:pPr>
      <w:rPr>
        <w:rFonts w:ascii="Symbol" w:hAnsi="Symbol"/>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357" w15:restartNumberingAfterBreak="0">
    <w:nsid w:val="00000167"/>
    <w:multiLevelType w:val="multilevel"/>
    <w:tmpl w:val="00000167"/>
    <w:name w:val="WW8Num449"/>
    <w:lvl w:ilvl="0">
      <w:start w:val="1"/>
      <w:numFmt w:val="bullet"/>
      <w:lvlText w:val=""/>
      <w:lvlJc w:val="left"/>
      <w:pPr>
        <w:tabs>
          <w:tab w:val="num" w:pos="0"/>
        </w:tabs>
        <w:ind w:left="0" w:firstLine="0"/>
      </w:pPr>
      <w:rPr>
        <w:rFonts w:ascii="Symbol" w:hAnsi="Symbol"/>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358" w15:restartNumberingAfterBreak="0">
    <w:nsid w:val="00000168"/>
    <w:multiLevelType w:val="multilevel"/>
    <w:tmpl w:val="00000168"/>
    <w:name w:val="WW8Num450"/>
    <w:lvl w:ilvl="0">
      <w:start w:val="1"/>
      <w:numFmt w:val="bullet"/>
      <w:lvlText w:val=""/>
      <w:lvlJc w:val="left"/>
      <w:pPr>
        <w:tabs>
          <w:tab w:val="num" w:pos="0"/>
        </w:tabs>
        <w:ind w:left="0" w:firstLine="0"/>
      </w:pPr>
      <w:rPr>
        <w:rFonts w:ascii="Symbol" w:hAnsi="Symbol"/>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359" w15:restartNumberingAfterBreak="0">
    <w:nsid w:val="00000169"/>
    <w:multiLevelType w:val="multilevel"/>
    <w:tmpl w:val="00000169"/>
    <w:name w:val="WW8Num451"/>
    <w:lvl w:ilvl="0">
      <w:start w:val="1"/>
      <w:numFmt w:val="bullet"/>
      <w:lvlText w:val=""/>
      <w:lvlJc w:val="left"/>
      <w:pPr>
        <w:tabs>
          <w:tab w:val="num" w:pos="0"/>
        </w:tabs>
        <w:ind w:left="0" w:firstLine="0"/>
      </w:pPr>
      <w:rPr>
        <w:rFonts w:ascii="Symbol" w:hAnsi="Symbol"/>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360" w15:restartNumberingAfterBreak="0">
    <w:nsid w:val="0000016A"/>
    <w:multiLevelType w:val="multilevel"/>
    <w:tmpl w:val="0000016A"/>
    <w:name w:val="WW8Num452"/>
    <w:lvl w:ilvl="0">
      <w:start w:val="1"/>
      <w:numFmt w:val="bullet"/>
      <w:lvlText w:val=""/>
      <w:lvlJc w:val="left"/>
      <w:pPr>
        <w:tabs>
          <w:tab w:val="num" w:pos="0"/>
        </w:tabs>
        <w:ind w:left="0" w:firstLine="0"/>
      </w:pPr>
      <w:rPr>
        <w:rFonts w:ascii="Symbol" w:hAnsi="Symbol"/>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361" w15:restartNumberingAfterBreak="0">
    <w:nsid w:val="0000016B"/>
    <w:multiLevelType w:val="multilevel"/>
    <w:tmpl w:val="0000016B"/>
    <w:name w:val="WW8Num453"/>
    <w:lvl w:ilvl="0">
      <w:start w:val="1"/>
      <w:numFmt w:val="bullet"/>
      <w:lvlText w:val=""/>
      <w:lvlJc w:val="left"/>
      <w:pPr>
        <w:tabs>
          <w:tab w:val="num" w:pos="0"/>
        </w:tabs>
        <w:ind w:left="0" w:firstLine="0"/>
      </w:pPr>
      <w:rPr>
        <w:rFonts w:ascii="Symbol" w:hAnsi="Symbol"/>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362" w15:restartNumberingAfterBreak="0">
    <w:nsid w:val="0000016C"/>
    <w:multiLevelType w:val="multilevel"/>
    <w:tmpl w:val="0000016C"/>
    <w:name w:val="WW8Num454"/>
    <w:lvl w:ilvl="0">
      <w:start w:val="1"/>
      <w:numFmt w:val="bullet"/>
      <w:lvlText w:val=""/>
      <w:lvlJc w:val="left"/>
      <w:pPr>
        <w:tabs>
          <w:tab w:val="num" w:pos="0"/>
        </w:tabs>
        <w:ind w:left="0" w:firstLine="0"/>
      </w:pPr>
      <w:rPr>
        <w:rFonts w:ascii="Symbol" w:hAnsi="Symbol"/>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363" w15:restartNumberingAfterBreak="0">
    <w:nsid w:val="0000016D"/>
    <w:multiLevelType w:val="multilevel"/>
    <w:tmpl w:val="0000016D"/>
    <w:name w:val="WW8Num455"/>
    <w:lvl w:ilvl="0">
      <w:start w:val="1"/>
      <w:numFmt w:val="bullet"/>
      <w:lvlText w:val=""/>
      <w:lvlJc w:val="left"/>
      <w:pPr>
        <w:tabs>
          <w:tab w:val="num" w:pos="0"/>
        </w:tabs>
        <w:ind w:left="0" w:firstLine="0"/>
      </w:pPr>
      <w:rPr>
        <w:rFonts w:ascii="Symbol" w:hAnsi="Symbol"/>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364" w15:restartNumberingAfterBreak="0">
    <w:nsid w:val="0000016E"/>
    <w:multiLevelType w:val="multilevel"/>
    <w:tmpl w:val="0000016E"/>
    <w:name w:val="WW8Num456"/>
    <w:lvl w:ilvl="0">
      <w:start w:val="1"/>
      <w:numFmt w:val="bullet"/>
      <w:lvlText w:val=""/>
      <w:lvlJc w:val="left"/>
      <w:pPr>
        <w:tabs>
          <w:tab w:val="num" w:pos="0"/>
        </w:tabs>
        <w:ind w:left="0" w:firstLine="0"/>
      </w:pPr>
      <w:rPr>
        <w:rFonts w:ascii="Symbol" w:hAnsi="Symbol"/>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365" w15:restartNumberingAfterBreak="0">
    <w:nsid w:val="0000016F"/>
    <w:multiLevelType w:val="multilevel"/>
    <w:tmpl w:val="0000016F"/>
    <w:name w:val="WW8Num457"/>
    <w:lvl w:ilvl="0">
      <w:start w:val="1"/>
      <w:numFmt w:val="bullet"/>
      <w:lvlText w:val=""/>
      <w:lvlJc w:val="left"/>
      <w:pPr>
        <w:tabs>
          <w:tab w:val="num" w:pos="0"/>
        </w:tabs>
        <w:ind w:left="0" w:firstLine="0"/>
      </w:pPr>
      <w:rPr>
        <w:rFonts w:ascii="Symbol" w:hAnsi="Symbol"/>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366" w15:restartNumberingAfterBreak="0">
    <w:nsid w:val="00000170"/>
    <w:multiLevelType w:val="multilevel"/>
    <w:tmpl w:val="00000170"/>
    <w:name w:val="WW8Num458"/>
    <w:lvl w:ilvl="0">
      <w:start w:val="1"/>
      <w:numFmt w:val="bullet"/>
      <w:lvlText w:val=""/>
      <w:lvlJc w:val="left"/>
      <w:pPr>
        <w:tabs>
          <w:tab w:val="num" w:pos="0"/>
        </w:tabs>
        <w:ind w:left="0" w:firstLine="0"/>
      </w:pPr>
      <w:rPr>
        <w:rFonts w:ascii="Symbol" w:hAnsi="Symbol"/>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367" w15:restartNumberingAfterBreak="0">
    <w:nsid w:val="00000171"/>
    <w:multiLevelType w:val="multilevel"/>
    <w:tmpl w:val="00000171"/>
    <w:name w:val="WW8Num459"/>
    <w:lvl w:ilvl="0">
      <w:start w:val="1"/>
      <w:numFmt w:val="bullet"/>
      <w:lvlText w:val=""/>
      <w:lvlJc w:val="left"/>
      <w:pPr>
        <w:tabs>
          <w:tab w:val="num" w:pos="0"/>
        </w:tabs>
        <w:ind w:left="0" w:firstLine="0"/>
      </w:pPr>
      <w:rPr>
        <w:rFonts w:ascii="Symbol" w:hAnsi="Symbol"/>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368" w15:restartNumberingAfterBreak="0">
    <w:nsid w:val="00000172"/>
    <w:multiLevelType w:val="multilevel"/>
    <w:tmpl w:val="00000172"/>
    <w:name w:val="WW8Num460"/>
    <w:lvl w:ilvl="0">
      <w:start w:val="1"/>
      <w:numFmt w:val="bullet"/>
      <w:lvlText w:val=""/>
      <w:lvlJc w:val="left"/>
      <w:pPr>
        <w:tabs>
          <w:tab w:val="num" w:pos="0"/>
        </w:tabs>
        <w:ind w:left="0" w:firstLine="0"/>
      </w:pPr>
      <w:rPr>
        <w:rFonts w:ascii="Symbol" w:hAnsi="Symbol"/>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369" w15:restartNumberingAfterBreak="0">
    <w:nsid w:val="00000173"/>
    <w:multiLevelType w:val="multilevel"/>
    <w:tmpl w:val="00000173"/>
    <w:name w:val="WW8Num461"/>
    <w:lvl w:ilvl="0">
      <w:start w:val="1"/>
      <w:numFmt w:val="bullet"/>
      <w:lvlText w:val=""/>
      <w:lvlJc w:val="left"/>
      <w:pPr>
        <w:tabs>
          <w:tab w:val="num" w:pos="0"/>
        </w:tabs>
        <w:ind w:left="0" w:firstLine="0"/>
      </w:pPr>
      <w:rPr>
        <w:rFonts w:ascii="Symbol" w:hAnsi="Symbol"/>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370" w15:restartNumberingAfterBreak="0">
    <w:nsid w:val="00000174"/>
    <w:multiLevelType w:val="multilevel"/>
    <w:tmpl w:val="00000174"/>
    <w:name w:val="WW8Num462"/>
    <w:lvl w:ilvl="0">
      <w:start w:val="1"/>
      <w:numFmt w:val="bullet"/>
      <w:lvlText w:val=""/>
      <w:lvlJc w:val="left"/>
      <w:pPr>
        <w:tabs>
          <w:tab w:val="num" w:pos="0"/>
        </w:tabs>
        <w:ind w:left="0" w:firstLine="0"/>
      </w:pPr>
      <w:rPr>
        <w:rFonts w:ascii="Symbol" w:hAnsi="Symbol"/>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371" w15:restartNumberingAfterBreak="0">
    <w:nsid w:val="00000175"/>
    <w:multiLevelType w:val="multilevel"/>
    <w:tmpl w:val="00000175"/>
    <w:name w:val="WW8Num463"/>
    <w:lvl w:ilvl="0">
      <w:start w:val="1"/>
      <w:numFmt w:val="bullet"/>
      <w:lvlText w:val=""/>
      <w:lvlJc w:val="left"/>
      <w:pPr>
        <w:tabs>
          <w:tab w:val="num" w:pos="0"/>
        </w:tabs>
        <w:ind w:left="0" w:firstLine="0"/>
      </w:pPr>
      <w:rPr>
        <w:rFonts w:ascii="Symbol" w:hAnsi="Symbol"/>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372" w15:restartNumberingAfterBreak="0">
    <w:nsid w:val="00000176"/>
    <w:multiLevelType w:val="multilevel"/>
    <w:tmpl w:val="00000176"/>
    <w:name w:val="WW8Num464"/>
    <w:lvl w:ilvl="0">
      <w:start w:val="1"/>
      <w:numFmt w:val="bullet"/>
      <w:lvlText w:val=""/>
      <w:lvlJc w:val="left"/>
      <w:pPr>
        <w:tabs>
          <w:tab w:val="num" w:pos="0"/>
        </w:tabs>
        <w:ind w:left="0" w:firstLine="0"/>
      </w:pPr>
      <w:rPr>
        <w:rFonts w:ascii="Symbol" w:hAnsi="Symbol"/>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373" w15:restartNumberingAfterBreak="0">
    <w:nsid w:val="00000177"/>
    <w:multiLevelType w:val="multilevel"/>
    <w:tmpl w:val="00000177"/>
    <w:name w:val="WW8Num465"/>
    <w:lvl w:ilvl="0">
      <w:start w:val="1"/>
      <w:numFmt w:val="bullet"/>
      <w:lvlText w:val=""/>
      <w:lvlJc w:val="left"/>
      <w:pPr>
        <w:tabs>
          <w:tab w:val="num" w:pos="0"/>
        </w:tabs>
        <w:ind w:left="0" w:firstLine="0"/>
      </w:pPr>
      <w:rPr>
        <w:rFonts w:ascii="Symbol" w:hAnsi="Symbol"/>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374" w15:restartNumberingAfterBreak="0">
    <w:nsid w:val="00000178"/>
    <w:multiLevelType w:val="multilevel"/>
    <w:tmpl w:val="00000178"/>
    <w:name w:val="WW8Num466"/>
    <w:lvl w:ilvl="0">
      <w:start w:val="1"/>
      <w:numFmt w:val="bullet"/>
      <w:lvlText w:val=""/>
      <w:lvlJc w:val="left"/>
      <w:pPr>
        <w:tabs>
          <w:tab w:val="num" w:pos="0"/>
        </w:tabs>
        <w:ind w:left="0" w:firstLine="0"/>
      </w:pPr>
      <w:rPr>
        <w:rFonts w:ascii="Symbol" w:hAnsi="Symbol"/>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375" w15:restartNumberingAfterBreak="0">
    <w:nsid w:val="00000179"/>
    <w:multiLevelType w:val="multilevel"/>
    <w:tmpl w:val="00000179"/>
    <w:name w:val="WW8Num467"/>
    <w:lvl w:ilvl="0">
      <w:start w:val="1"/>
      <w:numFmt w:val="bullet"/>
      <w:lvlText w:val=""/>
      <w:lvlJc w:val="left"/>
      <w:pPr>
        <w:tabs>
          <w:tab w:val="num" w:pos="0"/>
        </w:tabs>
        <w:ind w:left="0" w:firstLine="0"/>
      </w:pPr>
      <w:rPr>
        <w:rFonts w:ascii="Symbol" w:hAnsi="Symbol"/>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376" w15:restartNumberingAfterBreak="0">
    <w:nsid w:val="00000183"/>
    <w:multiLevelType w:val="multilevel"/>
    <w:tmpl w:val="1F242634"/>
    <w:lvl w:ilvl="0">
      <w:start w:val="1"/>
      <w:numFmt w:val="bullet"/>
      <w:lvlText w:val=""/>
      <w:lvlJc w:val="left"/>
      <w:pPr>
        <w:tabs>
          <w:tab w:val="num" w:pos="720"/>
        </w:tabs>
        <w:ind w:left="720" w:hanging="360"/>
      </w:pPr>
      <w:rPr>
        <w:rFonts w:ascii="Symbol" w:hAnsi="Symbol" w:hint="default"/>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377" w15:restartNumberingAfterBreak="0">
    <w:nsid w:val="00000184"/>
    <w:multiLevelType w:val="multilevel"/>
    <w:tmpl w:val="E2462B48"/>
    <w:lvl w:ilvl="0">
      <w:start w:val="1"/>
      <w:numFmt w:val="bullet"/>
      <w:lvlText w:val=""/>
      <w:lvlJc w:val="left"/>
      <w:pPr>
        <w:tabs>
          <w:tab w:val="num" w:pos="720"/>
        </w:tabs>
        <w:ind w:left="720" w:hanging="360"/>
      </w:pPr>
      <w:rPr>
        <w:rFonts w:ascii="Symbol" w:hAnsi="Symbol" w:hint="default"/>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378" w15:restartNumberingAfterBreak="0">
    <w:nsid w:val="00000187"/>
    <w:multiLevelType w:val="multilevel"/>
    <w:tmpl w:val="ADFC22EA"/>
    <w:lvl w:ilvl="0">
      <w:start w:val="1"/>
      <w:numFmt w:val="bullet"/>
      <w:lvlText w:val=""/>
      <w:lvlJc w:val="left"/>
      <w:pPr>
        <w:tabs>
          <w:tab w:val="num" w:pos="720"/>
        </w:tabs>
        <w:ind w:left="720" w:hanging="360"/>
      </w:pPr>
      <w:rPr>
        <w:rFonts w:ascii="Symbol" w:hAnsi="Symbol" w:hint="default"/>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379" w15:restartNumberingAfterBreak="0">
    <w:nsid w:val="00000188"/>
    <w:multiLevelType w:val="multilevel"/>
    <w:tmpl w:val="4DA4EEC4"/>
    <w:lvl w:ilvl="0">
      <w:start w:val="1"/>
      <w:numFmt w:val="bullet"/>
      <w:lvlText w:val=""/>
      <w:lvlJc w:val="left"/>
      <w:pPr>
        <w:tabs>
          <w:tab w:val="num" w:pos="720"/>
        </w:tabs>
        <w:ind w:left="720" w:hanging="360"/>
      </w:pPr>
      <w:rPr>
        <w:rFonts w:ascii="Symbol" w:hAnsi="Symbol" w:hint="default"/>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380" w15:restartNumberingAfterBreak="0">
    <w:nsid w:val="00166F5E"/>
    <w:multiLevelType w:val="hybridMultilevel"/>
    <w:tmpl w:val="8DAED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1" w15:restartNumberingAfterBreak="0">
    <w:nsid w:val="00E20987"/>
    <w:multiLevelType w:val="hybridMultilevel"/>
    <w:tmpl w:val="4562143A"/>
    <w:name w:val="WW8Num2510222222"/>
    <w:lvl w:ilvl="0" w:tplc="04090001">
      <w:start w:val="1"/>
      <w:numFmt w:val="bullet"/>
      <w:lvlText w:val=""/>
      <w:lvlJc w:val="left"/>
      <w:pPr>
        <w:ind w:left="720" w:hanging="360"/>
      </w:pPr>
      <w:rPr>
        <w:rFonts w:ascii="Symbol" w:hAnsi="Symbol" w:hint="default"/>
      </w:rPr>
    </w:lvl>
    <w:lvl w:ilvl="1" w:tplc="00000003">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2" w15:restartNumberingAfterBreak="0">
    <w:nsid w:val="029E2093"/>
    <w:multiLevelType w:val="hybridMultilevel"/>
    <w:tmpl w:val="C8FE4F8A"/>
    <w:lvl w:ilvl="0" w:tplc="3296FA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3" w15:restartNumberingAfterBreak="0">
    <w:nsid w:val="034512E0"/>
    <w:multiLevelType w:val="hybridMultilevel"/>
    <w:tmpl w:val="BC00F8B2"/>
    <w:name w:val="WW8Num25102222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4" w15:restartNumberingAfterBreak="0">
    <w:nsid w:val="09C45380"/>
    <w:multiLevelType w:val="multilevel"/>
    <w:tmpl w:val="5066C46C"/>
    <w:name w:val="WW8Num41822222222"/>
    <w:lvl w:ilvl="0">
      <w:start w:val="1"/>
      <w:numFmt w:val="bullet"/>
      <w:lvlText w:val=""/>
      <w:lvlJc w:val="left"/>
      <w:pPr>
        <w:tabs>
          <w:tab w:val="num" w:pos="0"/>
        </w:tabs>
        <w:ind w:left="0" w:firstLine="0"/>
      </w:pPr>
      <w:rPr>
        <w:rFonts w:ascii="Wingdings" w:hAnsi="Wingdings" w:cs="StarSymbol"/>
        <w:sz w:val="18"/>
        <w:szCs w:val="18"/>
      </w:rPr>
    </w:lvl>
    <w:lvl w:ilvl="1">
      <w:start w:val="1"/>
      <w:numFmt w:val="bullet"/>
      <w:lvlText w:val=""/>
      <w:lvlJc w:val="left"/>
      <w:pPr>
        <w:tabs>
          <w:tab w:val="num" w:pos="0"/>
        </w:tabs>
        <w:ind w:left="0" w:firstLine="0"/>
      </w:pPr>
      <w:rPr>
        <w:rFonts w:ascii="Symbol" w:hAnsi="Symbol" w:hint="default"/>
      </w:rPr>
    </w:lvl>
    <w:lvl w:ilvl="2">
      <w:start w:val="1"/>
      <w:numFmt w:val="bullet"/>
      <w:lvlText w:val="■"/>
      <w:lvlJc w:val="left"/>
      <w:pPr>
        <w:tabs>
          <w:tab w:val="num" w:pos="0"/>
        </w:tabs>
        <w:ind w:left="0" w:firstLine="0"/>
      </w:pPr>
      <w:rPr>
        <w:rFonts w:ascii="StarSymbol" w:hAnsi="StarSymbol"/>
      </w:rPr>
    </w:lvl>
    <w:lvl w:ilvl="3">
      <w:start w:val="1"/>
      <w:numFmt w:val="bullet"/>
      <w:lvlText w:val=""/>
      <w:lvlJc w:val="left"/>
      <w:pPr>
        <w:tabs>
          <w:tab w:val="num" w:pos="0"/>
        </w:tabs>
        <w:ind w:left="0" w:firstLine="0"/>
      </w:pPr>
      <w:rPr>
        <w:rFonts w:ascii="Wingdings" w:hAnsi="Wingdings" w:cs="StarSymbol"/>
        <w:sz w:val="18"/>
        <w:szCs w:val="18"/>
      </w:rPr>
    </w:lvl>
    <w:lvl w:ilvl="4">
      <w:start w:val="1"/>
      <w:numFmt w:val="bullet"/>
      <w:lvlText w:val=""/>
      <w:lvlJc w:val="left"/>
      <w:pPr>
        <w:tabs>
          <w:tab w:val="num" w:pos="0"/>
        </w:tabs>
        <w:ind w:left="0" w:firstLine="0"/>
      </w:pPr>
      <w:rPr>
        <w:rFonts w:ascii="Wingdings 2" w:hAnsi="Wingdings 2"/>
      </w:rPr>
    </w:lvl>
    <w:lvl w:ilvl="5">
      <w:start w:val="1"/>
      <w:numFmt w:val="bullet"/>
      <w:lvlText w:val="■"/>
      <w:lvlJc w:val="left"/>
      <w:pPr>
        <w:tabs>
          <w:tab w:val="num" w:pos="0"/>
        </w:tabs>
        <w:ind w:left="0" w:firstLine="0"/>
      </w:pPr>
      <w:rPr>
        <w:rFonts w:ascii="StarSymbol" w:hAnsi="StarSymbol"/>
      </w:rPr>
    </w:lvl>
    <w:lvl w:ilvl="6">
      <w:start w:val="1"/>
      <w:numFmt w:val="bullet"/>
      <w:lvlText w:val=""/>
      <w:lvlJc w:val="left"/>
      <w:pPr>
        <w:tabs>
          <w:tab w:val="num" w:pos="0"/>
        </w:tabs>
        <w:ind w:left="0" w:firstLine="0"/>
      </w:pPr>
      <w:rPr>
        <w:rFonts w:ascii="Wingdings" w:hAnsi="Wingdings" w:cs="StarSymbol"/>
        <w:sz w:val="18"/>
        <w:szCs w:val="18"/>
      </w:rPr>
    </w:lvl>
    <w:lvl w:ilvl="7">
      <w:start w:val="1"/>
      <w:numFmt w:val="bullet"/>
      <w:lvlText w:val=""/>
      <w:lvlJc w:val="left"/>
      <w:pPr>
        <w:tabs>
          <w:tab w:val="num" w:pos="0"/>
        </w:tabs>
        <w:ind w:left="0" w:firstLine="0"/>
      </w:pPr>
      <w:rPr>
        <w:rFonts w:ascii="Wingdings 2" w:hAnsi="Wingdings 2"/>
      </w:rPr>
    </w:lvl>
    <w:lvl w:ilvl="8">
      <w:start w:val="1"/>
      <w:numFmt w:val="bullet"/>
      <w:lvlText w:val="■"/>
      <w:lvlJc w:val="left"/>
      <w:pPr>
        <w:tabs>
          <w:tab w:val="num" w:pos="0"/>
        </w:tabs>
        <w:ind w:left="0" w:firstLine="0"/>
      </w:pPr>
      <w:rPr>
        <w:rFonts w:ascii="StarSymbol" w:hAnsi="StarSymbol"/>
      </w:rPr>
    </w:lvl>
  </w:abstractNum>
  <w:abstractNum w:abstractNumId="385" w15:restartNumberingAfterBreak="0">
    <w:nsid w:val="0CC64644"/>
    <w:multiLevelType w:val="hybridMultilevel"/>
    <w:tmpl w:val="A69055AE"/>
    <w:name w:val="WW8Num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6" w15:restartNumberingAfterBreak="0">
    <w:nsid w:val="0EDF286A"/>
    <w:multiLevelType w:val="multilevel"/>
    <w:tmpl w:val="D2187AF2"/>
    <w:name w:val="WW8Num418222222"/>
    <w:lvl w:ilvl="0">
      <w:start w:val="1"/>
      <w:numFmt w:val="decimal"/>
      <w:lvlText w:val="%1."/>
      <w:lvlJc w:val="left"/>
      <w:pPr>
        <w:tabs>
          <w:tab w:val="num" w:pos="0"/>
        </w:tabs>
        <w:ind w:left="0" w:firstLine="0"/>
      </w:pPr>
      <w:rPr>
        <w:rFonts w:ascii="Tahoma" w:hAnsi="Tahoma" w:cs="Tahoma" w:hint="default"/>
      </w:rPr>
    </w:lvl>
    <w:lvl w:ilvl="1">
      <w:start w:val="1"/>
      <w:numFmt w:val="bullet"/>
      <w:lvlText w:val=""/>
      <w:lvlJc w:val="left"/>
      <w:pPr>
        <w:tabs>
          <w:tab w:val="num" w:pos="0"/>
        </w:tabs>
        <w:ind w:left="0" w:firstLine="0"/>
      </w:pPr>
      <w:rPr>
        <w:rFonts w:ascii="Symbol" w:hAnsi="Symbol" w:hint="default"/>
      </w:rPr>
    </w:lvl>
    <w:lvl w:ilvl="2">
      <w:start w:val="1"/>
      <w:numFmt w:val="decimal"/>
      <w:lvlText w:val="%3."/>
      <w:lvlJc w:val="left"/>
      <w:pPr>
        <w:tabs>
          <w:tab w:val="num" w:pos="0"/>
        </w:tabs>
        <w:ind w:left="0" w:firstLine="0"/>
      </w:pPr>
      <w:rPr>
        <w:rFonts w:ascii="Symbol" w:hAnsi="Symbol"/>
      </w:rPr>
    </w:lvl>
    <w:lvl w:ilvl="3">
      <w:start w:val="1"/>
      <w:numFmt w:val="decimal"/>
      <w:lvlText w:val="%4."/>
      <w:lvlJc w:val="left"/>
      <w:pPr>
        <w:tabs>
          <w:tab w:val="num" w:pos="0"/>
        </w:tabs>
        <w:ind w:left="0" w:firstLine="0"/>
      </w:pPr>
      <w:rPr>
        <w:rFonts w:ascii="Symbol" w:hAnsi="Symbol"/>
      </w:rPr>
    </w:lvl>
    <w:lvl w:ilvl="4">
      <w:start w:val="1"/>
      <w:numFmt w:val="decimal"/>
      <w:lvlText w:val="%5."/>
      <w:lvlJc w:val="left"/>
      <w:pPr>
        <w:tabs>
          <w:tab w:val="num" w:pos="0"/>
        </w:tabs>
        <w:ind w:left="0" w:firstLine="0"/>
      </w:pPr>
      <w:rPr>
        <w:rFonts w:ascii="Symbol" w:hAnsi="Symbol"/>
      </w:rPr>
    </w:lvl>
    <w:lvl w:ilvl="5">
      <w:start w:val="1"/>
      <w:numFmt w:val="decimal"/>
      <w:lvlText w:val="%6."/>
      <w:lvlJc w:val="left"/>
      <w:pPr>
        <w:tabs>
          <w:tab w:val="num" w:pos="0"/>
        </w:tabs>
        <w:ind w:left="0" w:firstLine="0"/>
      </w:pPr>
      <w:rPr>
        <w:rFonts w:ascii="Symbol" w:hAnsi="Symbol"/>
      </w:rPr>
    </w:lvl>
    <w:lvl w:ilvl="6">
      <w:start w:val="1"/>
      <w:numFmt w:val="decimal"/>
      <w:lvlText w:val="%7."/>
      <w:lvlJc w:val="left"/>
      <w:pPr>
        <w:tabs>
          <w:tab w:val="num" w:pos="0"/>
        </w:tabs>
        <w:ind w:left="0" w:firstLine="0"/>
      </w:pPr>
      <w:rPr>
        <w:rFonts w:ascii="Symbol" w:hAnsi="Symbol"/>
      </w:rPr>
    </w:lvl>
    <w:lvl w:ilvl="7">
      <w:start w:val="1"/>
      <w:numFmt w:val="decimal"/>
      <w:lvlText w:val="%8."/>
      <w:lvlJc w:val="left"/>
      <w:pPr>
        <w:tabs>
          <w:tab w:val="num" w:pos="0"/>
        </w:tabs>
        <w:ind w:left="0" w:firstLine="0"/>
      </w:pPr>
      <w:rPr>
        <w:rFonts w:ascii="Symbol" w:hAnsi="Symbol"/>
      </w:rPr>
    </w:lvl>
    <w:lvl w:ilvl="8">
      <w:start w:val="1"/>
      <w:numFmt w:val="decimal"/>
      <w:lvlText w:val="%9."/>
      <w:lvlJc w:val="left"/>
      <w:pPr>
        <w:tabs>
          <w:tab w:val="num" w:pos="0"/>
        </w:tabs>
        <w:ind w:left="0" w:firstLine="0"/>
      </w:pPr>
      <w:rPr>
        <w:rFonts w:ascii="Symbol" w:hAnsi="Symbol"/>
      </w:rPr>
    </w:lvl>
  </w:abstractNum>
  <w:abstractNum w:abstractNumId="387" w15:restartNumberingAfterBreak="0">
    <w:nsid w:val="11494124"/>
    <w:multiLevelType w:val="multilevel"/>
    <w:tmpl w:val="6CEADE96"/>
    <w:name w:val="WW8Num1442"/>
    <w:lvl w:ilvl="0">
      <w:start w:val="1"/>
      <w:numFmt w:val="decimal"/>
      <w:lvlText w:val="%1."/>
      <w:lvlJc w:val="left"/>
      <w:pPr>
        <w:tabs>
          <w:tab w:val="num" w:pos="0"/>
        </w:tabs>
        <w:ind w:left="0" w:firstLine="0"/>
      </w:pPr>
      <w:rPr>
        <w:rFonts w:ascii="Tahoma" w:hAnsi="Tahoma" w:cs="Tahoma" w:hint="default"/>
      </w:rPr>
    </w:lvl>
    <w:lvl w:ilvl="1">
      <w:start w:val="1"/>
      <w:numFmt w:val="decimal"/>
      <w:lvlText w:val="%2."/>
      <w:lvlJc w:val="left"/>
      <w:pPr>
        <w:tabs>
          <w:tab w:val="num" w:pos="0"/>
        </w:tabs>
        <w:ind w:left="0" w:firstLine="0"/>
      </w:pPr>
      <w:rPr>
        <w:rFonts w:ascii="Symbol" w:hAnsi="Symbol" w:hint="default"/>
      </w:rPr>
    </w:lvl>
    <w:lvl w:ilvl="2">
      <w:start w:val="1"/>
      <w:numFmt w:val="decimal"/>
      <w:lvlText w:val="%3."/>
      <w:lvlJc w:val="left"/>
      <w:pPr>
        <w:tabs>
          <w:tab w:val="num" w:pos="0"/>
        </w:tabs>
        <w:ind w:left="0" w:firstLine="0"/>
      </w:pPr>
      <w:rPr>
        <w:rFonts w:ascii="Symbol" w:hAnsi="Symbol" w:hint="default"/>
      </w:rPr>
    </w:lvl>
    <w:lvl w:ilvl="3">
      <w:start w:val="1"/>
      <w:numFmt w:val="decimal"/>
      <w:lvlText w:val="%4."/>
      <w:lvlJc w:val="left"/>
      <w:pPr>
        <w:tabs>
          <w:tab w:val="num" w:pos="0"/>
        </w:tabs>
        <w:ind w:left="0" w:firstLine="0"/>
      </w:pPr>
      <w:rPr>
        <w:rFonts w:ascii="Symbol" w:hAnsi="Symbol" w:hint="default"/>
      </w:rPr>
    </w:lvl>
    <w:lvl w:ilvl="4">
      <w:start w:val="1"/>
      <w:numFmt w:val="decimal"/>
      <w:lvlText w:val="%5."/>
      <w:lvlJc w:val="left"/>
      <w:pPr>
        <w:tabs>
          <w:tab w:val="num" w:pos="0"/>
        </w:tabs>
        <w:ind w:left="0" w:firstLine="0"/>
      </w:pPr>
      <w:rPr>
        <w:rFonts w:ascii="Symbol" w:hAnsi="Symbol" w:hint="default"/>
      </w:rPr>
    </w:lvl>
    <w:lvl w:ilvl="5">
      <w:start w:val="1"/>
      <w:numFmt w:val="decimal"/>
      <w:lvlText w:val="%6."/>
      <w:lvlJc w:val="left"/>
      <w:pPr>
        <w:tabs>
          <w:tab w:val="num" w:pos="0"/>
        </w:tabs>
        <w:ind w:left="0" w:firstLine="0"/>
      </w:pPr>
      <w:rPr>
        <w:rFonts w:ascii="Symbol" w:hAnsi="Symbol" w:hint="default"/>
      </w:rPr>
    </w:lvl>
    <w:lvl w:ilvl="6">
      <w:start w:val="1"/>
      <w:numFmt w:val="decimal"/>
      <w:lvlText w:val="%7."/>
      <w:lvlJc w:val="left"/>
      <w:pPr>
        <w:tabs>
          <w:tab w:val="num" w:pos="0"/>
        </w:tabs>
        <w:ind w:left="0" w:firstLine="0"/>
      </w:pPr>
      <w:rPr>
        <w:rFonts w:ascii="Symbol" w:hAnsi="Symbol" w:hint="default"/>
      </w:rPr>
    </w:lvl>
    <w:lvl w:ilvl="7">
      <w:start w:val="1"/>
      <w:numFmt w:val="decimal"/>
      <w:lvlText w:val="%8."/>
      <w:lvlJc w:val="left"/>
      <w:pPr>
        <w:tabs>
          <w:tab w:val="num" w:pos="0"/>
        </w:tabs>
        <w:ind w:left="0" w:firstLine="0"/>
      </w:pPr>
      <w:rPr>
        <w:rFonts w:ascii="Symbol" w:hAnsi="Symbol" w:hint="default"/>
      </w:rPr>
    </w:lvl>
    <w:lvl w:ilvl="8">
      <w:start w:val="1"/>
      <w:numFmt w:val="decimal"/>
      <w:lvlText w:val="%9."/>
      <w:lvlJc w:val="left"/>
      <w:pPr>
        <w:tabs>
          <w:tab w:val="num" w:pos="0"/>
        </w:tabs>
        <w:ind w:left="0" w:firstLine="0"/>
      </w:pPr>
      <w:rPr>
        <w:rFonts w:ascii="Symbol" w:hAnsi="Symbol" w:hint="default"/>
      </w:rPr>
    </w:lvl>
  </w:abstractNum>
  <w:abstractNum w:abstractNumId="388" w15:restartNumberingAfterBreak="0">
    <w:nsid w:val="12B132A8"/>
    <w:multiLevelType w:val="hybridMultilevel"/>
    <w:tmpl w:val="0FC08D3C"/>
    <w:name w:val="WW8Num36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9" w15:restartNumberingAfterBreak="0">
    <w:nsid w:val="13AA154E"/>
    <w:multiLevelType w:val="hybridMultilevel"/>
    <w:tmpl w:val="1906556A"/>
    <w:name w:val="WW8Num853"/>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0" w15:restartNumberingAfterBreak="0">
    <w:nsid w:val="14C502D7"/>
    <w:multiLevelType w:val="multilevel"/>
    <w:tmpl w:val="B50864E6"/>
    <w:name w:val="WW8Num36123"/>
    <w:lvl w:ilvl="0">
      <w:start w:val="1"/>
      <w:numFmt w:val="decimal"/>
      <w:lvlText w:val="%1."/>
      <w:lvlJc w:val="left"/>
      <w:pPr>
        <w:tabs>
          <w:tab w:val="num" w:pos="0"/>
        </w:tabs>
        <w:ind w:left="0" w:firstLine="0"/>
      </w:pPr>
      <w:rPr>
        <w:rFonts w:hint="default"/>
      </w:rPr>
    </w:lvl>
    <w:lvl w:ilvl="1">
      <w:start w:val="1"/>
      <w:numFmt w:val="decimal"/>
      <w:lvlText w:val="%2."/>
      <w:lvlJc w:val="left"/>
      <w:pPr>
        <w:tabs>
          <w:tab w:val="num" w:pos="0"/>
        </w:tabs>
        <w:ind w:left="0" w:firstLine="0"/>
      </w:pPr>
      <w:rPr>
        <w:rFonts w:hint="default"/>
      </w:rPr>
    </w:lvl>
    <w:lvl w:ilvl="2">
      <w:start w:val="1"/>
      <w:numFmt w:val="decimal"/>
      <w:lvlText w:val="%3."/>
      <w:lvlJc w:val="left"/>
      <w:pPr>
        <w:tabs>
          <w:tab w:val="num" w:pos="0"/>
        </w:tabs>
        <w:ind w:left="0" w:firstLine="0"/>
      </w:pPr>
      <w:rPr>
        <w:rFonts w:hint="default"/>
      </w:rPr>
    </w:lvl>
    <w:lvl w:ilvl="3">
      <w:start w:val="1"/>
      <w:numFmt w:val="decimal"/>
      <w:lvlText w:val="%4."/>
      <w:lvlJc w:val="left"/>
      <w:pPr>
        <w:tabs>
          <w:tab w:val="num" w:pos="0"/>
        </w:tabs>
        <w:ind w:left="0" w:firstLine="0"/>
      </w:pPr>
      <w:rPr>
        <w:rFonts w:hint="default"/>
      </w:rPr>
    </w:lvl>
    <w:lvl w:ilvl="4">
      <w:start w:val="1"/>
      <w:numFmt w:val="decimal"/>
      <w:lvlText w:val="%5."/>
      <w:lvlJc w:val="left"/>
      <w:pPr>
        <w:tabs>
          <w:tab w:val="num" w:pos="0"/>
        </w:tabs>
        <w:ind w:left="0" w:firstLine="0"/>
      </w:pPr>
      <w:rPr>
        <w:rFonts w:hint="default"/>
      </w:rPr>
    </w:lvl>
    <w:lvl w:ilvl="5">
      <w:start w:val="1"/>
      <w:numFmt w:val="decimal"/>
      <w:lvlText w:val="%6."/>
      <w:lvlJc w:val="left"/>
      <w:pPr>
        <w:tabs>
          <w:tab w:val="num" w:pos="0"/>
        </w:tabs>
        <w:ind w:left="0" w:firstLine="0"/>
      </w:pPr>
      <w:rPr>
        <w:rFonts w:hint="default"/>
      </w:rPr>
    </w:lvl>
    <w:lvl w:ilvl="6">
      <w:start w:val="1"/>
      <w:numFmt w:val="decimal"/>
      <w:lvlText w:val="%7."/>
      <w:lvlJc w:val="left"/>
      <w:pPr>
        <w:tabs>
          <w:tab w:val="num" w:pos="0"/>
        </w:tabs>
        <w:ind w:left="0" w:firstLine="0"/>
      </w:pPr>
      <w:rPr>
        <w:rFonts w:hint="default"/>
      </w:rPr>
    </w:lvl>
    <w:lvl w:ilvl="7">
      <w:start w:val="1"/>
      <w:numFmt w:val="decimal"/>
      <w:lvlText w:val="%8."/>
      <w:lvlJc w:val="left"/>
      <w:pPr>
        <w:tabs>
          <w:tab w:val="num" w:pos="0"/>
        </w:tabs>
        <w:ind w:left="0" w:firstLine="0"/>
      </w:pPr>
      <w:rPr>
        <w:rFonts w:hint="default"/>
      </w:rPr>
    </w:lvl>
    <w:lvl w:ilvl="8">
      <w:start w:val="1"/>
      <w:numFmt w:val="decimal"/>
      <w:lvlText w:val="%9."/>
      <w:lvlJc w:val="left"/>
      <w:pPr>
        <w:tabs>
          <w:tab w:val="num" w:pos="0"/>
        </w:tabs>
        <w:ind w:left="0" w:firstLine="0"/>
      </w:pPr>
      <w:rPr>
        <w:rFonts w:hint="default"/>
      </w:rPr>
    </w:lvl>
  </w:abstractNum>
  <w:abstractNum w:abstractNumId="391" w15:restartNumberingAfterBreak="0">
    <w:nsid w:val="16277CDA"/>
    <w:multiLevelType w:val="hybridMultilevel"/>
    <w:tmpl w:val="39606A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2" w15:restartNumberingAfterBreak="0">
    <w:nsid w:val="17C0444E"/>
    <w:multiLevelType w:val="hybridMultilevel"/>
    <w:tmpl w:val="58F8A260"/>
    <w:name w:val="WW8Num361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3" w15:restartNumberingAfterBreak="0">
    <w:nsid w:val="18A520FE"/>
    <w:multiLevelType w:val="multilevel"/>
    <w:tmpl w:val="F642FCEA"/>
    <w:name w:val="WW8Num3763"/>
    <w:lvl w:ilvl="0">
      <w:start w:val="1"/>
      <w:numFmt w:val="decimal"/>
      <w:lvlText w:val="%1."/>
      <w:lvlJc w:val="left"/>
      <w:pPr>
        <w:tabs>
          <w:tab w:val="num" w:pos="0"/>
        </w:tabs>
        <w:ind w:left="0" w:firstLine="0"/>
      </w:pPr>
      <w:rPr>
        <w:rFonts w:hint="default"/>
      </w:rPr>
    </w:lvl>
    <w:lvl w:ilvl="1">
      <w:start w:val="1"/>
      <w:numFmt w:val="decimal"/>
      <w:lvlText w:val="%2."/>
      <w:lvlJc w:val="left"/>
      <w:pPr>
        <w:tabs>
          <w:tab w:val="num" w:pos="0"/>
        </w:tabs>
        <w:ind w:left="0" w:firstLine="0"/>
      </w:pPr>
      <w:rPr>
        <w:rFonts w:hint="default"/>
      </w:rPr>
    </w:lvl>
    <w:lvl w:ilvl="2">
      <w:start w:val="1"/>
      <w:numFmt w:val="decimal"/>
      <w:lvlText w:val="%3."/>
      <w:lvlJc w:val="left"/>
      <w:pPr>
        <w:tabs>
          <w:tab w:val="num" w:pos="0"/>
        </w:tabs>
        <w:ind w:left="0" w:firstLine="0"/>
      </w:pPr>
      <w:rPr>
        <w:rFonts w:hint="default"/>
      </w:rPr>
    </w:lvl>
    <w:lvl w:ilvl="3">
      <w:start w:val="1"/>
      <w:numFmt w:val="decimal"/>
      <w:lvlText w:val="%4."/>
      <w:lvlJc w:val="left"/>
      <w:pPr>
        <w:tabs>
          <w:tab w:val="num" w:pos="0"/>
        </w:tabs>
        <w:ind w:left="0" w:firstLine="0"/>
      </w:pPr>
      <w:rPr>
        <w:rFonts w:hint="default"/>
      </w:rPr>
    </w:lvl>
    <w:lvl w:ilvl="4">
      <w:start w:val="1"/>
      <w:numFmt w:val="decimal"/>
      <w:lvlText w:val="%5."/>
      <w:lvlJc w:val="left"/>
      <w:pPr>
        <w:tabs>
          <w:tab w:val="num" w:pos="0"/>
        </w:tabs>
        <w:ind w:left="0" w:firstLine="0"/>
      </w:pPr>
      <w:rPr>
        <w:rFonts w:hint="default"/>
      </w:rPr>
    </w:lvl>
    <w:lvl w:ilvl="5">
      <w:start w:val="1"/>
      <w:numFmt w:val="decimal"/>
      <w:lvlText w:val="%6."/>
      <w:lvlJc w:val="left"/>
      <w:pPr>
        <w:tabs>
          <w:tab w:val="num" w:pos="0"/>
        </w:tabs>
        <w:ind w:left="0" w:firstLine="0"/>
      </w:pPr>
      <w:rPr>
        <w:rFonts w:hint="default"/>
      </w:rPr>
    </w:lvl>
    <w:lvl w:ilvl="6">
      <w:start w:val="1"/>
      <w:numFmt w:val="decimal"/>
      <w:lvlText w:val="%7."/>
      <w:lvlJc w:val="left"/>
      <w:pPr>
        <w:tabs>
          <w:tab w:val="num" w:pos="0"/>
        </w:tabs>
        <w:ind w:left="0" w:firstLine="0"/>
      </w:pPr>
      <w:rPr>
        <w:rFonts w:hint="default"/>
      </w:rPr>
    </w:lvl>
    <w:lvl w:ilvl="7">
      <w:start w:val="1"/>
      <w:numFmt w:val="decimal"/>
      <w:lvlText w:val="%8."/>
      <w:lvlJc w:val="left"/>
      <w:pPr>
        <w:tabs>
          <w:tab w:val="num" w:pos="0"/>
        </w:tabs>
        <w:ind w:left="0" w:firstLine="0"/>
      </w:pPr>
      <w:rPr>
        <w:rFonts w:hint="default"/>
      </w:rPr>
    </w:lvl>
    <w:lvl w:ilvl="8">
      <w:start w:val="1"/>
      <w:numFmt w:val="decimal"/>
      <w:lvlText w:val="%9."/>
      <w:lvlJc w:val="left"/>
      <w:pPr>
        <w:tabs>
          <w:tab w:val="num" w:pos="0"/>
        </w:tabs>
        <w:ind w:left="0" w:firstLine="0"/>
      </w:pPr>
      <w:rPr>
        <w:rFonts w:hint="default"/>
      </w:rPr>
    </w:lvl>
  </w:abstractNum>
  <w:abstractNum w:abstractNumId="394" w15:restartNumberingAfterBreak="0">
    <w:nsid w:val="194773CA"/>
    <w:multiLevelType w:val="multilevel"/>
    <w:tmpl w:val="021E80D2"/>
    <w:name w:val="WW8Num418222222"/>
    <w:lvl w:ilvl="0">
      <w:start w:val="1"/>
      <w:numFmt w:val="bullet"/>
      <w:lvlText w:val=""/>
      <w:lvlJc w:val="left"/>
      <w:pPr>
        <w:tabs>
          <w:tab w:val="num" w:pos="0"/>
        </w:tabs>
        <w:ind w:left="0" w:firstLine="0"/>
      </w:pPr>
      <w:rPr>
        <w:rFonts w:ascii="Wingdings" w:hAnsi="Wingdings" w:cs="StarSymbol"/>
        <w:sz w:val="18"/>
        <w:szCs w:val="18"/>
      </w:rPr>
    </w:lvl>
    <w:lvl w:ilvl="1">
      <w:start w:val="1"/>
      <w:numFmt w:val="bullet"/>
      <w:lvlText w:val=""/>
      <w:lvlJc w:val="left"/>
      <w:pPr>
        <w:tabs>
          <w:tab w:val="num" w:pos="0"/>
        </w:tabs>
        <w:ind w:left="0" w:firstLine="0"/>
      </w:pPr>
      <w:rPr>
        <w:rFonts w:ascii="Symbol" w:hAnsi="Symbol" w:hint="default"/>
        <w:sz w:val="18"/>
        <w:szCs w:val="18"/>
      </w:rPr>
    </w:lvl>
    <w:lvl w:ilvl="2">
      <w:start w:val="1"/>
      <w:numFmt w:val="bullet"/>
      <w:lvlText w:val="■"/>
      <w:lvlJc w:val="left"/>
      <w:pPr>
        <w:tabs>
          <w:tab w:val="num" w:pos="0"/>
        </w:tabs>
        <w:ind w:left="0" w:firstLine="0"/>
      </w:pPr>
      <w:rPr>
        <w:rFonts w:ascii="StarSymbol" w:hAnsi="StarSymbol" w:cs="StarSymbol"/>
        <w:sz w:val="18"/>
        <w:szCs w:val="18"/>
      </w:rPr>
    </w:lvl>
    <w:lvl w:ilvl="3">
      <w:start w:val="1"/>
      <w:numFmt w:val="bullet"/>
      <w:lvlText w:val=""/>
      <w:lvlJc w:val="left"/>
      <w:pPr>
        <w:tabs>
          <w:tab w:val="num" w:pos="0"/>
        </w:tabs>
        <w:ind w:left="0" w:firstLine="0"/>
      </w:pPr>
      <w:rPr>
        <w:rFonts w:ascii="Wingdings" w:hAnsi="Wingdings" w:cs="StarSymbol"/>
        <w:sz w:val="18"/>
        <w:szCs w:val="18"/>
      </w:rPr>
    </w:lvl>
    <w:lvl w:ilvl="4">
      <w:start w:val="1"/>
      <w:numFmt w:val="bullet"/>
      <w:lvlText w:val=""/>
      <w:lvlJc w:val="left"/>
      <w:pPr>
        <w:tabs>
          <w:tab w:val="num" w:pos="0"/>
        </w:tabs>
        <w:ind w:left="0" w:firstLine="0"/>
      </w:pPr>
      <w:rPr>
        <w:rFonts w:ascii="Wingdings 2" w:hAnsi="Wingdings 2" w:cs="StarSymbol"/>
        <w:sz w:val="18"/>
        <w:szCs w:val="18"/>
      </w:rPr>
    </w:lvl>
    <w:lvl w:ilvl="5">
      <w:start w:val="1"/>
      <w:numFmt w:val="bullet"/>
      <w:lvlText w:val="■"/>
      <w:lvlJc w:val="left"/>
      <w:pPr>
        <w:tabs>
          <w:tab w:val="num" w:pos="0"/>
        </w:tabs>
        <w:ind w:left="0" w:firstLine="0"/>
      </w:pPr>
      <w:rPr>
        <w:rFonts w:ascii="StarSymbol" w:hAnsi="StarSymbol" w:cs="StarSymbol"/>
        <w:sz w:val="18"/>
        <w:szCs w:val="18"/>
      </w:rPr>
    </w:lvl>
    <w:lvl w:ilvl="6">
      <w:start w:val="1"/>
      <w:numFmt w:val="bullet"/>
      <w:lvlText w:val=""/>
      <w:lvlJc w:val="left"/>
      <w:pPr>
        <w:tabs>
          <w:tab w:val="num" w:pos="0"/>
        </w:tabs>
        <w:ind w:left="0" w:firstLine="0"/>
      </w:pPr>
      <w:rPr>
        <w:rFonts w:ascii="Wingdings" w:hAnsi="Wingdings" w:cs="StarSymbol"/>
        <w:sz w:val="18"/>
        <w:szCs w:val="18"/>
      </w:rPr>
    </w:lvl>
    <w:lvl w:ilvl="7">
      <w:start w:val="1"/>
      <w:numFmt w:val="bullet"/>
      <w:lvlText w:val=""/>
      <w:lvlJc w:val="left"/>
      <w:pPr>
        <w:tabs>
          <w:tab w:val="num" w:pos="0"/>
        </w:tabs>
        <w:ind w:left="0" w:firstLine="0"/>
      </w:pPr>
      <w:rPr>
        <w:rFonts w:ascii="Wingdings 2" w:hAnsi="Wingdings 2" w:cs="StarSymbol"/>
        <w:sz w:val="18"/>
        <w:szCs w:val="18"/>
      </w:rPr>
    </w:lvl>
    <w:lvl w:ilvl="8">
      <w:start w:val="1"/>
      <w:numFmt w:val="bullet"/>
      <w:lvlText w:val="■"/>
      <w:lvlJc w:val="left"/>
      <w:pPr>
        <w:tabs>
          <w:tab w:val="num" w:pos="0"/>
        </w:tabs>
        <w:ind w:left="0" w:firstLine="0"/>
      </w:pPr>
      <w:rPr>
        <w:rFonts w:ascii="StarSymbol" w:hAnsi="StarSymbol" w:cs="StarSymbol"/>
        <w:sz w:val="18"/>
        <w:szCs w:val="18"/>
      </w:rPr>
    </w:lvl>
  </w:abstractNum>
  <w:abstractNum w:abstractNumId="395" w15:restartNumberingAfterBreak="0">
    <w:nsid w:val="1DC11B26"/>
    <w:multiLevelType w:val="hybridMultilevel"/>
    <w:tmpl w:val="C8FE4F8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96" w15:restartNumberingAfterBreak="0">
    <w:nsid w:val="1DFF09B8"/>
    <w:multiLevelType w:val="hybridMultilevel"/>
    <w:tmpl w:val="120E268C"/>
    <w:name w:val="WW8Num1443"/>
    <w:lvl w:ilvl="0" w:tplc="04090001">
      <w:start w:val="1"/>
      <w:numFmt w:val="bullet"/>
      <w:lvlText w:val=""/>
      <w:lvlJc w:val="left"/>
      <w:pPr>
        <w:ind w:left="1280" w:hanging="360"/>
      </w:pPr>
      <w:rPr>
        <w:rFonts w:ascii="Symbol" w:hAnsi="Symbol" w:hint="default"/>
      </w:rPr>
    </w:lvl>
    <w:lvl w:ilvl="1" w:tplc="04090003" w:tentative="1">
      <w:start w:val="1"/>
      <w:numFmt w:val="bullet"/>
      <w:lvlText w:val="o"/>
      <w:lvlJc w:val="left"/>
      <w:pPr>
        <w:ind w:left="2000" w:hanging="360"/>
      </w:pPr>
      <w:rPr>
        <w:rFonts w:ascii="Courier New" w:hAnsi="Courier New" w:cs="Courier New" w:hint="default"/>
      </w:rPr>
    </w:lvl>
    <w:lvl w:ilvl="2" w:tplc="04090005" w:tentative="1">
      <w:start w:val="1"/>
      <w:numFmt w:val="bullet"/>
      <w:lvlText w:val=""/>
      <w:lvlJc w:val="left"/>
      <w:pPr>
        <w:ind w:left="2720" w:hanging="360"/>
      </w:pPr>
      <w:rPr>
        <w:rFonts w:ascii="Wingdings" w:hAnsi="Wingdings" w:hint="default"/>
      </w:rPr>
    </w:lvl>
    <w:lvl w:ilvl="3" w:tplc="04090001" w:tentative="1">
      <w:start w:val="1"/>
      <w:numFmt w:val="bullet"/>
      <w:lvlText w:val=""/>
      <w:lvlJc w:val="left"/>
      <w:pPr>
        <w:ind w:left="3440" w:hanging="360"/>
      </w:pPr>
      <w:rPr>
        <w:rFonts w:ascii="Symbol" w:hAnsi="Symbol" w:hint="default"/>
      </w:rPr>
    </w:lvl>
    <w:lvl w:ilvl="4" w:tplc="04090003" w:tentative="1">
      <w:start w:val="1"/>
      <w:numFmt w:val="bullet"/>
      <w:lvlText w:val="o"/>
      <w:lvlJc w:val="left"/>
      <w:pPr>
        <w:ind w:left="4160" w:hanging="360"/>
      </w:pPr>
      <w:rPr>
        <w:rFonts w:ascii="Courier New" w:hAnsi="Courier New" w:cs="Courier New" w:hint="default"/>
      </w:rPr>
    </w:lvl>
    <w:lvl w:ilvl="5" w:tplc="04090005" w:tentative="1">
      <w:start w:val="1"/>
      <w:numFmt w:val="bullet"/>
      <w:lvlText w:val=""/>
      <w:lvlJc w:val="left"/>
      <w:pPr>
        <w:ind w:left="4880" w:hanging="360"/>
      </w:pPr>
      <w:rPr>
        <w:rFonts w:ascii="Wingdings" w:hAnsi="Wingdings" w:hint="default"/>
      </w:rPr>
    </w:lvl>
    <w:lvl w:ilvl="6" w:tplc="04090001" w:tentative="1">
      <w:start w:val="1"/>
      <w:numFmt w:val="bullet"/>
      <w:lvlText w:val=""/>
      <w:lvlJc w:val="left"/>
      <w:pPr>
        <w:ind w:left="5600" w:hanging="360"/>
      </w:pPr>
      <w:rPr>
        <w:rFonts w:ascii="Symbol" w:hAnsi="Symbol" w:hint="default"/>
      </w:rPr>
    </w:lvl>
    <w:lvl w:ilvl="7" w:tplc="04090003" w:tentative="1">
      <w:start w:val="1"/>
      <w:numFmt w:val="bullet"/>
      <w:lvlText w:val="o"/>
      <w:lvlJc w:val="left"/>
      <w:pPr>
        <w:ind w:left="6320" w:hanging="360"/>
      </w:pPr>
      <w:rPr>
        <w:rFonts w:ascii="Courier New" w:hAnsi="Courier New" w:cs="Courier New" w:hint="default"/>
      </w:rPr>
    </w:lvl>
    <w:lvl w:ilvl="8" w:tplc="04090005" w:tentative="1">
      <w:start w:val="1"/>
      <w:numFmt w:val="bullet"/>
      <w:lvlText w:val=""/>
      <w:lvlJc w:val="left"/>
      <w:pPr>
        <w:ind w:left="7040" w:hanging="360"/>
      </w:pPr>
      <w:rPr>
        <w:rFonts w:ascii="Wingdings" w:hAnsi="Wingdings" w:hint="default"/>
      </w:rPr>
    </w:lvl>
  </w:abstractNum>
  <w:abstractNum w:abstractNumId="397" w15:restartNumberingAfterBreak="0">
    <w:nsid w:val="1EA60E7B"/>
    <w:multiLevelType w:val="multilevel"/>
    <w:tmpl w:val="DE7008C2"/>
    <w:name w:val="WW8Num7622"/>
    <w:lvl w:ilvl="0">
      <w:start w:val="1"/>
      <w:numFmt w:val="decimal"/>
      <w:lvlText w:val="%1."/>
      <w:lvlJc w:val="left"/>
      <w:pPr>
        <w:tabs>
          <w:tab w:val="num" w:pos="0"/>
        </w:tabs>
        <w:ind w:left="0" w:firstLine="0"/>
      </w:pPr>
      <w:rPr>
        <w:rFonts w:hint="default"/>
      </w:rPr>
    </w:lvl>
    <w:lvl w:ilvl="1">
      <w:start w:val="13"/>
      <w:numFmt w:val="decimal"/>
      <w:isLgl/>
      <w:lvlText w:val="%1.%2"/>
      <w:lvlJc w:val="left"/>
      <w:pPr>
        <w:ind w:left="930" w:hanging="750"/>
      </w:pPr>
      <w:rPr>
        <w:rFonts w:hint="default"/>
      </w:rPr>
    </w:lvl>
    <w:lvl w:ilvl="2">
      <w:start w:val="1"/>
      <w:numFmt w:val="decimal"/>
      <w:isLgl/>
      <w:lvlText w:val="%1.%2.%3"/>
      <w:lvlJc w:val="left"/>
      <w:pPr>
        <w:ind w:left="1110" w:hanging="750"/>
      </w:pPr>
      <w:rPr>
        <w:rFonts w:hint="default"/>
      </w:rPr>
    </w:lvl>
    <w:lvl w:ilvl="3">
      <w:start w:val="1"/>
      <w:numFmt w:val="decimal"/>
      <w:isLgl/>
      <w:lvlText w:val="%1.%2.%3.%4"/>
      <w:lvlJc w:val="left"/>
      <w:pPr>
        <w:ind w:left="162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34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3060" w:hanging="1800"/>
      </w:pPr>
      <w:rPr>
        <w:rFonts w:hint="default"/>
      </w:rPr>
    </w:lvl>
    <w:lvl w:ilvl="8">
      <w:start w:val="1"/>
      <w:numFmt w:val="decimal"/>
      <w:isLgl/>
      <w:lvlText w:val="%1.%2.%3.%4.%5.%6.%7.%8.%9"/>
      <w:lvlJc w:val="left"/>
      <w:pPr>
        <w:ind w:left="3240" w:hanging="1800"/>
      </w:pPr>
      <w:rPr>
        <w:rFonts w:hint="default"/>
      </w:rPr>
    </w:lvl>
  </w:abstractNum>
  <w:abstractNum w:abstractNumId="398" w15:restartNumberingAfterBreak="0">
    <w:nsid w:val="1F2F75DA"/>
    <w:multiLevelType w:val="multilevel"/>
    <w:tmpl w:val="CAD26F74"/>
    <w:name w:val="WW8Num3262"/>
    <w:lvl w:ilvl="0">
      <w:start w:val="1"/>
      <w:numFmt w:val="decimal"/>
      <w:lvlText w:val="%1."/>
      <w:lvlJc w:val="left"/>
      <w:pPr>
        <w:tabs>
          <w:tab w:val="num" w:pos="0"/>
        </w:tabs>
        <w:ind w:left="0" w:firstLine="0"/>
      </w:pPr>
      <w:rPr>
        <w:rFonts w:hint="default"/>
      </w:rPr>
    </w:lvl>
    <w:lvl w:ilvl="1">
      <w:start w:val="1"/>
      <w:numFmt w:val="decimal"/>
      <w:lvlText w:val="%2."/>
      <w:lvlJc w:val="left"/>
      <w:pPr>
        <w:tabs>
          <w:tab w:val="num" w:pos="0"/>
        </w:tabs>
        <w:ind w:left="0" w:firstLine="0"/>
      </w:pPr>
      <w:rPr>
        <w:rFonts w:hint="default"/>
      </w:rPr>
    </w:lvl>
    <w:lvl w:ilvl="2">
      <w:start w:val="1"/>
      <w:numFmt w:val="decimal"/>
      <w:lvlText w:val="%3."/>
      <w:lvlJc w:val="left"/>
      <w:pPr>
        <w:tabs>
          <w:tab w:val="num" w:pos="0"/>
        </w:tabs>
        <w:ind w:left="0" w:firstLine="0"/>
      </w:pPr>
      <w:rPr>
        <w:rFonts w:hint="default"/>
      </w:rPr>
    </w:lvl>
    <w:lvl w:ilvl="3">
      <w:start w:val="1"/>
      <w:numFmt w:val="decimal"/>
      <w:lvlText w:val="%4."/>
      <w:lvlJc w:val="left"/>
      <w:pPr>
        <w:tabs>
          <w:tab w:val="num" w:pos="0"/>
        </w:tabs>
        <w:ind w:left="0" w:firstLine="0"/>
      </w:pPr>
      <w:rPr>
        <w:rFonts w:hint="default"/>
      </w:rPr>
    </w:lvl>
    <w:lvl w:ilvl="4">
      <w:start w:val="1"/>
      <w:numFmt w:val="decimal"/>
      <w:lvlText w:val="%5."/>
      <w:lvlJc w:val="left"/>
      <w:pPr>
        <w:tabs>
          <w:tab w:val="num" w:pos="0"/>
        </w:tabs>
        <w:ind w:left="0" w:firstLine="0"/>
      </w:pPr>
      <w:rPr>
        <w:rFonts w:hint="default"/>
      </w:rPr>
    </w:lvl>
    <w:lvl w:ilvl="5">
      <w:start w:val="1"/>
      <w:numFmt w:val="decimal"/>
      <w:lvlText w:val="%6."/>
      <w:lvlJc w:val="left"/>
      <w:pPr>
        <w:tabs>
          <w:tab w:val="num" w:pos="0"/>
        </w:tabs>
        <w:ind w:left="0" w:firstLine="0"/>
      </w:pPr>
      <w:rPr>
        <w:rFonts w:hint="default"/>
      </w:rPr>
    </w:lvl>
    <w:lvl w:ilvl="6">
      <w:start w:val="1"/>
      <w:numFmt w:val="decimal"/>
      <w:lvlText w:val="%7."/>
      <w:lvlJc w:val="left"/>
      <w:pPr>
        <w:tabs>
          <w:tab w:val="num" w:pos="0"/>
        </w:tabs>
        <w:ind w:left="0" w:firstLine="0"/>
      </w:pPr>
      <w:rPr>
        <w:rFonts w:hint="default"/>
      </w:rPr>
    </w:lvl>
    <w:lvl w:ilvl="7">
      <w:start w:val="1"/>
      <w:numFmt w:val="decimal"/>
      <w:lvlText w:val="%8."/>
      <w:lvlJc w:val="left"/>
      <w:pPr>
        <w:tabs>
          <w:tab w:val="num" w:pos="0"/>
        </w:tabs>
        <w:ind w:left="0" w:firstLine="0"/>
      </w:pPr>
      <w:rPr>
        <w:rFonts w:hint="default"/>
      </w:rPr>
    </w:lvl>
    <w:lvl w:ilvl="8">
      <w:start w:val="1"/>
      <w:numFmt w:val="decimal"/>
      <w:lvlText w:val="%9."/>
      <w:lvlJc w:val="left"/>
      <w:pPr>
        <w:tabs>
          <w:tab w:val="num" w:pos="0"/>
        </w:tabs>
        <w:ind w:left="0" w:firstLine="0"/>
      </w:pPr>
      <w:rPr>
        <w:rFonts w:hint="default"/>
      </w:rPr>
    </w:lvl>
  </w:abstractNum>
  <w:abstractNum w:abstractNumId="399" w15:restartNumberingAfterBreak="0">
    <w:nsid w:val="203008CA"/>
    <w:multiLevelType w:val="multilevel"/>
    <w:tmpl w:val="97DEB534"/>
    <w:lvl w:ilvl="0">
      <w:start w:val="1"/>
      <w:numFmt w:val="bullet"/>
      <w:lvlText w:val=""/>
      <w:lvlJc w:val="left"/>
      <w:pPr>
        <w:tabs>
          <w:tab w:val="num" w:pos="720"/>
        </w:tabs>
        <w:ind w:left="720" w:hanging="360"/>
      </w:pPr>
      <w:rPr>
        <w:rFonts w:ascii="Symbol" w:hAnsi="Symbol" w:hint="default"/>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400" w15:restartNumberingAfterBreak="0">
    <w:nsid w:val="213774B1"/>
    <w:multiLevelType w:val="multilevel"/>
    <w:tmpl w:val="663EEEBA"/>
    <w:name w:val="WW8Num3612"/>
    <w:lvl w:ilvl="0">
      <w:start w:val="23"/>
      <w:numFmt w:val="decimal"/>
      <w:lvlText w:val="%1."/>
      <w:lvlJc w:val="left"/>
      <w:pPr>
        <w:tabs>
          <w:tab w:val="num" w:pos="0"/>
        </w:tabs>
        <w:ind w:left="0" w:firstLine="0"/>
      </w:pPr>
      <w:rPr>
        <w:rFonts w:hint="default"/>
      </w:rPr>
    </w:lvl>
    <w:lvl w:ilvl="1">
      <w:start w:val="1"/>
      <w:numFmt w:val="decimal"/>
      <w:lvlText w:val="%2."/>
      <w:lvlJc w:val="left"/>
      <w:pPr>
        <w:tabs>
          <w:tab w:val="num" w:pos="0"/>
        </w:tabs>
        <w:ind w:left="0" w:firstLine="0"/>
      </w:pPr>
      <w:rPr>
        <w:rFonts w:hint="default"/>
      </w:rPr>
    </w:lvl>
    <w:lvl w:ilvl="2">
      <w:start w:val="1"/>
      <w:numFmt w:val="decimal"/>
      <w:lvlText w:val="%3."/>
      <w:lvlJc w:val="left"/>
      <w:pPr>
        <w:tabs>
          <w:tab w:val="num" w:pos="0"/>
        </w:tabs>
        <w:ind w:left="0" w:firstLine="0"/>
      </w:pPr>
      <w:rPr>
        <w:rFonts w:hint="default"/>
      </w:rPr>
    </w:lvl>
    <w:lvl w:ilvl="3">
      <w:start w:val="1"/>
      <w:numFmt w:val="decimal"/>
      <w:lvlText w:val="%4."/>
      <w:lvlJc w:val="left"/>
      <w:pPr>
        <w:tabs>
          <w:tab w:val="num" w:pos="0"/>
        </w:tabs>
        <w:ind w:left="0" w:firstLine="0"/>
      </w:pPr>
      <w:rPr>
        <w:rFonts w:hint="default"/>
      </w:rPr>
    </w:lvl>
    <w:lvl w:ilvl="4">
      <w:start w:val="1"/>
      <w:numFmt w:val="decimal"/>
      <w:lvlText w:val="%5."/>
      <w:lvlJc w:val="left"/>
      <w:pPr>
        <w:tabs>
          <w:tab w:val="num" w:pos="0"/>
        </w:tabs>
        <w:ind w:left="0" w:firstLine="0"/>
      </w:pPr>
      <w:rPr>
        <w:rFonts w:hint="default"/>
      </w:rPr>
    </w:lvl>
    <w:lvl w:ilvl="5">
      <w:start w:val="1"/>
      <w:numFmt w:val="decimal"/>
      <w:lvlText w:val="%6."/>
      <w:lvlJc w:val="left"/>
      <w:pPr>
        <w:tabs>
          <w:tab w:val="num" w:pos="0"/>
        </w:tabs>
        <w:ind w:left="0" w:firstLine="0"/>
      </w:pPr>
      <w:rPr>
        <w:rFonts w:hint="default"/>
      </w:rPr>
    </w:lvl>
    <w:lvl w:ilvl="6">
      <w:start w:val="1"/>
      <w:numFmt w:val="decimal"/>
      <w:lvlText w:val="%7."/>
      <w:lvlJc w:val="left"/>
      <w:pPr>
        <w:tabs>
          <w:tab w:val="num" w:pos="0"/>
        </w:tabs>
        <w:ind w:left="0" w:firstLine="0"/>
      </w:pPr>
      <w:rPr>
        <w:rFonts w:hint="default"/>
      </w:rPr>
    </w:lvl>
    <w:lvl w:ilvl="7">
      <w:start w:val="1"/>
      <w:numFmt w:val="decimal"/>
      <w:lvlText w:val="%8."/>
      <w:lvlJc w:val="left"/>
      <w:pPr>
        <w:tabs>
          <w:tab w:val="num" w:pos="0"/>
        </w:tabs>
        <w:ind w:left="0" w:firstLine="0"/>
      </w:pPr>
      <w:rPr>
        <w:rFonts w:hint="default"/>
      </w:rPr>
    </w:lvl>
    <w:lvl w:ilvl="8">
      <w:start w:val="1"/>
      <w:numFmt w:val="decimal"/>
      <w:lvlText w:val="%9."/>
      <w:lvlJc w:val="left"/>
      <w:pPr>
        <w:tabs>
          <w:tab w:val="num" w:pos="0"/>
        </w:tabs>
        <w:ind w:left="0" w:firstLine="0"/>
      </w:pPr>
      <w:rPr>
        <w:rFonts w:hint="default"/>
      </w:rPr>
    </w:lvl>
  </w:abstractNum>
  <w:abstractNum w:abstractNumId="401" w15:restartNumberingAfterBreak="0">
    <w:nsid w:val="27924D03"/>
    <w:multiLevelType w:val="hybridMultilevel"/>
    <w:tmpl w:val="856607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2" w15:restartNumberingAfterBreak="0">
    <w:nsid w:val="29567931"/>
    <w:multiLevelType w:val="hybridMultilevel"/>
    <w:tmpl w:val="CFA8FEC4"/>
    <w:name w:val="WW8Num2510"/>
    <w:lvl w:ilvl="0" w:tplc="AE0C9C6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3" w15:restartNumberingAfterBreak="0">
    <w:nsid w:val="2BD242E0"/>
    <w:multiLevelType w:val="hybridMultilevel"/>
    <w:tmpl w:val="0C0CA7EC"/>
    <w:name w:val="WW8Num762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4" w15:restartNumberingAfterBreak="0">
    <w:nsid w:val="2F884032"/>
    <w:multiLevelType w:val="hybridMultilevel"/>
    <w:tmpl w:val="D974CC78"/>
    <w:name w:val="WW8Num25102"/>
    <w:lvl w:ilvl="0" w:tplc="AE0C9C62">
      <w:start w:val="1"/>
      <w:numFmt w:val="decimal"/>
      <w:lvlText w:val="%1."/>
      <w:lvlJc w:val="left"/>
      <w:pPr>
        <w:tabs>
          <w:tab w:val="num" w:pos="720"/>
        </w:tabs>
        <w:ind w:left="720" w:firstLine="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5" w15:restartNumberingAfterBreak="0">
    <w:nsid w:val="2FB43B51"/>
    <w:multiLevelType w:val="hybridMultilevel"/>
    <w:tmpl w:val="B7FCD6E8"/>
    <w:name w:val="WW8Num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6" w15:restartNumberingAfterBreak="0">
    <w:nsid w:val="30C93E08"/>
    <w:multiLevelType w:val="multilevel"/>
    <w:tmpl w:val="A4B8D7B8"/>
    <w:name w:val="WW8Num3263"/>
    <w:lvl w:ilvl="0">
      <w:start w:val="1"/>
      <w:numFmt w:val="decimal"/>
      <w:lvlText w:val="%1."/>
      <w:lvlJc w:val="left"/>
      <w:pPr>
        <w:tabs>
          <w:tab w:val="num" w:pos="0"/>
        </w:tabs>
        <w:ind w:left="0" w:firstLine="0"/>
      </w:pPr>
      <w:rPr>
        <w:rFonts w:hint="default"/>
      </w:rPr>
    </w:lvl>
    <w:lvl w:ilvl="1">
      <w:start w:val="1"/>
      <w:numFmt w:val="decimal"/>
      <w:lvlText w:val="%2."/>
      <w:lvlJc w:val="left"/>
      <w:pPr>
        <w:tabs>
          <w:tab w:val="num" w:pos="0"/>
        </w:tabs>
        <w:ind w:left="0" w:firstLine="0"/>
      </w:pPr>
      <w:rPr>
        <w:rFonts w:hint="default"/>
      </w:rPr>
    </w:lvl>
    <w:lvl w:ilvl="2">
      <w:start w:val="1"/>
      <w:numFmt w:val="decimal"/>
      <w:lvlText w:val="%3."/>
      <w:lvlJc w:val="left"/>
      <w:pPr>
        <w:tabs>
          <w:tab w:val="num" w:pos="0"/>
        </w:tabs>
        <w:ind w:left="0" w:firstLine="0"/>
      </w:pPr>
      <w:rPr>
        <w:rFonts w:hint="default"/>
      </w:rPr>
    </w:lvl>
    <w:lvl w:ilvl="3">
      <w:start w:val="1"/>
      <w:numFmt w:val="decimal"/>
      <w:lvlText w:val="%4."/>
      <w:lvlJc w:val="left"/>
      <w:pPr>
        <w:tabs>
          <w:tab w:val="num" w:pos="0"/>
        </w:tabs>
        <w:ind w:left="0" w:firstLine="0"/>
      </w:pPr>
      <w:rPr>
        <w:rFonts w:hint="default"/>
      </w:rPr>
    </w:lvl>
    <w:lvl w:ilvl="4">
      <w:start w:val="1"/>
      <w:numFmt w:val="decimal"/>
      <w:lvlText w:val="%5."/>
      <w:lvlJc w:val="left"/>
      <w:pPr>
        <w:tabs>
          <w:tab w:val="num" w:pos="0"/>
        </w:tabs>
        <w:ind w:left="0" w:firstLine="0"/>
      </w:pPr>
      <w:rPr>
        <w:rFonts w:hint="default"/>
      </w:rPr>
    </w:lvl>
    <w:lvl w:ilvl="5">
      <w:start w:val="1"/>
      <w:numFmt w:val="decimal"/>
      <w:lvlText w:val="%6."/>
      <w:lvlJc w:val="left"/>
      <w:pPr>
        <w:tabs>
          <w:tab w:val="num" w:pos="0"/>
        </w:tabs>
        <w:ind w:left="0" w:firstLine="0"/>
      </w:pPr>
      <w:rPr>
        <w:rFonts w:hint="default"/>
      </w:rPr>
    </w:lvl>
    <w:lvl w:ilvl="6">
      <w:start w:val="1"/>
      <w:numFmt w:val="decimal"/>
      <w:lvlText w:val="%7."/>
      <w:lvlJc w:val="left"/>
      <w:pPr>
        <w:tabs>
          <w:tab w:val="num" w:pos="0"/>
        </w:tabs>
        <w:ind w:left="0" w:firstLine="0"/>
      </w:pPr>
      <w:rPr>
        <w:rFonts w:hint="default"/>
      </w:rPr>
    </w:lvl>
    <w:lvl w:ilvl="7">
      <w:start w:val="1"/>
      <w:numFmt w:val="decimal"/>
      <w:lvlText w:val="%8."/>
      <w:lvlJc w:val="left"/>
      <w:pPr>
        <w:tabs>
          <w:tab w:val="num" w:pos="0"/>
        </w:tabs>
        <w:ind w:left="0" w:firstLine="0"/>
      </w:pPr>
      <w:rPr>
        <w:rFonts w:hint="default"/>
      </w:rPr>
    </w:lvl>
    <w:lvl w:ilvl="8">
      <w:start w:val="1"/>
      <w:numFmt w:val="decimal"/>
      <w:lvlText w:val="%9."/>
      <w:lvlJc w:val="left"/>
      <w:pPr>
        <w:tabs>
          <w:tab w:val="num" w:pos="0"/>
        </w:tabs>
        <w:ind w:left="0" w:firstLine="0"/>
      </w:pPr>
      <w:rPr>
        <w:rFonts w:hint="default"/>
      </w:rPr>
    </w:lvl>
  </w:abstractNum>
  <w:abstractNum w:abstractNumId="407" w15:restartNumberingAfterBreak="0">
    <w:nsid w:val="32FE6BFF"/>
    <w:multiLevelType w:val="hybridMultilevel"/>
    <w:tmpl w:val="A5CC1AC8"/>
    <w:name w:val="WW8Num855"/>
    <w:lvl w:ilvl="0" w:tplc="0928850C">
      <w:start w:val="1"/>
      <w:numFmt w:val="decimal"/>
      <w:lvlText w:val="%1."/>
      <w:lvlJc w:val="left"/>
      <w:pPr>
        <w:tabs>
          <w:tab w:val="num" w:pos="720"/>
        </w:tabs>
        <w:ind w:left="720" w:firstLine="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8" w15:restartNumberingAfterBreak="0">
    <w:nsid w:val="34060D00"/>
    <w:multiLevelType w:val="hybridMultilevel"/>
    <w:tmpl w:val="B0BA6A34"/>
    <w:name w:val="WW8Num3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9" w15:restartNumberingAfterBreak="0">
    <w:nsid w:val="35DB5C9C"/>
    <w:multiLevelType w:val="hybridMultilevel"/>
    <w:tmpl w:val="30323592"/>
    <w:name w:val="WW8Num361232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0" w15:restartNumberingAfterBreak="0">
    <w:nsid w:val="3A840D96"/>
    <w:multiLevelType w:val="multilevel"/>
    <w:tmpl w:val="644C51C2"/>
    <w:name w:val="WW8Num3613"/>
    <w:lvl w:ilvl="0">
      <w:start w:val="1"/>
      <w:numFmt w:val="decimal"/>
      <w:lvlText w:val="%1."/>
      <w:lvlJc w:val="left"/>
      <w:pPr>
        <w:tabs>
          <w:tab w:val="num" w:pos="0"/>
        </w:tabs>
        <w:ind w:left="0" w:firstLine="0"/>
      </w:pPr>
      <w:rPr>
        <w:rFonts w:hint="default"/>
      </w:rPr>
    </w:lvl>
    <w:lvl w:ilvl="1">
      <w:start w:val="1"/>
      <w:numFmt w:val="decimal"/>
      <w:lvlText w:val="%2."/>
      <w:lvlJc w:val="left"/>
      <w:pPr>
        <w:tabs>
          <w:tab w:val="num" w:pos="0"/>
        </w:tabs>
        <w:ind w:left="0" w:firstLine="0"/>
      </w:pPr>
      <w:rPr>
        <w:rFonts w:hint="default"/>
      </w:rPr>
    </w:lvl>
    <w:lvl w:ilvl="2">
      <w:start w:val="1"/>
      <w:numFmt w:val="decimal"/>
      <w:lvlText w:val="%3."/>
      <w:lvlJc w:val="left"/>
      <w:pPr>
        <w:tabs>
          <w:tab w:val="num" w:pos="0"/>
        </w:tabs>
        <w:ind w:left="0" w:firstLine="0"/>
      </w:pPr>
      <w:rPr>
        <w:rFonts w:hint="default"/>
      </w:rPr>
    </w:lvl>
    <w:lvl w:ilvl="3">
      <w:start w:val="1"/>
      <w:numFmt w:val="decimal"/>
      <w:lvlText w:val="%4."/>
      <w:lvlJc w:val="left"/>
      <w:pPr>
        <w:tabs>
          <w:tab w:val="num" w:pos="0"/>
        </w:tabs>
        <w:ind w:left="0" w:firstLine="0"/>
      </w:pPr>
      <w:rPr>
        <w:rFonts w:hint="default"/>
      </w:rPr>
    </w:lvl>
    <w:lvl w:ilvl="4">
      <w:start w:val="1"/>
      <w:numFmt w:val="decimal"/>
      <w:lvlText w:val="%5."/>
      <w:lvlJc w:val="left"/>
      <w:pPr>
        <w:tabs>
          <w:tab w:val="num" w:pos="0"/>
        </w:tabs>
        <w:ind w:left="0" w:firstLine="0"/>
      </w:pPr>
      <w:rPr>
        <w:rFonts w:hint="default"/>
      </w:rPr>
    </w:lvl>
    <w:lvl w:ilvl="5">
      <w:start w:val="1"/>
      <w:numFmt w:val="decimal"/>
      <w:lvlText w:val="%6."/>
      <w:lvlJc w:val="left"/>
      <w:pPr>
        <w:tabs>
          <w:tab w:val="num" w:pos="0"/>
        </w:tabs>
        <w:ind w:left="0" w:firstLine="0"/>
      </w:pPr>
      <w:rPr>
        <w:rFonts w:hint="default"/>
      </w:rPr>
    </w:lvl>
    <w:lvl w:ilvl="6">
      <w:start w:val="1"/>
      <w:numFmt w:val="decimal"/>
      <w:lvlText w:val="%7."/>
      <w:lvlJc w:val="left"/>
      <w:pPr>
        <w:tabs>
          <w:tab w:val="num" w:pos="0"/>
        </w:tabs>
        <w:ind w:left="0" w:firstLine="0"/>
      </w:pPr>
      <w:rPr>
        <w:rFonts w:hint="default"/>
      </w:rPr>
    </w:lvl>
    <w:lvl w:ilvl="7">
      <w:start w:val="1"/>
      <w:numFmt w:val="decimal"/>
      <w:lvlText w:val="%8."/>
      <w:lvlJc w:val="left"/>
      <w:pPr>
        <w:tabs>
          <w:tab w:val="num" w:pos="0"/>
        </w:tabs>
        <w:ind w:left="0" w:firstLine="0"/>
      </w:pPr>
      <w:rPr>
        <w:rFonts w:hint="default"/>
      </w:rPr>
    </w:lvl>
    <w:lvl w:ilvl="8">
      <w:start w:val="1"/>
      <w:numFmt w:val="decimal"/>
      <w:lvlText w:val="%9."/>
      <w:lvlJc w:val="left"/>
      <w:pPr>
        <w:tabs>
          <w:tab w:val="num" w:pos="0"/>
        </w:tabs>
        <w:ind w:left="0" w:firstLine="0"/>
      </w:pPr>
      <w:rPr>
        <w:rFonts w:hint="default"/>
      </w:rPr>
    </w:lvl>
  </w:abstractNum>
  <w:abstractNum w:abstractNumId="411" w15:restartNumberingAfterBreak="0">
    <w:nsid w:val="3D0D66A1"/>
    <w:multiLevelType w:val="hybridMultilevel"/>
    <w:tmpl w:val="D39A76BC"/>
    <w:name w:val="WW8Num3612322"/>
    <w:lvl w:ilvl="0" w:tplc="04090001">
      <w:start w:val="1"/>
      <w:numFmt w:val="bullet"/>
      <w:lvlText w:val=""/>
      <w:lvlJc w:val="left"/>
      <w:pPr>
        <w:ind w:left="1278" w:hanging="360"/>
      </w:pPr>
      <w:rPr>
        <w:rFonts w:ascii="Symbol" w:hAnsi="Symbol" w:hint="default"/>
      </w:rPr>
    </w:lvl>
    <w:lvl w:ilvl="1" w:tplc="04090003" w:tentative="1">
      <w:start w:val="1"/>
      <w:numFmt w:val="bullet"/>
      <w:lvlText w:val="o"/>
      <w:lvlJc w:val="left"/>
      <w:pPr>
        <w:ind w:left="1998" w:hanging="360"/>
      </w:pPr>
      <w:rPr>
        <w:rFonts w:ascii="Courier New" w:hAnsi="Courier New" w:cs="Courier New" w:hint="default"/>
      </w:rPr>
    </w:lvl>
    <w:lvl w:ilvl="2" w:tplc="04090005" w:tentative="1">
      <w:start w:val="1"/>
      <w:numFmt w:val="bullet"/>
      <w:lvlText w:val=""/>
      <w:lvlJc w:val="left"/>
      <w:pPr>
        <w:ind w:left="2718" w:hanging="360"/>
      </w:pPr>
      <w:rPr>
        <w:rFonts w:ascii="Wingdings" w:hAnsi="Wingdings" w:hint="default"/>
      </w:rPr>
    </w:lvl>
    <w:lvl w:ilvl="3" w:tplc="04090001" w:tentative="1">
      <w:start w:val="1"/>
      <w:numFmt w:val="bullet"/>
      <w:lvlText w:val=""/>
      <w:lvlJc w:val="left"/>
      <w:pPr>
        <w:ind w:left="3438" w:hanging="360"/>
      </w:pPr>
      <w:rPr>
        <w:rFonts w:ascii="Symbol" w:hAnsi="Symbol" w:hint="default"/>
      </w:rPr>
    </w:lvl>
    <w:lvl w:ilvl="4" w:tplc="04090003" w:tentative="1">
      <w:start w:val="1"/>
      <w:numFmt w:val="bullet"/>
      <w:lvlText w:val="o"/>
      <w:lvlJc w:val="left"/>
      <w:pPr>
        <w:ind w:left="4158" w:hanging="360"/>
      </w:pPr>
      <w:rPr>
        <w:rFonts w:ascii="Courier New" w:hAnsi="Courier New" w:cs="Courier New" w:hint="default"/>
      </w:rPr>
    </w:lvl>
    <w:lvl w:ilvl="5" w:tplc="04090005" w:tentative="1">
      <w:start w:val="1"/>
      <w:numFmt w:val="bullet"/>
      <w:lvlText w:val=""/>
      <w:lvlJc w:val="left"/>
      <w:pPr>
        <w:ind w:left="4878" w:hanging="360"/>
      </w:pPr>
      <w:rPr>
        <w:rFonts w:ascii="Wingdings" w:hAnsi="Wingdings" w:hint="default"/>
      </w:rPr>
    </w:lvl>
    <w:lvl w:ilvl="6" w:tplc="04090001" w:tentative="1">
      <w:start w:val="1"/>
      <w:numFmt w:val="bullet"/>
      <w:lvlText w:val=""/>
      <w:lvlJc w:val="left"/>
      <w:pPr>
        <w:ind w:left="5598" w:hanging="360"/>
      </w:pPr>
      <w:rPr>
        <w:rFonts w:ascii="Symbol" w:hAnsi="Symbol" w:hint="default"/>
      </w:rPr>
    </w:lvl>
    <w:lvl w:ilvl="7" w:tplc="04090003" w:tentative="1">
      <w:start w:val="1"/>
      <w:numFmt w:val="bullet"/>
      <w:lvlText w:val="o"/>
      <w:lvlJc w:val="left"/>
      <w:pPr>
        <w:ind w:left="6318" w:hanging="360"/>
      </w:pPr>
      <w:rPr>
        <w:rFonts w:ascii="Courier New" w:hAnsi="Courier New" w:cs="Courier New" w:hint="default"/>
      </w:rPr>
    </w:lvl>
    <w:lvl w:ilvl="8" w:tplc="04090005" w:tentative="1">
      <w:start w:val="1"/>
      <w:numFmt w:val="bullet"/>
      <w:lvlText w:val=""/>
      <w:lvlJc w:val="left"/>
      <w:pPr>
        <w:ind w:left="7038" w:hanging="360"/>
      </w:pPr>
      <w:rPr>
        <w:rFonts w:ascii="Wingdings" w:hAnsi="Wingdings" w:hint="default"/>
      </w:rPr>
    </w:lvl>
  </w:abstractNum>
  <w:abstractNum w:abstractNumId="412" w15:restartNumberingAfterBreak="0">
    <w:nsid w:val="428538B5"/>
    <w:multiLevelType w:val="hybridMultilevel"/>
    <w:tmpl w:val="5B9CED44"/>
    <w:name w:val="WW8Num763"/>
    <w:lvl w:ilvl="0" w:tplc="D8CEF130">
      <w:start w:val="6"/>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3" w15:restartNumberingAfterBreak="0">
    <w:nsid w:val="455E771F"/>
    <w:multiLevelType w:val="hybridMultilevel"/>
    <w:tmpl w:val="61B26FE8"/>
    <w:name w:val="WW8Num376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4" w15:restartNumberingAfterBreak="0">
    <w:nsid w:val="4672387B"/>
    <w:multiLevelType w:val="hybridMultilevel"/>
    <w:tmpl w:val="072C9C62"/>
    <w:name w:val="WW8Num418222"/>
    <w:lvl w:ilvl="0" w:tplc="1C509A7E">
      <w:start w:val="2"/>
      <w:numFmt w:val="bullet"/>
      <w:lvlText w:val="-"/>
      <w:lvlJc w:val="left"/>
      <w:pPr>
        <w:ind w:left="3600" w:hanging="360"/>
      </w:pPr>
      <w:rPr>
        <w:rFonts w:ascii="Tahoma" w:eastAsia="Times New Roman" w:hAnsi="Tahoma" w:cs="Tahoma" w:hint="default"/>
      </w:rPr>
    </w:lvl>
    <w:lvl w:ilvl="1" w:tplc="04090003" w:tentative="1">
      <w:start w:val="1"/>
      <w:numFmt w:val="bullet"/>
      <w:lvlText w:val="o"/>
      <w:lvlJc w:val="left"/>
      <w:pPr>
        <w:ind w:left="2880" w:hanging="360"/>
      </w:pPr>
      <w:rPr>
        <w:rFonts w:ascii="Courier New" w:hAnsi="Courier New" w:cs="Courier New" w:hint="default"/>
      </w:rPr>
    </w:lvl>
    <w:lvl w:ilvl="2" w:tplc="04090001">
      <w:start w:val="1"/>
      <w:numFmt w:val="bullet"/>
      <w:lvlText w:val=""/>
      <w:lvlJc w:val="left"/>
      <w:pPr>
        <w:ind w:left="3600" w:hanging="360"/>
      </w:pPr>
      <w:rPr>
        <w:rFonts w:ascii="Symbol" w:hAnsi="Symbol"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5" w15:restartNumberingAfterBreak="0">
    <w:nsid w:val="47012671"/>
    <w:multiLevelType w:val="hybridMultilevel"/>
    <w:tmpl w:val="F01E4DF6"/>
    <w:name w:val="WW8Num2510222"/>
    <w:lvl w:ilvl="0" w:tplc="04090001">
      <w:start w:val="1"/>
      <w:numFmt w:val="bullet"/>
      <w:lvlText w:val=""/>
      <w:lvlJc w:val="left"/>
      <w:pPr>
        <w:ind w:left="1280" w:hanging="360"/>
      </w:pPr>
      <w:rPr>
        <w:rFonts w:ascii="Symbol" w:hAnsi="Symbol" w:hint="default"/>
      </w:rPr>
    </w:lvl>
    <w:lvl w:ilvl="1" w:tplc="04090003">
      <w:start w:val="1"/>
      <w:numFmt w:val="bullet"/>
      <w:lvlText w:val="o"/>
      <w:lvlJc w:val="left"/>
      <w:pPr>
        <w:ind w:left="2000" w:hanging="360"/>
      </w:pPr>
      <w:rPr>
        <w:rFonts w:ascii="Courier New" w:hAnsi="Courier New" w:cs="Courier New" w:hint="default"/>
      </w:rPr>
    </w:lvl>
    <w:lvl w:ilvl="2" w:tplc="04090005" w:tentative="1">
      <w:start w:val="1"/>
      <w:numFmt w:val="bullet"/>
      <w:lvlText w:val=""/>
      <w:lvlJc w:val="left"/>
      <w:pPr>
        <w:ind w:left="2720" w:hanging="360"/>
      </w:pPr>
      <w:rPr>
        <w:rFonts w:ascii="Wingdings" w:hAnsi="Wingdings" w:hint="default"/>
      </w:rPr>
    </w:lvl>
    <w:lvl w:ilvl="3" w:tplc="04090001" w:tentative="1">
      <w:start w:val="1"/>
      <w:numFmt w:val="bullet"/>
      <w:lvlText w:val=""/>
      <w:lvlJc w:val="left"/>
      <w:pPr>
        <w:ind w:left="3440" w:hanging="360"/>
      </w:pPr>
      <w:rPr>
        <w:rFonts w:ascii="Symbol" w:hAnsi="Symbol" w:hint="default"/>
      </w:rPr>
    </w:lvl>
    <w:lvl w:ilvl="4" w:tplc="04090003" w:tentative="1">
      <w:start w:val="1"/>
      <w:numFmt w:val="bullet"/>
      <w:lvlText w:val="o"/>
      <w:lvlJc w:val="left"/>
      <w:pPr>
        <w:ind w:left="4160" w:hanging="360"/>
      </w:pPr>
      <w:rPr>
        <w:rFonts w:ascii="Courier New" w:hAnsi="Courier New" w:cs="Courier New" w:hint="default"/>
      </w:rPr>
    </w:lvl>
    <w:lvl w:ilvl="5" w:tplc="04090005" w:tentative="1">
      <w:start w:val="1"/>
      <w:numFmt w:val="bullet"/>
      <w:lvlText w:val=""/>
      <w:lvlJc w:val="left"/>
      <w:pPr>
        <w:ind w:left="4880" w:hanging="360"/>
      </w:pPr>
      <w:rPr>
        <w:rFonts w:ascii="Wingdings" w:hAnsi="Wingdings" w:hint="default"/>
      </w:rPr>
    </w:lvl>
    <w:lvl w:ilvl="6" w:tplc="04090001" w:tentative="1">
      <w:start w:val="1"/>
      <w:numFmt w:val="bullet"/>
      <w:lvlText w:val=""/>
      <w:lvlJc w:val="left"/>
      <w:pPr>
        <w:ind w:left="5600" w:hanging="360"/>
      </w:pPr>
      <w:rPr>
        <w:rFonts w:ascii="Symbol" w:hAnsi="Symbol" w:hint="default"/>
      </w:rPr>
    </w:lvl>
    <w:lvl w:ilvl="7" w:tplc="04090003" w:tentative="1">
      <w:start w:val="1"/>
      <w:numFmt w:val="bullet"/>
      <w:lvlText w:val="o"/>
      <w:lvlJc w:val="left"/>
      <w:pPr>
        <w:ind w:left="6320" w:hanging="360"/>
      </w:pPr>
      <w:rPr>
        <w:rFonts w:ascii="Courier New" w:hAnsi="Courier New" w:cs="Courier New" w:hint="default"/>
      </w:rPr>
    </w:lvl>
    <w:lvl w:ilvl="8" w:tplc="04090005" w:tentative="1">
      <w:start w:val="1"/>
      <w:numFmt w:val="bullet"/>
      <w:lvlText w:val=""/>
      <w:lvlJc w:val="left"/>
      <w:pPr>
        <w:ind w:left="7040" w:hanging="360"/>
      </w:pPr>
      <w:rPr>
        <w:rFonts w:ascii="Wingdings" w:hAnsi="Wingdings" w:hint="default"/>
      </w:rPr>
    </w:lvl>
  </w:abstractNum>
  <w:abstractNum w:abstractNumId="416" w15:restartNumberingAfterBreak="0">
    <w:nsid w:val="48B346F5"/>
    <w:multiLevelType w:val="hybridMultilevel"/>
    <w:tmpl w:val="ADBEF7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7" w15:restartNumberingAfterBreak="0">
    <w:nsid w:val="48F8260E"/>
    <w:multiLevelType w:val="hybridMultilevel"/>
    <w:tmpl w:val="4F586B02"/>
    <w:lvl w:ilvl="0" w:tplc="04090001">
      <w:start w:val="1"/>
      <w:numFmt w:val="bullet"/>
      <w:lvlText w:val=""/>
      <w:lvlJc w:val="left"/>
      <w:pPr>
        <w:ind w:left="1502" w:hanging="360"/>
      </w:pPr>
      <w:rPr>
        <w:rFonts w:ascii="Symbol" w:hAnsi="Symbol" w:hint="default"/>
      </w:rPr>
    </w:lvl>
    <w:lvl w:ilvl="1" w:tplc="04090003" w:tentative="1">
      <w:start w:val="1"/>
      <w:numFmt w:val="bullet"/>
      <w:lvlText w:val="o"/>
      <w:lvlJc w:val="left"/>
      <w:pPr>
        <w:ind w:left="2222" w:hanging="360"/>
      </w:pPr>
      <w:rPr>
        <w:rFonts w:ascii="Courier New" w:hAnsi="Courier New" w:cs="Courier New" w:hint="default"/>
      </w:rPr>
    </w:lvl>
    <w:lvl w:ilvl="2" w:tplc="04090005" w:tentative="1">
      <w:start w:val="1"/>
      <w:numFmt w:val="bullet"/>
      <w:lvlText w:val=""/>
      <w:lvlJc w:val="left"/>
      <w:pPr>
        <w:ind w:left="2942" w:hanging="360"/>
      </w:pPr>
      <w:rPr>
        <w:rFonts w:ascii="Wingdings" w:hAnsi="Wingdings" w:hint="default"/>
      </w:rPr>
    </w:lvl>
    <w:lvl w:ilvl="3" w:tplc="04090001" w:tentative="1">
      <w:start w:val="1"/>
      <w:numFmt w:val="bullet"/>
      <w:lvlText w:val=""/>
      <w:lvlJc w:val="left"/>
      <w:pPr>
        <w:ind w:left="3662" w:hanging="360"/>
      </w:pPr>
      <w:rPr>
        <w:rFonts w:ascii="Symbol" w:hAnsi="Symbol" w:hint="default"/>
      </w:rPr>
    </w:lvl>
    <w:lvl w:ilvl="4" w:tplc="04090003" w:tentative="1">
      <w:start w:val="1"/>
      <w:numFmt w:val="bullet"/>
      <w:lvlText w:val="o"/>
      <w:lvlJc w:val="left"/>
      <w:pPr>
        <w:ind w:left="4382" w:hanging="360"/>
      </w:pPr>
      <w:rPr>
        <w:rFonts w:ascii="Courier New" w:hAnsi="Courier New" w:cs="Courier New" w:hint="default"/>
      </w:rPr>
    </w:lvl>
    <w:lvl w:ilvl="5" w:tplc="04090005" w:tentative="1">
      <w:start w:val="1"/>
      <w:numFmt w:val="bullet"/>
      <w:lvlText w:val=""/>
      <w:lvlJc w:val="left"/>
      <w:pPr>
        <w:ind w:left="5102" w:hanging="360"/>
      </w:pPr>
      <w:rPr>
        <w:rFonts w:ascii="Wingdings" w:hAnsi="Wingdings" w:hint="default"/>
      </w:rPr>
    </w:lvl>
    <w:lvl w:ilvl="6" w:tplc="04090001" w:tentative="1">
      <w:start w:val="1"/>
      <w:numFmt w:val="bullet"/>
      <w:lvlText w:val=""/>
      <w:lvlJc w:val="left"/>
      <w:pPr>
        <w:ind w:left="5822" w:hanging="360"/>
      </w:pPr>
      <w:rPr>
        <w:rFonts w:ascii="Symbol" w:hAnsi="Symbol" w:hint="default"/>
      </w:rPr>
    </w:lvl>
    <w:lvl w:ilvl="7" w:tplc="04090003" w:tentative="1">
      <w:start w:val="1"/>
      <w:numFmt w:val="bullet"/>
      <w:lvlText w:val="o"/>
      <w:lvlJc w:val="left"/>
      <w:pPr>
        <w:ind w:left="6542" w:hanging="360"/>
      </w:pPr>
      <w:rPr>
        <w:rFonts w:ascii="Courier New" w:hAnsi="Courier New" w:cs="Courier New" w:hint="default"/>
      </w:rPr>
    </w:lvl>
    <w:lvl w:ilvl="8" w:tplc="04090005" w:tentative="1">
      <w:start w:val="1"/>
      <w:numFmt w:val="bullet"/>
      <w:lvlText w:val=""/>
      <w:lvlJc w:val="left"/>
      <w:pPr>
        <w:ind w:left="7262" w:hanging="360"/>
      </w:pPr>
      <w:rPr>
        <w:rFonts w:ascii="Wingdings" w:hAnsi="Wingdings" w:hint="default"/>
      </w:rPr>
    </w:lvl>
  </w:abstractNum>
  <w:abstractNum w:abstractNumId="418" w15:restartNumberingAfterBreak="0">
    <w:nsid w:val="4EE279B9"/>
    <w:multiLevelType w:val="multilevel"/>
    <w:tmpl w:val="DBD06E86"/>
    <w:name w:val="WW8Num4182222222"/>
    <w:lvl w:ilvl="0">
      <w:start w:val="1"/>
      <w:numFmt w:val="decimal"/>
      <w:lvlText w:val="%1."/>
      <w:lvlJc w:val="left"/>
      <w:pPr>
        <w:tabs>
          <w:tab w:val="num" w:pos="0"/>
        </w:tabs>
        <w:ind w:left="0" w:firstLine="0"/>
      </w:pPr>
      <w:rPr>
        <w:rFonts w:ascii="Tahoma" w:hAnsi="Tahoma" w:cs="Tahoma" w:hint="default"/>
      </w:rPr>
    </w:lvl>
    <w:lvl w:ilvl="1">
      <w:start w:val="1"/>
      <w:numFmt w:val="bullet"/>
      <w:lvlText w:val=""/>
      <w:lvlJc w:val="left"/>
      <w:pPr>
        <w:tabs>
          <w:tab w:val="num" w:pos="0"/>
        </w:tabs>
        <w:ind w:left="0" w:firstLine="0"/>
      </w:pPr>
      <w:rPr>
        <w:rFonts w:ascii="Symbol" w:hAnsi="Symbol" w:hint="default"/>
      </w:rPr>
    </w:lvl>
    <w:lvl w:ilvl="2">
      <w:start w:val="1"/>
      <w:numFmt w:val="decimal"/>
      <w:lvlText w:val="%3."/>
      <w:lvlJc w:val="left"/>
      <w:pPr>
        <w:tabs>
          <w:tab w:val="num" w:pos="0"/>
        </w:tabs>
        <w:ind w:left="0" w:firstLine="0"/>
      </w:pPr>
      <w:rPr>
        <w:rFonts w:ascii="Symbol" w:hAnsi="Symbol"/>
      </w:rPr>
    </w:lvl>
    <w:lvl w:ilvl="3">
      <w:start w:val="1"/>
      <w:numFmt w:val="decimal"/>
      <w:lvlText w:val="%4."/>
      <w:lvlJc w:val="left"/>
      <w:pPr>
        <w:tabs>
          <w:tab w:val="num" w:pos="0"/>
        </w:tabs>
        <w:ind w:left="0" w:firstLine="0"/>
      </w:pPr>
      <w:rPr>
        <w:rFonts w:ascii="Symbol" w:hAnsi="Symbol"/>
      </w:rPr>
    </w:lvl>
    <w:lvl w:ilvl="4">
      <w:start w:val="1"/>
      <w:numFmt w:val="decimal"/>
      <w:lvlText w:val="%5."/>
      <w:lvlJc w:val="left"/>
      <w:pPr>
        <w:tabs>
          <w:tab w:val="num" w:pos="0"/>
        </w:tabs>
        <w:ind w:left="0" w:firstLine="0"/>
      </w:pPr>
      <w:rPr>
        <w:rFonts w:ascii="Symbol" w:hAnsi="Symbol"/>
      </w:rPr>
    </w:lvl>
    <w:lvl w:ilvl="5">
      <w:start w:val="1"/>
      <w:numFmt w:val="decimal"/>
      <w:lvlText w:val="%6."/>
      <w:lvlJc w:val="left"/>
      <w:pPr>
        <w:tabs>
          <w:tab w:val="num" w:pos="0"/>
        </w:tabs>
        <w:ind w:left="0" w:firstLine="0"/>
      </w:pPr>
      <w:rPr>
        <w:rFonts w:ascii="Symbol" w:hAnsi="Symbol"/>
      </w:rPr>
    </w:lvl>
    <w:lvl w:ilvl="6">
      <w:start w:val="1"/>
      <w:numFmt w:val="decimal"/>
      <w:lvlText w:val="%7."/>
      <w:lvlJc w:val="left"/>
      <w:pPr>
        <w:tabs>
          <w:tab w:val="num" w:pos="0"/>
        </w:tabs>
        <w:ind w:left="0" w:firstLine="0"/>
      </w:pPr>
      <w:rPr>
        <w:rFonts w:ascii="Symbol" w:hAnsi="Symbol"/>
      </w:rPr>
    </w:lvl>
    <w:lvl w:ilvl="7">
      <w:start w:val="1"/>
      <w:numFmt w:val="decimal"/>
      <w:lvlText w:val="%8."/>
      <w:lvlJc w:val="left"/>
      <w:pPr>
        <w:tabs>
          <w:tab w:val="num" w:pos="0"/>
        </w:tabs>
        <w:ind w:left="0" w:firstLine="0"/>
      </w:pPr>
      <w:rPr>
        <w:rFonts w:ascii="Symbol" w:hAnsi="Symbol"/>
      </w:rPr>
    </w:lvl>
    <w:lvl w:ilvl="8">
      <w:start w:val="1"/>
      <w:numFmt w:val="decimal"/>
      <w:lvlText w:val="%9."/>
      <w:lvlJc w:val="left"/>
      <w:pPr>
        <w:tabs>
          <w:tab w:val="num" w:pos="0"/>
        </w:tabs>
        <w:ind w:left="0" w:firstLine="0"/>
      </w:pPr>
      <w:rPr>
        <w:rFonts w:ascii="Symbol" w:hAnsi="Symbol"/>
      </w:rPr>
    </w:lvl>
  </w:abstractNum>
  <w:abstractNum w:abstractNumId="419" w15:restartNumberingAfterBreak="0">
    <w:nsid w:val="51FA3C05"/>
    <w:multiLevelType w:val="hybridMultilevel"/>
    <w:tmpl w:val="A9FA596E"/>
    <w:name w:val="WW8Num418222222222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0" w15:restartNumberingAfterBreak="0">
    <w:nsid w:val="55FE4051"/>
    <w:multiLevelType w:val="hybridMultilevel"/>
    <w:tmpl w:val="4456245E"/>
    <w:name w:val="WW8Num3612322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1" w15:restartNumberingAfterBreak="0">
    <w:nsid w:val="58F92119"/>
    <w:multiLevelType w:val="hybridMultilevel"/>
    <w:tmpl w:val="C8FE4F8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22" w15:restartNumberingAfterBreak="0">
    <w:nsid w:val="5B6C7A0D"/>
    <w:multiLevelType w:val="hybridMultilevel"/>
    <w:tmpl w:val="454CC40C"/>
    <w:name w:val="WW8Num418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3" w15:restartNumberingAfterBreak="0">
    <w:nsid w:val="5E250C82"/>
    <w:multiLevelType w:val="multilevel"/>
    <w:tmpl w:val="19948982"/>
    <w:name w:val="WW8Num4182"/>
    <w:lvl w:ilvl="0">
      <w:start w:val="2"/>
      <w:numFmt w:val="bullet"/>
      <w:lvlText w:val=""/>
      <w:lvlJc w:val="left"/>
      <w:pPr>
        <w:tabs>
          <w:tab w:val="num" w:pos="0"/>
        </w:tabs>
        <w:ind w:left="0" w:firstLine="0"/>
      </w:pPr>
      <w:rPr>
        <w:rFonts w:ascii="Symbol" w:hAnsi="Symbol" w:hint="default"/>
      </w:rPr>
    </w:lvl>
    <w:lvl w:ilvl="1">
      <w:start w:val="2"/>
      <w:numFmt w:val="decimal"/>
      <w:lvlText w:val="%2."/>
      <w:lvlJc w:val="left"/>
      <w:pPr>
        <w:tabs>
          <w:tab w:val="num" w:pos="0"/>
        </w:tabs>
        <w:ind w:left="0" w:firstLine="0"/>
      </w:pPr>
      <w:rPr>
        <w:rFonts w:hint="default"/>
      </w:rPr>
    </w:lvl>
    <w:lvl w:ilvl="2">
      <w:start w:val="1"/>
      <w:numFmt w:val="decimal"/>
      <w:lvlText w:val="%3."/>
      <w:lvlJc w:val="left"/>
      <w:pPr>
        <w:tabs>
          <w:tab w:val="num" w:pos="0"/>
        </w:tabs>
        <w:ind w:left="0" w:firstLine="0"/>
      </w:pPr>
      <w:rPr>
        <w:rFonts w:hint="default"/>
      </w:rPr>
    </w:lvl>
    <w:lvl w:ilvl="3">
      <w:start w:val="1"/>
      <w:numFmt w:val="decimal"/>
      <w:lvlText w:val="%4."/>
      <w:lvlJc w:val="left"/>
      <w:pPr>
        <w:tabs>
          <w:tab w:val="num" w:pos="0"/>
        </w:tabs>
        <w:ind w:left="0" w:firstLine="0"/>
      </w:pPr>
      <w:rPr>
        <w:rFonts w:hint="default"/>
      </w:rPr>
    </w:lvl>
    <w:lvl w:ilvl="4">
      <w:start w:val="1"/>
      <w:numFmt w:val="decimal"/>
      <w:lvlText w:val="%5."/>
      <w:lvlJc w:val="left"/>
      <w:pPr>
        <w:tabs>
          <w:tab w:val="num" w:pos="0"/>
        </w:tabs>
        <w:ind w:left="0" w:firstLine="0"/>
      </w:pPr>
      <w:rPr>
        <w:rFonts w:hint="default"/>
      </w:rPr>
    </w:lvl>
    <w:lvl w:ilvl="5">
      <w:start w:val="1"/>
      <w:numFmt w:val="decimal"/>
      <w:lvlText w:val="%6."/>
      <w:lvlJc w:val="left"/>
      <w:pPr>
        <w:tabs>
          <w:tab w:val="num" w:pos="0"/>
        </w:tabs>
        <w:ind w:left="0" w:firstLine="0"/>
      </w:pPr>
      <w:rPr>
        <w:rFonts w:hint="default"/>
      </w:rPr>
    </w:lvl>
    <w:lvl w:ilvl="6">
      <w:start w:val="1"/>
      <w:numFmt w:val="decimal"/>
      <w:lvlText w:val="%7."/>
      <w:lvlJc w:val="left"/>
      <w:pPr>
        <w:tabs>
          <w:tab w:val="num" w:pos="0"/>
        </w:tabs>
        <w:ind w:left="0" w:firstLine="0"/>
      </w:pPr>
      <w:rPr>
        <w:rFonts w:hint="default"/>
      </w:rPr>
    </w:lvl>
    <w:lvl w:ilvl="7">
      <w:start w:val="1"/>
      <w:numFmt w:val="decimal"/>
      <w:lvlText w:val="%8."/>
      <w:lvlJc w:val="left"/>
      <w:pPr>
        <w:tabs>
          <w:tab w:val="num" w:pos="0"/>
        </w:tabs>
        <w:ind w:left="0" w:firstLine="0"/>
      </w:pPr>
      <w:rPr>
        <w:rFonts w:hint="default"/>
      </w:rPr>
    </w:lvl>
    <w:lvl w:ilvl="8">
      <w:start w:val="1"/>
      <w:numFmt w:val="decimal"/>
      <w:lvlText w:val="%9."/>
      <w:lvlJc w:val="left"/>
      <w:pPr>
        <w:tabs>
          <w:tab w:val="num" w:pos="0"/>
        </w:tabs>
        <w:ind w:left="0" w:firstLine="0"/>
      </w:pPr>
      <w:rPr>
        <w:rFonts w:hint="default"/>
      </w:rPr>
    </w:lvl>
  </w:abstractNum>
  <w:abstractNum w:abstractNumId="424" w15:restartNumberingAfterBreak="0">
    <w:nsid w:val="5E7B71A5"/>
    <w:multiLevelType w:val="hybridMultilevel"/>
    <w:tmpl w:val="0D98E5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5" w15:restartNumberingAfterBreak="0">
    <w:nsid w:val="5F7316DB"/>
    <w:multiLevelType w:val="hybridMultilevel"/>
    <w:tmpl w:val="18885900"/>
    <w:name w:val="WW8Num8522"/>
    <w:lvl w:ilvl="0" w:tplc="04090001">
      <w:start w:val="1"/>
      <w:numFmt w:val="bullet"/>
      <w:lvlText w:val=""/>
      <w:lvlJc w:val="left"/>
      <w:pPr>
        <w:ind w:left="918" w:hanging="360"/>
      </w:pPr>
      <w:rPr>
        <w:rFonts w:ascii="Symbol" w:hAnsi="Symbol" w:hint="default"/>
      </w:rPr>
    </w:lvl>
    <w:lvl w:ilvl="1" w:tplc="04090003" w:tentative="1">
      <w:start w:val="1"/>
      <w:numFmt w:val="bullet"/>
      <w:lvlText w:val="o"/>
      <w:lvlJc w:val="left"/>
      <w:pPr>
        <w:ind w:left="1638" w:hanging="360"/>
      </w:pPr>
      <w:rPr>
        <w:rFonts w:ascii="Courier New" w:hAnsi="Courier New" w:cs="Courier New" w:hint="default"/>
      </w:rPr>
    </w:lvl>
    <w:lvl w:ilvl="2" w:tplc="04090005" w:tentative="1">
      <w:start w:val="1"/>
      <w:numFmt w:val="bullet"/>
      <w:lvlText w:val=""/>
      <w:lvlJc w:val="left"/>
      <w:pPr>
        <w:ind w:left="2358" w:hanging="360"/>
      </w:pPr>
      <w:rPr>
        <w:rFonts w:ascii="Wingdings" w:hAnsi="Wingdings" w:hint="default"/>
      </w:rPr>
    </w:lvl>
    <w:lvl w:ilvl="3" w:tplc="04090001" w:tentative="1">
      <w:start w:val="1"/>
      <w:numFmt w:val="bullet"/>
      <w:lvlText w:val=""/>
      <w:lvlJc w:val="left"/>
      <w:pPr>
        <w:ind w:left="3078" w:hanging="360"/>
      </w:pPr>
      <w:rPr>
        <w:rFonts w:ascii="Symbol" w:hAnsi="Symbol" w:hint="default"/>
      </w:rPr>
    </w:lvl>
    <w:lvl w:ilvl="4" w:tplc="04090003" w:tentative="1">
      <w:start w:val="1"/>
      <w:numFmt w:val="bullet"/>
      <w:lvlText w:val="o"/>
      <w:lvlJc w:val="left"/>
      <w:pPr>
        <w:ind w:left="3798" w:hanging="360"/>
      </w:pPr>
      <w:rPr>
        <w:rFonts w:ascii="Courier New" w:hAnsi="Courier New" w:cs="Courier New" w:hint="default"/>
      </w:rPr>
    </w:lvl>
    <w:lvl w:ilvl="5" w:tplc="04090005" w:tentative="1">
      <w:start w:val="1"/>
      <w:numFmt w:val="bullet"/>
      <w:lvlText w:val=""/>
      <w:lvlJc w:val="left"/>
      <w:pPr>
        <w:ind w:left="4518" w:hanging="360"/>
      </w:pPr>
      <w:rPr>
        <w:rFonts w:ascii="Wingdings" w:hAnsi="Wingdings" w:hint="default"/>
      </w:rPr>
    </w:lvl>
    <w:lvl w:ilvl="6" w:tplc="04090001" w:tentative="1">
      <w:start w:val="1"/>
      <w:numFmt w:val="bullet"/>
      <w:lvlText w:val=""/>
      <w:lvlJc w:val="left"/>
      <w:pPr>
        <w:ind w:left="5238" w:hanging="360"/>
      </w:pPr>
      <w:rPr>
        <w:rFonts w:ascii="Symbol" w:hAnsi="Symbol" w:hint="default"/>
      </w:rPr>
    </w:lvl>
    <w:lvl w:ilvl="7" w:tplc="04090003" w:tentative="1">
      <w:start w:val="1"/>
      <w:numFmt w:val="bullet"/>
      <w:lvlText w:val="o"/>
      <w:lvlJc w:val="left"/>
      <w:pPr>
        <w:ind w:left="5958" w:hanging="360"/>
      </w:pPr>
      <w:rPr>
        <w:rFonts w:ascii="Courier New" w:hAnsi="Courier New" w:cs="Courier New" w:hint="default"/>
      </w:rPr>
    </w:lvl>
    <w:lvl w:ilvl="8" w:tplc="04090005" w:tentative="1">
      <w:start w:val="1"/>
      <w:numFmt w:val="bullet"/>
      <w:lvlText w:val=""/>
      <w:lvlJc w:val="left"/>
      <w:pPr>
        <w:ind w:left="6678" w:hanging="360"/>
      </w:pPr>
      <w:rPr>
        <w:rFonts w:ascii="Wingdings" w:hAnsi="Wingdings" w:hint="default"/>
      </w:rPr>
    </w:lvl>
  </w:abstractNum>
  <w:abstractNum w:abstractNumId="426" w15:restartNumberingAfterBreak="0">
    <w:nsid w:val="5FEF2606"/>
    <w:multiLevelType w:val="hybridMultilevel"/>
    <w:tmpl w:val="E154E06E"/>
    <w:name w:val="WW8Num2510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7" w15:restartNumberingAfterBreak="0">
    <w:nsid w:val="60F57396"/>
    <w:multiLevelType w:val="multilevel"/>
    <w:tmpl w:val="A8BE0F32"/>
    <w:name w:val="WW8Num41822222"/>
    <w:lvl w:ilvl="0">
      <w:start w:val="1"/>
      <w:numFmt w:val="decimal"/>
      <w:lvlText w:val="%1."/>
      <w:lvlJc w:val="left"/>
      <w:pPr>
        <w:tabs>
          <w:tab w:val="num" w:pos="0"/>
        </w:tabs>
        <w:ind w:left="0" w:firstLine="0"/>
      </w:pPr>
    </w:lvl>
    <w:lvl w:ilvl="1">
      <w:start w:val="1"/>
      <w:numFmt w:val="decimal"/>
      <w:lvlText w:val="%2."/>
      <w:lvlJc w:val="left"/>
      <w:pPr>
        <w:tabs>
          <w:tab w:val="num" w:pos="0"/>
        </w:tabs>
        <w:ind w:left="0" w:firstLine="0"/>
      </w:pPr>
      <w:rPr>
        <w:rFonts w:ascii="Tahoma" w:hAnsi="Tahoma" w:cs="Tahoma" w:hint="default"/>
      </w:rPr>
    </w:lvl>
    <w:lvl w:ilvl="2">
      <w:start w:val="1"/>
      <w:numFmt w:val="decimal"/>
      <w:lvlText w:val="%3."/>
      <w:lvlJc w:val="left"/>
      <w:pPr>
        <w:tabs>
          <w:tab w:val="num" w:pos="0"/>
        </w:tabs>
        <w:ind w:left="0" w:firstLine="0"/>
      </w:pPr>
      <w:rPr>
        <w:rFonts w:ascii="Symbol" w:hAnsi="Symbol"/>
      </w:rPr>
    </w:lvl>
    <w:lvl w:ilvl="3">
      <w:start w:val="1"/>
      <w:numFmt w:val="decimal"/>
      <w:lvlText w:val="%4."/>
      <w:lvlJc w:val="left"/>
      <w:pPr>
        <w:tabs>
          <w:tab w:val="num" w:pos="0"/>
        </w:tabs>
        <w:ind w:left="0" w:firstLine="0"/>
      </w:pPr>
      <w:rPr>
        <w:rFonts w:ascii="Symbol" w:hAnsi="Symbol"/>
      </w:rPr>
    </w:lvl>
    <w:lvl w:ilvl="4">
      <w:start w:val="1"/>
      <w:numFmt w:val="decimal"/>
      <w:lvlText w:val="%5."/>
      <w:lvlJc w:val="left"/>
      <w:pPr>
        <w:tabs>
          <w:tab w:val="num" w:pos="0"/>
        </w:tabs>
        <w:ind w:left="0" w:firstLine="0"/>
      </w:pPr>
      <w:rPr>
        <w:rFonts w:ascii="Symbol" w:hAnsi="Symbol"/>
      </w:rPr>
    </w:lvl>
    <w:lvl w:ilvl="5">
      <w:start w:val="1"/>
      <w:numFmt w:val="decimal"/>
      <w:lvlText w:val="%6."/>
      <w:lvlJc w:val="left"/>
      <w:pPr>
        <w:tabs>
          <w:tab w:val="num" w:pos="0"/>
        </w:tabs>
        <w:ind w:left="0" w:firstLine="0"/>
      </w:pPr>
      <w:rPr>
        <w:rFonts w:ascii="Symbol" w:hAnsi="Symbol"/>
      </w:rPr>
    </w:lvl>
    <w:lvl w:ilvl="6">
      <w:start w:val="1"/>
      <w:numFmt w:val="decimal"/>
      <w:lvlText w:val="%7."/>
      <w:lvlJc w:val="left"/>
      <w:pPr>
        <w:tabs>
          <w:tab w:val="num" w:pos="0"/>
        </w:tabs>
        <w:ind w:left="0" w:firstLine="0"/>
      </w:pPr>
      <w:rPr>
        <w:rFonts w:ascii="Symbol" w:hAnsi="Symbol"/>
      </w:rPr>
    </w:lvl>
    <w:lvl w:ilvl="7">
      <w:start w:val="1"/>
      <w:numFmt w:val="decimal"/>
      <w:lvlText w:val="%8."/>
      <w:lvlJc w:val="left"/>
      <w:pPr>
        <w:tabs>
          <w:tab w:val="num" w:pos="0"/>
        </w:tabs>
        <w:ind w:left="0" w:firstLine="0"/>
      </w:pPr>
      <w:rPr>
        <w:rFonts w:ascii="Symbol" w:hAnsi="Symbol"/>
      </w:rPr>
    </w:lvl>
    <w:lvl w:ilvl="8">
      <w:start w:val="1"/>
      <w:numFmt w:val="decimal"/>
      <w:lvlText w:val="%9."/>
      <w:lvlJc w:val="left"/>
      <w:pPr>
        <w:tabs>
          <w:tab w:val="num" w:pos="0"/>
        </w:tabs>
        <w:ind w:left="0" w:firstLine="0"/>
      </w:pPr>
      <w:rPr>
        <w:rFonts w:ascii="Symbol" w:hAnsi="Symbol"/>
      </w:rPr>
    </w:lvl>
  </w:abstractNum>
  <w:abstractNum w:abstractNumId="428" w15:restartNumberingAfterBreak="0">
    <w:nsid w:val="66895572"/>
    <w:multiLevelType w:val="hybridMultilevel"/>
    <w:tmpl w:val="A22E53C8"/>
    <w:name w:val="WW8Num251022222"/>
    <w:lvl w:ilvl="0" w:tplc="04090001">
      <w:start w:val="1"/>
      <w:numFmt w:val="bullet"/>
      <w:lvlText w:val=""/>
      <w:lvlJc w:val="left"/>
      <w:pPr>
        <w:ind w:left="1280" w:hanging="360"/>
      </w:pPr>
      <w:rPr>
        <w:rFonts w:ascii="Symbol" w:hAnsi="Symbol" w:hint="default"/>
      </w:rPr>
    </w:lvl>
    <w:lvl w:ilvl="1" w:tplc="04090003">
      <w:start w:val="1"/>
      <w:numFmt w:val="bullet"/>
      <w:lvlText w:val="o"/>
      <w:lvlJc w:val="left"/>
      <w:pPr>
        <w:ind w:left="2000" w:hanging="360"/>
      </w:pPr>
      <w:rPr>
        <w:rFonts w:ascii="Courier New" w:hAnsi="Courier New" w:cs="Courier New" w:hint="default"/>
      </w:rPr>
    </w:lvl>
    <w:lvl w:ilvl="2" w:tplc="04090005" w:tentative="1">
      <w:start w:val="1"/>
      <w:numFmt w:val="bullet"/>
      <w:lvlText w:val=""/>
      <w:lvlJc w:val="left"/>
      <w:pPr>
        <w:ind w:left="2720" w:hanging="360"/>
      </w:pPr>
      <w:rPr>
        <w:rFonts w:ascii="Wingdings" w:hAnsi="Wingdings" w:hint="default"/>
      </w:rPr>
    </w:lvl>
    <w:lvl w:ilvl="3" w:tplc="04090001" w:tentative="1">
      <w:start w:val="1"/>
      <w:numFmt w:val="bullet"/>
      <w:lvlText w:val=""/>
      <w:lvlJc w:val="left"/>
      <w:pPr>
        <w:ind w:left="3440" w:hanging="360"/>
      </w:pPr>
      <w:rPr>
        <w:rFonts w:ascii="Symbol" w:hAnsi="Symbol" w:hint="default"/>
      </w:rPr>
    </w:lvl>
    <w:lvl w:ilvl="4" w:tplc="04090003" w:tentative="1">
      <w:start w:val="1"/>
      <w:numFmt w:val="bullet"/>
      <w:lvlText w:val="o"/>
      <w:lvlJc w:val="left"/>
      <w:pPr>
        <w:ind w:left="4160" w:hanging="360"/>
      </w:pPr>
      <w:rPr>
        <w:rFonts w:ascii="Courier New" w:hAnsi="Courier New" w:cs="Courier New" w:hint="default"/>
      </w:rPr>
    </w:lvl>
    <w:lvl w:ilvl="5" w:tplc="04090005" w:tentative="1">
      <w:start w:val="1"/>
      <w:numFmt w:val="bullet"/>
      <w:lvlText w:val=""/>
      <w:lvlJc w:val="left"/>
      <w:pPr>
        <w:ind w:left="4880" w:hanging="360"/>
      </w:pPr>
      <w:rPr>
        <w:rFonts w:ascii="Wingdings" w:hAnsi="Wingdings" w:hint="default"/>
      </w:rPr>
    </w:lvl>
    <w:lvl w:ilvl="6" w:tplc="04090001" w:tentative="1">
      <w:start w:val="1"/>
      <w:numFmt w:val="bullet"/>
      <w:lvlText w:val=""/>
      <w:lvlJc w:val="left"/>
      <w:pPr>
        <w:ind w:left="5600" w:hanging="360"/>
      </w:pPr>
      <w:rPr>
        <w:rFonts w:ascii="Symbol" w:hAnsi="Symbol" w:hint="default"/>
      </w:rPr>
    </w:lvl>
    <w:lvl w:ilvl="7" w:tplc="04090003" w:tentative="1">
      <w:start w:val="1"/>
      <w:numFmt w:val="bullet"/>
      <w:lvlText w:val="o"/>
      <w:lvlJc w:val="left"/>
      <w:pPr>
        <w:ind w:left="6320" w:hanging="360"/>
      </w:pPr>
      <w:rPr>
        <w:rFonts w:ascii="Courier New" w:hAnsi="Courier New" w:cs="Courier New" w:hint="default"/>
      </w:rPr>
    </w:lvl>
    <w:lvl w:ilvl="8" w:tplc="04090005" w:tentative="1">
      <w:start w:val="1"/>
      <w:numFmt w:val="bullet"/>
      <w:lvlText w:val=""/>
      <w:lvlJc w:val="left"/>
      <w:pPr>
        <w:ind w:left="7040" w:hanging="360"/>
      </w:pPr>
      <w:rPr>
        <w:rFonts w:ascii="Wingdings" w:hAnsi="Wingdings" w:hint="default"/>
      </w:rPr>
    </w:lvl>
  </w:abstractNum>
  <w:abstractNum w:abstractNumId="429" w15:restartNumberingAfterBreak="0">
    <w:nsid w:val="672A7082"/>
    <w:multiLevelType w:val="hybridMultilevel"/>
    <w:tmpl w:val="1400C9FC"/>
    <w:name w:val="WW8Num418222222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0" w15:restartNumberingAfterBreak="0">
    <w:nsid w:val="694E1D11"/>
    <w:multiLevelType w:val="hybridMultilevel"/>
    <w:tmpl w:val="8722C766"/>
    <w:name w:val="WW8Num762"/>
    <w:lvl w:ilvl="0" w:tplc="DB0A92EC">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1" w15:restartNumberingAfterBreak="0">
    <w:nsid w:val="6B5B4C56"/>
    <w:multiLevelType w:val="hybridMultilevel"/>
    <w:tmpl w:val="AB56B790"/>
    <w:name w:val="WW8Num3612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2" w15:restartNumberingAfterBreak="0">
    <w:nsid w:val="6E3E15DF"/>
    <w:multiLevelType w:val="multilevel"/>
    <w:tmpl w:val="FB7EBBD2"/>
    <w:name w:val="WW8Num3242"/>
    <w:lvl w:ilvl="0">
      <w:start w:val="16"/>
      <w:numFmt w:val="decimal"/>
      <w:lvlText w:val="%1."/>
      <w:lvlJc w:val="left"/>
      <w:pPr>
        <w:tabs>
          <w:tab w:val="num" w:pos="0"/>
        </w:tabs>
        <w:ind w:left="0" w:firstLine="0"/>
      </w:pPr>
      <w:rPr>
        <w:rFonts w:hint="default"/>
      </w:rPr>
    </w:lvl>
    <w:lvl w:ilvl="1">
      <w:start w:val="1"/>
      <w:numFmt w:val="decimal"/>
      <w:lvlText w:val="%2."/>
      <w:lvlJc w:val="left"/>
      <w:pPr>
        <w:tabs>
          <w:tab w:val="num" w:pos="0"/>
        </w:tabs>
        <w:ind w:left="0" w:firstLine="0"/>
      </w:pPr>
      <w:rPr>
        <w:rFonts w:hint="default"/>
      </w:rPr>
    </w:lvl>
    <w:lvl w:ilvl="2">
      <w:start w:val="1"/>
      <w:numFmt w:val="decimal"/>
      <w:lvlText w:val="%3."/>
      <w:lvlJc w:val="left"/>
      <w:pPr>
        <w:tabs>
          <w:tab w:val="num" w:pos="0"/>
        </w:tabs>
        <w:ind w:left="0" w:firstLine="0"/>
      </w:pPr>
      <w:rPr>
        <w:rFonts w:hint="default"/>
      </w:rPr>
    </w:lvl>
    <w:lvl w:ilvl="3">
      <w:start w:val="1"/>
      <w:numFmt w:val="decimal"/>
      <w:lvlText w:val="%4."/>
      <w:lvlJc w:val="left"/>
      <w:pPr>
        <w:tabs>
          <w:tab w:val="num" w:pos="0"/>
        </w:tabs>
        <w:ind w:left="0" w:firstLine="0"/>
      </w:pPr>
      <w:rPr>
        <w:rFonts w:hint="default"/>
      </w:rPr>
    </w:lvl>
    <w:lvl w:ilvl="4">
      <w:start w:val="1"/>
      <w:numFmt w:val="decimal"/>
      <w:lvlText w:val="%5."/>
      <w:lvlJc w:val="left"/>
      <w:pPr>
        <w:tabs>
          <w:tab w:val="num" w:pos="0"/>
        </w:tabs>
        <w:ind w:left="0" w:firstLine="0"/>
      </w:pPr>
      <w:rPr>
        <w:rFonts w:hint="default"/>
      </w:rPr>
    </w:lvl>
    <w:lvl w:ilvl="5">
      <w:start w:val="1"/>
      <w:numFmt w:val="decimal"/>
      <w:lvlText w:val="%6."/>
      <w:lvlJc w:val="left"/>
      <w:pPr>
        <w:tabs>
          <w:tab w:val="num" w:pos="0"/>
        </w:tabs>
        <w:ind w:left="0" w:firstLine="0"/>
      </w:pPr>
      <w:rPr>
        <w:rFonts w:hint="default"/>
      </w:rPr>
    </w:lvl>
    <w:lvl w:ilvl="6">
      <w:start w:val="1"/>
      <w:numFmt w:val="decimal"/>
      <w:lvlText w:val="%7."/>
      <w:lvlJc w:val="left"/>
      <w:pPr>
        <w:tabs>
          <w:tab w:val="num" w:pos="0"/>
        </w:tabs>
        <w:ind w:left="0" w:firstLine="0"/>
      </w:pPr>
      <w:rPr>
        <w:rFonts w:hint="default"/>
      </w:rPr>
    </w:lvl>
    <w:lvl w:ilvl="7">
      <w:start w:val="1"/>
      <w:numFmt w:val="decimal"/>
      <w:lvlText w:val="%8."/>
      <w:lvlJc w:val="left"/>
      <w:pPr>
        <w:tabs>
          <w:tab w:val="num" w:pos="0"/>
        </w:tabs>
        <w:ind w:left="0" w:firstLine="0"/>
      </w:pPr>
      <w:rPr>
        <w:rFonts w:hint="default"/>
      </w:rPr>
    </w:lvl>
    <w:lvl w:ilvl="8">
      <w:start w:val="1"/>
      <w:numFmt w:val="decimal"/>
      <w:lvlText w:val="%9."/>
      <w:lvlJc w:val="left"/>
      <w:pPr>
        <w:tabs>
          <w:tab w:val="num" w:pos="0"/>
        </w:tabs>
        <w:ind w:left="0" w:firstLine="0"/>
      </w:pPr>
      <w:rPr>
        <w:rFonts w:hint="default"/>
      </w:rPr>
    </w:lvl>
  </w:abstractNum>
  <w:abstractNum w:abstractNumId="433" w15:restartNumberingAfterBreak="0">
    <w:nsid w:val="70E007A3"/>
    <w:multiLevelType w:val="hybridMultilevel"/>
    <w:tmpl w:val="B400DD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4" w15:restartNumberingAfterBreak="0">
    <w:nsid w:val="73777792"/>
    <w:multiLevelType w:val="hybridMultilevel"/>
    <w:tmpl w:val="B6F08850"/>
    <w:name w:val="WW8Num3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5" w15:restartNumberingAfterBreak="0">
    <w:nsid w:val="77E85E4E"/>
    <w:multiLevelType w:val="hybridMultilevel"/>
    <w:tmpl w:val="2338941A"/>
    <w:name w:val="WW8Num4182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6" w15:restartNumberingAfterBreak="0">
    <w:nsid w:val="78163B0B"/>
    <w:multiLevelType w:val="multilevel"/>
    <w:tmpl w:val="A20666D6"/>
    <w:name w:val="WW8Num4182222222222"/>
    <w:lvl w:ilvl="0">
      <w:start w:val="1"/>
      <w:numFmt w:val="bullet"/>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Symbol" w:hAnsi="Symbol" w:hint="default"/>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437" w15:restartNumberingAfterBreak="0">
    <w:nsid w:val="7C826689"/>
    <w:multiLevelType w:val="hybridMultilevel"/>
    <w:tmpl w:val="B3B23492"/>
    <w:name w:val="WW8Num25102222"/>
    <w:lvl w:ilvl="0" w:tplc="04090001">
      <w:start w:val="1"/>
      <w:numFmt w:val="bullet"/>
      <w:lvlText w:val=""/>
      <w:lvlJc w:val="left"/>
      <w:pPr>
        <w:ind w:left="1280" w:hanging="360"/>
      </w:pPr>
      <w:rPr>
        <w:rFonts w:ascii="Symbol" w:hAnsi="Symbol" w:hint="default"/>
      </w:rPr>
    </w:lvl>
    <w:lvl w:ilvl="1" w:tplc="04090003">
      <w:start w:val="1"/>
      <w:numFmt w:val="bullet"/>
      <w:lvlText w:val="o"/>
      <w:lvlJc w:val="left"/>
      <w:pPr>
        <w:ind w:left="2000" w:hanging="360"/>
      </w:pPr>
      <w:rPr>
        <w:rFonts w:ascii="Courier New" w:hAnsi="Courier New" w:cs="Courier New" w:hint="default"/>
      </w:rPr>
    </w:lvl>
    <w:lvl w:ilvl="2" w:tplc="04090005" w:tentative="1">
      <w:start w:val="1"/>
      <w:numFmt w:val="bullet"/>
      <w:lvlText w:val=""/>
      <w:lvlJc w:val="left"/>
      <w:pPr>
        <w:ind w:left="2720" w:hanging="360"/>
      </w:pPr>
      <w:rPr>
        <w:rFonts w:ascii="Wingdings" w:hAnsi="Wingdings" w:hint="default"/>
      </w:rPr>
    </w:lvl>
    <w:lvl w:ilvl="3" w:tplc="04090001" w:tentative="1">
      <w:start w:val="1"/>
      <w:numFmt w:val="bullet"/>
      <w:lvlText w:val=""/>
      <w:lvlJc w:val="left"/>
      <w:pPr>
        <w:ind w:left="3440" w:hanging="360"/>
      </w:pPr>
      <w:rPr>
        <w:rFonts w:ascii="Symbol" w:hAnsi="Symbol" w:hint="default"/>
      </w:rPr>
    </w:lvl>
    <w:lvl w:ilvl="4" w:tplc="04090003" w:tentative="1">
      <w:start w:val="1"/>
      <w:numFmt w:val="bullet"/>
      <w:lvlText w:val="o"/>
      <w:lvlJc w:val="left"/>
      <w:pPr>
        <w:ind w:left="4160" w:hanging="360"/>
      </w:pPr>
      <w:rPr>
        <w:rFonts w:ascii="Courier New" w:hAnsi="Courier New" w:cs="Courier New" w:hint="default"/>
      </w:rPr>
    </w:lvl>
    <w:lvl w:ilvl="5" w:tplc="04090005" w:tentative="1">
      <w:start w:val="1"/>
      <w:numFmt w:val="bullet"/>
      <w:lvlText w:val=""/>
      <w:lvlJc w:val="left"/>
      <w:pPr>
        <w:ind w:left="4880" w:hanging="360"/>
      </w:pPr>
      <w:rPr>
        <w:rFonts w:ascii="Wingdings" w:hAnsi="Wingdings" w:hint="default"/>
      </w:rPr>
    </w:lvl>
    <w:lvl w:ilvl="6" w:tplc="04090001" w:tentative="1">
      <w:start w:val="1"/>
      <w:numFmt w:val="bullet"/>
      <w:lvlText w:val=""/>
      <w:lvlJc w:val="left"/>
      <w:pPr>
        <w:ind w:left="5600" w:hanging="360"/>
      </w:pPr>
      <w:rPr>
        <w:rFonts w:ascii="Symbol" w:hAnsi="Symbol" w:hint="default"/>
      </w:rPr>
    </w:lvl>
    <w:lvl w:ilvl="7" w:tplc="04090003" w:tentative="1">
      <w:start w:val="1"/>
      <w:numFmt w:val="bullet"/>
      <w:lvlText w:val="o"/>
      <w:lvlJc w:val="left"/>
      <w:pPr>
        <w:ind w:left="6320" w:hanging="360"/>
      </w:pPr>
      <w:rPr>
        <w:rFonts w:ascii="Courier New" w:hAnsi="Courier New" w:cs="Courier New" w:hint="default"/>
      </w:rPr>
    </w:lvl>
    <w:lvl w:ilvl="8" w:tplc="04090005" w:tentative="1">
      <w:start w:val="1"/>
      <w:numFmt w:val="bullet"/>
      <w:lvlText w:val=""/>
      <w:lvlJc w:val="left"/>
      <w:pPr>
        <w:ind w:left="7040" w:hanging="360"/>
      </w:pPr>
      <w:rPr>
        <w:rFonts w:ascii="Wingdings" w:hAnsi="Wingdings" w:hint="default"/>
      </w:rPr>
    </w:lvl>
  </w:abstractNum>
  <w:abstractNum w:abstractNumId="438" w15:restartNumberingAfterBreak="0">
    <w:nsid w:val="7F884D4E"/>
    <w:multiLevelType w:val="hybridMultilevel"/>
    <w:tmpl w:val="EDE03376"/>
    <w:name w:val="WW8Num76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91542943">
    <w:abstractNumId w:val="0"/>
  </w:num>
  <w:num w:numId="2" w16cid:durableId="345593951">
    <w:abstractNumId w:val="22"/>
  </w:num>
  <w:num w:numId="3" w16cid:durableId="1936134976">
    <w:abstractNumId w:val="29"/>
  </w:num>
  <w:num w:numId="4" w16cid:durableId="996618423">
    <w:abstractNumId w:val="376"/>
  </w:num>
  <w:num w:numId="5" w16cid:durableId="116147514">
    <w:abstractNumId w:val="377"/>
  </w:num>
  <w:num w:numId="6" w16cid:durableId="1730032141">
    <w:abstractNumId w:val="378"/>
  </w:num>
  <w:num w:numId="7" w16cid:durableId="1797138277">
    <w:abstractNumId w:val="379"/>
  </w:num>
  <w:num w:numId="8" w16cid:durableId="1493717721">
    <w:abstractNumId w:val="399"/>
  </w:num>
  <w:num w:numId="9" w16cid:durableId="24303555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106847147">
    <w:abstractNumId w:val="416"/>
  </w:num>
  <w:num w:numId="11" w16cid:durableId="1977564767">
    <w:abstractNumId w:val="433"/>
  </w:num>
  <w:num w:numId="12" w16cid:durableId="1815365777">
    <w:abstractNumId w:val="391"/>
  </w:num>
  <w:num w:numId="13" w16cid:durableId="2021816325">
    <w:abstractNumId w:val="382"/>
  </w:num>
  <w:num w:numId="14" w16cid:durableId="1967196469">
    <w:abstractNumId w:val="421"/>
  </w:num>
  <w:num w:numId="15" w16cid:durableId="613369624">
    <w:abstractNumId w:val="395"/>
  </w:num>
  <w:num w:numId="16" w16cid:durableId="1849557383">
    <w:abstractNumId w:val="417"/>
  </w:num>
  <w:num w:numId="17" w16cid:durableId="1466584039">
    <w:abstractNumId w:val="401"/>
  </w:num>
  <w:num w:numId="18" w16cid:durableId="1488328560">
    <w:abstractNumId w:val="424"/>
  </w:num>
  <w:num w:numId="19" w16cid:durableId="787357137">
    <w:abstractNumId w:val="38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isplayBackgroundShape/>
  <w:defaultTabStop w:val="720"/>
  <w:drawingGridHorizontalSpacing w:val="120"/>
  <w:drawingGridVerticalSpacing w:val="0"/>
  <w:displayHorizontalDrawingGridEvery w:val="0"/>
  <w:displayVerticalDrawingGridEvery w:val="0"/>
  <w:noPunctuationKerning/>
  <w:characterSpacingControl w:val="doNotCompress"/>
  <w:hdrShapeDefaults>
    <o:shapedefaults v:ext="edit" spidmax="2050"/>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325"/>
    <w:rsid w:val="000006E5"/>
    <w:rsid w:val="000014B9"/>
    <w:rsid w:val="00001BFE"/>
    <w:rsid w:val="00005493"/>
    <w:rsid w:val="000054A3"/>
    <w:rsid w:val="00005942"/>
    <w:rsid w:val="00006443"/>
    <w:rsid w:val="0000705C"/>
    <w:rsid w:val="000074E5"/>
    <w:rsid w:val="00011387"/>
    <w:rsid w:val="00013AB0"/>
    <w:rsid w:val="00013E38"/>
    <w:rsid w:val="000141DE"/>
    <w:rsid w:val="000141EA"/>
    <w:rsid w:val="000146B3"/>
    <w:rsid w:val="0001597E"/>
    <w:rsid w:val="000159F4"/>
    <w:rsid w:val="00016164"/>
    <w:rsid w:val="00017468"/>
    <w:rsid w:val="00017732"/>
    <w:rsid w:val="00020277"/>
    <w:rsid w:val="00020387"/>
    <w:rsid w:val="0002190D"/>
    <w:rsid w:val="000221A6"/>
    <w:rsid w:val="0002284A"/>
    <w:rsid w:val="00022CB8"/>
    <w:rsid w:val="00022D6F"/>
    <w:rsid w:val="000232C7"/>
    <w:rsid w:val="00023C7C"/>
    <w:rsid w:val="00024454"/>
    <w:rsid w:val="00024621"/>
    <w:rsid w:val="000275AF"/>
    <w:rsid w:val="00027879"/>
    <w:rsid w:val="00030E2B"/>
    <w:rsid w:val="00030F71"/>
    <w:rsid w:val="0003134D"/>
    <w:rsid w:val="00031A91"/>
    <w:rsid w:val="00032B26"/>
    <w:rsid w:val="00035260"/>
    <w:rsid w:val="00035274"/>
    <w:rsid w:val="000411DC"/>
    <w:rsid w:val="00042169"/>
    <w:rsid w:val="00042B05"/>
    <w:rsid w:val="00044338"/>
    <w:rsid w:val="00044AA7"/>
    <w:rsid w:val="000453FF"/>
    <w:rsid w:val="00045650"/>
    <w:rsid w:val="00046233"/>
    <w:rsid w:val="0004668C"/>
    <w:rsid w:val="00047D66"/>
    <w:rsid w:val="00050558"/>
    <w:rsid w:val="000506CC"/>
    <w:rsid w:val="00050C7C"/>
    <w:rsid w:val="00051042"/>
    <w:rsid w:val="000510AA"/>
    <w:rsid w:val="0005147D"/>
    <w:rsid w:val="000539F4"/>
    <w:rsid w:val="00053DD4"/>
    <w:rsid w:val="0005535E"/>
    <w:rsid w:val="00055480"/>
    <w:rsid w:val="00055607"/>
    <w:rsid w:val="00055D99"/>
    <w:rsid w:val="0005692C"/>
    <w:rsid w:val="00056CA4"/>
    <w:rsid w:val="00057AE9"/>
    <w:rsid w:val="00061C5A"/>
    <w:rsid w:val="00062DB6"/>
    <w:rsid w:val="00063427"/>
    <w:rsid w:val="000639B4"/>
    <w:rsid w:val="00063CE0"/>
    <w:rsid w:val="00065E9C"/>
    <w:rsid w:val="00066DFA"/>
    <w:rsid w:val="00067BBB"/>
    <w:rsid w:val="00067E63"/>
    <w:rsid w:val="00067E85"/>
    <w:rsid w:val="00071B1D"/>
    <w:rsid w:val="00072F55"/>
    <w:rsid w:val="00073B4C"/>
    <w:rsid w:val="00074CA4"/>
    <w:rsid w:val="00076984"/>
    <w:rsid w:val="00077941"/>
    <w:rsid w:val="00080107"/>
    <w:rsid w:val="00081227"/>
    <w:rsid w:val="00082E97"/>
    <w:rsid w:val="00082F1E"/>
    <w:rsid w:val="00083C85"/>
    <w:rsid w:val="00084FE7"/>
    <w:rsid w:val="00086C2C"/>
    <w:rsid w:val="000874BB"/>
    <w:rsid w:val="00090338"/>
    <w:rsid w:val="0009084D"/>
    <w:rsid w:val="00091553"/>
    <w:rsid w:val="000923AA"/>
    <w:rsid w:val="00093D57"/>
    <w:rsid w:val="00094E63"/>
    <w:rsid w:val="00095D03"/>
    <w:rsid w:val="0009626C"/>
    <w:rsid w:val="0009666C"/>
    <w:rsid w:val="0009719C"/>
    <w:rsid w:val="000A09BC"/>
    <w:rsid w:val="000A3545"/>
    <w:rsid w:val="000A3563"/>
    <w:rsid w:val="000A4017"/>
    <w:rsid w:val="000A5C95"/>
    <w:rsid w:val="000A5EFE"/>
    <w:rsid w:val="000A5FBE"/>
    <w:rsid w:val="000A6146"/>
    <w:rsid w:val="000A7D7C"/>
    <w:rsid w:val="000B1350"/>
    <w:rsid w:val="000B1439"/>
    <w:rsid w:val="000B1769"/>
    <w:rsid w:val="000B1A22"/>
    <w:rsid w:val="000B2008"/>
    <w:rsid w:val="000B3C6B"/>
    <w:rsid w:val="000B496D"/>
    <w:rsid w:val="000B4BA6"/>
    <w:rsid w:val="000B6841"/>
    <w:rsid w:val="000B69D5"/>
    <w:rsid w:val="000B7848"/>
    <w:rsid w:val="000C0054"/>
    <w:rsid w:val="000C0DF9"/>
    <w:rsid w:val="000C107A"/>
    <w:rsid w:val="000C1158"/>
    <w:rsid w:val="000C17FE"/>
    <w:rsid w:val="000C35A9"/>
    <w:rsid w:val="000C3C46"/>
    <w:rsid w:val="000C5A57"/>
    <w:rsid w:val="000C5A86"/>
    <w:rsid w:val="000C5DEE"/>
    <w:rsid w:val="000C64E6"/>
    <w:rsid w:val="000C6621"/>
    <w:rsid w:val="000C6D11"/>
    <w:rsid w:val="000C71A6"/>
    <w:rsid w:val="000C75B3"/>
    <w:rsid w:val="000C7732"/>
    <w:rsid w:val="000C7FB6"/>
    <w:rsid w:val="000D3D88"/>
    <w:rsid w:val="000D51AA"/>
    <w:rsid w:val="000D5B4A"/>
    <w:rsid w:val="000D5B4F"/>
    <w:rsid w:val="000D7298"/>
    <w:rsid w:val="000E0CD5"/>
    <w:rsid w:val="000E0DED"/>
    <w:rsid w:val="000E187F"/>
    <w:rsid w:val="000E1D64"/>
    <w:rsid w:val="000E3148"/>
    <w:rsid w:val="000E3558"/>
    <w:rsid w:val="000E371E"/>
    <w:rsid w:val="000E3C12"/>
    <w:rsid w:val="000E3CF7"/>
    <w:rsid w:val="000E4E5D"/>
    <w:rsid w:val="000E52C2"/>
    <w:rsid w:val="000E6795"/>
    <w:rsid w:val="000E7110"/>
    <w:rsid w:val="000E7557"/>
    <w:rsid w:val="000F0022"/>
    <w:rsid w:val="000F0F0A"/>
    <w:rsid w:val="000F0F56"/>
    <w:rsid w:val="000F1595"/>
    <w:rsid w:val="000F16C9"/>
    <w:rsid w:val="000F2EA5"/>
    <w:rsid w:val="000F32BC"/>
    <w:rsid w:val="000F33E8"/>
    <w:rsid w:val="000F3F6D"/>
    <w:rsid w:val="000F44A6"/>
    <w:rsid w:val="000F4B2B"/>
    <w:rsid w:val="000F62F2"/>
    <w:rsid w:val="000F7F7B"/>
    <w:rsid w:val="00100624"/>
    <w:rsid w:val="0010094E"/>
    <w:rsid w:val="00101CDD"/>
    <w:rsid w:val="00101E6E"/>
    <w:rsid w:val="0010259E"/>
    <w:rsid w:val="001028ED"/>
    <w:rsid w:val="00104046"/>
    <w:rsid w:val="001048E6"/>
    <w:rsid w:val="00106A30"/>
    <w:rsid w:val="001079D6"/>
    <w:rsid w:val="00107A00"/>
    <w:rsid w:val="00110877"/>
    <w:rsid w:val="00111A86"/>
    <w:rsid w:val="0011284D"/>
    <w:rsid w:val="00112CAE"/>
    <w:rsid w:val="0011458D"/>
    <w:rsid w:val="001166E3"/>
    <w:rsid w:val="0012019C"/>
    <w:rsid w:val="00120B66"/>
    <w:rsid w:val="00122526"/>
    <w:rsid w:val="00123A0A"/>
    <w:rsid w:val="0012414D"/>
    <w:rsid w:val="001241BF"/>
    <w:rsid w:val="00125584"/>
    <w:rsid w:val="00125877"/>
    <w:rsid w:val="00126CAA"/>
    <w:rsid w:val="00127698"/>
    <w:rsid w:val="00127F6B"/>
    <w:rsid w:val="00130329"/>
    <w:rsid w:val="001303DE"/>
    <w:rsid w:val="00130931"/>
    <w:rsid w:val="0013156A"/>
    <w:rsid w:val="001324A6"/>
    <w:rsid w:val="00132915"/>
    <w:rsid w:val="00132CD6"/>
    <w:rsid w:val="00132F84"/>
    <w:rsid w:val="001335A5"/>
    <w:rsid w:val="00134BEC"/>
    <w:rsid w:val="00135991"/>
    <w:rsid w:val="001377B7"/>
    <w:rsid w:val="001402B1"/>
    <w:rsid w:val="00142699"/>
    <w:rsid w:val="00142DD5"/>
    <w:rsid w:val="001430F5"/>
    <w:rsid w:val="00144799"/>
    <w:rsid w:val="00145908"/>
    <w:rsid w:val="001470A0"/>
    <w:rsid w:val="00147A30"/>
    <w:rsid w:val="00150AA7"/>
    <w:rsid w:val="00151121"/>
    <w:rsid w:val="00151E6E"/>
    <w:rsid w:val="00152830"/>
    <w:rsid w:val="00152C08"/>
    <w:rsid w:val="00152CFB"/>
    <w:rsid w:val="00153480"/>
    <w:rsid w:val="00153596"/>
    <w:rsid w:val="001535A5"/>
    <w:rsid w:val="001560A0"/>
    <w:rsid w:val="0015637F"/>
    <w:rsid w:val="00157127"/>
    <w:rsid w:val="00157434"/>
    <w:rsid w:val="00157C3D"/>
    <w:rsid w:val="001613C6"/>
    <w:rsid w:val="0016240A"/>
    <w:rsid w:val="00162CB4"/>
    <w:rsid w:val="00164026"/>
    <w:rsid w:val="001657C7"/>
    <w:rsid w:val="00165F1D"/>
    <w:rsid w:val="00166523"/>
    <w:rsid w:val="00166EBE"/>
    <w:rsid w:val="00167B6B"/>
    <w:rsid w:val="00167DC9"/>
    <w:rsid w:val="00170FE7"/>
    <w:rsid w:val="001710E0"/>
    <w:rsid w:val="001716FE"/>
    <w:rsid w:val="00171E2C"/>
    <w:rsid w:val="001722C9"/>
    <w:rsid w:val="00173111"/>
    <w:rsid w:val="00174E26"/>
    <w:rsid w:val="0018156F"/>
    <w:rsid w:val="00181A7F"/>
    <w:rsid w:val="001825FF"/>
    <w:rsid w:val="00183287"/>
    <w:rsid w:val="00183EA1"/>
    <w:rsid w:val="001847D8"/>
    <w:rsid w:val="00187411"/>
    <w:rsid w:val="00190E14"/>
    <w:rsid w:val="0019116A"/>
    <w:rsid w:val="001921AF"/>
    <w:rsid w:val="0019681D"/>
    <w:rsid w:val="00196E1B"/>
    <w:rsid w:val="001A04C0"/>
    <w:rsid w:val="001A0AC4"/>
    <w:rsid w:val="001A1333"/>
    <w:rsid w:val="001A17D6"/>
    <w:rsid w:val="001A34A5"/>
    <w:rsid w:val="001A406B"/>
    <w:rsid w:val="001A46C2"/>
    <w:rsid w:val="001A4C38"/>
    <w:rsid w:val="001A53B9"/>
    <w:rsid w:val="001A5CB9"/>
    <w:rsid w:val="001A6254"/>
    <w:rsid w:val="001A6D0E"/>
    <w:rsid w:val="001A729E"/>
    <w:rsid w:val="001B0407"/>
    <w:rsid w:val="001B1667"/>
    <w:rsid w:val="001B23EC"/>
    <w:rsid w:val="001B25C8"/>
    <w:rsid w:val="001B4028"/>
    <w:rsid w:val="001B41B6"/>
    <w:rsid w:val="001B4DBE"/>
    <w:rsid w:val="001B4E34"/>
    <w:rsid w:val="001B57FF"/>
    <w:rsid w:val="001B5C76"/>
    <w:rsid w:val="001B5F94"/>
    <w:rsid w:val="001C118B"/>
    <w:rsid w:val="001C1214"/>
    <w:rsid w:val="001C26AC"/>
    <w:rsid w:val="001C2A91"/>
    <w:rsid w:val="001C60A9"/>
    <w:rsid w:val="001C6783"/>
    <w:rsid w:val="001C6ADF"/>
    <w:rsid w:val="001C793F"/>
    <w:rsid w:val="001D0DD2"/>
    <w:rsid w:val="001D1118"/>
    <w:rsid w:val="001D11F1"/>
    <w:rsid w:val="001D1741"/>
    <w:rsid w:val="001D193F"/>
    <w:rsid w:val="001D1946"/>
    <w:rsid w:val="001D3D21"/>
    <w:rsid w:val="001D4347"/>
    <w:rsid w:val="001D4398"/>
    <w:rsid w:val="001D5058"/>
    <w:rsid w:val="001D5FCE"/>
    <w:rsid w:val="001D642F"/>
    <w:rsid w:val="001D721D"/>
    <w:rsid w:val="001D7E1A"/>
    <w:rsid w:val="001E028D"/>
    <w:rsid w:val="001E029C"/>
    <w:rsid w:val="001E0D0A"/>
    <w:rsid w:val="001E2F02"/>
    <w:rsid w:val="001E493E"/>
    <w:rsid w:val="001E494F"/>
    <w:rsid w:val="001E4C4D"/>
    <w:rsid w:val="001E51B4"/>
    <w:rsid w:val="001E608A"/>
    <w:rsid w:val="001E65C1"/>
    <w:rsid w:val="001E6E48"/>
    <w:rsid w:val="001F03B8"/>
    <w:rsid w:val="001F1439"/>
    <w:rsid w:val="001F1EC4"/>
    <w:rsid w:val="001F240A"/>
    <w:rsid w:val="001F31F6"/>
    <w:rsid w:val="001F385D"/>
    <w:rsid w:val="001F4BC7"/>
    <w:rsid w:val="001F647E"/>
    <w:rsid w:val="002009C6"/>
    <w:rsid w:val="00200BB2"/>
    <w:rsid w:val="00201B85"/>
    <w:rsid w:val="00202503"/>
    <w:rsid w:val="00202A21"/>
    <w:rsid w:val="0020304A"/>
    <w:rsid w:val="00203C5E"/>
    <w:rsid w:val="00205339"/>
    <w:rsid w:val="0020674C"/>
    <w:rsid w:val="00206F23"/>
    <w:rsid w:val="00207AC4"/>
    <w:rsid w:val="00213E20"/>
    <w:rsid w:val="00213F99"/>
    <w:rsid w:val="00215311"/>
    <w:rsid w:val="00220287"/>
    <w:rsid w:val="00221D0D"/>
    <w:rsid w:val="0022252C"/>
    <w:rsid w:val="002230C2"/>
    <w:rsid w:val="002240F1"/>
    <w:rsid w:val="0022463D"/>
    <w:rsid w:val="00225790"/>
    <w:rsid w:val="002257CE"/>
    <w:rsid w:val="00225880"/>
    <w:rsid w:val="00225AFA"/>
    <w:rsid w:val="0022602F"/>
    <w:rsid w:val="00226980"/>
    <w:rsid w:val="0023045C"/>
    <w:rsid w:val="00231CC7"/>
    <w:rsid w:val="002329F2"/>
    <w:rsid w:val="00233A93"/>
    <w:rsid w:val="002355AE"/>
    <w:rsid w:val="00243B0D"/>
    <w:rsid w:val="00244A7C"/>
    <w:rsid w:val="0024657B"/>
    <w:rsid w:val="00246584"/>
    <w:rsid w:val="00246F92"/>
    <w:rsid w:val="00247F01"/>
    <w:rsid w:val="002509D4"/>
    <w:rsid w:val="0025129C"/>
    <w:rsid w:val="0025145C"/>
    <w:rsid w:val="0025234D"/>
    <w:rsid w:val="0025328B"/>
    <w:rsid w:val="00253BA4"/>
    <w:rsid w:val="0025412D"/>
    <w:rsid w:val="00254C4D"/>
    <w:rsid w:val="002558BE"/>
    <w:rsid w:val="002567F6"/>
    <w:rsid w:val="002601BD"/>
    <w:rsid w:val="00261D1D"/>
    <w:rsid w:val="00264690"/>
    <w:rsid w:val="00264CD7"/>
    <w:rsid w:val="00265AAD"/>
    <w:rsid w:val="002667D4"/>
    <w:rsid w:val="002676EA"/>
    <w:rsid w:val="00267D1C"/>
    <w:rsid w:val="00267E20"/>
    <w:rsid w:val="002712DF"/>
    <w:rsid w:val="00271811"/>
    <w:rsid w:val="00272731"/>
    <w:rsid w:val="00272BF1"/>
    <w:rsid w:val="00273E1A"/>
    <w:rsid w:val="00274E15"/>
    <w:rsid w:val="00276932"/>
    <w:rsid w:val="00276B54"/>
    <w:rsid w:val="002770B9"/>
    <w:rsid w:val="002770FB"/>
    <w:rsid w:val="0028658A"/>
    <w:rsid w:val="0028689B"/>
    <w:rsid w:val="00287FA2"/>
    <w:rsid w:val="002905FA"/>
    <w:rsid w:val="00290F69"/>
    <w:rsid w:val="00291AC8"/>
    <w:rsid w:val="00292D8E"/>
    <w:rsid w:val="0029380B"/>
    <w:rsid w:val="00293BA2"/>
    <w:rsid w:val="00294386"/>
    <w:rsid w:val="00294BD3"/>
    <w:rsid w:val="0029581C"/>
    <w:rsid w:val="002965FA"/>
    <w:rsid w:val="0029667E"/>
    <w:rsid w:val="0029687C"/>
    <w:rsid w:val="00296BAA"/>
    <w:rsid w:val="00297998"/>
    <w:rsid w:val="002A05FD"/>
    <w:rsid w:val="002A12FF"/>
    <w:rsid w:val="002A13F3"/>
    <w:rsid w:val="002A15D8"/>
    <w:rsid w:val="002A1B6D"/>
    <w:rsid w:val="002A20DC"/>
    <w:rsid w:val="002A26B1"/>
    <w:rsid w:val="002A280F"/>
    <w:rsid w:val="002A335D"/>
    <w:rsid w:val="002A5D54"/>
    <w:rsid w:val="002A5FCF"/>
    <w:rsid w:val="002A6B1D"/>
    <w:rsid w:val="002A74F3"/>
    <w:rsid w:val="002B0BD4"/>
    <w:rsid w:val="002B10C5"/>
    <w:rsid w:val="002B19AE"/>
    <w:rsid w:val="002B2795"/>
    <w:rsid w:val="002B3012"/>
    <w:rsid w:val="002B3205"/>
    <w:rsid w:val="002B3A56"/>
    <w:rsid w:val="002B4E6E"/>
    <w:rsid w:val="002B5040"/>
    <w:rsid w:val="002B59B2"/>
    <w:rsid w:val="002B5A2A"/>
    <w:rsid w:val="002B5D4B"/>
    <w:rsid w:val="002B5E1F"/>
    <w:rsid w:val="002B5EEF"/>
    <w:rsid w:val="002B7145"/>
    <w:rsid w:val="002B736C"/>
    <w:rsid w:val="002C1A6F"/>
    <w:rsid w:val="002C1BFE"/>
    <w:rsid w:val="002C27D3"/>
    <w:rsid w:val="002C2FE6"/>
    <w:rsid w:val="002C37B4"/>
    <w:rsid w:val="002C5806"/>
    <w:rsid w:val="002C5989"/>
    <w:rsid w:val="002C746C"/>
    <w:rsid w:val="002D004B"/>
    <w:rsid w:val="002D075D"/>
    <w:rsid w:val="002D1C13"/>
    <w:rsid w:val="002D24E8"/>
    <w:rsid w:val="002D46F2"/>
    <w:rsid w:val="002D4701"/>
    <w:rsid w:val="002D5E7C"/>
    <w:rsid w:val="002D66AA"/>
    <w:rsid w:val="002D69C7"/>
    <w:rsid w:val="002D6F30"/>
    <w:rsid w:val="002D7032"/>
    <w:rsid w:val="002D7801"/>
    <w:rsid w:val="002E0B50"/>
    <w:rsid w:val="002E178F"/>
    <w:rsid w:val="002E228E"/>
    <w:rsid w:val="002E2892"/>
    <w:rsid w:val="002E3DCB"/>
    <w:rsid w:val="002E3F65"/>
    <w:rsid w:val="002E4325"/>
    <w:rsid w:val="002E4819"/>
    <w:rsid w:val="002E6E36"/>
    <w:rsid w:val="002E7138"/>
    <w:rsid w:val="002E7CBF"/>
    <w:rsid w:val="002F0A87"/>
    <w:rsid w:val="002F1858"/>
    <w:rsid w:val="002F2EE5"/>
    <w:rsid w:val="002F4E1D"/>
    <w:rsid w:val="002F774D"/>
    <w:rsid w:val="002F7E12"/>
    <w:rsid w:val="002F7FDF"/>
    <w:rsid w:val="00300198"/>
    <w:rsid w:val="00300A73"/>
    <w:rsid w:val="00300EC3"/>
    <w:rsid w:val="00301590"/>
    <w:rsid w:val="00302504"/>
    <w:rsid w:val="003028DD"/>
    <w:rsid w:val="00302AC0"/>
    <w:rsid w:val="00304A2B"/>
    <w:rsid w:val="00304AB3"/>
    <w:rsid w:val="0030639E"/>
    <w:rsid w:val="0030667C"/>
    <w:rsid w:val="00312361"/>
    <w:rsid w:val="003127B1"/>
    <w:rsid w:val="00312ABF"/>
    <w:rsid w:val="00312F11"/>
    <w:rsid w:val="00313255"/>
    <w:rsid w:val="00313A13"/>
    <w:rsid w:val="00314919"/>
    <w:rsid w:val="00314B9E"/>
    <w:rsid w:val="00315CA8"/>
    <w:rsid w:val="00316181"/>
    <w:rsid w:val="00316EA4"/>
    <w:rsid w:val="00317769"/>
    <w:rsid w:val="0032040F"/>
    <w:rsid w:val="0032045A"/>
    <w:rsid w:val="003220B3"/>
    <w:rsid w:val="0032375B"/>
    <w:rsid w:val="00323963"/>
    <w:rsid w:val="0033024A"/>
    <w:rsid w:val="00330A6B"/>
    <w:rsid w:val="00331356"/>
    <w:rsid w:val="00335246"/>
    <w:rsid w:val="00335782"/>
    <w:rsid w:val="00335B5D"/>
    <w:rsid w:val="00335B8F"/>
    <w:rsid w:val="00336352"/>
    <w:rsid w:val="003408EC"/>
    <w:rsid w:val="00341131"/>
    <w:rsid w:val="003411B2"/>
    <w:rsid w:val="00341FA1"/>
    <w:rsid w:val="0034274A"/>
    <w:rsid w:val="00342846"/>
    <w:rsid w:val="00342860"/>
    <w:rsid w:val="00343A67"/>
    <w:rsid w:val="00346306"/>
    <w:rsid w:val="00352489"/>
    <w:rsid w:val="00353734"/>
    <w:rsid w:val="003544C2"/>
    <w:rsid w:val="00354532"/>
    <w:rsid w:val="00356B9A"/>
    <w:rsid w:val="00356E64"/>
    <w:rsid w:val="003620E1"/>
    <w:rsid w:val="003620EB"/>
    <w:rsid w:val="00363881"/>
    <w:rsid w:val="00363BFC"/>
    <w:rsid w:val="00366584"/>
    <w:rsid w:val="00367204"/>
    <w:rsid w:val="00367AF5"/>
    <w:rsid w:val="0037052B"/>
    <w:rsid w:val="00373A83"/>
    <w:rsid w:val="0037564B"/>
    <w:rsid w:val="003761CA"/>
    <w:rsid w:val="003803E7"/>
    <w:rsid w:val="00380453"/>
    <w:rsid w:val="00380ECA"/>
    <w:rsid w:val="00381100"/>
    <w:rsid w:val="00381972"/>
    <w:rsid w:val="00381EA1"/>
    <w:rsid w:val="00382011"/>
    <w:rsid w:val="003826CE"/>
    <w:rsid w:val="003833EF"/>
    <w:rsid w:val="0038365C"/>
    <w:rsid w:val="00383824"/>
    <w:rsid w:val="00383893"/>
    <w:rsid w:val="003843D9"/>
    <w:rsid w:val="00384C53"/>
    <w:rsid w:val="003854EE"/>
    <w:rsid w:val="003864FD"/>
    <w:rsid w:val="00386504"/>
    <w:rsid w:val="0038731F"/>
    <w:rsid w:val="003874F5"/>
    <w:rsid w:val="0038752A"/>
    <w:rsid w:val="00390CC1"/>
    <w:rsid w:val="0039121C"/>
    <w:rsid w:val="00391FF1"/>
    <w:rsid w:val="00393D70"/>
    <w:rsid w:val="00393DF7"/>
    <w:rsid w:val="003943E6"/>
    <w:rsid w:val="0039491A"/>
    <w:rsid w:val="003950FB"/>
    <w:rsid w:val="00395266"/>
    <w:rsid w:val="0039607C"/>
    <w:rsid w:val="00397B46"/>
    <w:rsid w:val="003A01A6"/>
    <w:rsid w:val="003A0456"/>
    <w:rsid w:val="003A2E40"/>
    <w:rsid w:val="003A362C"/>
    <w:rsid w:val="003A3DC0"/>
    <w:rsid w:val="003A43EE"/>
    <w:rsid w:val="003A4E82"/>
    <w:rsid w:val="003A51B4"/>
    <w:rsid w:val="003A711A"/>
    <w:rsid w:val="003B0627"/>
    <w:rsid w:val="003B07B6"/>
    <w:rsid w:val="003B15CE"/>
    <w:rsid w:val="003B1DA1"/>
    <w:rsid w:val="003B3FC4"/>
    <w:rsid w:val="003B4125"/>
    <w:rsid w:val="003B41A2"/>
    <w:rsid w:val="003B4AC6"/>
    <w:rsid w:val="003B5098"/>
    <w:rsid w:val="003B5B3F"/>
    <w:rsid w:val="003B6996"/>
    <w:rsid w:val="003C0B8B"/>
    <w:rsid w:val="003C340E"/>
    <w:rsid w:val="003C3C2B"/>
    <w:rsid w:val="003C3DC1"/>
    <w:rsid w:val="003C47B5"/>
    <w:rsid w:val="003C506E"/>
    <w:rsid w:val="003C61F0"/>
    <w:rsid w:val="003C641C"/>
    <w:rsid w:val="003D258D"/>
    <w:rsid w:val="003D2FEC"/>
    <w:rsid w:val="003D4662"/>
    <w:rsid w:val="003D4F67"/>
    <w:rsid w:val="003D5780"/>
    <w:rsid w:val="003D6ECF"/>
    <w:rsid w:val="003E1381"/>
    <w:rsid w:val="003E1702"/>
    <w:rsid w:val="003E1A1C"/>
    <w:rsid w:val="003E266E"/>
    <w:rsid w:val="003E306D"/>
    <w:rsid w:val="003E366B"/>
    <w:rsid w:val="003E425B"/>
    <w:rsid w:val="003E524F"/>
    <w:rsid w:val="003E5321"/>
    <w:rsid w:val="003E53BF"/>
    <w:rsid w:val="003E5F4B"/>
    <w:rsid w:val="003E6F86"/>
    <w:rsid w:val="003E7513"/>
    <w:rsid w:val="003F1C4E"/>
    <w:rsid w:val="003F24A3"/>
    <w:rsid w:val="003F394A"/>
    <w:rsid w:val="003F405A"/>
    <w:rsid w:val="003F4BA2"/>
    <w:rsid w:val="003F589F"/>
    <w:rsid w:val="003F5DF3"/>
    <w:rsid w:val="003F6016"/>
    <w:rsid w:val="003F673E"/>
    <w:rsid w:val="003F6994"/>
    <w:rsid w:val="003F6C03"/>
    <w:rsid w:val="003F6DD9"/>
    <w:rsid w:val="003F79AD"/>
    <w:rsid w:val="0040088A"/>
    <w:rsid w:val="004025EC"/>
    <w:rsid w:val="004029D0"/>
    <w:rsid w:val="00402A59"/>
    <w:rsid w:val="00405DF7"/>
    <w:rsid w:val="00407314"/>
    <w:rsid w:val="004109D8"/>
    <w:rsid w:val="0041138B"/>
    <w:rsid w:val="004117CB"/>
    <w:rsid w:val="00411AB3"/>
    <w:rsid w:val="00411AFC"/>
    <w:rsid w:val="00414670"/>
    <w:rsid w:val="00414F19"/>
    <w:rsid w:val="00416A84"/>
    <w:rsid w:val="00416E5C"/>
    <w:rsid w:val="004205B8"/>
    <w:rsid w:val="0042182C"/>
    <w:rsid w:val="00421C8A"/>
    <w:rsid w:val="004232F8"/>
    <w:rsid w:val="004245B4"/>
    <w:rsid w:val="00424709"/>
    <w:rsid w:val="004254CA"/>
    <w:rsid w:val="0042617E"/>
    <w:rsid w:val="00426439"/>
    <w:rsid w:val="004265FB"/>
    <w:rsid w:val="00426703"/>
    <w:rsid w:val="00426C17"/>
    <w:rsid w:val="004306A9"/>
    <w:rsid w:val="004314CB"/>
    <w:rsid w:val="004318CC"/>
    <w:rsid w:val="0043197F"/>
    <w:rsid w:val="00433C91"/>
    <w:rsid w:val="00433F18"/>
    <w:rsid w:val="004343AF"/>
    <w:rsid w:val="00435BDE"/>
    <w:rsid w:val="00436BB9"/>
    <w:rsid w:val="004413EE"/>
    <w:rsid w:val="004429B8"/>
    <w:rsid w:val="00442DD9"/>
    <w:rsid w:val="004440DF"/>
    <w:rsid w:val="004452F8"/>
    <w:rsid w:val="004457B3"/>
    <w:rsid w:val="004459FB"/>
    <w:rsid w:val="00445BCE"/>
    <w:rsid w:val="00446667"/>
    <w:rsid w:val="00447056"/>
    <w:rsid w:val="004470B7"/>
    <w:rsid w:val="00447101"/>
    <w:rsid w:val="0045031F"/>
    <w:rsid w:val="004511D3"/>
    <w:rsid w:val="0045157F"/>
    <w:rsid w:val="00454388"/>
    <w:rsid w:val="00454914"/>
    <w:rsid w:val="00455786"/>
    <w:rsid w:val="00456967"/>
    <w:rsid w:val="00457A21"/>
    <w:rsid w:val="004615A4"/>
    <w:rsid w:val="00462E5B"/>
    <w:rsid w:val="00463548"/>
    <w:rsid w:val="0046390F"/>
    <w:rsid w:val="00463B26"/>
    <w:rsid w:val="00464510"/>
    <w:rsid w:val="00465FA5"/>
    <w:rsid w:val="004667EE"/>
    <w:rsid w:val="00466C18"/>
    <w:rsid w:val="00466FCB"/>
    <w:rsid w:val="00467B5A"/>
    <w:rsid w:val="00473F57"/>
    <w:rsid w:val="00474E80"/>
    <w:rsid w:val="0047503D"/>
    <w:rsid w:val="0047539A"/>
    <w:rsid w:val="004753BF"/>
    <w:rsid w:val="004756A3"/>
    <w:rsid w:val="004759B1"/>
    <w:rsid w:val="00475A40"/>
    <w:rsid w:val="00475A5C"/>
    <w:rsid w:val="00475DEC"/>
    <w:rsid w:val="00477821"/>
    <w:rsid w:val="00477FC1"/>
    <w:rsid w:val="004801D8"/>
    <w:rsid w:val="004802D6"/>
    <w:rsid w:val="00480FBB"/>
    <w:rsid w:val="00482591"/>
    <w:rsid w:val="00482BEC"/>
    <w:rsid w:val="004843F2"/>
    <w:rsid w:val="0048616E"/>
    <w:rsid w:val="004866A7"/>
    <w:rsid w:val="00486984"/>
    <w:rsid w:val="00486FDC"/>
    <w:rsid w:val="00487136"/>
    <w:rsid w:val="004876DF"/>
    <w:rsid w:val="00490D8D"/>
    <w:rsid w:val="004919CA"/>
    <w:rsid w:val="0049258B"/>
    <w:rsid w:val="00494195"/>
    <w:rsid w:val="00494744"/>
    <w:rsid w:val="00495C50"/>
    <w:rsid w:val="00495DA5"/>
    <w:rsid w:val="00495EB2"/>
    <w:rsid w:val="00495ED7"/>
    <w:rsid w:val="004964AD"/>
    <w:rsid w:val="00496E1A"/>
    <w:rsid w:val="004A0330"/>
    <w:rsid w:val="004A08DF"/>
    <w:rsid w:val="004A09FF"/>
    <w:rsid w:val="004A0A48"/>
    <w:rsid w:val="004A112A"/>
    <w:rsid w:val="004A132A"/>
    <w:rsid w:val="004A180A"/>
    <w:rsid w:val="004A1E3A"/>
    <w:rsid w:val="004A233F"/>
    <w:rsid w:val="004A3483"/>
    <w:rsid w:val="004A3FB1"/>
    <w:rsid w:val="004A5B4F"/>
    <w:rsid w:val="004A5E1E"/>
    <w:rsid w:val="004A682B"/>
    <w:rsid w:val="004A6EAA"/>
    <w:rsid w:val="004B1218"/>
    <w:rsid w:val="004B16B3"/>
    <w:rsid w:val="004B18A7"/>
    <w:rsid w:val="004B1D12"/>
    <w:rsid w:val="004B258D"/>
    <w:rsid w:val="004B260A"/>
    <w:rsid w:val="004B2C7F"/>
    <w:rsid w:val="004B3FE6"/>
    <w:rsid w:val="004B4995"/>
    <w:rsid w:val="004B4A87"/>
    <w:rsid w:val="004B4D9D"/>
    <w:rsid w:val="004B5B4C"/>
    <w:rsid w:val="004B5FB8"/>
    <w:rsid w:val="004B6803"/>
    <w:rsid w:val="004B687C"/>
    <w:rsid w:val="004B7AFD"/>
    <w:rsid w:val="004C1E97"/>
    <w:rsid w:val="004C1F69"/>
    <w:rsid w:val="004C2FA1"/>
    <w:rsid w:val="004C35EB"/>
    <w:rsid w:val="004C5CCC"/>
    <w:rsid w:val="004C5D04"/>
    <w:rsid w:val="004C5EC1"/>
    <w:rsid w:val="004C5EFB"/>
    <w:rsid w:val="004C62EC"/>
    <w:rsid w:val="004C667E"/>
    <w:rsid w:val="004C677F"/>
    <w:rsid w:val="004C791F"/>
    <w:rsid w:val="004C79C4"/>
    <w:rsid w:val="004D0AE2"/>
    <w:rsid w:val="004D0CEA"/>
    <w:rsid w:val="004D0D7D"/>
    <w:rsid w:val="004D128B"/>
    <w:rsid w:val="004D1480"/>
    <w:rsid w:val="004D3C74"/>
    <w:rsid w:val="004D3C7F"/>
    <w:rsid w:val="004D4786"/>
    <w:rsid w:val="004D5326"/>
    <w:rsid w:val="004D54F2"/>
    <w:rsid w:val="004D5A83"/>
    <w:rsid w:val="004D7AA2"/>
    <w:rsid w:val="004E090B"/>
    <w:rsid w:val="004E38D5"/>
    <w:rsid w:val="004E4766"/>
    <w:rsid w:val="004E5D11"/>
    <w:rsid w:val="004E7279"/>
    <w:rsid w:val="004E763A"/>
    <w:rsid w:val="004E7AE9"/>
    <w:rsid w:val="004E7C10"/>
    <w:rsid w:val="004E7D8D"/>
    <w:rsid w:val="004F07AA"/>
    <w:rsid w:val="004F1DDA"/>
    <w:rsid w:val="004F20F3"/>
    <w:rsid w:val="004F2CED"/>
    <w:rsid w:val="004F3B35"/>
    <w:rsid w:val="004F4918"/>
    <w:rsid w:val="004F5B97"/>
    <w:rsid w:val="004F6418"/>
    <w:rsid w:val="004F6587"/>
    <w:rsid w:val="004F65CF"/>
    <w:rsid w:val="004F6DCE"/>
    <w:rsid w:val="004F7750"/>
    <w:rsid w:val="004F7C82"/>
    <w:rsid w:val="00500732"/>
    <w:rsid w:val="00500810"/>
    <w:rsid w:val="00501D75"/>
    <w:rsid w:val="00502317"/>
    <w:rsid w:val="00503502"/>
    <w:rsid w:val="00504F2D"/>
    <w:rsid w:val="0050608E"/>
    <w:rsid w:val="00506C87"/>
    <w:rsid w:val="00506E71"/>
    <w:rsid w:val="005071E5"/>
    <w:rsid w:val="005074AC"/>
    <w:rsid w:val="00510419"/>
    <w:rsid w:val="00510C12"/>
    <w:rsid w:val="00511504"/>
    <w:rsid w:val="00512AD8"/>
    <w:rsid w:val="00512C69"/>
    <w:rsid w:val="005134D9"/>
    <w:rsid w:val="0051386D"/>
    <w:rsid w:val="00515010"/>
    <w:rsid w:val="00516A36"/>
    <w:rsid w:val="00516E41"/>
    <w:rsid w:val="00517148"/>
    <w:rsid w:val="00517DD9"/>
    <w:rsid w:val="00521A2B"/>
    <w:rsid w:val="00521E43"/>
    <w:rsid w:val="00521F26"/>
    <w:rsid w:val="00523B5F"/>
    <w:rsid w:val="005244FE"/>
    <w:rsid w:val="0052696D"/>
    <w:rsid w:val="00526AA9"/>
    <w:rsid w:val="0053067C"/>
    <w:rsid w:val="00530DF3"/>
    <w:rsid w:val="00530FA5"/>
    <w:rsid w:val="0053325F"/>
    <w:rsid w:val="00533972"/>
    <w:rsid w:val="00534F9B"/>
    <w:rsid w:val="00535149"/>
    <w:rsid w:val="00535D77"/>
    <w:rsid w:val="0053750D"/>
    <w:rsid w:val="005403F2"/>
    <w:rsid w:val="00540BF9"/>
    <w:rsid w:val="00541559"/>
    <w:rsid w:val="0054197F"/>
    <w:rsid w:val="00541CB6"/>
    <w:rsid w:val="00542005"/>
    <w:rsid w:val="00542891"/>
    <w:rsid w:val="00544169"/>
    <w:rsid w:val="00544D4E"/>
    <w:rsid w:val="005455A0"/>
    <w:rsid w:val="00545A9E"/>
    <w:rsid w:val="00545BFF"/>
    <w:rsid w:val="00547803"/>
    <w:rsid w:val="00547E59"/>
    <w:rsid w:val="00550D4A"/>
    <w:rsid w:val="00551C10"/>
    <w:rsid w:val="00552003"/>
    <w:rsid w:val="0055293B"/>
    <w:rsid w:val="00553DB7"/>
    <w:rsid w:val="00555130"/>
    <w:rsid w:val="005569E0"/>
    <w:rsid w:val="00557978"/>
    <w:rsid w:val="00560BB7"/>
    <w:rsid w:val="00562F27"/>
    <w:rsid w:val="00564406"/>
    <w:rsid w:val="00564CF7"/>
    <w:rsid w:val="0056514A"/>
    <w:rsid w:val="0056756E"/>
    <w:rsid w:val="00570217"/>
    <w:rsid w:val="005724F2"/>
    <w:rsid w:val="00572F6A"/>
    <w:rsid w:val="00573B5C"/>
    <w:rsid w:val="00575341"/>
    <w:rsid w:val="00576261"/>
    <w:rsid w:val="00576725"/>
    <w:rsid w:val="005779AC"/>
    <w:rsid w:val="00577CCE"/>
    <w:rsid w:val="00580808"/>
    <w:rsid w:val="00580FF3"/>
    <w:rsid w:val="0058185E"/>
    <w:rsid w:val="005820F8"/>
    <w:rsid w:val="005824C7"/>
    <w:rsid w:val="005829A2"/>
    <w:rsid w:val="00582A7B"/>
    <w:rsid w:val="00582BF0"/>
    <w:rsid w:val="005852B2"/>
    <w:rsid w:val="00585B91"/>
    <w:rsid w:val="00585DD7"/>
    <w:rsid w:val="00586E31"/>
    <w:rsid w:val="0058703A"/>
    <w:rsid w:val="00587958"/>
    <w:rsid w:val="0059030A"/>
    <w:rsid w:val="0059061F"/>
    <w:rsid w:val="00591A23"/>
    <w:rsid w:val="00591A3D"/>
    <w:rsid w:val="00592B4E"/>
    <w:rsid w:val="0059385A"/>
    <w:rsid w:val="0059393D"/>
    <w:rsid w:val="00594FCF"/>
    <w:rsid w:val="00595042"/>
    <w:rsid w:val="00597081"/>
    <w:rsid w:val="005A0337"/>
    <w:rsid w:val="005A4531"/>
    <w:rsid w:val="005A6771"/>
    <w:rsid w:val="005A695D"/>
    <w:rsid w:val="005A6E9C"/>
    <w:rsid w:val="005A715C"/>
    <w:rsid w:val="005A7CBF"/>
    <w:rsid w:val="005B0D9A"/>
    <w:rsid w:val="005B234A"/>
    <w:rsid w:val="005B2BA8"/>
    <w:rsid w:val="005B407F"/>
    <w:rsid w:val="005B46C7"/>
    <w:rsid w:val="005B484A"/>
    <w:rsid w:val="005B4A24"/>
    <w:rsid w:val="005B665D"/>
    <w:rsid w:val="005B73D2"/>
    <w:rsid w:val="005B7683"/>
    <w:rsid w:val="005C1CE1"/>
    <w:rsid w:val="005C1D88"/>
    <w:rsid w:val="005C27BA"/>
    <w:rsid w:val="005C3B9E"/>
    <w:rsid w:val="005C3D4F"/>
    <w:rsid w:val="005C5083"/>
    <w:rsid w:val="005C5155"/>
    <w:rsid w:val="005C5382"/>
    <w:rsid w:val="005C6052"/>
    <w:rsid w:val="005C6E19"/>
    <w:rsid w:val="005D002A"/>
    <w:rsid w:val="005D09DF"/>
    <w:rsid w:val="005D0D01"/>
    <w:rsid w:val="005D19B3"/>
    <w:rsid w:val="005D2613"/>
    <w:rsid w:val="005D2DFE"/>
    <w:rsid w:val="005D2FF0"/>
    <w:rsid w:val="005D37EF"/>
    <w:rsid w:val="005D43DC"/>
    <w:rsid w:val="005D553A"/>
    <w:rsid w:val="005D566F"/>
    <w:rsid w:val="005D7047"/>
    <w:rsid w:val="005E0512"/>
    <w:rsid w:val="005E0DD9"/>
    <w:rsid w:val="005E20ED"/>
    <w:rsid w:val="005E2CB8"/>
    <w:rsid w:val="005E33E3"/>
    <w:rsid w:val="005E3C47"/>
    <w:rsid w:val="005E3C8B"/>
    <w:rsid w:val="005E41E8"/>
    <w:rsid w:val="005E5818"/>
    <w:rsid w:val="005F0ED9"/>
    <w:rsid w:val="005F1CA8"/>
    <w:rsid w:val="005F2688"/>
    <w:rsid w:val="005F423A"/>
    <w:rsid w:val="005F5848"/>
    <w:rsid w:val="005F6502"/>
    <w:rsid w:val="005F7818"/>
    <w:rsid w:val="006012CD"/>
    <w:rsid w:val="00602167"/>
    <w:rsid w:val="0060241A"/>
    <w:rsid w:val="00603A53"/>
    <w:rsid w:val="006041E2"/>
    <w:rsid w:val="0060746D"/>
    <w:rsid w:val="00607989"/>
    <w:rsid w:val="00610C35"/>
    <w:rsid w:val="00611D24"/>
    <w:rsid w:val="006127C2"/>
    <w:rsid w:val="006134E4"/>
    <w:rsid w:val="00613E16"/>
    <w:rsid w:val="00614540"/>
    <w:rsid w:val="00614FBA"/>
    <w:rsid w:val="00614FE4"/>
    <w:rsid w:val="00615264"/>
    <w:rsid w:val="00615763"/>
    <w:rsid w:val="0061592F"/>
    <w:rsid w:val="00617005"/>
    <w:rsid w:val="00617B5F"/>
    <w:rsid w:val="00620386"/>
    <w:rsid w:val="00621350"/>
    <w:rsid w:val="00623927"/>
    <w:rsid w:val="00623B73"/>
    <w:rsid w:val="006248C7"/>
    <w:rsid w:val="0062535F"/>
    <w:rsid w:val="00626226"/>
    <w:rsid w:val="00626F99"/>
    <w:rsid w:val="00630379"/>
    <w:rsid w:val="006304EB"/>
    <w:rsid w:val="00632551"/>
    <w:rsid w:val="00634BE8"/>
    <w:rsid w:val="0063618D"/>
    <w:rsid w:val="006361A0"/>
    <w:rsid w:val="006369BF"/>
    <w:rsid w:val="00636AC6"/>
    <w:rsid w:val="00637161"/>
    <w:rsid w:val="00637656"/>
    <w:rsid w:val="00637D6B"/>
    <w:rsid w:val="00640376"/>
    <w:rsid w:val="006406E3"/>
    <w:rsid w:val="00641CA4"/>
    <w:rsid w:val="006427D1"/>
    <w:rsid w:val="006428D5"/>
    <w:rsid w:val="0064332F"/>
    <w:rsid w:val="0064428D"/>
    <w:rsid w:val="006445D9"/>
    <w:rsid w:val="00644C01"/>
    <w:rsid w:val="00644EBA"/>
    <w:rsid w:val="00646CF5"/>
    <w:rsid w:val="00647D3B"/>
    <w:rsid w:val="00647E5C"/>
    <w:rsid w:val="00650F22"/>
    <w:rsid w:val="00652337"/>
    <w:rsid w:val="00652628"/>
    <w:rsid w:val="00653BE5"/>
    <w:rsid w:val="00654AEF"/>
    <w:rsid w:val="006571A9"/>
    <w:rsid w:val="0065772A"/>
    <w:rsid w:val="00660458"/>
    <w:rsid w:val="006620C0"/>
    <w:rsid w:val="0066296A"/>
    <w:rsid w:val="00663E95"/>
    <w:rsid w:val="006646C8"/>
    <w:rsid w:val="0066582F"/>
    <w:rsid w:val="00665E5C"/>
    <w:rsid w:val="00666F05"/>
    <w:rsid w:val="00666F9D"/>
    <w:rsid w:val="00667E18"/>
    <w:rsid w:val="00667F5F"/>
    <w:rsid w:val="00670AE0"/>
    <w:rsid w:val="00671BE1"/>
    <w:rsid w:val="006722A9"/>
    <w:rsid w:val="00673E2D"/>
    <w:rsid w:val="00674F50"/>
    <w:rsid w:val="00676124"/>
    <w:rsid w:val="00676804"/>
    <w:rsid w:val="006774C1"/>
    <w:rsid w:val="006775FB"/>
    <w:rsid w:val="00677FBF"/>
    <w:rsid w:val="00682809"/>
    <w:rsid w:val="00682B58"/>
    <w:rsid w:val="00682C2A"/>
    <w:rsid w:val="00683178"/>
    <w:rsid w:val="00683523"/>
    <w:rsid w:val="00683552"/>
    <w:rsid w:val="006838A3"/>
    <w:rsid w:val="00684821"/>
    <w:rsid w:val="00684A09"/>
    <w:rsid w:val="00687650"/>
    <w:rsid w:val="00687D2B"/>
    <w:rsid w:val="0069035C"/>
    <w:rsid w:val="006904B4"/>
    <w:rsid w:val="006922B5"/>
    <w:rsid w:val="0069259E"/>
    <w:rsid w:val="00694AC8"/>
    <w:rsid w:val="00695BAF"/>
    <w:rsid w:val="00696262"/>
    <w:rsid w:val="00696D0F"/>
    <w:rsid w:val="00697066"/>
    <w:rsid w:val="006A0D6D"/>
    <w:rsid w:val="006A10EE"/>
    <w:rsid w:val="006A1F0F"/>
    <w:rsid w:val="006A1F41"/>
    <w:rsid w:val="006A2771"/>
    <w:rsid w:val="006A3424"/>
    <w:rsid w:val="006A4256"/>
    <w:rsid w:val="006A4768"/>
    <w:rsid w:val="006A4C1E"/>
    <w:rsid w:val="006A4E74"/>
    <w:rsid w:val="006A673F"/>
    <w:rsid w:val="006A7086"/>
    <w:rsid w:val="006A7670"/>
    <w:rsid w:val="006A7682"/>
    <w:rsid w:val="006B079F"/>
    <w:rsid w:val="006B08CF"/>
    <w:rsid w:val="006B2700"/>
    <w:rsid w:val="006B28ED"/>
    <w:rsid w:val="006B4584"/>
    <w:rsid w:val="006B4679"/>
    <w:rsid w:val="006B536E"/>
    <w:rsid w:val="006B64CC"/>
    <w:rsid w:val="006B7298"/>
    <w:rsid w:val="006B77AA"/>
    <w:rsid w:val="006B7C21"/>
    <w:rsid w:val="006C13EF"/>
    <w:rsid w:val="006C215A"/>
    <w:rsid w:val="006C29EC"/>
    <w:rsid w:val="006C2ED7"/>
    <w:rsid w:val="006C4BA5"/>
    <w:rsid w:val="006C6C9E"/>
    <w:rsid w:val="006C6CEC"/>
    <w:rsid w:val="006C770F"/>
    <w:rsid w:val="006D0BC3"/>
    <w:rsid w:val="006D29A9"/>
    <w:rsid w:val="006D3189"/>
    <w:rsid w:val="006D421A"/>
    <w:rsid w:val="006D5855"/>
    <w:rsid w:val="006D5B1E"/>
    <w:rsid w:val="006D7E2E"/>
    <w:rsid w:val="006E0B9B"/>
    <w:rsid w:val="006E0F24"/>
    <w:rsid w:val="006E1245"/>
    <w:rsid w:val="006E1E1A"/>
    <w:rsid w:val="006E2F10"/>
    <w:rsid w:val="006E34EC"/>
    <w:rsid w:val="006E3977"/>
    <w:rsid w:val="006E3DED"/>
    <w:rsid w:val="006E4A7E"/>
    <w:rsid w:val="006E4B30"/>
    <w:rsid w:val="006E4BBE"/>
    <w:rsid w:val="006E6560"/>
    <w:rsid w:val="006E659E"/>
    <w:rsid w:val="006E6627"/>
    <w:rsid w:val="006E68D6"/>
    <w:rsid w:val="006E7598"/>
    <w:rsid w:val="006E75B7"/>
    <w:rsid w:val="006F1D89"/>
    <w:rsid w:val="006F248D"/>
    <w:rsid w:val="006F28FE"/>
    <w:rsid w:val="006F2F16"/>
    <w:rsid w:val="006F2F7F"/>
    <w:rsid w:val="006F369D"/>
    <w:rsid w:val="006F3876"/>
    <w:rsid w:val="006F4E44"/>
    <w:rsid w:val="006F593F"/>
    <w:rsid w:val="006F5D6A"/>
    <w:rsid w:val="006F6853"/>
    <w:rsid w:val="007001DA"/>
    <w:rsid w:val="0070042B"/>
    <w:rsid w:val="00701603"/>
    <w:rsid w:val="007016F6"/>
    <w:rsid w:val="00702058"/>
    <w:rsid w:val="00702862"/>
    <w:rsid w:val="00702AB2"/>
    <w:rsid w:val="00702D2F"/>
    <w:rsid w:val="0070544D"/>
    <w:rsid w:val="0070631F"/>
    <w:rsid w:val="007063B2"/>
    <w:rsid w:val="00707BC8"/>
    <w:rsid w:val="00707CAF"/>
    <w:rsid w:val="00707CB6"/>
    <w:rsid w:val="007100A1"/>
    <w:rsid w:val="007124F5"/>
    <w:rsid w:val="00712B37"/>
    <w:rsid w:val="0071331C"/>
    <w:rsid w:val="007136FF"/>
    <w:rsid w:val="007137A7"/>
    <w:rsid w:val="00714534"/>
    <w:rsid w:val="00714DEE"/>
    <w:rsid w:val="00715BD3"/>
    <w:rsid w:val="00715DED"/>
    <w:rsid w:val="007174AD"/>
    <w:rsid w:val="00717594"/>
    <w:rsid w:val="007177DC"/>
    <w:rsid w:val="007205A8"/>
    <w:rsid w:val="00720683"/>
    <w:rsid w:val="00720FB2"/>
    <w:rsid w:val="0072169A"/>
    <w:rsid w:val="00723580"/>
    <w:rsid w:val="00723FE4"/>
    <w:rsid w:val="007254CC"/>
    <w:rsid w:val="0073149B"/>
    <w:rsid w:val="007331E8"/>
    <w:rsid w:val="00733333"/>
    <w:rsid w:val="0073416E"/>
    <w:rsid w:val="0073501D"/>
    <w:rsid w:val="00735ED5"/>
    <w:rsid w:val="00736093"/>
    <w:rsid w:val="00736436"/>
    <w:rsid w:val="00741030"/>
    <w:rsid w:val="007421DA"/>
    <w:rsid w:val="00742A3D"/>
    <w:rsid w:val="007437CC"/>
    <w:rsid w:val="00743D91"/>
    <w:rsid w:val="0074747E"/>
    <w:rsid w:val="0074760F"/>
    <w:rsid w:val="007479F8"/>
    <w:rsid w:val="0075071E"/>
    <w:rsid w:val="00750E4D"/>
    <w:rsid w:val="00751062"/>
    <w:rsid w:val="00751255"/>
    <w:rsid w:val="00752269"/>
    <w:rsid w:val="007526E1"/>
    <w:rsid w:val="00753752"/>
    <w:rsid w:val="00754DED"/>
    <w:rsid w:val="00757D25"/>
    <w:rsid w:val="007604A3"/>
    <w:rsid w:val="0076095E"/>
    <w:rsid w:val="0076128A"/>
    <w:rsid w:val="00762F0A"/>
    <w:rsid w:val="00762F40"/>
    <w:rsid w:val="00763B56"/>
    <w:rsid w:val="00766A17"/>
    <w:rsid w:val="0077036D"/>
    <w:rsid w:val="007705FA"/>
    <w:rsid w:val="00771E26"/>
    <w:rsid w:val="00773569"/>
    <w:rsid w:val="00773A6E"/>
    <w:rsid w:val="00773B25"/>
    <w:rsid w:val="00775A05"/>
    <w:rsid w:val="00775C1F"/>
    <w:rsid w:val="00776328"/>
    <w:rsid w:val="00780182"/>
    <w:rsid w:val="007806AB"/>
    <w:rsid w:val="007808BC"/>
    <w:rsid w:val="00783B15"/>
    <w:rsid w:val="007852F2"/>
    <w:rsid w:val="007866C6"/>
    <w:rsid w:val="00791112"/>
    <w:rsid w:val="0079129A"/>
    <w:rsid w:val="00792497"/>
    <w:rsid w:val="00792793"/>
    <w:rsid w:val="00793A50"/>
    <w:rsid w:val="00793DC7"/>
    <w:rsid w:val="00794A4A"/>
    <w:rsid w:val="007954CC"/>
    <w:rsid w:val="00795FB6"/>
    <w:rsid w:val="00796950"/>
    <w:rsid w:val="00797897"/>
    <w:rsid w:val="00797CDF"/>
    <w:rsid w:val="007A02CD"/>
    <w:rsid w:val="007A07E6"/>
    <w:rsid w:val="007A16F0"/>
    <w:rsid w:val="007A305F"/>
    <w:rsid w:val="007A38FA"/>
    <w:rsid w:val="007A3EE0"/>
    <w:rsid w:val="007A4A8A"/>
    <w:rsid w:val="007A4C32"/>
    <w:rsid w:val="007A5053"/>
    <w:rsid w:val="007A509A"/>
    <w:rsid w:val="007A51D2"/>
    <w:rsid w:val="007B1426"/>
    <w:rsid w:val="007B1466"/>
    <w:rsid w:val="007B28D2"/>
    <w:rsid w:val="007B363C"/>
    <w:rsid w:val="007B43EA"/>
    <w:rsid w:val="007B5424"/>
    <w:rsid w:val="007B57DC"/>
    <w:rsid w:val="007B5D58"/>
    <w:rsid w:val="007B5DF5"/>
    <w:rsid w:val="007B5F31"/>
    <w:rsid w:val="007B5F4F"/>
    <w:rsid w:val="007B7DF0"/>
    <w:rsid w:val="007C0E89"/>
    <w:rsid w:val="007C0FFE"/>
    <w:rsid w:val="007C1559"/>
    <w:rsid w:val="007C31A4"/>
    <w:rsid w:val="007C34AE"/>
    <w:rsid w:val="007C39E3"/>
    <w:rsid w:val="007C3BED"/>
    <w:rsid w:val="007C4080"/>
    <w:rsid w:val="007C4A28"/>
    <w:rsid w:val="007C5CE8"/>
    <w:rsid w:val="007C7039"/>
    <w:rsid w:val="007C75DA"/>
    <w:rsid w:val="007C79FD"/>
    <w:rsid w:val="007D085C"/>
    <w:rsid w:val="007D0FBC"/>
    <w:rsid w:val="007D2929"/>
    <w:rsid w:val="007D545C"/>
    <w:rsid w:val="007D5B6C"/>
    <w:rsid w:val="007D6EA1"/>
    <w:rsid w:val="007D70AD"/>
    <w:rsid w:val="007E0ACD"/>
    <w:rsid w:val="007E0F86"/>
    <w:rsid w:val="007E1C4C"/>
    <w:rsid w:val="007E3595"/>
    <w:rsid w:val="007E3B20"/>
    <w:rsid w:val="007E4092"/>
    <w:rsid w:val="007E459C"/>
    <w:rsid w:val="007E4D27"/>
    <w:rsid w:val="007E5DA5"/>
    <w:rsid w:val="007E5F31"/>
    <w:rsid w:val="007E677A"/>
    <w:rsid w:val="007E6F38"/>
    <w:rsid w:val="007E74DA"/>
    <w:rsid w:val="007E7CA6"/>
    <w:rsid w:val="007F0126"/>
    <w:rsid w:val="007F118A"/>
    <w:rsid w:val="007F14BE"/>
    <w:rsid w:val="007F180F"/>
    <w:rsid w:val="007F25ED"/>
    <w:rsid w:val="007F4CFD"/>
    <w:rsid w:val="007F5778"/>
    <w:rsid w:val="007F6513"/>
    <w:rsid w:val="007F6C8B"/>
    <w:rsid w:val="007F7338"/>
    <w:rsid w:val="007F77A1"/>
    <w:rsid w:val="007F791B"/>
    <w:rsid w:val="00800758"/>
    <w:rsid w:val="00802889"/>
    <w:rsid w:val="008033C5"/>
    <w:rsid w:val="00803548"/>
    <w:rsid w:val="00804217"/>
    <w:rsid w:val="008044D3"/>
    <w:rsid w:val="00805583"/>
    <w:rsid w:val="00810C5A"/>
    <w:rsid w:val="008110E9"/>
    <w:rsid w:val="0081119C"/>
    <w:rsid w:val="008121A8"/>
    <w:rsid w:val="0081295D"/>
    <w:rsid w:val="0081481E"/>
    <w:rsid w:val="00814A99"/>
    <w:rsid w:val="00814B07"/>
    <w:rsid w:val="00815411"/>
    <w:rsid w:val="00816377"/>
    <w:rsid w:val="00816991"/>
    <w:rsid w:val="008214AE"/>
    <w:rsid w:val="008218AC"/>
    <w:rsid w:val="00823675"/>
    <w:rsid w:val="008237B4"/>
    <w:rsid w:val="008244E0"/>
    <w:rsid w:val="00824F39"/>
    <w:rsid w:val="008255BE"/>
    <w:rsid w:val="00825F09"/>
    <w:rsid w:val="00826222"/>
    <w:rsid w:val="00826978"/>
    <w:rsid w:val="00827994"/>
    <w:rsid w:val="0083059F"/>
    <w:rsid w:val="0083183E"/>
    <w:rsid w:val="00831F74"/>
    <w:rsid w:val="0083253A"/>
    <w:rsid w:val="00832AC5"/>
    <w:rsid w:val="00832BDC"/>
    <w:rsid w:val="00834DD6"/>
    <w:rsid w:val="008356DB"/>
    <w:rsid w:val="00836144"/>
    <w:rsid w:val="0083790A"/>
    <w:rsid w:val="008402E5"/>
    <w:rsid w:val="0084052A"/>
    <w:rsid w:val="00840FBB"/>
    <w:rsid w:val="00842095"/>
    <w:rsid w:val="0084390D"/>
    <w:rsid w:val="00845035"/>
    <w:rsid w:val="00845549"/>
    <w:rsid w:val="00845CC0"/>
    <w:rsid w:val="00845EF7"/>
    <w:rsid w:val="008469EF"/>
    <w:rsid w:val="00846F34"/>
    <w:rsid w:val="00847A37"/>
    <w:rsid w:val="0085013C"/>
    <w:rsid w:val="00850F8C"/>
    <w:rsid w:val="0085188D"/>
    <w:rsid w:val="00852C30"/>
    <w:rsid w:val="00852D37"/>
    <w:rsid w:val="00853405"/>
    <w:rsid w:val="0085347F"/>
    <w:rsid w:val="00853C37"/>
    <w:rsid w:val="008548AF"/>
    <w:rsid w:val="00854F64"/>
    <w:rsid w:val="00856399"/>
    <w:rsid w:val="00856631"/>
    <w:rsid w:val="008566BF"/>
    <w:rsid w:val="00856E12"/>
    <w:rsid w:val="00856EA6"/>
    <w:rsid w:val="00857DCD"/>
    <w:rsid w:val="00860223"/>
    <w:rsid w:val="00860D36"/>
    <w:rsid w:val="00860FFF"/>
    <w:rsid w:val="00861D51"/>
    <w:rsid w:val="00863AFE"/>
    <w:rsid w:val="00865CB5"/>
    <w:rsid w:val="00865D3B"/>
    <w:rsid w:val="00867040"/>
    <w:rsid w:val="00867988"/>
    <w:rsid w:val="00870825"/>
    <w:rsid w:val="0087145F"/>
    <w:rsid w:val="0087167A"/>
    <w:rsid w:val="008718FE"/>
    <w:rsid w:val="00871FB0"/>
    <w:rsid w:val="00873F7F"/>
    <w:rsid w:val="008743F5"/>
    <w:rsid w:val="00874DA0"/>
    <w:rsid w:val="00876DFC"/>
    <w:rsid w:val="00876E54"/>
    <w:rsid w:val="008803AC"/>
    <w:rsid w:val="0088093C"/>
    <w:rsid w:val="00881825"/>
    <w:rsid w:val="008818FE"/>
    <w:rsid w:val="00881B99"/>
    <w:rsid w:val="00884848"/>
    <w:rsid w:val="00884F9A"/>
    <w:rsid w:val="00886174"/>
    <w:rsid w:val="00890757"/>
    <w:rsid w:val="00890DA0"/>
    <w:rsid w:val="00891C89"/>
    <w:rsid w:val="0089250C"/>
    <w:rsid w:val="00893144"/>
    <w:rsid w:val="00894A10"/>
    <w:rsid w:val="00894CCF"/>
    <w:rsid w:val="00895008"/>
    <w:rsid w:val="00895EF5"/>
    <w:rsid w:val="0089610A"/>
    <w:rsid w:val="0089668B"/>
    <w:rsid w:val="00896822"/>
    <w:rsid w:val="00896B80"/>
    <w:rsid w:val="00897169"/>
    <w:rsid w:val="0089790F"/>
    <w:rsid w:val="008A09C7"/>
    <w:rsid w:val="008A1433"/>
    <w:rsid w:val="008A224C"/>
    <w:rsid w:val="008A2BD5"/>
    <w:rsid w:val="008A3158"/>
    <w:rsid w:val="008A3891"/>
    <w:rsid w:val="008A3B7D"/>
    <w:rsid w:val="008A5CB5"/>
    <w:rsid w:val="008A6E41"/>
    <w:rsid w:val="008A6E49"/>
    <w:rsid w:val="008A7731"/>
    <w:rsid w:val="008A7B84"/>
    <w:rsid w:val="008A7C76"/>
    <w:rsid w:val="008A7DF8"/>
    <w:rsid w:val="008B0BB8"/>
    <w:rsid w:val="008B100E"/>
    <w:rsid w:val="008B1150"/>
    <w:rsid w:val="008B586B"/>
    <w:rsid w:val="008B5DA8"/>
    <w:rsid w:val="008B622C"/>
    <w:rsid w:val="008C030D"/>
    <w:rsid w:val="008C0A24"/>
    <w:rsid w:val="008C154B"/>
    <w:rsid w:val="008C15B2"/>
    <w:rsid w:val="008C211C"/>
    <w:rsid w:val="008C2952"/>
    <w:rsid w:val="008C68BC"/>
    <w:rsid w:val="008C6D3D"/>
    <w:rsid w:val="008C738E"/>
    <w:rsid w:val="008C7A0A"/>
    <w:rsid w:val="008C7DCC"/>
    <w:rsid w:val="008D1179"/>
    <w:rsid w:val="008D292C"/>
    <w:rsid w:val="008D3F71"/>
    <w:rsid w:val="008D4AE0"/>
    <w:rsid w:val="008D50EF"/>
    <w:rsid w:val="008D52C9"/>
    <w:rsid w:val="008D6690"/>
    <w:rsid w:val="008D76CE"/>
    <w:rsid w:val="008E046A"/>
    <w:rsid w:val="008E0F7F"/>
    <w:rsid w:val="008E33BC"/>
    <w:rsid w:val="008E3B47"/>
    <w:rsid w:val="008E40FF"/>
    <w:rsid w:val="008E4145"/>
    <w:rsid w:val="008E4D02"/>
    <w:rsid w:val="008E5070"/>
    <w:rsid w:val="008E5468"/>
    <w:rsid w:val="008E61D7"/>
    <w:rsid w:val="008E6619"/>
    <w:rsid w:val="008E68DC"/>
    <w:rsid w:val="008F02FA"/>
    <w:rsid w:val="008F22CA"/>
    <w:rsid w:val="008F3064"/>
    <w:rsid w:val="008F344E"/>
    <w:rsid w:val="008F62B2"/>
    <w:rsid w:val="008F6D81"/>
    <w:rsid w:val="008F7BF0"/>
    <w:rsid w:val="008F7F80"/>
    <w:rsid w:val="009003B4"/>
    <w:rsid w:val="009006F0"/>
    <w:rsid w:val="00900DFD"/>
    <w:rsid w:val="00900EC5"/>
    <w:rsid w:val="0090455B"/>
    <w:rsid w:val="00904CEC"/>
    <w:rsid w:val="009050F8"/>
    <w:rsid w:val="009059DD"/>
    <w:rsid w:val="00906116"/>
    <w:rsid w:val="00907CC9"/>
    <w:rsid w:val="00910891"/>
    <w:rsid w:val="009109AC"/>
    <w:rsid w:val="0091161B"/>
    <w:rsid w:val="00911827"/>
    <w:rsid w:val="00911BBA"/>
    <w:rsid w:val="00912094"/>
    <w:rsid w:val="009132DF"/>
    <w:rsid w:val="00913583"/>
    <w:rsid w:val="009149D4"/>
    <w:rsid w:val="0091613F"/>
    <w:rsid w:val="0091627E"/>
    <w:rsid w:val="0091649B"/>
    <w:rsid w:val="00917088"/>
    <w:rsid w:val="00920A46"/>
    <w:rsid w:val="00920BE7"/>
    <w:rsid w:val="00921CCD"/>
    <w:rsid w:val="00922475"/>
    <w:rsid w:val="0092257B"/>
    <w:rsid w:val="00922731"/>
    <w:rsid w:val="0092332D"/>
    <w:rsid w:val="00925EBE"/>
    <w:rsid w:val="009262B0"/>
    <w:rsid w:val="009274E5"/>
    <w:rsid w:val="0092770D"/>
    <w:rsid w:val="00930801"/>
    <w:rsid w:val="00930A4A"/>
    <w:rsid w:val="009310D6"/>
    <w:rsid w:val="009318EC"/>
    <w:rsid w:val="00932429"/>
    <w:rsid w:val="00934608"/>
    <w:rsid w:val="00934B79"/>
    <w:rsid w:val="00934EBD"/>
    <w:rsid w:val="009359F5"/>
    <w:rsid w:val="0093736F"/>
    <w:rsid w:val="00941288"/>
    <w:rsid w:val="00941667"/>
    <w:rsid w:val="009431A0"/>
    <w:rsid w:val="00944001"/>
    <w:rsid w:val="00944148"/>
    <w:rsid w:val="0094545D"/>
    <w:rsid w:val="00945CBA"/>
    <w:rsid w:val="00946089"/>
    <w:rsid w:val="00946115"/>
    <w:rsid w:val="00946E0E"/>
    <w:rsid w:val="00951C5F"/>
    <w:rsid w:val="00952BD0"/>
    <w:rsid w:val="0095303A"/>
    <w:rsid w:val="009530F0"/>
    <w:rsid w:val="009543D0"/>
    <w:rsid w:val="0095475C"/>
    <w:rsid w:val="00956ACF"/>
    <w:rsid w:val="00956AD4"/>
    <w:rsid w:val="00956E1F"/>
    <w:rsid w:val="00960829"/>
    <w:rsid w:val="00960F0F"/>
    <w:rsid w:val="00961547"/>
    <w:rsid w:val="00964C16"/>
    <w:rsid w:val="009662C0"/>
    <w:rsid w:val="00966D37"/>
    <w:rsid w:val="00967DE8"/>
    <w:rsid w:val="009702C8"/>
    <w:rsid w:val="00971574"/>
    <w:rsid w:val="0097194F"/>
    <w:rsid w:val="00971CBD"/>
    <w:rsid w:val="00975247"/>
    <w:rsid w:val="00975C07"/>
    <w:rsid w:val="00975EA4"/>
    <w:rsid w:val="00977DA4"/>
    <w:rsid w:val="009800F2"/>
    <w:rsid w:val="00982FBD"/>
    <w:rsid w:val="009830AC"/>
    <w:rsid w:val="00983B10"/>
    <w:rsid w:val="00983C06"/>
    <w:rsid w:val="0098436D"/>
    <w:rsid w:val="00986609"/>
    <w:rsid w:val="0099051F"/>
    <w:rsid w:val="009908B3"/>
    <w:rsid w:val="00990A30"/>
    <w:rsid w:val="00991926"/>
    <w:rsid w:val="00991C4D"/>
    <w:rsid w:val="009930A8"/>
    <w:rsid w:val="009935C5"/>
    <w:rsid w:val="00993EC7"/>
    <w:rsid w:val="0099537D"/>
    <w:rsid w:val="00995B1F"/>
    <w:rsid w:val="009A0978"/>
    <w:rsid w:val="009A1857"/>
    <w:rsid w:val="009A2B91"/>
    <w:rsid w:val="009A2BAC"/>
    <w:rsid w:val="009A319C"/>
    <w:rsid w:val="009A39CA"/>
    <w:rsid w:val="009A50E6"/>
    <w:rsid w:val="009A6DA6"/>
    <w:rsid w:val="009A7264"/>
    <w:rsid w:val="009B0138"/>
    <w:rsid w:val="009B063A"/>
    <w:rsid w:val="009B29EC"/>
    <w:rsid w:val="009B2EB6"/>
    <w:rsid w:val="009B333E"/>
    <w:rsid w:val="009B3AA1"/>
    <w:rsid w:val="009B3B5F"/>
    <w:rsid w:val="009B4401"/>
    <w:rsid w:val="009B4C2A"/>
    <w:rsid w:val="009B60E9"/>
    <w:rsid w:val="009B75DA"/>
    <w:rsid w:val="009C0462"/>
    <w:rsid w:val="009C0909"/>
    <w:rsid w:val="009C0C71"/>
    <w:rsid w:val="009C0FE4"/>
    <w:rsid w:val="009C1D38"/>
    <w:rsid w:val="009C2B36"/>
    <w:rsid w:val="009C3FAA"/>
    <w:rsid w:val="009C53E3"/>
    <w:rsid w:val="009C5C12"/>
    <w:rsid w:val="009C75A3"/>
    <w:rsid w:val="009D1665"/>
    <w:rsid w:val="009D17B1"/>
    <w:rsid w:val="009D33A8"/>
    <w:rsid w:val="009D35FB"/>
    <w:rsid w:val="009D3DAC"/>
    <w:rsid w:val="009D45B8"/>
    <w:rsid w:val="009D597A"/>
    <w:rsid w:val="009D72EB"/>
    <w:rsid w:val="009E0442"/>
    <w:rsid w:val="009E064B"/>
    <w:rsid w:val="009E0666"/>
    <w:rsid w:val="009E1819"/>
    <w:rsid w:val="009E24EA"/>
    <w:rsid w:val="009E2555"/>
    <w:rsid w:val="009E2E76"/>
    <w:rsid w:val="009E4237"/>
    <w:rsid w:val="009E5141"/>
    <w:rsid w:val="009E5DE1"/>
    <w:rsid w:val="009E6143"/>
    <w:rsid w:val="009E63F0"/>
    <w:rsid w:val="009E6433"/>
    <w:rsid w:val="009E68E6"/>
    <w:rsid w:val="009F031D"/>
    <w:rsid w:val="009F0F0D"/>
    <w:rsid w:val="009F1ED6"/>
    <w:rsid w:val="009F410B"/>
    <w:rsid w:val="009F5081"/>
    <w:rsid w:val="009F6B02"/>
    <w:rsid w:val="009F7C5B"/>
    <w:rsid w:val="009F7D1A"/>
    <w:rsid w:val="009F7DE6"/>
    <w:rsid w:val="00A0138D"/>
    <w:rsid w:val="00A021EC"/>
    <w:rsid w:val="00A023E9"/>
    <w:rsid w:val="00A03DF2"/>
    <w:rsid w:val="00A04430"/>
    <w:rsid w:val="00A0463B"/>
    <w:rsid w:val="00A04B60"/>
    <w:rsid w:val="00A04E7B"/>
    <w:rsid w:val="00A06A77"/>
    <w:rsid w:val="00A06EE8"/>
    <w:rsid w:val="00A10407"/>
    <w:rsid w:val="00A12141"/>
    <w:rsid w:val="00A1271C"/>
    <w:rsid w:val="00A12F97"/>
    <w:rsid w:val="00A13FDF"/>
    <w:rsid w:val="00A140BF"/>
    <w:rsid w:val="00A141B4"/>
    <w:rsid w:val="00A1486D"/>
    <w:rsid w:val="00A15ABF"/>
    <w:rsid w:val="00A15CDD"/>
    <w:rsid w:val="00A164A4"/>
    <w:rsid w:val="00A1677D"/>
    <w:rsid w:val="00A17749"/>
    <w:rsid w:val="00A17C62"/>
    <w:rsid w:val="00A201B8"/>
    <w:rsid w:val="00A209A9"/>
    <w:rsid w:val="00A21DCC"/>
    <w:rsid w:val="00A224EA"/>
    <w:rsid w:val="00A2322B"/>
    <w:rsid w:val="00A2339F"/>
    <w:rsid w:val="00A2358C"/>
    <w:rsid w:val="00A2491C"/>
    <w:rsid w:val="00A2494B"/>
    <w:rsid w:val="00A24AEA"/>
    <w:rsid w:val="00A259F4"/>
    <w:rsid w:val="00A2725A"/>
    <w:rsid w:val="00A312F6"/>
    <w:rsid w:val="00A34FE3"/>
    <w:rsid w:val="00A35553"/>
    <w:rsid w:val="00A42D0D"/>
    <w:rsid w:val="00A430E1"/>
    <w:rsid w:val="00A4331A"/>
    <w:rsid w:val="00A43E50"/>
    <w:rsid w:val="00A46024"/>
    <w:rsid w:val="00A471CE"/>
    <w:rsid w:val="00A47EFC"/>
    <w:rsid w:val="00A50045"/>
    <w:rsid w:val="00A5053E"/>
    <w:rsid w:val="00A50596"/>
    <w:rsid w:val="00A50B07"/>
    <w:rsid w:val="00A51BEE"/>
    <w:rsid w:val="00A54471"/>
    <w:rsid w:val="00A54863"/>
    <w:rsid w:val="00A55671"/>
    <w:rsid w:val="00A566D8"/>
    <w:rsid w:val="00A57938"/>
    <w:rsid w:val="00A5798C"/>
    <w:rsid w:val="00A60332"/>
    <w:rsid w:val="00A6050D"/>
    <w:rsid w:val="00A6067E"/>
    <w:rsid w:val="00A6199E"/>
    <w:rsid w:val="00A61D21"/>
    <w:rsid w:val="00A63AE9"/>
    <w:rsid w:val="00A63ECC"/>
    <w:rsid w:val="00A64711"/>
    <w:rsid w:val="00A64AD1"/>
    <w:rsid w:val="00A65651"/>
    <w:rsid w:val="00A66947"/>
    <w:rsid w:val="00A66AB5"/>
    <w:rsid w:val="00A710F3"/>
    <w:rsid w:val="00A71D1B"/>
    <w:rsid w:val="00A72044"/>
    <w:rsid w:val="00A722C6"/>
    <w:rsid w:val="00A72991"/>
    <w:rsid w:val="00A7300D"/>
    <w:rsid w:val="00A74B6D"/>
    <w:rsid w:val="00A7698A"/>
    <w:rsid w:val="00A76C6F"/>
    <w:rsid w:val="00A803A4"/>
    <w:rsid w:val="00A80F94"/>
    <w:rsid w:val="00A83F8A"/>
    <w:rsid w:val="00A84E4F"/>
    <w:rsid w:val="00A85457"/>
    <w:rsid w:val="00A86B33"/>
    <w:rsid w:val="00A87068"/>
    <w:rsid w:val="00A87263"/>
    <w:rsid w:val="00A9025E"/>
    <w:rsid w:val="00A902B8"/>
    <w:rsid w:val="00A9126E"/>
    <w:rsid w:val="00A913B4"/>
    <w:rsid w:val="00A9147F"/>
    <w:rsid w:val="00A9173D"/>
    <w:rsid w:val="00A91BDE"/>
    <w:rsid w:val="00A92874"/>
    <w:rsid w:val="00A931E6"/>
    <w:rsid w:val="00A9466F"/>
    <w:rsid w:val="00A95592"/>
    <w:rsid w:val="00A9562E"/>
    <w:rsid w:val="00A9586C"/>
    <w:rsid w:val="00A97BEF"/>
    <w:rsid w:val="00AA026F"/>
    <w:rsid w:val="00AA0B6F"/>
    <w:rsid w:val="00AA1B0F"/>
    <w:rsid w:val="00AA2300"/>
    <w:rsid w:val="00AA2841"/>
    <w:rsid w:val="00AA3642"/>
    <w:rsid w:val="00AA3A45"/>
    <w:rsid w:val="00AA3B37"/>
    <w:rsid w:val="00AA3C7F"/>
    <w:rsid w:val="00AA4584"/>
    <w:rsid w:val="00AA4CB2"/>
    <w:rsid w:val="00AA597C"/>
    <w:rsid w:val="00AA68AD"/>
    <w:rsid w:val="00AA6A88"/>
    <w:rsid w:val="00AA6F40"/>
    <w:rsid w:val="00AA7767"/>
    <w:rsid w:val="00AB0569"/>
    <w:rsid w:val="00AB12EF"/>
    <w:rsid w:val="00AB16CD"/>
    <w:rsid w:val="00AB2E28"/>
    <w:rsid w:val="00AB2F48"/>
    <w:rsid w:val="00AB3151"/>
    <w:rsid w:val="00AB349D"/>
    <w:rsid w:val="00AB3FD7"/>
    <w:rsid w:val="00AB40B9"/>
    <w:rsid w:val="00AB44B4"/>
    <w:rsid w:val="00AB45C9"/>
    <w:rsid w:val="00AB5164"/>
    <w:rsid w:val="00AB576E"/>
    <w:rsid w:val="00AB5A6C"/>
    <w:rsid w:val="00AB5B3A"/>
    <w:rsid w:val="00AB64BD"/>
    <w:rsid w:val="00AB6A13"/>
    <w:rsid w:val="00AC1A82"/>
    <w:rsid w:val="00AC26AC"/>
    <w:rsid w:val="00AC2F95"/>
    <w:rsid w:val="00AC41B9"/>
    <w:rsid w:val="00AC4A2B"/>
    <w:rsid w:val="00AC5E2D"/>
    <w:rsid w:val="00AC66E6"/>
    <w:rsid w:val="00AC6D55"/>
    <w:rsid w:val="00AC7D43"/>
    <w:rsid w:val="00AD00F7"/>
    <w:rsid w:val="00AD05EF"/>
    <w:rsid w:val="00AD32C2"/>
    <w:rsid w:val="00AD52BD"/>
    <w:rsid w:val="00AD54E1"/>
    <w:rsid w:val="00AD5B71"/>
    <w:rsid w:val="00AD5C08"/>
    <w:rsid w:val="00AD5DC6"/>
    <w:rsid w:val="00AD5E8B"/>
    <w:rsid w:val="00AD6D6D"/>
    <w:rsid w:val="00AD7629"/>
    <w:rsid w:val="00AD765F"/>
    <w:rsid w:val="00AD7C3A"/>
    <w:rsid w:val="00AD7C3F"/>
    <w:rsid w:val="00AE0102"/>
    <w:rsid w:val="00AE07B8"/>
    <w:rsid w:val="00AE083B"/>
    <w:rsid w:val="00AE1944"/>
    <w:rsid w:val="00AE22DF"/>
    <w:rsid w:val="00AE4244"/>
    <w:rsid w:val="00AE42E2"/>
    <w:rsid w:val="00AE4615"/>
    <w:rsid w:val="00AE465E"/>
    <w:rsid w:val="00AE4FF1"/>
    <w:rsid w:val="00AE54CB"/>
    <w:rsid w:val="00AE5BFB"/>
    <w:rsid w:val="00AE5E2C"/>
    <w:rsid w:val="00AE5E33"/>
    <w:rsid w:val="00AE6142"/>
    <w:rsid w:val="00AE663D"/>
    <w:rsid w:val="00AE6859"/>
    <w:rsid w:val="00AE7D74"/>
    <w:rsid w:val="00AF1812"/>
    <w:rsid w:val="00AF1E10"/>
    <w:rsid w:val="00AF1FB5"/>
    <w:rsid w:val="00AF3C7D"/>
    <w:rsid w:val="00AF4083"/>
    <w:rsid w:val="00AF4479"/>
    <w:rsid w:val="00AF55DC"/>
    <w:rsid w:val="00AF583C"/>
    <w:rsid w:val="00AF5A25"/>
    <w:rsid w:val="00AF686F"/>
    <w:rsid w:val="00AF7740"/>
    <w:rsid w:val="00B0066D"/>
    <w:rsid w:val="00B04881"/>
    <w:rsid w:val="00B04CA6"/>
    <w:rsid w:val="00B05A43"/>
    <w:rsid w:val="00B05F5A"/>
    <w:rsid w:val="00B06026"/>
    <w:rsid w:val="00B11050"/>
    <w:rsid w:val="00B128C7"/>
    <w:rsid w:val="00B12AE0"/>
    <w:rsid w:val="00B20A9B"/>
    <w:rsid w:val="00B2168B"/>
    <w:rsid w:val="00B220A9"/>
    <w:rsid w:val="00B252EC"/>
    <w:rsid w:val="00B27239"/>
    <w:rsid w:val="00B30941"/>
    <w:rsid w:val="00B31BAF"/>
    <w:rsid w:val="00B31EF5"/>
    <w:rsid w:val="00B31F4F"/>
    <w:rsid w:val="00B329EB"/>
    <w:rsid w:val="00B340EF"/>
    <w:rsid w:val="00B34361"/>
    <w:rsid w:val="00B349E3"/>
    <w:rsid w:val="00B3506A"/>
    <w:rsid w:val="00B358ED"/>
    <w:rsid w:val="00B36009"/>
    <w:rsid w:val="00B37D84"/>
    <w:rsid w:val="00B37FB9"/>
    <w:rsid w:val="00B400AB"/>
    <w:rsid w:val="00B409AC"/>
    <w:rsid w:val="00B40E0F"/>
    <w:rsid w:val="00B42A81"/>
    <w:rsid w:val="00B42AA3"/>
    <w:rsid w:val="00B42CF5"/>
    <w:rsid w:val="00B43F68"/>
    <w:rsid w:val="00B43F73"/>
    <w:rsid w:val="00B4496A"/>
    <w:rsid w:val="00B44C68"/>
    <w:rsid w:val="00B451F5"/>
    <w:rsid w:val="00B46AB6"/>
    <w:rsid w:val="00B50D4B"/>
    <w:rsid w:val="00B513EF"/>
    <w:rsid w:val="00B5202B"/>
    <w:rsid w:val="00B53194"/>
    <w:rsid w:val="00B53590"/>
    <w:rsid w:val="00B54D03"/>
    <w:rsid w:val="00B55625"/>
    <w:rsid w:val="00B56AF3"/>
    <w:rsid w:val="00B572D4"/>
    <w:rsid w:val="00B57442"/>
    <w:rsid w:val="00B57719"/>
    <w:rsid w:val="00B6035B"/>
    <w:rsid w:val="00B642B5"/>
    <w:rsid w:val="00B64C57"/>
    <w:rsid w:val="00B66F54"/>
    <w:rsid w:val="00B71A21"/>
    <w:rsid w:val="00B72084"/>
    <w:rsid w:val="00B735F8"/>
    <w:rsid w:val="00B747B3"/>
    <w:rsid w:val="00B74EE3"/>
    <w:rsid w:val="00B75001"/>
    <w:rsid w:val="00B758BA"/>
    <w:rsid w:val="00B75D06"/>
    <w:rsid w:val="00B75F55"/>
    <w:rsid w:val="00B769C7"/>
    <w:rsid w:val="00B76D69"/>
    <w:rsid w:val="00B7780A"/>
    <w:rsid w:val="00B77D48"/>
    <w:rsid w:val="00B81358"/>
    <w:rsid w:val="00B815C6"/>
    <w:rsid w:val="00B821A2"/>
    <w:rsid w:val="00B84296"/>
    <w:rsid w:val="00B84FBD"/>
    <w:rsid w:val="00B850AF"/>
    <w:rsid w:val="00B85259"/>
    <w:rsid w:val="00B85D76"/>
    <w:rsid w:val="00B86874"/>
    <w:rsid w:val="00B87270"/>
    <w:rsid w:val="00B9102A"/>
    <w:rsid w:val="00B91807"/>
    <w:rsid w:val="00B91A31"/>
    <w:rsid w:val="00B9292F"/>
    <w:rsid w:val="00B94BE1"/>
    <w:rsid w:val="00B95608"/>
    <w:rsid w:val="00B95C4A"/>
    <w:rsid w:val="00B9621D"/>
    <w:rsid w:val="00B963E2"/>
    <w:rsid w:val="00B965AF"/>
    <w:rsid w:val="00B97A1D"/>
    <w:rsid w:val="00B97FA1"/>
    <w:rsid w:val="00B97FED"/>
    <w:rsid w:val="00BA1D50"/>
    <w:rsid w:val="00BA25D2"/>
    <w:rsid w:val="00BA264F"/>
    <w:rsid w:val="00BA2781"/>
    <w:rsid w:val="00BA3F50"/>
    <w:rsid w:val="00BB06A1"/>
    <w:rsid w:val="00BB1FC1"/>
    <w:rsid w:val="00BB2F86"/>
    <w:rsid w:val="00BB32D4"/>
    <w:rsid w:val="00BB4E6D"/>
    <w:rsid w:val="00BB6735"/>
    <w:rsid w:val="00BC06E7"/>
    <w:rsid w:val="00BC074C"/>
    <w:rsid w:val="00BC0980"/>
    <w:rsid w:val="00BC09FA"/>
    <w:rsid w:val="00BC1956"/>
    <w:rsid w:val="00BC221F"/>
    <w:rsid w:val="00BC2781"/>
    <w:rsid w:val="00BC4063"/>
    <w:rsid w:val="00BC45EF"/>
    <w:rsid w:val="00BC5F54"/>
    <w:rsid w:val="00BC6575"/>
    <w:rsid w:val="00BC6F14"/>
    <w:rsid w:val="00BC7624"/>
    <w:rsid w:val="00BC7FDC"/>
    <w:rsid w:val="00BD1497"/>
    <w:rsid w:val="00BD14AA"/>
    <w:rsid w:val="00BD1AE6"/>
    <w:rsid w:val="00BD2005"/>
    <w:rsid w:val="00BD27B8"/>
    <w:rsid w:val="00BD30B5"/>
    <w:rsid w:val="00BD3A73"/>
    <w:rsid w:val="00BD3C50"/>
    <w:rsid w:val="00BD3E92"/>
    <w:rsid w:val="00BD4122"/>
    <w:rsid w:val="00BD41ED"/>
    <w:rsid w:val="00BD43B0"/>
    <w:rsid w:val="00BD465B"/>
    <w:rsid w:val="00BD4BC6"/>
    <w:rsid w:val="00BD50FC"/>
    <w:rsid w:val="00BD5608"/>
    <w:rsid w:val="00BD6A8C"/>
    <w:rsid w:val="00BD7353"/>
    <w:rsid w:val="00BD7F1F"/>
    <w:rsid w:val="00BE135A"/>
    <w:rsid w:val="00BE2C4F"/>
    <w:rsid w:val="00BE52C1"/>
    <w:rsid w:val="00BE64BA"/>
    <w:rsid w:val="00BE6A72"/>
    <w:rsid w:val="00BE77E1"/>
    <w:rsid w:val="00BF0224"/>
    <w:rsid w:val="00BF16A4"/>
    <w:rsid w:val="00BF234C"/>
    <w:rsid w:val="00BF23E5"/>
    <w:rsid w:val="00BF275A"/>
    <w:rsid w:val="00BF3F4B"/>
    <w:rsid w:val="00BF431C"/>
    <w:rsid w:val="00BF462A"/>
    <w:rsid w:val="00BF4657"/>
    <w:rsid w:val="00BF54B7"/>
    <w:rsid w:val="00BF62E6"/>
    <w:rsid w:val="00BF699D"/>
    <w:rsid w:val="00C00D4E"/>
    <w:rsid w:val="00C03D57"/>
    <w:rsid w:val="00C03E55"/>
    <w:rsid w:val="00C03E70"/>
    <w:rsid w:val="00C0452E"/>
    <w:rsid w:val="00C063F7"/>
    <w:rsid w:val="00C06791"/>
    <w:rsid w:val="00C06A94"/>
    <w:rsid w:val="00C07DE8"/>
    <w:rsid w:val="00C1062A"/>
    <w:rsid w:val="00C12D7A"/>
    <w:rsid w:val="00C12E20"/>
    <w:rsid w:val="00C139F9"/>
    <w:rsid w:val="00C13E35"/>
    <w:rsid w:val="00C14493"/>
    <w:rsid w:val="00C14651"/>
    <w:rsid w:val="00C16C22"/>
    <w:rsid w:val="00C16EE9"/>
    <w:rsid w:val="00C2175C"/>
    <w:rsid w:val="00C222D8"/>
    <w:rsid w:val="00C24CC2"/>
    <w:rsid w:val="00C25103"/>
    <w:rsid w:val="00C25379"/>
    <w:rsid w:val="00C25720"/>
    <w:rsid w:val="00C2681B"/>
    <w:rsid w:val="00C274AC"/>
    <w:rsid w:val="00C27A5B"/>
    <w:rsid w:val="00C3092A"/>
    <w:rsid w:val="00C31B6C"/>
    <w:rsid w:val="00C323A1"/>
    <w:rsid w:val="00C32634"/>
    <w:rsid w:val="00C35501"/>
    <w:rsid w:val="00C361C3"/>
    <w:rsid w:val="00C37317"/>
    <w:rsid w:val="00C40134"/>
    <w:rsid w:val="00C40284"/>
    <w:rsid w:val="00C409A7"/>
    <w:rsid w:val="00C42B04"/>
    <w:rsid w:val="00C42E0C"/>
    <w:rsid w:val="00C439B2"/>
    <w:rsid w:val="00C43CC0"/>
    <w:rsid w:val="00C43D60"/>
    <w:rsid w:val="00C444D9"/>
    <w:rsid w:val="00C44715"/>
    <w:rsid w:val="00C4561D"/>
    <w:rsid w:val="00C4626D"/>
    <w:rsid w:val="00C46554"/>
    <w:rsid w:val="00C46A74"/>
    <w:rsid w:val="00C47180"/>
    <w:rsid w:val="00C47B6A"/>
    <w:rsid w:val="00C47CC3"/>
    <w:rsid w:val="00C511B8"/>
    <w:rsid w:val="00C52533"/>
    <w:rsid w:val="00C55209"/>
    <w:rsid w:val="00C55B3D"/>
    <w:rsid w:val="00C56787"/>
    <w:rsid w:val="00C5710A"/>
    <w:rsid w:val="00C5740E"/>
    <w:rsid w:val="00C60179"/>
    <w:rsid w:val="00C6291B"/>
    <w:rsid w:val="00C63F68"/>
    <w:rsid w:val="00C641BB"/>
    <w:rsid w:val="00C650FC"/>
    <w:rsid w:val="00C6556B"/>
    <w:rsid w:val="00C655A6"/>
    <w:rsid w:val="00C65C9B"/>
    <w:rsid w:val="00C65DF6"/>
    <w:rsid w:val="00C66027"/>
    <w:rsid w:val="00C671B3"/>
    <w:rsid w:val="00C67AC9"/>
    <w:rsid w:val="00C70459"/>
    <w:rsid w:val="00C70481"/>
    <w:rsid w:val="00C710CD"/>
    <w:rsid w:val="00C71320"/>
    <w:rsid w:val="00C7169B"/>
    <w:rsid w:val="00C71ECB"/>
    <w:rsid w:val="00C72617"/>
    <w:rsid w:val="00C7268C"/>
    <w:rsid w:val="00C73BEA"/>
    <w:rsid w:val="00C74509"/>
    <w:rsid w:val="00C74FB7"/>
    <w:rsid w:val="00C751C5"/>
    <w:rsid w:val="00C76422"/>
    <w:rsid w:val="00C77A0B"/>
    <w:rsid w:val="00C77AA3"/>
    <w:rsid w:val="00C77AB9"/>
    <w:rsid w:val="00C80913"/>
    <w:rsid w:val="00C8115B"/>
    <w:rsid w:val="00C8209D"/>
    <w:rsid w:val="00C823FC"/>
    <w:rsid w:val="00C82721"/>
    <w:rsid w:val="00C83477"/>
    <w:rsid w:val="00C843D4"/>
    <w:rsid w:val="00C85B2B"/>
    <w:rsid w:val="00C86016"/>
    <w:rsid w:val="00C8664B"/>
    <w:rsid w:val="00C87213"/>
    <w:rsid w:val="00C90F4C"/>
    <w:rsid w:val="00C91209"/>
    <w:rsid w:val="00C91DBF"/>
    <w:rsid w:val="00C92222"/>
    <w:rsid w:val="00C92A58"/>
    <w:rsid w:val="00C949A4"/>
    <w:rsid w:val="00C968C2"/>
    <w:rsid w:val="00C978D0"/>
    <w:rsid w:val="00CA0052"/>
    <w:rsid w:val="00CA140D"/>
    <w:rsid w:val="00CA24FC"/>
    <w:rsid w:val="00CA2696"/>
    <w:rsid w:val="00CA32E6"/>
    <w:rsid w:val="00CA3887"/>
    <w:rsid w:val="00CA38F3"/>
    <w:rsid w:val="00CA408B"/>
    <w:rsid w:val="00CA4CDE"/>
    <w:rsid w:val="00CA6F50"/>
    <w:rsid w:val="00CA75DC"/>
    <w:rsid w:val="00CB0A07"/>
    <w:rsid w:val="00CB12C0"/>
    <w:rsid w:val="00CB1A5D"/>
    <w:rsid w:val="00CB2525"/>
    <w:rsid w:val="00CB35FE"/>
    <w:rsid w:val="00CB4A07"/>
    <w:rsid w:val="00CB52E1"/>
    <w:rsid w:val="00CB56D9"/>
    <w:rsid w:val="00CB5C7B"/>
    <w:rsid w:val="00CB60D7"/>
    <w:rsid w:val="00CB6B5A"/>
    <w:rsid w:val="00CB7DEA"/>
    <w:rsid w:val="00CB7FFE"/>
    <w:rsid w:val="00CC18C2"/>
    <w:rsid w:val="00CC2107"/>
    <w:rsid w:val="00CC3AC0"/>
    <w:rsid w:val="00CC3B6E"/>
    <w:rsid w:val="00CC48EC"/>
    <w:rsid w:val="00CC5C62"/>
    <w:rsid w:val="00CC6269"/>
    <w:rsid w:val="00CC64A2"/>
    <w:rsid w:val="00CC7747"/>
    <w:rsid w:val="00CD2BF8"/>
    <w:rsid w:val="00CD351B"/>
    <w:rsid w:val="00CD5307"/>
    <w:rsid w:val="00CD5DD7"/>
    <w:rsid w:val="00CD613F"/>
    <w:rsid w:val="00CD7612"/>
    <w:rsid w:val="00CD7785"/>
    <w:rsid w:val="00CE075E"/>
    <w:rsid w:val="00CE38B5"/>
    <w:rsid w:val="00CE5A6D"/>
    <w:rsid w:val="00CE6038"/>
    <w:rsid w:val="00CE63CC"/>
    <w:rsid w:val="00CE6417"/>
    <w:rsid w:val="00CE7987"/>
    <w:rsid w:val="00CF13AE"/>
    <w:rsid w:val="00CF1DB0"/>
    <w:rsid w:val="00CF1E4F"/>
    <w:rsid w:val="00CF2EEB"/>
    <w:rsid w:val="00CF3D4C"/>
    <w:rsid w:val="00CF3FE2"/>
    <w:rsid w:val="00CF489B"/>
    <w:rsid w:val="00CF51C0"/>
    <w:rsid w:val="00CF51E9"/>
    <w:rsid w:val="00CF5339"/>
    <w:rsid w:val="00CF5A9C"/>
    <w:rsid w:val="00CF67F3"/>
    <w:rsid w:val="00CF6EB8"/>
    <w:rsid w:val="00CF6FAA"/>
    <w:rsid w:val="00D001B8"/>
    <w:rsid w:val="00D00D3F"/>
    <w:rsid w:val="00D01E1A"/>
    <w:rsid w:val="00D0249C"/>
    <w:rsid w:val="00D037B3"/>
    <w:rsid w:val="00D03E70"/>
    <w:rsid w:val="00D043B7"/>
    <w:rsid w:val="00D05163"/>
    <w:rsid w:val="00D057C8"/>
    <w:rsid w:val="00D05822"/>
    <w:rsid w:val="00D0601A"/>
    <w:rsid w:val="00D11803"/>
    <w:rsid w:val="00D11868"/>
    <w:rsid w:val="00D12980"/>
    <w:rsid w:val="00D1337F"/>
    <w:rsid w:val="00D17BFD"/>
    <w:rsid w:val="00D206AD"/>
    <w:rsid w:val="00D219DA"/>
    <w:rsid w:val="00D21A68"/>
    <w:rsid w:val="00D21EA6"/>
    <w:rsid w:val="00D2244D"/>
    <w:rsid w:val="00D22BB7"/>
    <w:rsid w:val="00D234B2"/>
    <w:rsid w:val="00D23B88"/>
    <w:rsid w:val="00D24F1D"/>
    <w:rsid w:val="00D266C6"/>
    <w:rsid w:val="00D27157"/>
    <w:rsid w:val="00D3038F"/>
    <w:rsid w:val="00D314F1"/>
    <w:rsid w:val="00D32A79"/>
    <w:rsid w:val="00D32C5E"/>
    <w:rsid w:val="00D3352F"/>
    <w:rsid w:val="00D33C2C"/>
    <w:rsid w:val="00D3510C"/>
    <w:rsid w:val="00D3574A"/>
    <w:rsid w:val="00D35BD4"/>
    <w:rsid w:val="00D35E9A"/>
    <w:rsid w:val="00D36960"/>
    <w:rsid w:val="00D36B39"/>
    <w:rsid w:val="00D414A2"/>
    <w:rsid w:val="00D41AAC"/>
    <w:rsid w:val="00D41DE8"/>
    <w:rsid w:val="00D4270A"/>
    <w:rsid w:val="00D43D6A"/>
    <w:rsid w:val="00D443D3"/>
    <w:rsid w:val="00D447C0"/>
    <w:rsid w:val="00D4543F"/>
    <w:rsid w:val="00D46C38"/>
    <w:rsid w:val="00D46E4F"/>
    <w:rsid w:val="00D50923"/>
    <w:rsid w:val="00D50B8E"/>
    <w:rsid w:val="00D51583"/>
    <w:rsid w:val="00D528B7"/>
    <w:rsid w:val="00D53589"/>
    <w:rsid w:val="00D53A39"/>
    <w:rsid w:val="00D54807"/>
    <w:rsid w:val="00D54B06"/>
    <w:rsid w:val="00D55065"/>
    <w:rsid w:val="00D56356"/>
    <w:rsid w:val="00D5699D"/>
    <w:rsid w:val="00D610F1"/>
    <w:rsid w:val="00D611B7"/>
    <w:rsid w:val="00D6152B"/>
    <w:rsid w:val="00D615ED"/>
    <w:rsid w:val="00D625A9"/>
    <w:rsid w:val="00D6387B"/>
    <w:rsid w:val="00D640EE"/>
    <w:rsid w:val="00D64341"/>
    <w:rsid w:val="00D65F63"/>
    <w:rsid w:val="00D66476"/>
    <w:rsid w:val="00D66903"/>
    <w:rsid w:val="00D66B13"/>
    <w:rsid w:val="00D6721A"/>
    <w:rsid w:val="00D7098F"/>
    <w:rsid w:val="00D72894"/>
    <w:rsid w:val="00D73D74"/>
    <w:rsid w:val="00D746B2"/>
    <w:rsid w:val="00D74D70"/>
    <w:rsid w:val="00D75DB6"/>
    <w:rsid w:val="00D8035A"/>
    <w:rsid w:val="00D817C5"/>
    <w:rsid w:val="00D829DF"/>
    <w:rsid w:val="00D82F23"/>
    <w:rsid w:val="00D847A7"/>
    <w:rsid w:val="00D85387"/>
    <w:rsid w:val="00D85533"/>
    <w:rsid w:val="00D86058"/>
    <w:rsid w:val="00D86096"/>
    <w:rsid w:val="00D86922"/>
    <w:rsid w:val="00D86A0E"/>
    <w:rsid w:val="00D87CED"/>
    <w:rsid w:val="00D90A41"/>
    <w:rsid w:val="00D90EE4"/>
    <w:rsid w:val="00D9208F"/>
    <w:rsid w:val="00D94AE4"/>
    <w:rsid w:val="00D94EC6"/>
    <w:rsid w:val="00D95320"/>
    <w:rsid w:val="00D962BA"/>
    <w:rsid w:val="00D978D2"/>
    <w:rsid w:val="00DA0C90"/>
    <w:rsid w:val="00DA12B3"/>
    <w:rsid w:val="00DA15A0"/>
    <w:rsid w:val="00DA1657"/>
    <w:rsid w:val="00DA213E"/>
    <w:rsid w:val="00DA2511"/>
    <w:rsid w:val="00DA267B"/>
    <w:rsid w:val="00DA3214"/>
    <w:rsid w:val="00DA48EC"/>
    <w:rsid w:val="00DA5305"/>
    <w:rsid w:val="00DA66C3"/>
    <w:rsid w:val="00DA6DCA"/>
    <w:rsid w:val="00DA70DB"/>
    <w:rsid w:val="00DA7541"/>
    <w:rsid w:val="00DA7FA3"/>
    <w:rsid w:val="00DB0906"/>
    <w:rsid w:val="00DB0995"/>
    <w:rsid w:val="00DB2F19"/>
    <w:rsid w:val="00DB3358"/>
    <w:rsid w:val="00DB3CB0"/>
    <w:rsid w:val="00DB6595"/>
    <w:rsid w:val="00DB707B"/>
    <w:rsid w:val="00DB74CF"/>
    <w:rsid w:val="00DB7CD7"/>
    <w:rsid w:val="00DC0A0D"/>
    <w:rsid w:val="00DC18E6"/>
    <w:rsid w:val="00DC4078"/>
    <w:rsid w:val="00DC4FAD"/>
    <w:rsid w:val="00DD0211"/>
    <w:rsid w:val="00DD0685"/>
    <w:rsid w:val="00DD0B4F"/>
    <w:rsid w:val="00DD1E7C"/>
    <w:rsid w:val="00DD2169"/>
    <w:rsid w:val="00DD2675"/>
    <w:rsid w:val="00DD29D6"/>
    <w:rsid w:val="00DD54A6"/>
    <w:rsid w:val="00DD5E7C"/>
    <w:rsid w:val="00DD5F94"/>
    <w:rsid w:val="00DD674B"/>
    <w:rsid w:val="00DD6B5F"/>
    <w:rsid w:val="00DE11B1"/>
    <w:rsid w:val="00DE2935"/>
    <w:rsid w:val="00DE2F4F"/>
    <w:rsid w:val="00DE34F2"/>
    <w:rsid w:val="00DE3D98"/>
    <w:rsid w:val="00DE43FA"/>
    <w:rsid w:val="00DE5A62"/>
    <w:rsid w:val="00DE694B"/>
    <w:rsid w:val="00DE7C1D"/>
    <w:rsid w:val="00DF0914"/>
    <w:rsid w:val="00DF3CDB"/>
    <w:rsid w:val="00E006EC"/>
    <w:rsid w:val="00E00A99"/>
    <w:rsid w:val="00E0143D"/>
    <w:rsid w:val="00E02A94"/>
    <w:rsid w:val="00E02BAF"/>
    <w:rsid w:val="00E02F7F"/>
    <w:rsid w:val="00E0437F"/>
    <w:rsid w:val="00E04B17"/>
    <w:rsid w:val="00E05711"/>
    <w:rsid w:val="00E0571F"/>
    <w:rsid w:val="00E05FA5"/>
    <w:rsid w:val="00E0679A"/>
    <w:rsid w:val="00E071F5"/>
    <w:rsid w:val="00E105C4"/>
    <w:rsid w:val="00E1237B"/>
    <w:rsid w:val="00E12B4A"/>
    <w:rsid w:val="00E130C5"/>
    <w:rsid w:val="00E13417"/>
    <w:rsid w:val="00E13858"/>
    <w:rsid w:val="00E158B2"/>
    <w:rsid w:val="00E15C99"/>
    <w:rsid w:val="00E15CEB"/>
    <w:rsid w:val="00E169A9"/>
    <w:rsid w:val="00E173DA"/>
    <w:rsid w:val="00E173E8"/>
    <w:rsid w:val="00E2039E"/>
    <w:rsid w:val="00E2049B"/>
    <w:rsid w:val="00E228D6"/>
    <w:rsid w:val="00E24ACF"/>
    <w:rsid w:val="00E255E6"/>
    <w:rsid w:val="00E26A55"/>
    <w:rsid w:val="00E30645"/>
    <w:rsid w:val="00E30BD2"/>
    <w:rsid w:val="00E32760"/>
    <w:rsid w:val="00E337BC"/>
    <w:rsid w:val="00E33B57"/>
    <w:rsid w:val="00E34307"/>
    <w:rsid w:val="00E34604"/>
    <w:rsid w:val="00E34795"/>
    <w:rsid w:val="00E34E72"/>
    <w:rsid w:val="00E35E02"/>
    <w:rsid w:val="00E35E8C"/>
    <w:rsid w:val="00E37509"/>
    <w:rsid w:val="00E40C82"/>
    <w:rsid w:val="00E42085"/>
    <w:rsid w:val="00E421EF"/>
    <w:rsid w:val="00E431DB"/>
    <w:rsid w:val="00E43B58"/>
    <w:rsid w:val="00E45400"/>
    <w:rsid w:val="00E46946"/>
    <w:rsid w:val="00E46F30"/>
    <w:rsid w:val="00E53FE0"/>
    <w:rsid w:val="00E54313"/>
    <w:rsid w:val="00E56519"/>
    <w:rsid w:val="00E56BB5"/>
    <w:rsid w:val="00E57808"/>
    <w:rsid w:val="00E602D4"/>
    <w:rsid w:val="00E60D8C"/>
    <w:rsid w:val="00E62445"/>
    <w:rsid w:val="00E6245C"/>
    <w:rsid w:val="00E630FD"/>
    <w:rsid w:val="00E64306"/>
    <w:rsid w:val="00E65497"/>
    <w:rsid w:val="00E65860"/>
    <w:rsid w:val="00E65A4E"/>
    <w:rsid w:val="00E67CFF"/>
    <w:rsid w:val="00E70E21"/>
    <w:rsid w:val="00E71630"/>
    <w:rsid w:val="00E7341A"/>
    <w:rsid w:val="00E74224"/>
    <w:rsid w:val="00E74A63"/>
    <w:rsid w:val="00E74B3A"/>
    <w:rsid w:val="00E75B62"/>
    <w:rsid w:val="00E77153"/>
    <w:rsid w:val="00E773A2"/>
    <w:rsid w:val="00E816E1"/>
    <w:rsid w:val="00E81FFC"/>
    <w:rsid w:val="00E821A8"/>
    <w:rsid w:val="00E8284D"/>
    <w:rsid w:val="00E82E9A"/>
    <w:rsid w:val="00E83450"/>
    <w:rsid w:val="00E83800"/>
    <w:rsid w:val="00E8431D"/>
    <w:rsid w:val="00E84B92"/>
    <w:rsid w:val="00E86042"/>
    <w:rsid w:val="00E875AD"/>
    <w:rsid w:val="00E87C62"/>
    <w:rsid w:val="00E90593"/>
    <w:rsid w:val="00E91EAA"/>
    <w:rsid w:val="00E92FFF"/>
    <w:rsid w:val="00E939FF"/>
    <w:rsid w:val="00E9432E"/>
    <w:rsid w:val="00E94CB6"/>
    <w:rsid w:val="00E95284"/>
    <w:rsid w:val="00E95C36"/>
    <w:rsid w:val="00E9632F"/>
    <w:rsid w:val="00E96DB0"/>
    <w:rsid w:val="00E96E4B"/>
    <w:rsid w:val="00EA06CC"/>
    <w:rsid w:val="00EA1259"/>
    <w:rsid w:val="00EA1669"/>
    <w:rsid w:val="00EA202B"/>
    <w:rsid w:val="00EA3206"/>
    <w:rsid w:val="00EA4122"/>
    <w:rsid w:val="00EA4736"/>
    <w:rsid w:val="00EA50F4"/>
    <w:rsid w:val="00EA686C"/>
    <w:rsid w:val="00EB03F0"/>
    <w:rsid w:val="00EB0675"/>
    <w:rsid w:val="00EB3028"/>
    <w:rsid w:val="00EB4369"/>
    <w:rsid w:val="00EB4781"/>
    <w:rsid w:val="00EB4D89"/>
    <w:rsid w:val="00EB4EC8"/>
    <w:rsid w:val="00EB56A3"/>
    <w:rsid w:val="00EB5C7F"/>
    <w:rsid w:val="00EC200B"/>
    <w:rsid w:val="00EC3410"/>
    <w:rsid w:val="00EC3FB6"/>
    <w:rsid w:val="00EC4817"/>
    <w:rsid w:val="00EC4A1E"/>
    <w:rsid w:val="00EC4E03"/>
    <w:rsid w:val="00EC56C1"/>
    <w:rsid w:val="00EC65E6"/>
    <w:rsid w:val="00EC6DE3"/>
    <w:rsid w:val="00EC732F"/>
    <w:rsid w:val="00EC7EF1"/>
    <w:rsid w:val="00ED0E99"/>
    <w:rsid w:val="00ED0F8E"/>
    <w:rsid w:val="00ED12FC"/>
    <w:rsid w:val="00ED200D"/>
    <w:rsid w:val="00ED2853"/>
    <w:rsid w:val="00ED3528"/>
    <w:rsid w:val="00ED3B55"/>
    <w:rsid w:val="00ED4279"/>
    <w:rsid w:val="00ED52BA"/>
    <w:rsid w:val="00ED52FD"/>
    <w:rsid w:val="00ED5401"/>
    <w:rsid w:val="00ED62BA"/>
    <w:rsid w:val="00ED65CB"/>
    <w:rsid w:val="00ED6C6B"/>
    <w:rsid w:val="00ED6EC9"/>
    <w:rsid w:val="00EE1771"/>
    <w:rsid w:val="00EE2FDD"/>
    <w:rsid w:val="00EE420E"/>
    <w:rsid w:val="00EE48ED"/>
    <w:rsid w:val="00EE51BB"/>
    <w:rsid w:val="00EE538F"/>
    <w:rsid w:val="00EE7D92"/>
    <w:rsid w:val="00EF1275"/>
    <w:rsid w:val="00EF1418"/>
    <w:rsid w:val="00EF2E62"/>
    <w:rsid w:val="00EF2EBC"/>
    <w:rsid w:val="00EF31E4"/>
    <w:rsid w:val="00EF425F"/>
    <w:rsid w:val="00EF502B"/>
    <w:rsid w:val="00EF50D1"/>
    <w:rsid w:val="00EF5CB1"/>
    <w:rsid w:val="00EF60C5"/>
    <w:rsid w:val="00EF634B"/>
    <w:rsid w:val="00EF68E3"/>
    <w:rsid w:val="00EF6A5E"/>
    <w:rsid w:val="00EF7020"/>
    <w:rsid w:val="00F01927"/>
    <w:rsid w:val="00F01986"/>
    <w:rsid w:val="00F01DA3"/>
    <w:rsid w:val="00F01E73"/>
    <w:rsid w:val="00F02347"/>
    <w:rsid w:val="00F024F3"/>
    <w:rsid w:val="00F04312"/>
    <w:rsid w:val="00F044C5"/>
    <w:rsid w:val="00F047C9"/>
    <w:rsid w:val="00F06421"/>
    <w:rsid w:val="00F06872"/>
    <w:rsid w:val="00F0690A"/>
    <w:rsid w:val="00F07BF3"/>
    <w:rsid w:val="00F07FB6"/>
    <w:rsid w:val="00F07FF3"/>
    <w:rsid w:val="00F1004D"/>
    <w:rsid w:val="00F108C8"/>
    <w:rsid w:val="00F10905"/>
    <w:rsid w:val="00F11228"/>
    <w:rsid w:val="00F11479"/>
    <w:rsid w:val="00F11DBB"/>
    <w:rsid w:val="00F158CF"/>
    <w:rsid w:val="00F16452"/>
    <w:rsid w:val="00F17B02"/>
    <w:rsid w:val="00F17C5A"/>
    <w:rsid w:val="00F17F22"/>
    <w:rsid w:val="00F2170B"/>
    <w:rsid w:val="00F21826"/>
    <w:rsid w:val="00F22E70"/>
    <w:rsid w:val="00F23863"/>
    <w:rsid w:val="00F238E2"/>
    <w:rsid w:val="00F23BB9"/>
    <w:rsid w:val="00F23DCB"/>
    <w:rsid w:val="00F24F42"/>
    <w:rsid w:val="00F260CA"/>
    <w:rsid w:val="00F26530"/>
    <w:rsid w:val="00F2690B"/>
    <w:rsid w:val="00F26A53"/>
    <w:rsid w:val="00F31410"/>
    <w:rsid w:val="00F33144"/>
    <w:rsid w:val="00F34EB9"/>
    <w:rsid w:val="00F35812"/>
    <w:rsid w:val="00F36232"/>
    <w:rsid w:val="00F367D3"/>
    <w:rsid w:val="00F369F4"/>
    <w:rsid w:val="00F37E82"/>
    <w:rsid w:val="00F40B2A"/>
    <w:rsid w:val="00F40DDA"/>
    <w:rsid w:val="00F41771"/>
    <w:rsid w:val="00F4234C"/>
    <w:rsid w:val="00F43D75"/>
    <w:rsid w:val="00F4628B"/>
    <w:rsid w:val="00F4682D"/>
    <w:rsid w:val="00F4698A"/>
    <w:rsid w:val="00F47062"/>
    <w:rsid w:val="00F47521"/>
    <w:rsid w:val="00F51228"/>
    <w:rsid w:val="00F518FD"/>
    <w:rsid w:val="00F5242B"/>
    <w:rsid w:val="00F526E5"/>
    <w:rsid w:val="00F52924"/>
    <w:rsid w:val="00F546FE"/>
    <w:rsid w:val="00F557CF"/>
    <w:rsid w:val="00F55C1B"/>
    <w:rsid w:val="00F57BFB"/>
    <w:rsid w:val="00F57E7E"/>
    <w:rsid w:val="00F634AF"/>
    <w:rsid w:val="00F63769"/>
    <w:rsid w:val="00F63FC1"/>
    <w:rsid w:val="00F64E9A"/>
    <w:rsid w:val="00F65BE3"/>
    <w:rsid w:val="00F66A71"/>
    <w:rsid w:val="00F706B5"/>
    <w:rsid w:val="00F71616"/>
    <w:rsid w:val="00F7257E"/>
    <w:rsid w:val="00F72BA2"/>
    <w:rsid w:val="00F72CC0"/>
    <w:rsid w:val="00F73CEF"/>
    <w:rsid w:val="00F73D3B"/>
    <w:rsid w:val="00F74321"/>
    <w:rsid w:val="00F74A7C"/>
    <w:rsid w:val="00F75789"/>
    <w:rsid w:val="00F800A3"/>
    <w:rsid w:val="00F80823"/>
    <w:rsid w:val="00F80F63"/>
    <w:rsid w:val="00F81700"/>
    <w:rsid w:val="00F82386"/>
    <w:rsid w:val="00F8331D"/>
    <w:rsid w:val="00F851D5"/>
    <w:rsid w:val="00F86195"/>
    <w:rsid w:val="00F8622E"/>
    <w:rsid w:val="00F87C28"/>
    <w:rsid w:val="00F91C23"/>
    <w:rsid w:val="00F93227"/>
    <w:rsid w:val="00F93813"/>
    <w:rsid w:val="00F96690"/>
    <w:rsid w:val="00F9689A"/>
    <w:rsid w:val="00FA1C9E"/>
    <w:rsid w:val="00FA1D08"/>
    <w:rsid w:val="00FA2441"/>
    <w:rsid w:val="00FA3707"/>
    <w:rsid w:val="00FA4AD1"/>
    <w:rsid w:val="00FA5BA6"/>
    <w:rsid w:val="00FA5E38"/>
    <w:rsid w:val="00FA5F78"/>
    <w:rsid w:val="00FA6194"/>
    <w:rsid w:val="00FA657F"/>
    <w:rsid w:val="00FB00F9"/>
    <w:rsid w:val="00FB0D4C"/>
    <w:rsid w:val="00FB121F"/>
    <w:rsid w:val="00FB14FC"/>
    <w:rsid w:val="00FB176A"/>
    <w:rsid w:val="00FB1A7C"/>
    <w:rsid w:val="00FB1F9B"/>
    <w:rsid w:val="00FB2C5D"/>
    <w:rsid w:val="00FB2F73"/>
    <w:rsid w:val="00FB44D7"/>
    <w:rsid w:val="00FB464F"/>
    <w:rsid w:val="00FB5073"/>
    <w:rsid w:val="00FB7A6B"/>
    <w:rsid w:val="00FB7CB5"/>
    <w:rsid w:val="00FB7EA6"/>
    <w:rsid w:val="00FC0104"/>
    <w:rsid w:val="00FC07F4"/>
    <w:rsid w:val="00FC280A"/>
    <w:rsid w:val="00FC4D4C"/>
    <w:rsid w:val="00FC5FD9"/>
    <w:rsid w:val="00FC6850"/>
    <w:rsid w:val="00FC75C8"/>
    <w:rsid w:val="00FC7A7E"/>
    <w:rsid w:val="00FD0B5C"/>
    <w:rsid w:val="00FD185A"/>
    <w:rsid w:val="00FD190B"/>
    <w:rsid w:val="00FD3023"/>
    <w:rsid w:val="00FD33A2"/>
    <w:rsid w:val="00FD3E25"/>
    <w:rsid w:val="00FD671A"/>
    <w:rsid w:val="00FD75FB"/>
    <w:rsid w:val="00FD7A52"/>
    <w:rsid w:val="00FE0BC6"/>
    <w:rsid w:val="00FE0F73"/>
    <w:rsid w:val="00FE2D40"/>
    <w:rsid w:val="00FE3561"/>
    <w:rsid w:val="00FE537A"/>
    <w:rsid w:val="00FE651C"/>
    <w:rsid w:val="00FE6912"/>
    <w:rsid w:val="00FE731F"/>
    <w:rsid w:val="00FE75F4"/>
    <w:rsid w:val="00FE75F9"/>
    <w:rsid w:val="00FE7772"/>
    <w:rsid w:val="00FF1ABD"/>
    <w:rsid w:val="00FF2E0D"/>
    <w:rsid w:val="00FF41C5"/>
    <w:rsid w:val="00FF4524"/>
    <w:rsid w:val="00FF46A3"/>
    <w:rsid w:val="00FF568A"/>
    <w:rsid w:val="00FF5E82"/>
    <w:rsid w:val="00FF62BF"/>
    <w:rsid w:val="00FF6472"/>
    <w:rsid w:val="00FF6628"/>
    <w:rsid w:val="00FF6909"/>
    <w:rsid w:val="00FF6E81"/>
    <w:rsid w:val="00FF7B25"/>
    <w:rsid w:val="00FF7E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9E3A4E"/>
  <w15:chartTrackingRefBased/>
  <w15:docId w15:val="{D6BBB578-820A-4FB4-BC12-F412B62B73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40F1"/>
    <w:pPr>
      <w:suppressAutoHyphens/>
    </w:pPr>
    <w:rPr>
      <w:rFonts w:ascii="Tahoma" w:hAnsi="Tahoma"/>
      <w:sz w:val="24"/>
      <w:szCs w:val="24"/>
      <w:lang w:val="es-MX" w:eastAsia="ar-SA"/>
    </w:rPr>
  </w:style>
  <w:style w:type="paragraph" w:styleId="Heading1">
    <w:name w:val="heading 1"/>
    <w:basedOn w:val="Normal"/>
    <w:next w:val="Normal"/>
    <w:qFormat/>
    <w:rsid w:val="002257CE"/>
    <w:pPr>
      <w:keepNext/>
      <w:numPr>
        <w:numId w:val="1"/>
      </w:numPr>
      <w:spacing w:before="240" w:after="60"/>
      <w:outlineLvl w:val="0"/>
    </w:pPr>
    <w:rPr>
      <w:rFonts w:ascii="Arial" w:hAnsi="Arial" w:cs="Arial"/>
      <w:b/>
      <w:bCs/>
      <w:color w:val="31849B"/>
      <w:kern w:val="1"/>
      <w:sz w:val="32"/>
      <w:szCs w:val="32"/>
    </w:rPr>
  </w:style>
  <w:style w:type="paragraph" w:styleId="Heading2">
    <w:name w:val="heading 2"/>
    <w:basedOn w:val="Normal"/>
    <w:next w:val="Normal"/>
    <w:link w:val="Heading2Char"/>
    <w:qFormat/>
    <w:rsid w:val="002257CE"/>
    <w:pPr>
      <w:keepNext/>
      <w:numPr>
        <w:ilvl w:val="1"/>
        <w:numId w:val="1"/>
      </w:numPr>
      <w:spacing w:before="240" w:after="60"/>
      <w:outlineLvl w:val="1"/>
    </w:pPr>
    <w:rPr>
      <w:rFonts w:ascii="Arial" w:hAnsi="Arial" w:cs="Arial"/>
      <w:b/>
      <w:bCs/>
      <w:i/>
      <w:iCs/>
      <w:color w:val="E36C0A"/>
      <w:sz w:val="28"/>
      <w:szCs w:val="28"/>
    </w:rPr>
  </w:style>
  <w:style w:type="paragraph" w:styleId="Heading3">
    <w:name w:val="heading 3"/>
    <w:basedOn w:val="Normal"/>
    <w:next w:val="Normal"/>
    <w:link w:val="Heading3Char"/>
    <w:qFormat/>
    <w:rsid w:val="0045157F"/>
    <w:pPr>
      <w:keepNext/>
      <w:numPr>
        <w:ilvl w:val="2"/>
        <w:numId w:val="1"/>
      </w:numPr>
      <w:outlineLvl w:val="2"/>
    </w:pPr>
    <w:rPr>
      <w:rFonts w:cs="Tahoma"/>
      <w:b/>
      <w:bCs/>
      <w:color w:val="76923C"/>
    </w:rPr>
  </w:style>
  <w:style w:type="paragraph" w:styleId="Heading4">
    <w:name w:val="heading 4"/>
    <w:basedOn w:val="Normal"/>
    <w:next w:val="Normal"/>
    <w:link w:val="Heading4Char"/>
    <w:qFormat/>
    <w:rsid w:val="0045157F"/>
    <w:pPr>
      <w:keepNext/>
      <w:numPr>
        <w:ilvl w:val="3"/>
        <w:numId w:val="1"/>
      </w:numPr>
      <w:outlineLvl w:val="3"/>
    </w:pPr>
    <w:rPr>
      <w:rFonts w:cs="Tahoma"/>
      <w:b/>
      <w:bCs/>
      <w:sz w:val="20"/>
    </w:rPr>
  </w:style>
  <w:style w:type="paragraph" w:styleId="Heading5">
    <w:name w:val="heading 5"/>
    <w:basedOn w:val="Normal"/>
    <w:next w:val="Normal"/>
    <w:qFormat/>
    <w:pPr>
      <w:keepNext/>
      <w:numPr>
        <w:ilvl w:val="4"/>
        <w:numId w:val="1"/>
      </w:numPr>
      <w:jc w:val="center"/>
      <w:outlineLvl w:val="4"/>
    </w:pPr>
    <w:rPr>
      <w:rFonts w:cs="Tahoma"/>
      <w:sz w:val="44"/>
    </w:rPr>
  </w:style>
  <w:style w:type="paragraph" w:styleId="Heading6">
    <w:name w:val="heading 6"/>
    <w:basedOn w:val="Normal"/>
    <w:next w:val="Normal"/>
    <w:qFormat/>
    <w:pPr>
      <w:keepNext/>
      <w:numPr>
        <w:ilvl w:val="5"/>
        <w:numId w:val="1"/>
      </w:numPr>
      <w:jc w:val="center"/>
      <w:outlineLvl w:val="5"/>
    </w:pPr>
    <w:rPr>
      <w:rFonts w:cs="Tahoma"/>
      <w:sz w:val="56"/>
    </w:rPr>
  </w:style>
  <w:style w:type="paragraph" w:styleId="Heading7">
    <w:name w:val="heading 7"/>
    <w:basedOn w:val="Normal"/>
    <w:next w:val="Normal"/>
    <w:qFormat/>
    <w:pPr>
      <w:keepNext/>
      <w:numPr>
        <w:ilvl w:val="6"/>
        <w:numId w:val="1"/>
      </w:numPr>
      <w:ind w:left="720"/>
      <w:outlineLvl w:val="6"/>
    </w:pPr>
    <w:rPr>
      <w:rFonts w:cs="Tahoma"/>
      <w:b/>
      <w:bCs/>
      <w:sz w:val="20"/>
      <w:lang w:eastAsia="he-IL" w:bidi="he-IL"/>
    </w:rPr>
  </w:style>
  <w:style w:type="paragraph" w:styleId="Heading8">
    <w:name w:val="heading 8"/>
    <w:basedOn w:val="Normal"/>
    <w:next w:val="Normal"/>
    <w:qFormat/>
    <w:pPr>
      <w:keepNext/>
      <w:numPr>
        <w:ilvl w:val="7"/>
        <w:numId w:val="1"/>
      </w:numPr>
      <w:ind w:left="720"/>
      <w:outlineLvl w:val="7"/>
    </w:pPr>
    <w:rPr>
      <w:rFonts w:cs="Tahoma"/>
      <w:i/>
      <w:iCs/>
      <w:sz w:val="20"/>
    </w:rPr>
  </w:style>
  <w:style w:type="paragraph" w:styleId="Heading9">
    <w:name w:val="heading 9"/>
    <w:basedOn w:val="Normal"/>
    <w:next w:val="Normal"/>
    <w:qFormat/>
    <w:pPr>
      <w:keepNext/>
      <w:numPr>
        <w:ilvl w:val="8"/>
        <w:numId w:val="1"/>
      </w:numPr>
      <w:outlineLvl w:val="8"/>
    </w:pPr>
    <w:rPr>
      <w:rFonts w:cs="Tahoma"/>
      <w:i/>
      <w:i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Symbol" w:hAnsi="Symbol"/>
    </w:rPr>
  </w:style>
  <w:style w:type="character" w:customStyle="1" w:styleId="WW8Num5z0">
    <w:name w:val="WW8Num5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9z0">
    <w:name w:val="WW8Num9z0"/>
    <w:rPr>
      <w:rFonts w:ascii="Symbol" w:hAnsi="Symbol"/>
    </w:rPr>
  </w:style>
  <w:style w:type="character" w:customStyle="1" w:styleId="WW8Num10z0">
    <w:name w:val="WW8Num10z0"/>
    <w:rPr>
      <w:rFonts w:ascii="Symbol" w:hAnsi="Symbol"/>
    </w:rPr>
  </w:style>
  <w:style w:type="character" w:customStyle="1" w:styleId="WW8Num11z0">
    <w:name w:val="WW8Num11z0"/>
    <w:rPr>
      <w:rFonts w:ascii="Symbol" w:hAnsi="Symbol"/>
    </w:rPr>
  </w:style>
  <w:style w:type="character" w:customStyle="1" w:styleId="WW8Num14z0">
    <w:name w:val="WW8Num14z0"/>
    <w:rPr>
      <w:rFonts w:ascii="Symbol" w:hAnsi="Symbol"/>
    </w:rPr>
  </w:style>
  <w:style w:type="character" w:customStyle="1" w:styleId="WW8Num17z0">
    <w:name w:val="WW8Num17z0"/>
    <w:rPr>
      <w:rFonts w:ascii="Symbol" w:hAnsi="Symbol"/>
    </w:rPr>
  </w:style>
  <w:style w:type="character" w:customStyle="1" w:styleId="WW8Num21z0">
    <w:name w:val="WW8Num21z0"/>
    <w:rPr>
      <w:rFonts w:ascii="Symbol" w:hAnsi="Symbol"/>
    </w:rPr>
  </w:style>
  <w:style w:type="character" w:customStyle="1" w:styleId="WW8Num24z0">
    <w:name w:val="WW8Num24z0"/>
    <w:rPr>
      <w:rFonts w:ascii="Symbol" w:hAnsi="Symbol"/>
    </w:rPr>
  </w:style>
  <w:style w:type="character" w:customStyle="1" w:styleId="WW8Num26z1">
    <w:name w:val="WW8Num26z1"/>
    <w:rPr>
      <w:rFonts w:ascii="Courier New" w:hAnsi="Courier New"/>
    </w:rPr>
  </w:style>
  <w:style w:type="character" w:customStyle="1" w:styleId="WW8Num28z0">
    <w:name w:val="WW8Num28z0"/>
    <w:rPr>
      <w:rFonts w:ascii="Symbol" w:hAnsi="Symbol"/>
    </w:rPr>
  </w:style>
  <w:style w:type="character" w:customStyle="1" w:styleId="WW8Num30z0">
    <w:name w:val="WW8Num30z0"/>
    <w:rPr>
      <w:rFonts w:ascii="Symbol" w:hAnsi="Symbol"/>
    </w:rPr>
  </w:style>
  <w:style w:type="character" w:customStyle="1" w:styleId="WW8Num32z0">
    <w:name w:val="WW8Num32z0"/>
    <w:rPr>
      <w:rFonts w:ascii="Symbol" w:hAnsi="Symbol"/>
    </w:rPr>
  </w:style>
  <w:style w:type="character" w:customStyle="1" w:styleId="WW8Num33z0">
    <w:name w:val="WW8Num33z0"/>
    <w:rPr>
      <w:rFonts w:ascii="Symbol" w:hAnsi="Symbol"/>
    </w:rPr>
  </w:style>
  <w:style w:type="character" w:customStyle="1" w:styleId="WW8Num34z0">
    <w:name w:val="WW8Num34z0"/>
    <w:rPr>
      <w:rFonts w:ascii="Symbol" w:hAnsi="Symbol"/>
    </w:rPr>
  </w:style>
  <w:style w:type="character" w:customStyle="1" w:styleId="WW8Num34z1">
    <w:name w:val="WW8Num34z1"/>
    <w:rPr>
      <w:rFonts w:ascii="Courier New" w:hAnsi="Courier New"/>
    </w:rPr>
  </w:style>
  <w:style w:type="character" w:customStyle="1" w:styleId="WW8Num34z5">
    <w:name w:val="WW8Num34z5"/>
    <w:rPr>
      <w:rFonts w:ascii="Wingdings" w:hAnsi="Wingdings"/>
    </w:rPr>
  </w:style>
  <w:style w:type="character" w:customStyle="1" w:styleId="WW8Num35z0">
    <w:name w:val="WW8Num35z0"/>
    <w:rPr>
      <w:rFonts w:ascii="Symbol" w:hAnsi="Symbol"/>
    </w:rPr>
  </w:style>
  <w:style w:type="character" w:customStyle="1" w:styleId="WW8Num36z0">
    <w:name w:val="WW8Num36z0"/>
    <w:rPr>
      <w:rFonts w:ascii="Symbol" w:hAnsi="Symbol"/>
    </w:rPr>
  </w:style>
  <w:style w:type="character" w:customStyle="1" w:styleId="WW8Num36z1">
    <w:name w:val="WW8Num36z1"/>
    <w:rPr>
      <w:rFonts w:ascii="Symbol" w:hAnsi="Symbol"/>
    </w:rPr>
  </w:style>
  <w:style w:type="character" w:customStyle="1" w:styleId="WW8Num36z2">
    <w:name w:val="WW8Num36z2"/>
    <w:rPr>
      <w:rFonts w:ascii="Wingdings" w:hAnsi="Wingdings"/>
    </w:rPr>
  </w:style>
  <w:style w:type="character" w:customStyle="1" w:styleId="WW8Num38z0">
    <w:name w:val="WW8Num38z0"/>
    <w:rPr>
      <w:rFonts w:ascii="Symbol" w:hAnsi="Symbol"/>
    </w:rPr>
  </w:style>
  <w:style w:type="character" w:customStyle="1" w:styleId="WW8Num41z0">
    <w:name w:val="WW8Num41z0"/>
    <w:rPr>
      <w:rFonts w:ascii="Symbol" w:hAnsi="Symbol"/>
    </w:rPr>
  </w:style>
  <w:style w:type="character" w:customStyle="1" w:styleId="WW8Num42z0">
    <w:name w:val="WW8Num42z0"/>
    <w:rPr>
      <w:rFonts w:ascii="Symbol" w:hAnsi="Symbol"/>
    </w:rPr>
  </w:style>
  <w:style w:type="character" w:customStyle="1" w:styleId="WW8Num44z0">
    <w:name w:val="WW8Num44z0"/>
    <w:rPr>
      <w:rFonts w:ascii="Symbol" w:hAnsi="Symbol"/>
    </w:rPr>
  </w:style>
  <w:style w:type="character" w:customStyle="1" w:styleId="WW8Num45z0">
    <w:name w:val="WW8Num45z0"/>
    <w:rPr>
      <w:rFonts w:ascii="Symbol" w:hAnsi="Symbol"/>
    </w:rPr>
  </w:style>
  <w:style w:type="character" w:customStyle="1" w:styleId="WW8Num46z0">
    <w:name w:val="WW8Num46z0"/>
    <w:rPr>
      <w:rFonts w:ascii="Symbol" w:hAnsi="Symbol"/>
    </w:rPr>
  </w:style>
  <w:style w:type="character" w:customStyle="1" w:styleId="WW8Num47z0">
    <w:name w:val="WW8Num47z0"/>
    <w:rPr>
      <w:rFonts w:ascii="Symbol" w:hAnsi="Symbol"/>
    </w:rPr>
  </w:style>
  <w:style w:type="character" w:customStyle="1" w:styleId="WW8Num49z0">
    <w:name w:val="WW8Num49z0"/>
    <w:rPr>
      <w:rFonts w:ascii="Symbol" w:hAnsi="Symbol"/>
    </w:rPr>
  </w:style>
  <w:style w:type="character" w:customStyle="1" w:styleId="WW8Num51z0">
    <w:name w:val="WW8Num51z0"/>
    <w:rPr>
      <w:rFonts w:ascii="Symbol" w:hAnsi="Symbol"/>
    </w:rPr>
  </w:style>
  <w:style w:type="character" w:customStyle="1" w:styleId="WW8Num51z2">
    <w:name w:val="WW8Num51z2"/>
    <w:rPr>
      <w:rFonts w:ascii="Wingdings" w:hAnsi="Wingdings"/>
    </w:rPr>
  </w:style>
  <w:style w:type="character" w:customStyle="1" w:styleId="WW8Num51z4">
    <w:name w:val="WW8Num51z4"/>
    <w:rPr>
      <w:rFonts w:ascii="Courier New" w:hAnsi="Courier New"/>
    </w:rPr>
  </w:style>
  <w:style w:type="character" w:customStyle="1" w:styleId="WW8Num53z0">
    <w:name w:val="WW8Num53z0"/>
    <w:rPr>
      <w:rFonts w:ascii="Courier New" w:hAnsi="Courier New"/>
    </w:rPr>
  </w:style>
  <w:style w:type="character" w:customStyle="1" w:styleId="WW8Num54z0">
    <w:name w:val="WW8Num54z0"/>
    <w:rPr>
      <w:rFonts w:ascii="Symbol" w:hAnsi="Symbol"/>
    </w:rPr>
  </w:style>
  <w:style w:type="character" w:customStyle="1" w:styleId="WW8Num54z1">
    <w:name w:val="WW8Num54z1"/>
    <w:rPr>
      <w:rFonts w:ascii="Courier New" w:hAnsi="Courier New"/>
    </w:rPr>
  </w:style>
  <w:style w:type="character" w:customStyle="1" w:styleId="WW8Num54z5">
    <w:name w:val="WW8Num54z5"/>
    <w:rPr>
      <w:rFonts w:ascii="Wingdings" w:hAnsi="Wingdings"/>
    </w:rPr>
  </w:style>
  <w:style w:type="character" w:customStyle="1" w:styleId="WW8Num55z0">
    <w:name w:val="WW8Num55z0"/>
    <w:rPr>
      <w:rFonts w:ascii="Symbol" w:hAnsi="Symbol"/>
    </w:rPr>
  </w:style>
  <w:style w:type="character" w:customStyle="1" w:styleId="WW8Num58z0">
    <w:name w:val="WW8Num58z0"/>
    <w:rPr>
      <w:rFonts w:ascii="Symbol" w:hAnsi="Symbol"/>
    </w:rPr>
  </w:style>
  <w:style w:type="character" w:customStyle="1" w:styleId="WW8Num59z1">
    <w:name w:val="WW8Num59z1"/>
    <w:rPr>
      <w:rFonts w:ascii="Courier New" w:hAnsi="Courier New"/>
    </w:rPr>
  </w:style>
  <w:style w:type="character" w:customStyle="1" w:styleId="WW8Num60z0">
    <w:name w:val="WW8Num60z0"/>
    <w:rPr>
      <w:rFonts w:ascii="Symbol" w:hAnsi="Symbol"/>
    </w:rPr>
  </w:style>
  <w:style w:type="character" w:customStyle="1" w:styleId="WW8Num61z0">
    <w:name w:val="WW8Num61z0"/>
    <w:rPr>
      <w:rFonts w:ascii="Symbol" w:hAnsi="Symbol"/>
    </w:rPr>
  </w:style>
  <w:style w:type="character" w:customStyle="1" w:styleId="WW8Num63z0">
    <w:name w:val="WW8Num63z0"/>
    <w:rPr>
      <w:rFonts w:ascii="Symbol" w:hAnsi="Symbol"/>
    </w:rPr>
  </w:style>
  <w:style w:type="character" w:customStyle="1" w:styleId="WW8Num67z0">
    <w:name w:val="WW8Num67z0"/>
    <w:rPr>
      <w:rFonts w:ascii="Symbol" w:hAnsi="Symbol"/>
    </w:rPr>
  </w:style>
  <w:style w:type="character" w:customStyle="1" w:styleId="WW8Num68z0">
    <w:name w:val="WW8Num68z0"/>
    <w:rPr>
      <w:rFonts w:ascii="Symbol" w:hAnsi="Symbol"/>
    </w:rPr>
  </w:style>
  <w:style w:type="character" w:customStyle="1" w:styleId="WW8Num70z0">
    <w:name w:val="WW8Num70z0"/>
    <w:rPr>
      <w:rFonts w:ascii="Symbol" w:hAnsi="Symbol"/>
    </w:rPr>
  </w:style>
  <w:style w:type="character" w:customStyle="1" w:styleId="WW8Num72z0">
    <w:name w:val="WW8Num72z0"/>
    <w:rPr>
      <w:rFonts w:ascii="Symbol" w:hAnsi="Symbol"/>
    </w:rPr>
  </w:style>
  <w:style w:type="character" w:customStyle="1" w:styleId="WW8Num74z0">
    <w:name w:val="WW8Num74z0"/>
    <w:rPr>
      <w:rFonts w:ascii="Symbol" w:hAnsi="Symbol"/>
    </w:rPr>
  </w:style>
  <w:style w:type="character" w:customStyle="1" w:styleId="WW8Num79z0">
    <w:name w:val="WW8Num79z0"/>
    <w:rPr>
      <w:rFonts w:ascii="Symbol" w:hAnsi="Symbol"/>
    </w:rPr>
  </w:style>
  <w:style w:type="character" w:customStyle="1" w:styleId="WW8Num80z0">
    <w:name w:val="WW8Num80z0"/>
    <w:rPr>
      <w:rFonts w:ascii="Symbol" w:hAnsi="Symbol"/>
    </w:rPr>
  </w:style>
  <w:style w:type="character" w:customStyle="1" w:styleId="WW8Num81z0">
    <w:name w:val="WW8Num81z0"/>
    <w:rPr>
      <w:rFonts w:ascii="Symbol" w:hAnsi="Symbol"/>
    </w:rPr>
  </w:style>
  <w:style w:type="character" w:customStyle="1" w:styleId="WW8Num82z0">
    <w:name w:val="WW8Num82z0"/>
    <w:rPr>
      <w:rFonts w:ascii="Symbol" w:hAnsi="Symbol"/>
    </w:rPr>
  </w:style>
  <w:style w:type="character" w:customStyle="1" w:styleId="WW8Num84z0">
    <w:name w:val="WW8Num84z0"/>
    <w:rPr>
      <w:rFonts w:ascii="Symbol" w:hAnsi="Symbol"/>
    </w:rPr>
  </w:style>
  <w:style w:type="character" w:customStyle="1" w:styleId="WW8Num88z0">
    <w:name w:val="WW8Num88z0"/>
    <w:rPr>
      <w:rFonts w:ascii="Symbol" w:hAnsi="Symbol"/>
    </w:rPr>
  </w:style>
  <w:style w:type="character" w:customStyle="1" w:styleId="WW8Num89z0">
    <w:name w:val="WW8Num89z0"/>
    <w:rPr>
      <w:rFonts w:ascii="Symbol" w:hAnsi="Symbol"/>
    </w:rPr>
  </w:style>
  <w:style w:type="character" w:customStyle="1" w:styleId="WW8Num92z0">
    <w:name w:val="WW8Num92z0"/>
    <w:rPr>
      <w:rFonts w:ascii="Symbol" w:hAnsi="Symbol"/>
    </w:rPr>
  </w:style>
  <w:style w:type="character" w:customStyle="1" w:styleId="WW8Num93z0">
    <w:name w:val="WW8Num93z0"/>
    <w:rPr>
      <w:rFonts w:ascii="Symbol" w:hAnsi="Symbol"/>
    </w:rPr>
  </w:style>
  <w:style w:type="character" w:customStyle="1" w:styleId="WW8Num94z0">
    <w:name w:val="WW8Num94z0"/>
    <w:rPr>
      <w:rFonts w:ascii="Symbol" w:hAnsi="Symbol"/>
    </w:rPr>
  </w:style>
  <w:style w:type="character" w:customStyle="1" w:styleId="WW8Num94z1">
    <w:name w:val="WW8Num94z1"/>
    <w:rPr>
      <w:rFonts w:ascii="Courier New" w:hAnsi="Courier New"/>
    </w:rPr>
  </w:style>
  <w:style w:type="character" w:customStyle="1" w:styleId="WW8Num94z2">
    <w:name w:val="WW8Num94z2"/>
    <w:rPr>
      <w:rFonts w:ascii="Wingdings" w:hAnsi="Wingdings"/>
    </w:rPr>
  </w:style>
  <w:style w:type="character" w:customStyle="1" w:styleId="WW8Num97z0">
    <w:name w:val="WW8Num97z0"/>
    <w:rPr>
      <w:rFonts w:ascii="Symbol" w:hAnsi="Symbol"/>
    </w:rPr>
  </w:style>
  <w:style w:type="character" w:customStyle="1" w:styleId="WW8Num100z0">
    <w:name w:val="WW8Num100z0"/>
    <w:rPr>
      <w:rFonts w:ascii="Symbol" w:hAnsi="Symbol"/>
    </w:rPr>
  </w:style>
  <w:style w:type="character" w:customStyle="1" w:styleId="WW8Num102z0">
    <w:name w:val="WW8Num102z0"/>
    <w:rPr>
      <w:rFonts w:ascii="Symbol" w:hAnsi="Symbol"/>
    </w:rPr>
  </w:style>
  <w:style w:type="character" w:customStyle="1" w:styleId="WW8Num103z0">
    <w:name w:val="WW8Num103z0"/>
    <w:rPr>
      <w:rFonts w:ascii="Symbol" w:hAnsi="Symbol"/>
    </w:rPr>
  </w:style>
  <w:style w:type="character" w:customStyle="1" w:styleId="WW8Num103z1">
    <w:name w:val="WW8Num103z1"/>
    <w:rPr>
      <w:rFonts w:ascii="Courier New" w:hAnsi="Courier New"/>
    </w:rPr>
  </w:style>
  <w:style w:type="character" w:customStyle="1" w:styleId="WW8Num103z2">
    <w:name w:val="WW8Num103z2"/>
    <w:rPr>
      <w:rFonts w:ascii="Wingdings" w:hAnsi="Wingdings"/>
    </w:rPr>
  </w:style>
  <w:style w:type="character" w:customStyle="1" w:styleId="WW8Num104z0">
    <w:name w:val="WW8Num104z0"/>
    <w:rPr>
      <w:rFonts w:ascii="Symbol" w:hAnsi="Symbol"/>
    </w:rPr>
  </w:style>
  <w:style w:type="character" w:customStyle="1" w:styleId="WW8Num104z1">
    <w:name w:val="WW8Num104z1"/>
    <w:rPr>
      <w:rFonts w:ascii="Wingdings 2" w:hAnsi="Wingdings 2" w:cs="StarSymbol"/>
      <w:sz w:val="18"/>
      <w:szCs w:val="18"/>
    </w:rPr>
  </w:style>
  <w:style w:type="character" w:customStyle="1" w:styleId="WW8Num104z2">
    <w:name w:val="WW8Num104z2"/>
    <w:rPr>
      <w:rFonts w:ascii="StarSymbol" w:hAnsi="StarSymbol" w:cs="StarSymbol"/>
      <w:sz w:val="18"/>
      <w:szCs w:val="18"/>
    </w:rPr>
  </w:style>
  <w:style w:type="character" w:customStyle="1" w:styleId="WW8Num105z0">
    <w:name w:val="WW8Num105z0"/>
    <w:rPr>
      <w:rFonts w:ascii="Wingdings" w:hAnsi="Wingdings" w:cs="StarSymbol"/>
      <w:sz w:val="18"/>
      <w:szCs w:val="18"/>
    </w:rPr>
  </w:style>
  <w:style w:type="character" w:customStyle="1" w:styleId="WW8Num105z1">
    <w:name w:val="WW8Num105z1"/>
    <w:rPr>
      <w:rFonts w:ascii="Wingdings 2" w:hAnsi="Wingdings 2" w:cs="StarSymbol"/>
      <w:sz w:val="18"/>
      <w:szCs w:val="18"/>
    </w:rPr>
  </w:style>
  <w:style w:type="character" w:customStyle="1" w:styleId="WW8Num105z2">
    <w:name w:val="WW8Num105z2"/>
    <w:rPr>
      <w:rFonts w:ascii="StarSymbol" w:hAnsi="StarSymbol" w:cs="StarSymbol"/>
      <w:sz w:val="18"/>
      <w:szCs w:val="18"/>
    </w:rPr>
  </w:style>
  <w:style w:type="character" w:customStyle="1" w:styleId="WW8Num106z0">
    <w:name w:val="WW8Num106z0"/>
    <w:rPr>
      <w:rFonts w:ascii="Wingdings" w:hAnsi="Wingdings" w:cs="StarSymbol"/>
      <w:sz w:val="18"/>
      <w:szCs w:val="18"/>
    </w:rPr>
  </w:style>
  <w:style w:type="character" w:customStyle="1" w:styleId="WW8Num106z1">
    <w:name w:val="WW8Num106z1"/>
    <w:rPr>
      <w:rFonts w:ascii="Wingdings 2" w:hAnsi="Wingdings 2" w:cs="StarSymbol"/>
      <w:sz w:val="18"/>
      <w:szCs w:val="18"/>
    </w:rPr>
  </w:style>
  <w:style w:type="character" w:customStyle="1" w:styleId="WW8Num106z2">
    <w:name w:val="WW8Num106z2"/>
    <w:rPr>
      <w:rFonts w:ascii="StarSymbol" w:hAnsi="StarSymbol" w:cs="StarSymbol"/>
      <w:sz w:val="18"/>
      <w:szCs w:val="18"/>
    </w:rPr>
  </w:style>
  <w:style w:type="character" w:customStyle="1" w:styleId="WW8Num107z0">
    <w:name w:val="WW8Num107z0"/>
    <w:rPr>
      <w:rFonts w:ascii="Wingdings" w:hAnsi="Wingdings" w:cs="StarSymbol"/>
      <w:sz w:val="18"/>
      <w:szCs w:val="18"/>
    </w:rPr>
  </w:style>
  <w:style w:type="character" w:customStyle="1" w:styleId="WW8Num107z1">
    <w:name w:val="WW8Num107z1"/>
    <w:rPr>
      <w:rFonts w:ascii="Wingdings 2" w:hAnsi="Wingdings 2" w:cs="StarSymbol"/>
      <w:sz w:val="18"/>
      <w:szCs w:val="18"/>
    </w:rPr>
  </w:style>
  <w:style w:type="character" w:customStyle="1" w:styleId="WW8Num107z2">
    <w:name w:val="WW8Num107z2"/>
    <w:rPr>
      <w:rFonts w:ascii="StarSymbol" w:hAnsi="StarSymbol" w:cs="StarSymbol"/>
      <w:sz w:val="18"/>
      <w:szCs w:val="18"/>
    </w:rPr>
  </w:style>
  <w:style w:type="character" w:customStyle="1" w:styleId="WW8Num108z0">
    <w:name w:val="WW8Num108z0"/>
    <w:rPr>
      <w:rFonts w:ascii="Symbol" w:hAnsi="Symbol"/>
    </w:rPr>
  </w:style>
  <w:style w:type="character" w:customStyle="1" w:styleId="WW8Num108z1">
    <w:name w:val="WW8Num108z1"/>
    <w:rPr>
      <w:rFonts w:ascii="Courier New" w:hAnsi="Courier New"/>
    </w:rPr>
  </w:style>
  <w:style w:type="character" w:customStyle="1" w:styleId="WW8Num108z2">
    <w:name w:val="WW8Num108z2"/>
    <w:rPr>
      <w:rFonts w:ascii="Wingdings" w:hAnsi="Wingdings"/>
    </w:rPr>
  </w:style>
  <w:style w:type="character" w:customStyle="1" w:styleId="WW8Num109z0">
    <w:name w:val="WW8Num109z0"/>
    <w:rPr>
      <w:rFonts w:ascii="Symbol" w:hAnsi="Symbol"/>
    </w:rPr>
  </w:style>
  <w:style w:type="character" w:customStyle="1" w:styleId="WW8Num110z0">
    <w:name w:val="WW8Num110z0"/>
    <w:rPr>
      <w:rFonts w:ascii="Symbol" w:hAnsi="Symbol"/>
    </w:rPr>
  </w:style>
  <w:style w:type="character" w:customStyle="1" w:styleId="WW8Num110z1">
    <w:name w:val="WW8Num110z1"/>
    <w:rPr>
      <w:rFonts w:ascii="Courier New" w:hAnsi="Courier New"/>
    </w:rPr>
  </w:style>
  <w:style w:type="character" w:customStyle="1" w:styleId="WW8Num110z2">
    <w:name w:val="WW8Num110z2"/>
    <w:rPr>
      <w:rFonts w:ascii="StarSymbol" w:hAnsi="StarSymbol" w:cs="StarSymbol"/>
      <w:sz w:val="18"/>
      <w:szCs w:val="18"/>
    </w:rPr>
  </w:style>
  <w:style w:type="character" w:customStyle="1" w:styleId="WW8Num111z0">
    <w:name w:val="WW8Num111z0"/>
    <w:rPr>
      <w:rFonts w:ascii="Wingdings" w:hAnsi="Wingdings" w:cs="StarSymbol"/>
      <w:sz w:val="18"/>
      <w:szCs w:val="18"/>
    </w:rPr>
  </w:style>
  <w:style w:type="character" w:customStyle="1" w:styleId="WW8Num111z1">
    <w:name w:val="WW8Num111z1"/>
    <w:rPr>
      <w:rFonts w:ascii="Wingdings 2" w:hAnsi="Wingdings 2" w:cs="StarSymbol"/>
      <w:sz w:val="18"/>
      <w:szCs w:val="18"/>
    </w:rPr>
  </w:style>
  <w:style w:type="character" w:customStyle="1" w:styleId="WW8Num111z2">
    <w:name w:val="WW8Num111z2"/>
    <w:rPr>
      <w:rFonts w:ascii="StarSymbol" w:hAnsi="StarSymbol" w:cs="StarSymbol"/>
      <w:sz w:val="18"/>
      <w:szCs w:val="18"/>
    </w:rPr>
  </w:style>
  <w:style w:type="character" w:customStyle="1" w:styleId="WW8Num112z0">
    <w:name w:val="WW8Num112z0"/>
    <w:rPr>
      <w:rFonts w:ascii="Symbol" w:hAnsi="Symbol"/>
    </w:rPr>
  </w:style>
  <w:style w:type="character" w:customStyle="1" w:styleId="WW8Num112z1">
    <w:name w:val="WW8Num112z1"/>
    <w:rPr>
      <w:rFonts w:ascii="Courier New" w:hAnsi="Courier New"/>
    </w:rPr>
  </w:style>
  <w:style w:type="character" w:customStyle="1" w:styleId="WW8Num112z2">
    <w:name w:val="WW8Num112z2"/>
    <w:rPr>
      <w:rFonts w:ascii="Wingdings" w:hAnsi="Wingdings"/>
    </w:rPr>
  </w:style>
  <w:style w:type="character" w:customStyle="1" w:styleId="WW8Num113z0">
    <w:name w:val="WW8Num113z0"/>
    <w:rPr>
      <w:rFonts w:ascii="Symbol" w:hAnsi="Symbol"/>
    </w:rPr>
  </w:style>
  <w:style w:type="character" w:customStyle="1" w:styleId="WW8Num113z1">
    <w:name w:val="WW8Num113z1"/>
    <w:rPr>
      <w:rFonts w:ascii="Wingdings 2" w:hAnsi="Wingdings 2" w:cs="StarSymbol"/>
      <w:sz w:val="18"/>
      <w:szCs w:val="18"/>
    </w:rPr>
  </w:style>
  <w:style w:type="character" w:customStyle="1" w:styleId="WW8Num113z2">
    <w:name w:val="WW8Num113z2"/>
    <w:rPr>
      <w:rFonts w:ascii="StarSymbol" w:hAnsi="StarSymbol" w:cs="StarSymbol"/>
      <w:sz w:val="18"/>
      <w:szCs w:val="18"/>
    </w:rPr>
  </w:style>
  <w:style w:type="character" w:customStyle="1" w:styleId="WW8Num114z0">
    <w:name w:val="WW8Num114z0"/>
    <w:rPr>
      <w:rFonts w:ascii="Symbol" w:hAnsi="Symbol"/>
    </w:rPr>
  </w:style>
  <w:style w:type="character" w:customStyle="1" w:styleId="WW8Num114z1">
    <w:name w:val="WW8Num114z1"/>
    <w:rPr>
      <w:rFonts w:ascii="Courier New" w:hAnsi="Courier New"/>
    </w:rPr>
  </w:style>
  <w:style w:type="character" w:customStyle="1" w:styleId="WW8Num114z2">
    <w:name w:val="WW8Num114z2"/>
    <w:rPr>
      <w:rFonts w:ascii="Wingdings" w:hAnsi="Wingdings"/>
    </w:rPr>
  </w:style>
  <w:style w:type="character" w:customStyle="1" w:styleId="WW8Num115z0">
    <w:name w:val="WW8Num115z0"/>
    <w:rPr>
      <w:rFonts w:ascii="Symbol" w:hAnsi="Symbol"/>
    </w:rPr>
  </w:style>
  <w:style w:type="character" w:customStyle="1" w:styleId="WW8Num115z1">
    <w:name w:val="WW8Num115z1"/>
    <w:rPr>
      <w:rFonts w:ascii="Courier New" w:hAnsi="Courier New"/>
    </w:rPr>
  </w:style>
  <w:style w:type="character" w:customStyle="1" w:styleId="WW8Num115z2">
    <w:name w:val="WW8Num115z2"/>
    <w:rPr>
      <w:rFonts w:ascii="Wingdings" w:hAnsi="Wingdings"/>
    </w:rPr>
  </w:style>
  <w:style w:type="character" w:customStyle="1" w:styleId="WW8Num116z0">
    <w:name w:val="WW8Num116z0"/>
    <w:rPr>
      <w:rFonts w:ascii="Symbol" w:hAnsi="Symbol"/>
    </w:rPr>
  </w:style>
  <w:style w:type="character" w:customStyle="1" w:styleId="WW8Num116z1">
    <w:name w:val="WW8Num116z1"/>
    <w:rPr>
      <w:rFonts w:ascii="Courier New" w:hAnsi="Courier New"/>
    </w:rPr>
  </w:style>
  <w:style w:type="character" w:customStyle="1" w:styleId="WW8Num116z2">
    <w:name w:val="WW8Num116z2"/>
    <w:rPr>
      <w:rFonts w:ascii="Wingdings" w:hAnsi="Wingdings"/>
    </w:rPr>
  </w:style>
  <w:style w:type="character" w:customStyle="1" w:styleId="WW8Num117z0">
    <w:name w:val="WW8Num117z0"/>
    <w:rPr>
      <w:rFonts w:ascii="Symbol" w:hAnsi="Symbol"/>
    </w:rPr>
  </w:style>
  <w:style w:type="character" w:customStyle="1" w:styleId="WW8Num117z1">
    <w:name w:val="WW8Num117z1"/>
    <w:rPr>
      <w:rFonts w:ascii="Wingdings 2" w:hAnsi="Wingdings 2" w:cs="StarSymbol"/>
      <w:sz w:val="18"/>
      <w:szCs w:val="18"/>
    </w:rPr>
  </w:style>
  <w:style w:type="character" w:customStyle="1" w:styleId="WW8Num117z2">
    <w:name w:val="WW8Num117z2"/>
    <w:rPr>
      <w:rFonts w:ascii="StarSymbol" w:hAnsi="StarSymbol" w:cs="StarSymbol"/>
      <w:sz w:val="18"/>
      <w:szCs w:val="18"/>
    </w:rPr>
  </w:style>
  <w:style w:type="character" w:customStyle="1" w:styleId="WW8Num118z0">
    <w:name w:val="WW8Num118z0"/>
    <w:rPr>
      <w:rFonts w:ascii="Symbol" w:hAnsi="Symbol"/>
    </w:rPr>
  </w:style>
  <w:style w:type="character" w:customStyle="1" w:styleId="WW8Num118z1">
    <w:name w:val="WW8Num118z1"/>
    <w:rPr>
      <w:rFonts w:ascii="Courier New" w:hAnsi="Courier New"/>
    </w:rPr>
  </w:style>
  <w:style w:type="character" w:customStyle="1" w:styleId="WW8Num118z2">
    <w:name w:val="WW8Num118z2"/>
    <w:rPr>
      <w:rFonts w:ascii="Wingdings" w:hAnsi="Wingdings"/>
    </w:rPr>
  </w:style>
  <w:style w:type="character" w:customStyle="1" w:styleId="WW8Num119z0">
    <w:name w:val="WW8Num119z0"/>
    <w:rPr>
      <w:rFonts w:ascii="Symbol" w:hAnsi="Symbol"/>
    </w:rPr>
  </w:style>
  <w:style w:type="character" w:customStyle="1" w:styleId="WW8Num120z0">
    <w:name w:val="WW8Num120z0"/>
    <w:rPr>
      <w:rFonts w:ascii="Courier New" w:hAnsi="Courier New"/>
    </w:rPr>
  </w:style>
  <w:style w:type="character" w:customStyle="1" w:styleId="WW8Num121z0">
    <w:name w:val="WW8Num121z0"/>
    <w:rPr>
      <w:rFonts w:ascii="Symbol" w:hAnsi="Symbol"/>
    </w:rPr>
  </w:style>
  <w:style w:type="character" w:customStyle="1" w:styleId="WW8Num121z1">
    <w:name w:val="WW8Num121z1"/>
    <w:rPr>
      <w:rFonts w:ascii="Courier New" w:hAnsi="Courier New"/>
    </w:rPr>
  </w:style>
  <w:style w:type="character" w:customStyle="1" w:styleId="WW8Num121z2">
    <w:name w:val="WW8Num121z2"/>
    <w:rPr>
      <w:rFonts w:ascii="Wingdings" w:hAnsi="Wingdings"/>
    </w:rPr>
  </w:style>
  <w:style w:type="character" w:customStyle="1" w:styleId="WW8Num122z0">
    <w:name w:val="WW8Num122z0"/>
    <w:rPr>
      <w:rFonts w:ascii="Wingdings" w:hAnsi="Wingdings" w:cs="StarSymbol"/>
      <w:sz w:val="18"/>
      <w:szCs w:val="18"/>
    </w:rPr>
  </w:style>
  <w:style w:type="character" w:customStyle="1" w:styleId="WW8Num122z1">
    <w:name w:val="WW8Num122z1"/>
    <w:rPr>
      <w:rFonts w:ascii="Wingdings 2" w:hAnsi="Wingdings 2" w:cs="StarSymbol"/>
      <w:sz w:val="18"/>
      <w:szCs w:val="18"/>
    </w:rPr>
  </w:style>
  <w:style w:type="character" w:customStyle="1" w:styleId="WW8Num122z2">
    <w:name w:val="WW8Num122z2"/>
    <w:rPr>
      <w:rFonts w:ascii="StarSymbol" w:hAnsi="StarSymbol" w:cs="StarSymbol"/>
      <w:sz w:val="18"/>
      <w:szCs w:val="18"/>
    </w:rPr>
  </w:style>
  <w:style w:type="character" w:customStyle="1" w:styleId="WW8Num123z0">
    <w:name w:val="WW8Num123z0"/>
    <w:rPr>
      <w:rFonts w:ascii="Symbol" w:hAnsi="Symbol"/>
    </w:rPr>
  </w:style>
  <w:style w:type="character" w:customStyle="1" w:styleId="WW8Num123z1">
    <w:name w:val="WW8Num123z1"/>
    <w:rPr>
      <w:rFonts w:ascii="Wingdings 2" w:hAnsi="Wingdings 2" w:cs="StarSymbol"/>
      <w:sz w:val="18"/>
      <w:szCs w:val="18"/>
    </w:rPr>
  </w:style>
  <w:style w:type="character" w:customStyle="1" w:styleId="WW8Num123z2">
    <w:name w:val="WW8Num123z2"/>
    <w:rPr>
      <w:rFonts w:ascii="StarSymbol" w:hAnsi="StarSymbol" w:cs="StarSymbol"/>
      <w:sz w:val="18"/>
      <w:szCs w:val="18"/>
    </w:rPr>
  </w:style>
  <w:style w:type="character" w:customStyle="1" w:styleId="WW8Num124z0">
    <w:name w:val="WW8Num124z0"/>
    <w:rPr>
      <w:rFonts w:ascii="Wingdings" w:hAnsi="Wingdings" w:cs="StarSymbol"/>
      <w:sz w:val="18"/>
      <w:szCs w:val="18"/>
    </w:rPr>
  </w:style>
  <w:style w:type="character" w:customStyle="1" w:styleId="WW8Num124z1">
    <w:name w:val="WW8Num124z1"/>
    <w:rPr>
      <w:rFonts w:ascii="Wingdings 2" w:hAnsi="Wingdings 2" w:cs="StarSymbol"/>
      <w:sz w:val="18"/>
      <w:szCs w:val="18"/>
    </w:rPr>
  </w:style>
  <w:style w:type="character" w:customStyle="1" w:styleId="WW8Num124z2">
    <w:name w:val="WW8Num124z2"/>
    <w:rPr>
      <w:rFonts w:ascii="StarSymbol" w:hAnsi="StarSymbol" w:cs="StarSymbol"/>
      <w:sz w:val="18"/>
      <w:szCs w:val="18"/>
    </w:rPr>
  </w:style>
  <w:style w:type="character" w:customStyle="1" w:styleId="WW8Num125z0">
    <w:name w:val="WW8Num125z0"/>
    <w:rPr>
      <w:rFonts w:ascii="Symbol" w:hAnsi="Symbol"/>
    </w:rPr>
  </w:style>
  <w:style w:type="character" w:customStyle="1" w:styleId="WW8Num126z0">
    <w:name w:val="WW8Num126z0"/>
    <w:rPr>
      <w:sz w:val="20"/>
      <w:szCs w:val="20"/>
    </w:rPr>
  </w:style>
  <w:style w:type="character" w:customStyle="1" w:styleId="WW8Num127z0">
    <w:name w:val="WW8Num127z0"/>
    <w:rPr>
      <w:rFonts w:ascii="Wingdings" w:hAnsi="Wingdings" w:cs="StarSymbol"/>
      <w:sz w:val="18"/>
      <w:szCs w:val="18"/>
    </w:rPr>
  </w:style>
  <w:style w:type="character" w:customStyle="1" w:styleId="WW8Num127z1">
    <w:name w:val="WW8Num127z1"/>
    <w:rPr>
      <w:rFonts w:ascii="Wingdings 2" w:hAnsi="Wingdings 2" w:cs="StarSymbol"/>
      <w:sz w:val="18"/>
      <w:szCs w:val="18"/>
    </w:rPr>
  </w:style>
  <w:style w:type="character" w:customStyle="1" w:styleId="WW8Num127z2">
    <w:name w:val="WW8Num127z2"/>
    <w:rPr>
      <w:rFonts w:ascii="StarSymbol" w:hAnsi="StarSymbol" w:cs="StarSymbol"/>
      <w:sz w:val="18"/>
      <w:szCs w:val="18"/>
    </w:rPr>
  </w:style>
  <w:style w:type="character" w:customStyle="1" w:styleId="WW8Num128z0">
    <w:name w:val="WW8Num128z0"/>
    <w:rPr>
      <w:rFonts w:ascii="Symbol" w:hAnsi="Symbol"/>
    </w:rPr>
  </w:style>
  <w:style w:type="character" w:customStyle="1" w:styleId="WW8Num128z1">
    <w:name w:val="WW8Num128z1"/>
    <w:rPr>
      <w:rFonts w:ascii="Wingdings 2" w:hAnsi="Wingdings 2" w:cs="StarSymbol"/>
      <w:sz w:val="18"/>
      <w:szCs w:val="18"/>
    </w:rPr>
  </w:style>
  <w:style w:type="character" w:customStyle="1" w:styleId="WW8Num128z2">
    <w:name w:val="WW8Num128z2"/>
    <w:rPr>
      <w:rFonts w:ascii="StarSymbol" w:hAnsi="StarSymbol" w:cs="StarSymbol"/>
      <w:sz w:val="18"/>
      <w:szCs w:val="18"/>
    </w:rPr>
  </w:style>
  <w:style w:type="character" w:customStyle="1" w:styleId="WW8Num129z0">
    <w:name w:val="WW8Num129z0"/>
    <w:rPr>
      <w:rFonts w:ascii="Symbol" w:hAnsi="Symbol"/>
    </w:rPr>
  </w:style>
  <w:style w:type="character" w:customStyle="1" w:styleId="WW8Num129z1">
    <w:name w:val="WW8Num129z1"/>
    <w:rPr>
      <w:rFonts w:ascii="Courier New" w:hAnsi="Courier New"/>
    </w:rPr>
  </w:style>
  <w:style w:type="character" w:customStyle="1" w:styleId="WW8Num129z2">
    <w:name w:val="WW8Num129z2"/>
    <w:rPr>
      <w:rFonts w:ascii="Wingdings" w:hAnsi="Wingdings"/>
    </w:rPr>
  </w:style>
  <w:style w:type="character" w:customStyle="1" w:styleId="WW8Num130z0">
    <w:name w:val="WW8Num130z0"/>
    <w:rPr>
      <w:rFonts w:ascii="Wingdings" w:hAnsi="Wingdings" w:cs="StarSymbol"/>
      <w:sz w:val="18"/>
      <w:szCs w:val="18"/>
    </w:rPr>
  </w:style>
  <w:style w:type="character" w:customStyle="1" w:styleId="WW8Num130z1">
    <w:name w:val="WW8Num130z1"/>
    <w:rPr>
      <w:rFonts w:ascii="Wingdings 2" w:hAnsi="Wingdings 2" w:cs="StarSymbol"/>
      <w:sz w:val="18"/>
      <w:szCs w:val="18"/>
    </w:rPr>
  </w:style>
  <w:style w:type="character" w:customStyle="1" w:styleId="WW8Num130z2">
    <w:name w:val="WW8Num130z2"/>
    <w:rPr>
      <w:rFonts w:ascii="StarSymbol" w:hAnsi="StarSymbol" w:cs="StarSymbol"/>
      <w:sz w:val="18"/>
      <w:szCs w:val="18"/>
    </w:rPr>
  </w:style>
  <w:style w:type="character" w:customStyle="1" w:styleId="WW8Num131z0">
    <w:name w:val="WW8Num131z0"/>
    <w:rPr>
      <w:rFonts w:ascii="Symbol" w:hAnsi="Symbol"/>
    </w:rPr>
  </w:style>
  <w:style w:type="character" w:customStyle="1" w:styleId="WW8Num131z1">
    <w:name w:val="WW8Num131z1"/>
    <w:rPr>
      <w:rFonts w:ascii="Courier New" w:hAnsi="Courier New"/>
    </w:rPr>
  </w:style>
  <w:style w:type="character" w:customStyle="1" w:styleId="WW8Num131z2">
    <w:name w:val="WW8Num131z2"/>
    <w:rPr>
      <w:rFonts w:ascii="Wingdings" w:hAnsi="Wingdings"/>
    </w:rPr>
  </w:style>
  <w:style w:type="character" w:customStyle="1" w:styleId="WW8Num132z0">
    <w:name w:val="WW8Num132z0"/>
    <w:rPr>
      <w:rFonts w:ascii="Symbol" w:hAnsi="Symbol"/>
    </w:rPr>
  </w:style>
  <w:style w:type="character" w:customStyle="1" w:styleId="WW8Num132z1">
    <w:name w:val="WW8Num132z1"/>
    <w:rPr>
      <w:rFonts w:ascii="Wingdings 2" w:hAnsi="Wingdings 2" w:cs="StarSymbol"/>
      <w:sz w:val="18"/>
      <w:szCs w:val="18"/>
    </w:rPr>
  </w:style>
  <w:style w:type="character" w:customStyle="1" w:styleId="WW8Num132z2">
    <w:name w:val="WW8Num132z2"/>
    <w:rPr>
      <w:rFonts w:ascii="StarSymbol" w:hAnsi="StarSymbol" w:cs="StarSymbol"/>
      <w:sz w:val="18"/>
      <w:szCs w:val="18"/>
    </w:rPr>
  </w:style>
  <w:style w:type="character" w:customStyle="1" w:styleId="WW8Num133z0">
    <w:name w:val="WW8Num133z0"/>
    <w:rPr>
      <w:rFonts w:ascii="Symbol" w:hAnsi="Symbol"/>
    </w:rPr>
  </w:style>
  <w:style w:type="character" w:customStyle="1" w:styleId="WW8Num133z1">
    <w:name w:val="WW8Num133z1"/>
    <w:rPr>
      <w:rFonts w:ascii="Wingdings 2" w:hAnsi="Wingdings 2" w:cs="StarSymbol"/>
      <w:sz w:val="18"/>
      <w:szCs w:val="18"/>
    </w:rPr>
  </w:style>
  <w:style w:type="character" w:customStyle="1" w:styleId="WW8Num133z2">
    <w:name w:val="WW8Num133z2"/>
    <w:rPr>
      <w:rFonts w:ascii="StarSymbol" w:hAnsi="StarSymbol" w:cs="StarSymbol"/>
      <w:sz w:val="18"/>
      <w:szCs w:val="18"/>
    </w:rPr>
  </w:style>
  <w:style w:type="character" w:customStyle="1" w:styleId="WW8Num134z0">
    <w:name w:val="WW8Num134z0"/>
    <w:rPr>
      <w:rFonts w:ascii="Symbol" w:hAnsi="Symbol"/>
    </w:rPr>
  </w:style>
  <w:style w:type="character" w:customStyle="1" w:styleId="WW8Num135z0">
    <w:name w:val="WW8Num135z0"/>
    <w:rPr>
      <w:rFonts w:ascii="Symbol" w:hAnsi="Symbol"/>
    </w:rPr>
  </w:style>
  <w:style w:type="character" w:customStyle="1" w:styleId="WW8Num136z0">
    <w:name w:val="WW8Num136z0"/>
    <w:rPr>
      <w:rFonts w:ascii="Wingdings" w:hAnsi="Wingdings" w:cs="StarSymbol"/>
      <w:sz w:val="18"/>
      <w:szCs w:val="18"/>
    </w:rPr>
  </w:style>
  <w:style w:type="character" w:customStyle="1" w:styleId="WW8Num136z1">
    <w:name w:val="WW8Num136z1"/>
    <w:rPr>
      <w:rFonts w:ascii="Wingdings 2" w:hAnsi="Wingdings 2" w:cs="StarSymbol"/>
      <w:sz w:val="18"/>
      <w:szCs w:val="18"/>
    </w:rPr>
  </w:style>
  <w:style w:type="character" w:customStyle="1" w:styleId="WW8Num136z2">
    <w:name w:val="WW8Num136z2"/>
    <w:rPr>
      <w:rFonts w:ascii="StarSymbol" w:hAnsi="StarSymbol" w:cs="StarSymbol"/>
      <w:sz w:val="18"/>
      <w:szCs w:val="18"/>
    </w:rPr>
  </w:style>
  <w:style w:type="character" w:customStyle="1" w:styleId="WW8Num137z0">
    <w:name w:val="WW8Num137z0"/>
    <w:rPr>
      <w:rFonts w:ascii="Symbol" w:hAnsi="Symbol"/>
    </w:rPr>
  </w:style>
  <w:style w:type="character" w:customStyle="1" w:styleId="WW8Num138z0">
    <w:name w:val="WW8Num138z0"/>
    <w:rPr>
      <w:rFonts w:ascii="Symbol" w:hAnsi="Symbol"/>
    </w:rPr>
  </w:style>
  <w:style w:type="character" w:customStyle="1" w:styleId="WW8Num139z0">
    <w:name w:val="WW8Num139z0"/>
    <w:rPr>
      <w:rFonts w:ascii="Courier New" w:hAnsi="Courier New"/>
    </w:rPr>
  </w:style>
  <w:style w:type="character" w:customStyle="1" w:styleId="WW8Num139z1">
    <w:name w:val="WW8Num139z1"/>
    <w:rPr>
      <w:rFonts w:ascii="Wingdings 2" w:hAnsi="Wingdings 2" w:cs="StarSymbol"/>
      <w:sz w:val="18"/>
      <w:szCs w:val="18"/>
    </w:rPr>
  </w:style>
  <w:style w:type="character" w:customStyle="1" w:styleId="WW8Num139z2">
    <w:name w:val="WW8Num139z2"/>
    <w:rPr>
      <w:rFonts w:ascii="StarSymbol" w:hAnsi="StarSymbol" w:cs="StarSymbol"/>
      <w:sz w:val="18"/>
      <w:szCs w:val="18"/>
    </w:rPr>
  </w:style>
  <w:style w:type="character" w:customStyle="1" w:styleId="WW8Num140z0">
    <w:name w:val="WW8Num140z0"/>
    <w:rPr>
      <w:rFonts w:ascii="Symbol" w:hAnsi="Symbol"/>
    </w:rPr>
  </w:style>
  <w:style w:type="character" w:customStyle="1" w:styleId="WW8Num140z1">
    <w:name w:val="WW8Num140z1"/>
    <w:rPr>
      <w:rFonts w:ascii="Courier New" w:hAnsi="Courier New"/>
    </w:rPr>
  </w:style>
  <w:style w:type="character" w:customStyle="1" w:styleId="WW8Num140z2">
    <w:name w:val="WW8Num140z2"/>
    <w:rPr>
      <w:rFonts w:ascii="Wingdings" w:hAnsi="Wingdings"/>
    </w:rPr>
  </w:style>
  <w:style w:type="character" w:customStyle="1" w:styleId="WW8Num141z0">
    <w:name w:val="WW8Num141z0"/>
    <w:rPr>
      <w:sz w:val="20"/>
      <w:szCs w:val="20"/>
    </w:rPr>
  </w:style>
  <w:style w:type="character" w:customStyle="1" w:styleId="WW8Num142z0">
    <w:name w:val="WW8Num142z0"/>
    <w:rPr>
      <w:rFonts w:ascii="Symbol" w:hAnsi="Symbol"/>
    </w:rPr>
  </w:style>
  <w:style w:type="character" w:customStyle="1" w:styleId="WW8Num142z1">
    <w:name w:val="WW8Num142z1"/>
    <w:rPr>
      <w:rFonts w:ascii="Wingdings 2" w:hAnsi="Wingdings 2" w:cs="StarSymbol"/>
      <w:sz w:val="18"/>
      <w:szCs w:val="18"/>
    </w:rPr>
  </w:style>
  <w:style w:type="character" w:customStyle="1" w:styleId="WW8Num142z2">
    <w:name w:val="WW8Num142z2"/>
    <w:rPr>
      <w:rFonts w:ascii="StarSymbol" w:hAnsi="StarSymbol" w:cs="StarSymbol"/>
      <w:sz w:val="18"/>
      <w:szCs w:val="18"/>
    </w:rPr>
  </w:style>
  <w:style w:type="character" w:customStyle="1" w:styleId="WW8Num143z0">
    <w:name w:val="WW8Num143z0"/>
    <w:rPr>
      <w:rFonts w:ascii="Symbol" w:hAnsi="Symbol"/>
    </w:rPr>
  </w:style>
  <w:style w:type="character" w:customStyle="1" w:styleId="WW8Num144z0">
    <w:name w:val="WW8Num144z0"/>
    <w:rPr>
      <w:rFonts w:ascii="Symbol" w:hAnsi="Symbol"/>
    </w:rPr>
  </w:style>
  <w:style w:type="character" w:customStyle="1" w:styleId="WW8Num145z0">
    <w:name w:val="WW8Num145z0"/>
    <w:rPr>
      <w:rFonts w:ascii="Symbol" w:hAnsi="Symbol"/>
    </w:rPr>
  </w:style>
  <w:style w:type="character" w:customStyle="1" w:styleId="WW8Num145z1">
    <w:name w:val="WW8Num145z1"/>
    <w:rPr>
      <w:rFonts w:ascii="Courier New" w:hAnsi="Courier New"/>
    </w:rPr>
  </w:style>
  <w:style w:type="character" w:customStyle="1" w:styleId="WW8Num145z2">
    <w:name w:val="WW8Num145z2"/>
    <w:rPr>
      <w:rFonts w:ascii="Wingdings" w:hAnsi="Wingdings"/>
    </w:rPr>
  </w:style>
  <w:style w:type="character" w:customStyle="1" w:styleId="WW8Num146z0">
    <w:name w:val="WW8Num146z0"/>
    <w:rPr>
      <w:rFonts w:ascii="Symbol" w:hAnsi="Symbol"/>
    </w:rPr>
  </w:style>
  <w:style w:type="character" w:customStyle="1" w:styleId="WW8Num146z1">
    <w:name w:val="WW8Num146z1"/>
    <w:rPr>
      <w:rFonts w:ascii="Courier New" w:hAnsi="Courier New"/>
    </w:rPr>
  </w:style>
  <w:style w:type="character" w:customStyle="1" w:styleId="WW8Num146z2">
    <w:name w:val="WW8Num146z2"/>
    <w:rPr>
      <w:rFonts w:ascii="Wingdings" w:hAnsi="Wingdings"/>
    </w:rPr>
  </w:style>
  <w:style w:type="character" w:customStyle="1" w:styleId="WW8Num147z0">
    <w:name w:val="WW8Num147z0"/>
    <w:rPr>
      <w:rFonts w:ascii="Symbol" w:hAnsi="Symbol"/>
    </w:rPr>
  </w:style>
  <w:style w:type="character" w:customStyle="1" w:styleId="WW8Num147z1">
    <w:name w:val="WW8Num147z1"/>
    <w:rPr>
      <w:rFonts w:ascii="Courier New" w:hAnsi="Courier New"/>
    </w:rPr>
  </w:style>
  <w:style w:type="character" w:customStyle="1" w:styleId="WW8Num147z2">
    <w:name w:val="WW8Num147z2"/>
    <w:rPr>
      <w:rFonts w:ascii="Wingdings" w:hAnsi="Wingdings"/>
    </w:rPr>
  </w:style>
  <w:style w:type="character" w:customStyle="1" w:styleId="WW8Num148z2">
    <w:name w:val="WW8Num148z2"/>
    <w:rPr>
      <w:rFonts w:ascii="Wingdings" w:hAnsi="Wingdings"/>
    </w:rPr>
  </w:style>
  <w:style w:type="character" w:customStyle="1" w:styleId="WW8Num149z0">
    <w:name w:val="WW8Num149z0"/>
    <w:rPr>
      <w:rFonts w:ascii="Symbol" w:hAnsi="Symbol"/>
    </w:rPr>
  </w:style>
  <w:style w:type="character" w:customStyle="1" w:styleId="WW8Num150z0">
    <w:name w:val="WW8Num150z0"/>
    <w:rPr>
      <w:rFonts w:ascii="Symbol" w:hAnsi="Symbol"/>
    </w:rPr>
  </w:style>
  <w:style w:type="character" w:customStyle="1" w:styleId="WW8Num150z1">
    <w:name w:val="WW8Num150z1"/>
    <w:rPr>
      <w:rFonts w:ascii="Wingdings 2" w:hAnsi="Wingdings 2" w:cs="StarSymbol"/>
      <w:sz w:val="18"/>
      <w:szCs w:val="18"/>
    </w:rPr>
  </w:style>
  <w:style w:type="character" w:customStyle="1" w:styleId="WW8Num150z2">
    <w:name w:val="WW8Num150z2"/>
    <w:rPr>
      <w:rFonts w:ascii="StarSymbol" w:hAnsi="StarSymbol" w:cs="StarSymbol"/>
      <w:sz w:val="18"/>
      <w:szCs w:val="18"/>
    </w:rPr>
  </w:style>
  <w:style w:type="character" w:customStyle="1" w:styleId="WW8Num151z0">
    <w:name w:val="WW8Num151z0"/>
    <w:rPr>
      <w:rFonts w:ascii="Symbol" w:hAnsi="Symbol"/>
    </w:rPr>
  </w:style>
  <w:style w:type="character" w:customStyle="1" w:styleId="WW8Num152z0">
    <w:name w:val="WW8Num152z0"/>
    <w:rPr>
      <w:rFonts w:ascii="Symbol" w:hAnsi="Symbol"/>
    </w:rPr>
  </w:style>
  <w:style w:type="character" w:customStyle="1" w:styleId="WW8Num152z1">
    <w:name w:val="WW8Num152z1"/>
    <w:rPr>
      <w:rFonts w:ascii="Wingdings 2" w:hAnsi="Wingdings 2" w:cs="StarSymbol"/>
      <w:sz w:val="18"/>
      <w:szCs w:val="18"/>
    </w:rPr>
  </w:style>
  <w:style w:type="character" w:customStyle="1" w:styleId="WW8Num152z2">
    <w:name w:val="WW8Num152z2"/>
    <w:rPr>
      <w:rFonts w:ascii="StarSymbol" w:hAnsi="StarSymbol" w:cs="StarSymbol"/>
      <w:sz w:val="18"/>
      <w:szCs w:val="18"/>
    </w:rPr>
  </w:style>
  <w:style w:type="character" w:customStyle="1" w:styleId="WW8Num153z0">
    <w:name w:val="WW8Num153z0"/>
    <w:rPr>
      <w:rFonts w:ascii="Courier New" w:hAnsi="Courier New"/>
    </w:rPr>
  </w:style>
  <w:style w:type="character" w:customStyle="1" w:styleId="WW8Num153z1">
    <w:name w:val="WW8Num153z1"/>
    <w:rPr>
      <w:rFonts w:ascii="Courier New" w:hAnsi="Courier New"/>
    </w:rPr>
  </w:style>
  <w:style w:type="character" w:customStyle="1" w:styleId="WW8Num153z2">
    <w:name w:val="WW8Num153z2"/>
    <w:rPr>
      <w:rFonts w:ascii="Wingdings" w:hAnsi="Wingdings"/>
    </w:rPr>
  </w:style>
  <w:style w:type="character" w:customStyle="1" w:styleId="WW8Num154z0">
    <w:name w:val="WW8Num154z0"/>
    <w:rPr>
      <w:rFonts w:ascii="Symbol" w:hAnsi="Symbol"/>
    </w:rPr>
  </w:style>
  <w:style w:type="character" w:customStyle="1" w:styleId="WW8Num154z1">
    <w:name w:val="WW8Num154z1"/>
    <w:rPr>
      <w:rFonts w:ascii="Courier New" w:hAnsi="Courier New"/>
    </w:rPr>
  </w:style>
  <w:style w:type="character" w:customStyle="1" w:styleId="WW8Num154z2">
    <w:name w:val="WW8Num154z2"/>
    <w:rPr>
      <w:rFonts w:ascii="Wingdings" w:hAnsi="Wingdings"/>
    </w:rPr>
  </w:style>
  <w:style w:type="character" w:customStyle="1" w:styleId="WW8Num155z0">
    <w:name w:val="WW8Num155z0"/>
    <w:rPr>
      <w:rFonts w:ascii="Symbol" w:hAnsi="Symbol"/>
    </w:rPr>
  </w:style>
  <w:style w:type="character" w:customStyle="1" w:styleId="WW8Num155z1">
    <w:name w:val="WW8Num155z1"/>
    <w:rPr>
      <w:rFonts w:ascii="Courier New" w:hAnsi="Courier New"/>
    </w:rPr>
  </w:style>
  <w:style w:type="character" w:customStyle="1" w:styleId="WW8Num155z2">
    <w:name w:val="WW8Num155z2"/>
    <w:rPr>
      <w:rFonts w:ascii="Wingdings" w:hAnsi="Wingdings"/>
    </w:rPr>
  </w:style>
  <w:style w:type="character" w:customStyle="1" w:styleId="WW8Num156z0">
    <w:name w:val="WW8Num156z0"/>
    <w:rPr>
      <w:rFonts w:ascii="Symbol" w:hAnsi="Symbol"/>
    </w:rPr>
  </w:style>
  <w:style w:type="character" w:customStyle="1" w:styleId="WW8Num156z1">
    <w:name w:val="WW8Num156z1"/>
    <w:rPr>
      <w:rFonts w:ascii="Courier New" w:hAnsi="Courier New"/>
    </w:rPr>
  </w:style>
  <w:style w:type="character" w:customStyle="1" w:styleId="WW8Num156z2">
    <w:name w:val="WW8Num156z2"/>
    <w:rPr>
      <w:rFonts w:ascii="Wingdings" w:hAnsi="Wingdings"/>
    </w:rPr>
  </w:style>
  <w:style w:type="character" w:customStyle="1" w:styleId="WW8Num157z0">
    <w:name w:val="WW8Num157z0"/>
    <w:rPr>
      <w:rFonts w:ascii="Symbol" w:hAnsi="Symbol"/>
    </w:rPr>
  </w:style>
  <w:style w:type="character" w:customStyle="1" w:styleId="WW8Num157z1">
    <w:name w:val="WW8Num157z1"/>
    <w:rPr>
      <w:rFonts w:ascii="Courier New" w:hAnsi="Courier New"/>
    </w:rPr>
  </w:style>
  <w:style w:type="character" w:customStyle="1" w:styleId="WW8Num157z2">
    <w:name w:val="WW8Num157z2"/>
    <w:rPr>
      <w:rFonts w:ascii="Wingdings" w:hAnsi="Wingdings"/>
    </w:rPr>
  </w:style>
  <w:style w:type="character" w:customStyle="1" w:styleId="WW8Num158z0">
    <w:name w:val="WW8Num158z0"/>
    <w:rPr>
      <w:rFonts w:ascii="Wingdings" w:hAnsi="Wingdings" w:cs="StarSymbol"/>
      <w:sz w:val="18"/>
      <w:szCs w:val="18"/>
    </w:rPr>
  </w:style>
  <w:style w:type="character" w:customStyle="1" w:styleId="WW8Num158z1">
    <w:name w:val="WW8Num158z1"/>
    <w:rPr>
      <w:rFonts w:ascii="Wingdings 2" w:hAnsi="Wingdings 2" w:cs="StarSymbol"/>
      <w:sz w:val="18"/>
      <w:szCs w:val="18"/>
    </w:rPr>
  </w:style>
  <w:style w:type="character" w:customStyle="1" w:styleId="WW8Num158z2">
    <w:name w:val="WW8Num158z2"/>
    <w:rPr>
      <w:rFonts w:ascii="StarSymbol" w:hAnsi="StarSymbol" w:cs="StarSymbol"/>
      <w:sz w:val="18"/>
      <w:szCs w:val="18"/>
    </w:rPr>
  </w:style>
  <w:style w:type="character" w:customStyle="1" w:styleId="WW8Num159z0">
    <w:name w:val="WW8Num159z0"/>
    <w:rPr>
      <w:rFonts w:ascii="Symbol" w:hAnsi="Symbol"/>
    </w:rPr>
  </w:style>
  <w:style w:type="character" w:customStyle="1" w:styleId="WW8Num159z1">
    <w:name w:val="WW8Num159z1"/>
    <w:rPr>
      <w:rFonts w:ascii="Courier New" w:hAnsi="Courier New"/>
    </w:rPr>
  </w:style>
  <w:style w:type="character" w:customStyle="1" w:styleId="WW8Num159z2">
    <w:name w:val="WW8Num159z2"/>
    <w:rPr>
      <w:rFonts w:ascii="Wingdings" w:hAnsi="Wingdings"/>
    </w:rPr>
  </w:style>
  <w:style w:type="character" w:customStyle="1" w:styleId="WW8Num160z0">
    <w:name w:val="WW8Num160z0"/>
    <w:rPr>
      <w:sz w:val="20"/>
      <w:szCs w:val="20"/>
    </w:rPr>
  </w:style>
  <w:style w:type="character" w:customStyle="1" w:styleId="WW8Num161z0">
    <w:name w:val="WW8Num161z0"/>
    <w:rPr>
      <w:rFonts w:ascii="Symbol" w:hAnsi="Symbol"/>
    </w:rPr>
  </w:style>
  <w:style w:type="character" w:customStyle="1" w:styleId="WW8Num161z1">
    <w:name w:val="WW8Num161z1"/>
    <w:rPr>
      <w:rFonts w:ascii="Wingdings 2" w:hAnsi="Wingdings 2" w:cs="StarSymbol"/>
      <w:sz w:val="18"/>
      <w:szCs w:val="18"/>
    </w:rPr>
  </w:style>
  <w:style w:type="character" w:customStyle="1" w:styleId="WW8Num161z2">
    <w:name w:val="WW8Num161z2"/>
    <w:rPr>
      <w:rFonts w:ascii="Wingdings" w:hAnsi="Wingdings"/>
    </w:rPr>
  </w:style>
  <w:style w:type="character" w:customStyle="1" w:styleId="WW8Num162z0">
    <w:name w:val="WW8Num162z0"/>
    <w:rPr>
      <w:rFonts w:ascii="Symbol" w:hAnsi="Symbol"/>
    </w:rPr>
  </w:style>
  <w:style w:type="character" w:customStyle="1" w:styleId="WW8Num162z1">
    <w:name w:val="WW8Num162z1"/>
    <w:rPr>
      <w:rFonts w:ascii="Wingdings 2" w:hAnsi="Wingdings 2" w:cs="StarSymbol"/>
      <w:sz w:val="18"/>
      <w:szCs w:val="18"/>
    </w:rPr>
  </w:style>
  <w:style w:type="character" w:customStyle="1" w:styleId="WW8Num162z2">
    <w:name w:val="WW8Num162z2"/>
    <w:rPr>
      <w:rFonts w:ascii="StarSymbol" w:hAnsi="StarSymbol" w:cs="StarSymbol"/>
      <w:sz w:val="18"/>
      <w:szCs w:val="18"/>
    </w:rPr>
  </w:style>
  <w:style w:type="character" w:customStyle="1" w:styleId="WW8Num163z0">
    <w:name w:val="WW8Num163z0"/>
    <w:rPr>
      <w:sz w:val="20"/>
      <w:szCs w:val="20"/>
    </w:rPr>
  </w:style>
  <w:style w:type="character" w:customStyle="1" w:styleId="WW8Num164z0">
    <w:name w:val="WW8Num164z0"/>
    <w:rPr>
      <w:rFonts w:ascii="Symbol" w:hAnsi="Symbol"/>
    </w:rPr>
  </w:style>
  <w:style w:type="character" w:customStyle="1" w:styleId="WW8Num165z0">
    <w:name w:val="WW8Num165z0"/>
    <w:rPr>
      <w:rFonts w:ascii="Wingdings" w:hAnsi="Wingdings" w:cs="StarSymbol"/>
      <w:sz w:val="18"/>
      <w:szCs w:val="18"/>
    </w:rPr>
  </w:style>
  <w:style w:type="character" w:customStyle="1" w:styleId="WW8Num165z1">
    <w:name w:val="WW8Num165z1"/>
    <w:rPr>
      <w:rFonts w:ascii="Wingdings 2" w:hAnsi="Wingdings 2" w:cs="StarSymbol"/>
      <w:sz w:val="18"/>
      <w:szCs w:val="18"/>
    </w:rPr>
  </w:style>
  <w:style w:type="character" w:customStyle="1" w:styleId="WW8Num165z2">
    <w:name w:val="WW8Num165z2"/>
    <w:rPr>
      <w:rFonts w:ascii="StarSymbol" w:hAnsi="StarSymbol" w:cs="StarSymbol"/>
      <w:sz w:val="18"/>
      <w:szCs w:val="18"/>
    </w:rPr>
  </w:style>
  <w:style w:type="character" w:customStyle="1" w:styleId="WW8Num166z0">
    <w:name w:val="WW8Num166z0"/>
    <w:rPr>
      <w:rFonts w:ascii="Symbol" w:hAnsi="Symbol"/>
    </w:rPr>
  </w:style>
  <w:style w:type="character" w:customStyle="1" w:styleId="WW8Num167z0">
    <w:name w:val="WW8Num167z0"/>
    <w:rPr>
      <w:rFonts w:ascii="Symbol" w:hAnsi="Symbol"/>
    </w:rPr>
  </w:style>
  <w:style w:type="character" w:customStyle="1" w:styleId="WW8Num168z0">
    <w:name w:val="WW8Num168z0"/>
    <w:rPr>
      <w:rFonts w:ascii="Symbol" w:hAnsi="Symbol"/>
    </w:rPr>
  </w:style>
  <w:style w:type="character" w:customStyle="1" w:styleId="WW8Num168z1">
    <w:name w:val="WW8Num168z1"/>
    <w:rPr>
      <w:rFonts w:ascii="Courier New" w:hAnsi="Courier New"/>
    </w:rPr>
  </w:style>
  <w:style w:type="character" w:customStyle="1" w:styleId="WW8Num168z2">
    <w:name w:val="WW8Num168z2"/>
    <w:rPr>
      <w:rFonts w:ascii="Wingdings" w:hAnsi="Wingdings"/>
    </w:rPr>
  </w:style>
  <w:style w:type="character" w:customStyle="1" w:styleId="WW8Num169z0">
    <w:name w:val="WW8Num169z0"/>
    <w:rPr>
      <w:rFonts w:ascii="Courier New" w:hAnsi="Courier New"/>
    </w:rPr>
  </w:style>
  <w:style w:type="character" w:customStyle="1" w:styleId="WW8Num170z0">
    <w:name w:val="WW8Num170z0"/>
    <w:rPr>
      <w:rFonts w:ascii="Wingdings" w:hAnsi="Wingdings" w:cs="StarSymbol"/>
      <w:sz w:val="18"/>
      <w:szCs w:val="18"/>
    </w:rPr>
  </w:style>
  <w:style w:type="character" w:customStyle="1" w:styleId="WW8Num170z1">
    <w:name w:val="WW8Num170z1"/>
    <w:rPr>
      <w:rFonts w:ascii="Wingdings 2" w:hAnsi="Wingdings 2" w:cs="StarSymbol"/>
      <w:sz w:val="18"/>
      <w:szCs w:val="18"/>
    </w:rPr>
  </w:style>
  <w:style w:type="character" w:customStyle="1" w:styleId="WW8Num170z2">
    <w:name w:val="WW8Num170z2"/>
    <w:rPr>
      <w:rFonts w:ascii="StarSymbol" w:hAnsi="StarSymbol" w:cs="StarSymbol"/>
      <w:sz w:val="18"/>
      <w:szCs w:val="18"/>
    </w:rPr>
  </w:style>
  <w:style w:type="character" w:customStyle="1" w:styleId="WW8Num171z0">
    <w:name w:val="WW8Num171z0"/>
    <w:rPr>
      <w:rFonts w:ascii="Arial" w:hAnsi="Arial"/>
    </w:rPr>
  </w:style>
  <w:style w:type="character" w:customStyle="1" w:styleId="WW8Num172z0">
    <w:name w:val="WW8Num172z0"/>
    <w:rPr>
      <w:rFonts w:ascii="Wingdings" w:hAnsi="Wingdings" w:cs="StarSymbol"/>
      <w:sz w:val="18"/>
      <w:szCs w:val="18"/>
    </w:rPr>
  </w:style>
  <w:style w:type="character" w:customStyle="1" w:styleId="WW8Num172z1">
    <w:name w:val="WW8Num172z1"/>
    <w:rPr>
      <w:rFonts w:ascii="Courier New" w:hAnsi="Courier New"/>
    </w:rPr>
  </w:style>
  <w:style w:type="character" w:customStyle="1" w:styleId="WW8Num172z2">
    <w:name w:val="WW8Num172z2"/>
    <w:rPr>
      <w:rFonts w:ascii="Wingdings" w:hAnsi="Wingdings"/>
    </w:rPr>
  </w:style>
  <w:style w:type="character" w:customStyle="1" w:styleId="WW8Num173z0">
    <w:name w:val="WW8Num173z0"/>
    <w:rPr>
      <w:rFonts w:ascii="Symbol" w:hAnsi="Symbol"/>
    </w:rPr>
  </w:style>
  <w:style w:type="character" w:customStyle="1" w:styleId="WW8Num174z0">
    <w:name w:val="WW8Num174z0"/>
    <w:rPr>
      <w:rFonts w:ascii="Symbol" w:hAnsi="Symbol"/>
    </w:rPr>
  </w:style>
  <w:style w:type="character" w:customStyle="1" w:styleId="WW8Num174z1">
    <w:name w:val="WW8Num174z1"/>
    <w:rPr>
      <w:rFonts w:ascii="Courier New" w:hAnsi="Courier New"/>
    </w:rPr>
  </w:style>
  <w:style w:type="character" w:customStyle="1" w:styleId="WW8Num174z2">
    <w:name w:val="WW8Num174z2"/>
    <w:rPr>
      <w:rFonts w:ascii="Wingdings" w:hAnsi="Wingdings"/>
    </w:rPr>
  </w:style>
  <w:style w:type="character" w:customStyle="1" w:styleId="WW8Num175z0">
    <w:name w:val="WW8Num175z0"/>
    <w:rPr>
      <w:sz w:val="20"/>
      <w:szCs w:val="20"/>
    </w:rPr>
  </w:style>
  <w:style w:type="character" w:customStyle="1" w:styleId="WW8Num176z0">
    <w:name w:val="WW8Num176z0"/>
    <w:rPr>
      <w:rFonts w:ascii="Courier New" w:hAnsi="Courier New"/>
    </w:rPr>
  </w:style>
  <w:style w:type="character" w:customStyle="1" w:styleId="WW8Num177z0">
    <w:name w:val="WW8Num177z0"/>
    <w:rPr>
      <w:rFonts w:ascii="Symbol" w:hAnsi="Symbol"/>
    </w:rPr>
  </w:style>
  <w:style w:type="character" w:customStyle="1" w:styleId="WW8Num178z0">
    <w:name w:val="WW8Num178z0"/>
    <w:rPr>
      <w:sz w:val="20"/>
      <w:szCs w:val="20"/>
    </w:rPr>
  </w:style>
  <w:style w:type="character" w:customStyle="1" w:styleId="WW8Num179z0">
    <w:name w:val="WW8Num179z0"/>
    <w:rPr>
      <w:rFonts w:ascii="Symbol" w:hAnsi="Symbol"/>
    </w:rPr>
  </w:style>
  <w:style w:type="character" w:customStyle="1" w:styleId="WW8Num179z1">
    <w:name w:val="WW8Num179z1"/>
    <w:rPr>
      <w:rFonts w:ascii="Courier New" w:hAnsi="Courier New"/>
    </w:rPr>
  </w:style>
  <w:style w:type="character" w:customStyle="1" w:styleId="WW8Num179z2">
    <w:name w:val="WW8Num179z2"/>
    <w:rPr>
      <w:rFonts w:ascii="Wingdings" w:hAnsi="Wingdings"/>
    </w:rPr>
  </w:style>
  <w:style w:type="character" w:customStyle="1" w:styleId="WW8Num180z0">
    <w:name w:val="WW8Num180z0"/>
    <w:rPr>
      <w:sz w:val="20"/>
      <w:szCs w:val="20"/>
    </w:rPr>
  </w:style>
  <w:style w:type="character" w:customStyle="1" w:styleId="WW8Num181z0">
    <w:name w:val="WW8Num181z0"/>
    <w:rPr>
      <w:rFonts w:ascii="Symbol" w:hAnsi="Symbol"/>
    </w:rPr>
  </w:style>
  <w:style w:type="character" w:customStyle="1" w:styleId="WW8Num182z0">
    <w:name w:val="WW8Num182z0"/>
    <w:rPr>
      <w:rFonts w:ascii="Wingdings" w:hAnsi="Wingdings" w:cs="StarSymbol"/>
      <w:sz w:val="18"/>
      <w:szCs w:val="18"/>
    </w:rPr>
  </w:style>
  <w:style w:type="character" w:customStyle="1" w:styleId="WW8Num182z1">
    <w:name w:val="WW8Num182z1"/>
    <w:rPr>
      <w:rFonts w:ascii="Courier New" w:hAnsi="Courier New"/>
    </w:rPr>
  </w:style>
  <w:style w:type="character" w:customStyle="1" w:styleId="WW8Num182z2">
    <w:name w:val="WW8Num182z2"/>
    <w:rPr>
      <w:rFonts w:ascii="Wingdings" w:hAnsi="Wingdings"/>
    </w:rPr>
  </w:style>
  <w:style w:type="character" w:customStyle="1" w:styleId="WW8Num183z0">
    <w:name w:val="WW8Num183z0"/>
    <w:rPr>
      <w:sz w:val="20"/>
      <w:szCs w:val="20"/>
    </w:rPr>
  </w:style>
  <w:style w:type="character" w:customStyle="1" w:styleId="WW8Num184z0">
    <w:name w:val="WW8Num184z0"/>
    <w:rPr>
      <w:rFonts w:ascii="Wingdings" w:hAnsi="Wingdings" w:cs="StarSymbol"/>
      <w:sz w:val="18"/>
      <w:szCs w:val="18"/>
    </w:rPr>
  </w:style>
  <w:style w:type="character" w:customStyle="1" w:styleId="WW8Num184z1">
    <w:name w:val="WW8Num184z1"/>
    <w:rPr>
      <w:rFonts w:ascii="Wingdings 2" w:hAnsi="Wingdings 2" w:cs="StarSymbol"/>
      <w:sz w:val="18"/>
      <w:szCs w:val="18"/>
    </w:rPr>
  </w:style>
  <w:style w:type="character" w:customStyle="1" w:styleId="WW8Num184z2">
    <w:name w:val="WW8Num184z2"/>
    <w:rPr>
      <w:rFonts w:ascii="StarSymbol" w:hAnsi="StarSymbol" w:cs="StarSymbol"/>
      <w:sz w:val="18"/>
      <w:szCs w:val="18"/>
    </w:rPr>
  </w:style>
  <w:style w:type="character" w:customStyle="1" w:styleId="WW8Num185z0">
    <w:name w:val="WW8Num185z0"/>
    <w:rPr>
      <w:rFonts w:ascii="Symbol" w:hAnsi="Symbol"/>
    </w:rPr>
  </w:style>
  <w:style w:type="character" w:customStyle="1" w:styleId="WW8Num186z0">
    <w:name w:val="WW8Num186z0"/>
    <w:rPr>
      <w:rFonts w:ascii="Symbol" w:hAnsi="Symbol"/>
    </w:rPr>
  </w:style>
  <w:style w:type="character" w:customStyle="1" w:styleId="WW8Num186z1">
    <w:name w:val="WW8Num186z1"/>
    <w:rPr>
      <w:rFonts w:ascii="Courier New" w:hAnsi="Courier New"/>
    </w:rPr>
  </w:style>
  <w:style w:type="character" w:customStyle="1" w:styleId="WW8Num186z2">
    <w:name w:val="WW8Num186z2"/>
    <w:rPr>
      <w:rFonts w:ascii="Wingdings" w:hAnsi="Wingdings"/>
    </w:rPr>
  </w:style>
  <w:style w:type="character" w:customStyle="1" w:styleId="WW8Num187z0">
    <w:name w:val="WW8Num187z0"/>
    <w:rPr>
      <w:rFonts w:ascii="Symbol" w:hAnsi="Symbol"/>
    </w:rPr>
  </w:style>
  <w:style w:type="character" w:customStyle="1" w:styleId="WW8Num188z0">
    <w:name w:val="WW8Num188z0"/>
    <w:rPr>
      <w:rFonts w:ascii="Wingdings" w:hAnsi="Wingdings" w:cs="StarSymbol"/>
      <w:sz w:val="18"/>
      <w:szCs w:val="18"/>
    </w:rPr>
  </w:style>
  <w:style w:type="character" w:customStyle="1" w:styleId="WW8Num188z1">
    <w:name w:val="WW8Num188z1"/>
    <w:rPr>
      <w:rFonts w:ascii="Wingdings 2" w:hAnsi="Wingdings 2" w:cs="StarSymbol"/>
      <w:sz w:val="18"/>
      <w:szCs w:val="18"/>
    </w:rPr>
  </w:style>
  <w:style w:type="character" w:customStyle="1" w:styleId="WW8Num188z2">
    <w:name w:val="WW8Num188z2"/>
    <w:rPr>
      <w:rFonts w:ascii="StarSymbol" w:hAnsi="StarSymbol" w:cs="StarSymbol"/>
      <w:sz w:val="18"/>
      <w:szCs w:val="18"/>
    </w:rPr>
  </w:style>
  <w:style w:type="character" w:customStyle="1" w:styleId="WW8Num189z0">
    <w:name w:val="WW8Num189z0"/>
    <w:rPr>
      <w:sz w:val="20"/>
      <w:szCs w:val="20"/>
    </w:rPr>
  </w:style>
  <w:style w:type="character" w:customStyle="1" w:styleId="WW8Num190z0">
    <w:name w:val="WW8Num190z0"/>
    <w:rPr>
      <w:rFonts w:ascii="Wingdings" w:hAnsi="Wingdings" w:cs="StarSymbol"/>
      <w:sz w:val="18"/>
      <w:szCs w:val="18"/>
    </w:rPr>
  </w:style>
  <w:style w:type="character" w:customStyle="1" w:styleId="WW8Num190z1">
    <w:name w:val="WW8Num190z1"/>
    <w:rPr>
      <w:rFonts w:ascii="Wingdings 2" w:hAnsi="Wingdings 2" w:cs="StarSymbol"/>
      <w:sz w:val="18"/>
      <w:szCs w:val="18"/>
    </w:rPr>
  </w:style>
  <w:style w:type="character" w:customStyle="1" w:styleId="WW8Num190z2">
    <w:name w:val="WW8Num190z2"/>
    <w:rPr>
      <w:rFonts w:ascii="StarSymbol" w:hAnsi="StarSymbol" w:cs="StarSymbol"/>
      <w:sz w:val="18"/>
      <w:szCs w:val="18"/>
    </w:rPr>
  </w:style>
  <w:style w:type="character" w:customStyle="1" w:styleId="WW8Num191z0">
    <w:name w:val="WW8Num191z0"/>
    <w:rPr>
      <w:rFonts w:ascii="Symbol" w:hAnsi="Symbol"/>
    </w:rPr>
  </w:style>
  <w:style w:type="character" w:customStyle="1" w:styleId="WW8Num192z0">
    <w:name w:val="WW8Num192z0"/>
    <w:rPr>
      <w:rFonts w:ascii="Wingdings" w:hAnsi="Wingdings" w:cs="StarSymbol"/>
      <w:sz w:val="18"/>
      <w:szCs w:val="18"/>
    </w:rPr>
  </w:style>
  <w:style w:type="character" w:customStyle="1" w:styleId="WW8Num192z1">
    <w:name w:val="WW8Num192z1"/>
    <w:rPr>
      <w:rFonts w:ascii="Wingdings 2" w:hAnsi="Wingdings 2" w:cs="StarSymbol"/>
      <w:sz w:val="18"/>
      <w:szCs w:val="18"/>
    </w:rPr>
  </w:style>
  <w:style w:type="character" w:customStyle="1" w:styleId="WW8Num192z2">
    <w:name w:val="WW8Num192z2"/>
    <w:rPr>
      <w:rFonts w:ascii="StarSymbol" w:hAnsi="StarSymbol" w:cs="StarSymbol"/>
      <w:sz w:val="18"/>
      <w:szCs w:val="18"/>
    </w:rPr>
  </w:style>
  <w:style w:type="character" w:customStyle="1" w:styleId="WW8Num193z0">
    <w:name w:val="WW8Num193z0"/>
    <w:rPr>
      <w:rFonts w:ascii="Courier New" w:hAnsi="Courier New"/>
    </w:rPr>
  </w:style>
  <w:style w:type="character" w:customStyle="1" w:styleId="WW8Num194z0">
    <w:name w:val="WW8Num194z0"/>
    <w:rPr>
      <w:sz w:val="20"/>
      <w:szCs w:val="20"/>
    </w:rPr>
  </w:style>
  <w:style w:type="character" w:customStyle="1" w:styleId="WW8Num195z0">
    <w:name w:val="WW8Num195z0"/>
    <w:rPr>
      <w:sz w:val="20"/>
      <w:szCs w:val="20"/>
    </w:rPr>
  </w:style>
  <w:style w:type="character" w:customStyle="1" w:styleId="WW8Num196z0">
    <w:name w:val="WW8Num196z0"/>
    <w:rPr>
      <w:rFonts w:ascii="Symbol" w:hAnsi="Symbol"/>
    </w:rPr>
  </w:style>
  <w:style w:type="character" w:customStyle="1" w:styleId="WW8Num197z0">
    <w:name w:val="WW8Num197z0"/>
    <w:rPr>
      <w:rFonts w:ascii="Wingdings" w:hAnsi="Wingdings" w:cs="StarSymbol"/>
      <w:sz w:val="18"/>
      <w:szCs w:val="18"/>
    </w:rPr>
  </w:style>
  <w:style w:type="character" w:customStyle="1" w:styleId="WW8Num197z1">
    <w:name w:val="WW8Num197z1"/>
    <w:rPr>
      <w:rFonts w:ascii="Courier New" w:hAnsi="Courier New"/>
    </w:rPr>
  </w:style>
  <w:style w:type="character" w:customStyle="1" w:styleId="WW8Num197z2">
    <w:name w:val="WW8Num197z2"/>
    <w:rPr>
      <w:rFonts w:ascii="Wingdings" w:hAnsi="Wingdings"/>
    </w:rPr>
  </w:style>
  <w:style w:type="character" w:customStyle="1" w:styleId="WW8Num198z0">
    <w:name w:val="WW8Num198z0"/>
    <w:rPr>
      <w:sz w:val="20"/>
      <w:szCs w:val="20"/>
    </w:rPr>
  </w:style>
  <w:style w:type="character" w:customStyle="1" w:styleId="WW8Num199z0">
    <w:name w:val="WW8Num199z0"/>
    <w:rPr>
      <w:rFonts w:ascii="Symbol" w:hAnsi="Symbol"/>
    </w:rPr>
  </w:style>
  <w:style w:type="character" w:customStyle="1" w:styleId="WW8Num199z1">
    <w:name w:val="WW8Num199z1"/>
    <w:rPr>
      <w:rFonts w:ascii="Courier New" w:hAnsi="Courier New"/>
    </w:rPr>
  </w:style>
  <w:style w:type="character" w:customStyle="1" w:styleId="WW8Num199z2">
    <w:name w:val="WW8Num199z2"/>
    <w:rPr>
      <w:rFonts w:ascii="Wingdings" w:hAnsi="Wingdings"/>
    </w:rPr>
  </w:style>
  <w:style w:type="character" w:customStyle="1" w:styleId="WW8Num200z0">
    <w:name w:val="WW8Num200z0"/>
    <w:rPr>
      <w:rFonts w:ascii="Symbol" w:hAnsi="Symbol"/>
    </w:rPr>
  </w:style>
  <w:style w:type="character" w:customStyle="1" w:styleId="WW8Num201z0">
    <w:name w:val="WW8Num201z0"/>
    <w:rPr>
      <w:rFonts w:ascii="Symbol" w:hAnsi="Symbol"/>
    </w:rPr>
  </w:style>
  <w:style w:type="character" w:customStyle="1" w:styleId="WW8Num202z0">
    <w:name w:val="WW8Num202z0"/>
    <w:rPr>
      <w:rFonts w:ascii="Symbol" w:hAnsi="Symbol"/>
    </w:rPr>
  </w:style>
  <w:style w:type="character" w:customStyle="1" w:styleId="WW8Num203z0">
    <w:name w:val="WW8Num203z0"/>
    <w:rPr>
      <w:sz w:val="20"/>
      <w:szCs w:val="20"/>
    </w:rPr>
  </w:style>
  <w:style w:type="character" w:customStyle="1" w:styleId="WW8Num204z0">
    <w:name w:val="WW8Num204z0"/>
    <w:rPr>
      <w:sz w:val="20"/>
      <w:szCs w:val="20"/>
    </w:rPr>
  </w:style>
  <w:style w:type="character" w:customStyle="1" w:styleId="WW8Num205z0">
    <w:name w:val="WW8Num205z0"/>
    <w:rPr>
      <w:rFonts w:ascii="Symbol" w:hAnsi="Symbol"/>
    </w:rPr>
  </w:style>
  <w:style w:type="character" w:customStyle="1" w:styleId="WW8Num206z0">
    <w:name w:val="WW8Num206z0"/>
    <w:rPr>
      <w:rFonts w:ascii="Symbol" w:hAnsi="Symbol"/>
    </w:rPr>
  </w:style>
  <w:style w:type="character" w:customStyle="1" w:styleId="WW8Num207z0">
    <w:name w:val="WW8Num207z0"/>
    <w:rPr>
      <w:sz w:val="20"/>
      <w:szCs w:val="20"/>
    </w:rPr>
  </w:style>
  <w:style w:type="character" w:customStyle="1" w:styleId="WW8Num208z0">
    <w:name w:val="WW8Num208z0"/>
    <w:rPr>
      <w:rFonts w:ascii="Symbol" w:hAnsi="Symbol"/>
    </w:rPr>
  </w:style>
  <w:style w:type="character" w:customStyle="1" w:styleId="WW8Num208z1">
    <w:name w:val="WW8Num208z1"/>
    <w:rPr>
      <w:rFonts w:ascii="Courier New" w:hAnsi="Courier New"/>
    </w:rPr>
  </w:style>
  <w:style w:type="character" w:customStyle="1" w:styleId="WW8Num208z2">
    <w:name w:val="WW8Num208z2"/>
    <w:rPr>
      <w:rFonts w:ascii="Wingdings" w:hAnsi="Wingdings"/>
    </w:rPr>
  </w:style>
  <w:style w:type="character" w:customStyle="1" w:styleId="WW8Num209z0">
    <w:name w:val="WW8Num209z0"/>
    <w:rPr>
      <w:rFonts w:ascii="Wingdings" w:hAnsi="Wingdings" w:cs="StarSymbol"/>
      <w:sz w:val="18"/>
      <w:szCs w:val="18"/>
    </w:rPr>
  </w:style>
  <w:style w:type="character" w:customStyle="1" w:styleId="WW8Num209z1">
    <w:name w:val="WW8Num209z1"/>
    <w:rPr>
      <w:rFonts w:ascii="Wingdings 2" w:hAnsi="Wingdings 2" w:cs="StarSymbol"/>
      <w:sz w:val="18"/>
      <w:szCs w:val="18"/>
    </w:rPr>
  </w:style>
  <w:style w:type="character" w:customStyle="1" w:styleId="WW8Num209z2">
    <w:name w:val="WW8Num209z2"/>
    <w:rPr>
      <w:rFonts w:ascii="StarSymbol" w:hAnsi="StarSymbol" w:cs="StarSymbol"/>
      <w:sz w:val="18"/>
      <w:szCs w:val="18"/>
    </w:rPr>
  </w:style>
  <w:style w:type="character" w:customStyle="1" w:styleId="WW8Num210z0">
    <w:name w:val="WW8Num210z0"/>
    <w:rPr>
      <w:rFonts w:ascii="Symbol" w:hAnsi="Symbol"/>
    </w:rPr>
  </w:style>
  <w:style w:type="character" w:customStyle="1" w:styleId="WW8Num210z1">
    <w:name w:val="WW8Num210z1"/>
    <w:rPr>
      <w:rFonts w:ascii="Courier New" w:hAnsi="Courier New"/>
    </w:rPr>
  </w:style>
  <w:style w:type="character" w:customStyle="1" w:styleId="WW8Num210z2">
    <w:name w:val="WW8Num210z2"/>
    <w:rPr>
      <w:rFonts w:ascii="Wingdings" w:hAnsi="Wingdings"/>
    </w:rPr>
  </w:style>
  <w:style w:type="character" w:customStyle="1" w:styleId="WW8Num211z0">
    <w:name w:val="WW8Num211z0"/>
    <w:rPr>
      <w:rFonts w:ascii="Wingdings" w:hAnsi="Wingdings" w:cs="StarSymbol"/>
      <w:sz w:val="18"/>
      <w:szCs w:val="18"/>
    </w:rPr>
  </w:style>
  <w:style w:type="character" w:customStyle="1" w:styleId="WW8Num211z1">
    <w:name w:val="WW8Num211z1"/>
    <w:rPr>
      <w:rFonts w:ascii="Wingdings 2" w:hAnsi="Wingdings 2" w:cs="StarSymbol"/>
      <w:sz w:val="18"/>
      <w:szCs w:val="18"/>
    </w:rPr>
  </w:style>
  <w:style w:type="character" w:customStyle="1" w:styleId="WW8Num211z2">
    <w:name w:val="WW8Num211z2"/>
    <w:rPr>
      <w:rFonts w:ascii="StarSymbol" w:hAnsi="StarSymbol" w:cs="StarSymbol"/>
      <w:sz w:val="18"/>
      <w:szCs w:val="18"/>
    </w:rPr>
  </w:style>
  <w:style w:type="character" w:customStyle="1" w:styleId="WW8Num212z0">
    <w:name w:val="WW8Num212z0"/>
    <w:rPr>
      <w:rFonts w:ascii="Wingdings" w:hAnsi="Wingdings" w:cs="StarSymbol"/>
      <w:sz w:val="18"/>
      <w:szCs w:val="18"/>
    </w:rPr>
  </w:style>
  <w:style w:type="character" w:customStyle="1" w:styleId="WW8Num212z1">
    <w:name w:val="WW8Num212z1"/>
    <w:rPr>
      <w:rFonts w:ascii="Wingdings 2" w:hAnsi="Wingdings 2" w:cs="StarSymbol"/>
      <w:sz w:val="18"/>
      <w:szCs w:val="18"/>
    </w:rPr>
  </w:style>
  <w:style w:type="character" w:customStyle="1" w:styleId="WW8Num212z2">
    <w:name w:val="WW8Num212z2"/>
    <w:rPr>
      <w:rFonts w:ascii="StarSymbol" w:hAnsi="StarSymbol" w:cs="StarSymbol"/>
      <w:sz w:val="18"/>
      <w:szCs w:val="18"/>
    </w:rPr>
  </w:style>
  <w:style w:type="character" w:customStyle="1" w:styleId="WW8Num213z0">
    <w:name w:val="WW8Num213z0"/>
    <w:rPr>
      <w:rFonts w:ascii="Courier New" w:hAnsi="Courier New"/>
    </w:rPr>
  </w:style>
  <w:style w:type="character" w:customStyle="1" w:styleId="WW8Num214z0">
    <w:name w:val="WW8Num214z0"/>
    <w:rPr>
      <w:rFonts w:ascii="Courier New" w:hAnsi="Courier New"/>
    </w:rPr>
  </w:style>
  <w:style w:type="character" w:customStyle="1" w:styleId="WW8Num215z0">
    <w:name w:val="WW8Num215z0"/>
    <w:rPr>
      <w:rFonts w:ascii="Courier New" w:hAnsi="Courier New"/>
    </w:rPr>
  </w:style>
  <w:style w:type="character" w:customStyle="1" w:styleId="WW8Num216z0">
    <w:name w:val="WW8Num216z0"/>
    <w:rPr>
      <w:rFonts w:ascii="Symbol" w:hAnsi="Symbol"/>
    </w:rPr>
  </w:style>
  <w:style w:type="character" w:customStyle="1" w:styleId="WW8Num217z0">
    <w:name w:val="WW8Num217z0"/>
    <w:rPr>
      <w:rFonts w:ascii="Symbol" w:hAnsi="Symbol"/>
    </w:rPr>
  </w:style>
  <w:style w:type="character" w:customStyle="1" w:styleId="WW8Num217z2">
    <w:name w:val="WW8Num217z2"/>
    <w:rPr>
      <w:rFonts w:ascii="Wingdings" w:hAnsi="Wingdings"/>
    </w:rPr>
  </w:style>
  <w:style w:type="character" w:customStyle="1" w:styleId="WW8Num217z4">
    <w:name w:val="WW8Num217z4"/>
    <w:rPr>
      <w:rFonts w:ascii="Courier New" w:hAnsi="Courier New"/>
    </w:rPr>
  </w:style>
  <w:style w:type="character" w:customStyle="1" w:styleId="WW8Num219z0">
    <w:name w:val="WW8Num219z0"/>
    <w:rPr>
      <w:rFonts w:ascii="Symbol" w:hAnsi="Symbol"/>
    </w:rPr>
  </w:style>
  <w:style w:type="character" w:customStyle="1" w:styleId="WW8Num219z1">
    <w:name w:val="WW8Num219z1"/>
    <w:rPr>
      <w:rFonts w:ascii="Courier New" w:hAnsi="Courier New"/>
    </w:rPr>
  </w:style>
  <w:style w:type="character" w:customStyle="1" w:styleId="WW8Num219z2">
    <w:name w:val="WW8Num219z2"/>
    <w:rPr>
      <w:rFonts w:ascii="Wingdings" w:hAnsi="Wingdings"/>
    </w:rPr>
  </w:style>
  <w:style w:type="character" w:customStyle="1" w:styleId="WW8Num220z0">
    <w:name w:val="WW8Num220z0"/>
    <w:rPr>
      <w:rFonts w:ascii="Symbol" w:hAnsi="Symbol"/>
    </w:rPr>
  </w:style>
  <w:style w:type="character" w:customStyle="1" w:styleId="WW8Num221z0">
    <w:name w:val="WW8Num221z0"/>
    <w:rPr>
      <w:rFonts w:ascii="Symbol" w:hAnsi="Symbol"/>
    </w:rPr>
  </w:style>
  <w:style w:type="character" w:customStyle="1" w:styleId="WW8Num222z0">
    <w:name w:val="WW8Num222z0"/>
    <w:rPr>
      <w:rFonts w:ascii="Symbol" w:hAnsi="Symbol"/>
    </w:rPr>
  </w:style>
  <w:style w:type="character" w:customStyle="1" w:styleId="WW8Num223z0">
    <w:name w:val="WW8Num223z0"/>
    <w:rPr>
      <w:rFonts w:ascii="Symbol" w:hAnsi="Symbol"/>
    </w:rPr>
  </w:style>
  <w:style w:type="character" w:customStyle="1" w:styleId="WW8Num224z0">
    <w:name w:val="WW8Num224z0"/>
    <w:rPr>
      <w:rFonts w:ascii="Symbol" w:hAnsi="Symbol"/>
    </w:rPr>
  </w:style>
  <w:style w:type="character" w:customStyle="1" w:styleId="WW8Num224z2">
    <w:name w:val="WW8Num224z2"/>
    <w:rPr>
      <w:rFonts w:ascii="Wingdings" w:hAnsi="Wingdings"/>
    </w:rPr>
  </w:style>
  <w:style w:type="character" w:customStyle="1" w:styleId="WW8Num224z4">
    <w:name w:val="WW8Num224z4"/>
    <w:rPr>
      <w:rFonts w:ascii="Courier New" w:hAnsi="Courier New"/>
    </w:rPr>
  </w:style>
  <w:style w:type="character" w:customStyle="1" w:styleId="WW8Num225z0">
    <w:name w:val="WW8Num225z0"/>
    <w:rPr>
      <w:rFonts w:ascii="Symbol" w:hAnsi="Symbol"/>
    </w:rPr>
  </w:style>
  <w:style w:type="character" w:customStyle="1" w:styleId="WW8Num225z2">
    <w:name w:val="WW8Num225z2"/>
    <w:rPr>
      <w:rFonts w:ascii="Wingdings" w:hAnsi="Wingdings"/>
    </w:rPr>
  </w:style>
  <w:style w:type="character" w:customStyle="1" w:styleId="WW8Num225z4">
    <w:name w:val="WW8Num225z4"/>
    <w:rPr>
      <w:rFonts w:ascii="Courier New" w:hAnsi="Courier New"/>
    </w:rPr>
  </w:style>
  <w:style w:type="character" w:customStyle="1" w:styleId="WW8Num226z0">
    <w:name w:val="WW8Num226z0"/>
    <w:rPr>
      <w:rFonts w:ascii="Symbol" w:hAnsi="Symbol"/>
    </w:rPr>
  </w:style>
  <w:style w:type="character" w:customStyle="1" w:styleId="WW8Num226z2">
    <w:name w:val="WW8Num226z2"/>
    <w:rPr>
      <w:rFonts w:ascii="Wingdings" w:hAnsi="Wingdings"/>
    </w:rPr>
  </w:style>
  <w:style w:type="character" w:customStyle="1" w:styleId="WW8Num226z4">
    <w:name w:val="WW8Num226z4"/>
    <w:rPr>
      <w:rFonts w:ascii="Courier New" w:hAnsi="Courier New"/>
    </w:rPr>
  </w:style>
  <w:style w:type="character" w:customStyle="1" w:styleId="WW8Num227z0">
    <w:name w:val="WW8Num227z0"/>
    <w:rPr>
      <w:rFonts w:ascii="Symbol" w:hAnsi="Symbol"/>
    </w:rPr>
  </w:style>
  <w:style w:type="character" w:customStyle="1" w:styleId="WW8Num227z2">
    <w:name w:val="WW8Num227z2"/>
    <w:rPr>
      <w:rFonts w:ascii="Wingdings" w:hAnsi="Wingdings"/>
    </w:rPr>
  </w:style>
  <w:style w:type="character" w:customStyle="1" w:styleId="WW8Num227z4">
    <w:name w:val="WW8Num227z4"/>
    <w:rPr>
      <w:rFonts w:ascii="Courier New" w:hAnsi="Courier New"/>
    </w:rPr>
  </w:style>
  <w:style w:type="character" w:customStyle="1" w:styleId="WW8Num230z0">
    <w:name w:val="WW8Num230z0"/>
    <w:rPr>
      <w:rFonts w:ascii="Symbol" w:hAnsi="Symbol"/>
    </w:rPr>
  </w:style>
  <w:style w:type="character" w:customStyle="1" w:styleId="WW8Num230z2">
    <w:name w:val="WW8Num230z2"/>
    <w:rPr>
      <w:rFonts w:ascii="Wingdings" w:hAnsi="Wingdings"/>
    </w:rPr>
  </w:style>
  <w:style w:type="character" w:customStyle="1" w:styleId="WW8Num230z4">
    <w:name w:val="WW8Num230z4"/>
    <w:rPr>
      <w:rFonts w:ascii="Courier New" w:hAnsi="Courier New"/>
    </w:rPr>
  </w:style>
  <w:style w:type="character" w:customStyle="1" w:styleId="WW8Num231z0">
    <w:name w:val="WW8Num231z0"/>
    <w:rPr>
      <w:rFonts w:ascii="Symbol" w:hAnsi="Symbol"/>
    </w:rPr>
  </w:style>
  <w:style w:type="character" w:customStyle="1" w:styleId="WW8Num231z2">
    <w:name w:val="WW8Num231z2"/>
    <w:rPr>
      <w:rFonts w:ascii="Wingdings" w:hAnsi="Wingdings"/>
    </w:rPr>
  </w:style>
  <w:style w:type="character" w:customStyle="1" w:styleId="WW8Num231z4">
    <w:name w:val="WW8Num231z4"/>
    <w:rPr>
      <w:rFonts w:ascii="Courier New" w:hAnsi="Courier New"/>
    </w:rPr>
  </w:style>
  <w:style w:type="character" w:customStyle="1" w:styleId="WW8Num232z0">
    <w:name w:val="WW8Num232z0"/>
    <w:rPr>
      <w:rFonts w:ascii="Symbol" w:hAnsi="Symbol"/>
    </w:rPr>
  </w:style>
  <w:style w:type="character" w:customStyle="1" w:styleId="WW8Num233z0">
    <w:name w:val="WW8Num233z0"/>
    <w:rPr>
      <w:rFonts w:ascii="Symbol" w:hAnsi="Symbol"/>
    </w:rPr>
  </w:style>
  <w:style w:type="character" w:customStyle="1" w:styleId="WW8Num234z0">
    <w:name w:val="WW8Num234z0"/>
    <w:rPr>
      <w:rFonts w:ascii="Symbol" w:hAnsi="Symbol"/>
    </w:rPr>
  </w:style>
  <w:style w:type="character" w:customStyle="1" w:styleId="WW8Num235z0">
    <w:name w:val="WW8Num235z0"/>
    <w:rPr>
      <w:rFonts w:ascii="Symbol" w:hAnsi="Symbol"/>
    </w:rPr>
  </w:style>
  <w:style w:type="character" w:customStyle="1" w:styleId="WW8Num236z0">
    <w:name w:val="WW8Num236z0"/>
    <w:rPr>
      <w:rFonts w:ascii="Symbol" w:hAnsi="Symbol"/>
    </w:rPr>
  </w:style>
  <w:style w:type="character" w:customStyle="1" w:styleId="WW8Num237z0">
    <w:name w:val="WW8Num237z0"/>
    <w:rPr>
      <w:rFonts w:ascii="Symbol" w:hAnsi="Symbol"/>
    </w:rPr>
  </w:style>
  <w:style w:type="character" w:customStyle="1" w:styleId="WW8Num237z2">
    <w:name w:val="WW8Num237z2"/>
    <w:rPr>
      <w:rFonts w:ascii="Wingdings" w:hAnsi="Wingdings"/>
    </w:rPr>
  </w:style>
  <w:style w:type="character" w:customStyle="1" w:styleId="WW8Num237z4">
    <w:name w:val="WW8Num237z4"/>
    <w:rPr>
      <w:rFonts w:ascii="Courier New" w:hAnsi="Courier New"/>
    </w:rPr>
  </w:style>
  <w:style w:type="character" w:customStyle="1" w:styleId="WW8Num238z0">
    <w:name w:val="WW8Num238z0"/>
    <w:rPr>
      <w:rFonts w:ascii="Symbol" w:hAnsi="Symbol"/>
    </w:rPr>
  </w:style>
  <w:style w:type="character" w:customStyle="1" w:styleId="WW8Num238z2">
    <w:name w:val="WW8Num238z2"/>
    <w:rPr>
      <w:rFonts w:ascii="Wingdings" w:hAnsi="Wingdings"/>
    </w:rPr>
  </w:style>
  <w:style w:type="character" w:customStyle="1" w:styleId="WW8Num238z4">
    <w:name w:val="WW8Num238z4"/>
    <w:rPr>
      <w:rFonts w:ascii="Courier New" w:hAnsi="Courier New"/>
    </w:rPr>
  </w:style>
  <w:style w:type="character" w:customStyle="1" w:styleId="WW8Num239z0">
    <w:name w:val="WW8Num239z0"/>
    <w:rPr>
      <w:rFonts w:ascii="Symbol" w:hAnsi="Symbol"/>
    </w:rPr>
  </w:style>
  <w:style w:type="character" w:customStyle="1" w:styleId="WW8Num240z0">
    <w:name w:val="WW8Num240z0"/>
    <w:rPr>
      <w:rFonts w:ascii="Symbol" w:hAnsi="Symbol"/>
    </w:rPr>
  </w:style>
  <w:style w:type="character" w:customStyle="1" w:styleId="WW8Num241z0">
    <w:name w:val="WW8Num241z0"/>
    <w:rPr>
      <w:rFonts w:ascii="Symbol" w:hAnsi="Symbol"/>
    </w:rPr>
  </w:style>
  <w:style w:type="character" w:customStyle="1" w:styleId="WW8Num243z0">
    <w:name w:val="WW8Num243z0"/>
    <w:rPr>
      <w:rFonts w:ascii="Symbol" w:hAnsi="Symbol"/>
    </w:rPr>
  </w:style>
  <w:style w:type="character" w:customStyle="1" w:styleId="WW8Num244z0">
    <w:name w:val="WW8Num244z0"/>
    <w:rPr>
      <w:rFonts w:ascii="Symbol" w:hAnsi="Symbol"/>
    </w:rPr>
  </w:style>
  <w:style w:type="character" w:customStyle="1" w:styleId="WW8Num245z0">
    <w:name w:val="WW8Num245z0"/>
    <w:rPr>
      <w:rFonts w:ascii="Symbol" w:hAnsi="Symbol"/>
    </w:rPr>
  </w:style>
  <w:style w:type="character" w:customStyle="1" w:styleId="WW8Num246z0">
    <w:name w:val="WW8Num246z0"/>
    <w:rPr>
      <w:rFonts w:ascii="Symbol" w:hAnsi="Symbol"/>
    </w:rPr>
  </w:style>
  <w:style w:type="character" w:customStyle="1" w:styleId="WW8Num247z0">
    <w:name w:val="WW8Num247z0"/>
    <w:rPr>
      <w:rFonts w:ascii="Symbol" w:hAnsi="Symbol"/>
    </w:rPr>
  </w:style>
  <w:style w:type="character" w:customStyle="1" w:styleId="WW8Num248z0">
    <w:name w:val="WW8Num248z0"/>
    <w:rPr>
      <w:rFonts w:ascii="Symbol" w:hAnsi="Symbol"/>
    </w:rPr>
  </w:style>
  <w:style w:type="character" w:customStyle="1" w:styleId="WW8Num248z2">
    <w:name w:val="WW8Num248z2"/>
    <w:rPr>
      <w:rFonts w:ascii="Wingdings" w:hAnsi="Wingdings"/>
    </w:rPr>
  </w:style>
  <w:style w:type="character" w:customStyle="1" w:styleId="WW8Num248z4">
    <w:name w:val="WW8Num248z4"/>
    <w:rPr>
      <w:rFonts w:ascii="Courier New" w:hAnsi="Courier New"/>
    </w:rPr>
  </w:style>
  <w:style w:type="character" w:customStyle="1" w:styleId="WW8Num249z0">
    <w:name w:val="WW8Num249z0"/>
    <w:rPr>
      <w:rFonts w:ascii="Courier New" w:hAnsi="Courier New"/>
    </w:rPr>
  </w:style>
  <w:style w:type="character" w:customStyle="1" w:styleId="WW8Num249z2">
    <w:name w:val="WW8Num249z2"/>
    <w:rPr>
      <w:rFonts w:ascii="Wingdings" w:hAnsi="Wingdings"/>
    </w:rPr>
  </w:style>
  <w:style w:type="character" w:customStyle="1" w:styleId="WW8Num249z4">
    <w:name w:val="WW8Num249z4"/>
    <w:rPr>
      <w:rFonts w:ascii="Courier New" w:hAnsi="Courier New"/>
    </w:rPr>
  </w:style>
  <w:style w:type="character" w:customStyle="1" w:styleId="WW8Num250z0">
    <w:name w:val="WW8Num250z0"/>
    <w:rPr>
      <w:rFonts w:ascii="Symbol" w:hAnsi="Symbol"/>
    </w:rPr>
  </w:style>
  <w:style w:type="character" w:customStyle="1" w:styleId="WW8Num250z1">
    <w:name w:val="WW8Num250z1"/>
    <w:rPr>
      <w:rFonts w:ascii="Courier New" w:hAnsi="Courier New"/>
    </w:rPr>
  </w:style>
  <w:style w:type="character" w:customStyle="1" w:styleId="WW8Num250z2">
    <w:name w:val="WW8Num250z2"/>
    <w:rPr>
      <w:rFonts w:ascii="Wingdings" w:hAnsi="Wingdings"/>
    </w:rPr>
  </w:style>
  <w:style w:type="character" w:customStyle="1" w:styleId="WW8Num251z0">
    <w:name w:val="WW8Num251z0"/>
    <w:rPr>
      <w:rFonts w:ascii="Symbol" w:hAnsi="Symbol"/>
    </w:rPr>
  </w:style>
  <w:style w:type="character" w:customStyle="1" w:styleId="WW8Num251z1">
    <w:name w:val="WW8Num251z1"/>
    <w:rPr>
      <w:rFonts w:ascii="Courier New" w:hAnsi="Courier New"/>
    </w:rPr>
  </w:style>
  <w:style w:type="character" w:customStyle="1" w:styleId="WW8Num251z2">
    <w:name w:val="WW8Num251z2"/>
    <w:rPr>
      <w:rFonts w:ascii="Wingdings" w:hAnsi="Wingdings"/>
    </w:rPr>
  </w:style>
  <w:style w:type="character" w:customStyle="1" w:styleId="WW8Num252z0">
    <w:name w:val="WW8Num252z0"/>
    <w:rPr>
      <w:rFonts w:ascii="Wingdings" w:hAnsi="Wingdings" w:cs="StarSymbol"/>
      <w:sz w:val="18"/>
      <w:szCs w:val="18"/>
    </w:rPr>
  </w:style>
  <w:style w:type="character" w:customStyle="1" w:styleId="WW8Num252z1">
    <w:name w:val="WW8Num252z1"/>
    <w:rPr>
      <w:rFonts w:ascii="Wingdings 2" w:hAnsi="Wingdings 2" w:cs="StarSymbol"/>
      <w:sz w:val="18"/>
      <w:szCs w:val="18"/>
    </w:rPr>
  </w:style>
  <w:style w:type="character" w:customStyle="1" w:styleId="WW8Num252z2">
    <w:name w:val="WW8Num252z2"/>
    <w:rPr>
      <w:rFonts w:ascii="StarSymbol" w:hAnsi="StarSymbol" w:cs="StarSymbol"/>
      <w:sz w:val="18"/>
      <w:szCs w:val="18"/>
    </w:rPr>
  </w:style>
  <w:style w:type="character" w:customStyle="1" w:styleId="WW8Num253z0">
    <w:name w:val="WW8Num253z0"/>
    <w:rPr>
      <w:rFonts w:ascii="Symbol" w:hAnsi="Symbol"/>
    </w:rPr>
  </w:style>
  <w:style w:type="character" w:customStyle="1" w:styleId="WW8Num254z0">
    <w:name w:val="WW8Num254z0"/>
    <w:rPr>
      <w:b w:val="0"/>
    </w:rPr>
  </w:style>
  <w:style w:type="character" w:customStyle="1" w:styleId="WW8Num254z2">
    <w:name w:val="WW8Num254z2"/>
    <w:rPr>
      <w:rFonts w:ascii="Wingdings" w:hAnsi="Wingdings"/>
    </w:rPr>
  </w:style>
  <w:style w:type="character" w:customStyle="1" w:styleId="WW8Num254z4">
    <w:name w:val="WW8Num254z4"/>
    <w:rPr>
      <w:rFonts w:ascii="Courier New" w:hAnsi="Courier New"/>
    </w:rPr>
  </w:style>
  <w:style w:type="character" w:customStyle="1" w:styleId="WW8Num255z0">
    <w:name w:val="WW8Num255z0"/>
    <w:rPr>
      <w:rFonts w:ascii="Symbol" w:hAnsi="Symbol"/>
    </w:rPr>
  </w:style>
  <w:style w:type="character" w:customStyle="1" w:styleId="WW8Num255z2">
    <w:name w:val="WW8Num255z2"/>
    <w:rPr>
      <w:rFonts w:ascii="Wingdings" w:hAnsi="Wingdings"/>
    </w:rPr>
  </w:style>
  <w:style w:type="character" w:customStyle="1" w:styleId="WW8Num255z4">
    <w:name w:val="WW8Num255z4"/>
    <w:rPr>
      <w:rFonts w:ascii="Courier New" w:hAnsi="Courier New"/>
    </w:rPr>
  </w:style>
  <w:style w:type="character" w:customStyle="1" w:styleId="WW8Num256z0">
    <w:name w:val="WW8Num256z0"/>
    <w:rPr>
      <w:rFonts w:ascii="Symbol" w:hAnsi="Symbol"/>
    </w:rPr>
  </w:style>
  <w:style w:type="character" w:customStyle="1" w:styleId="WW8Num256z2">
    <w:name w:val="WW8Num256z2"/>
    <w:rPr>
      <w:rFonts w:ascii="Wingdings" w:hAnsi="Wingdings"/>
    </w:rPr>
  </w:style>
  <w:style w:type="character" w:customStyle="1" w:styleId="WW8Num256z4">
    <w:name w:val="WW8Num256z4"/>
    <w:rPr>
      <w:rFonts w:ascii="Courier New" w:hAnsi="Courier New"/>
    </w:rPr>
  </w:style>
  <w:style w:type="character" w:customStyle="1" w:styleId="WW8Num257z0">
    <w:name w:val="WW8Num257z0"/>
    <w:rPr>
      <w:rFonts w:ascii="Symbol" w:hAnsi="Symbol"/>
    </w:rPr>
  </w:style>
  <w:style w:type="character" w:customStyle="1" w:styleId="WW8Num257z2">
    <w:name w:val="WW8Num257z2"/>
    <w:rPr>
      <w:rFonts w:ascii="Wingdings" w:hAnsi="Wingdings"/>
    </w:rPr>
  </w:style>
  <w:style w:type="character" w:customStyle="1" w:styleId="WW8Num257z4">
    <w:name w:val="WW8Num257z4"/>
    <w:rPr>
      <w:rFonts w:ascii="Courier New" w:hAnsi="Courier New"/>
    </w:rPr>
  </w:style>
  <w:style w:type="character" w:customStyle="1" w:styleId="WW8Num258z0">
    <w:name w:val="WW8Num258z0"/>
    <w:rPr>
      <w:rFonts w:ascii="Symbol" w:hAnsi="Symbol"/>
    </w:rPr>
  </w:style>
  <w:style w:type="character" w:customStyle="1" w:styleId="WW8Num258z2">
    <w:name w:val="WW8Num258z2"/>
    <w:rPr>
      <w:rFonts w:ascii="Wingdings" w:hAnsi="Wingdings"/>
    </w:rPr>
  </w:style>
  <w:style w:type="character" w:customStyle="1" w:styleId="WW8Num258z4">
    <w:name w:val="WW8Num258z4"/>
    <w:rPr>
      <w:rFonts w:ascii="Courier New" w:hAnsi="Courier New"/>
    </w:rPr>
  </w:style>
  <w:style w:type="character" w:customStyle="1" w:styleId="WW8Num259z0">
    <w:name w:val="WW8Num259z0"/>
    <w:rPr>
      <w:rFonts w:ascii="Symbol" w:hAnsi="Symbol"/>
    </w:rPr>
  </w:style>
  <w:style w:type="character" w:customStyle="1" w:styleId="WW8Num259z2">
    <w:name w:val="WW8Num259z2"/>
    <w:rPr>
      <w:rFonts w:ascii="Wingdings" w:hAnsi="Wingdings"/>
    </w:rPr>
  </w:style>
  <w:style w:type="character" w:customStyle="1" w:styleId="WW8Num259z4">
    <w:name w:val="WW8Num259z4"/>
    <w:rPr>
      <w:rFonts w:ascii="Courier New" w:hAnsi="Courier New"/>
    </w:rPr>
  </w:style>
  <w:style w:type="character" w:customStyle="1" w:styleId="WW8Num260z0">
    <w:name w:val="WW8Num260z0"/>
    <w:rPr>
      <w:rFonts w:ascii="Symbol" w:hAnsi="Symbol"/>
    </w:rPr>
  </w:style>
  <w:style w:type="character" w:customStyle="1" w:styleId="WW8Num260z2">
    <w:name w:val="WW8Num260z2"/>
    <w:rPr>
      <w:rFonts w:ascii="Wingdings" w:hAnsi="Wingdings"/>
    </w:rPr>
  </w:style>
  <w:style w:type="character" w:customStyle="1" w:styleId="WW8Num260z4">
    <w:name w:val="WW8Num260z4"/>
    <w:rPr>
      <w:rFonts w:ascii="Courier New" w:hAnsi="Courier New"/>
    </w:rPr>
  </w:style>
  <w:style w:type="character" w:customStyle="1" w:styleId="WW8Num261z0">
    <w:name w:val="WW8Num261z0"/>
    <w:rPr>
      <w:rFonts w:ascii="Symbol" w:hAnsi="Symbol"/>
    </w:rPr>
  </w:style>
  <w:style w:type="character" w:customStyle="1" w:styleId="WW8Num261z2">
    <w:name w:val="WW8Num261z2"/>
    <w:rPr>
      <w:rFonts w:ascii="Wingdings" w:hAnsi="Wingdings"/>
    </w:rPr>
  </w:style>
  <w:style w:type="character" w:customStyle="1" w:styleId="WW8Num261z4">
    <w:name w:val="WW8Num261z4"/>
    <w:rPr>
      <w:rFonts w:ascii="Courier New" w:hAnsi="Courier New"/>
    </w:rPr>
  </w:style>
  <w:style w:type="character" w:customStyle="1" w:styleId="WW8Num262z0">
    <w:name w:val="WW8Num262z0"/>
    <w:rPr>
      <w:rFonts w:ascii="Symbol" w:hAnsi="Symbol"/>
    </w:rPr>
  </w:style>
  <w:style w:type="character" w:customStyle="1" w:styleId="WW8Num262z2">
    <w:name w:val="WW8Num262z2"/>
    <w:rPr>
      <w:rFonts w:ascii="Wingdings" w:hAnsi="Wingdings"/>
    </w:rPr>
  </w:style>
  <w:style w:type="character" w:customStyle="1" w:styleId="WW8Num262z4">
    <w:name w:val="WW8Num262z4"/>
    <w:rPr>
      <w:rFonts w:ascii="Courier New" w:hAnsi="Courier New"/>
    </w:rPr>
  </w:style>
  <w:style w:type="character" w:customStyle="1" w:styleId="WW8Num263z0">
    <w:name w:val="WW8Num263z0"/>
    <w:rPr>
      <w:rFonts w:ascii="Symbol" w:hAnsi="Symbol"/>
    </w:rPr>
  </w:style>
  <w:style w:type="character" w:customStyle="1" w:styleId="WW8Num264z0">
    <w:name w:val="WW8Num264z0"/>
    <w:rPr>
      <w:rFonts w:ascii="Symbol" w:hAnsi="Symbol"/>
    </w:rPr>
  </w:style>
  <w:style w:type="character" w:customStyle="1" w:styleId="WW8Num265z0">
    <w:name w:val="WW8Num265z0"/>
    <w:rPr>
      <w:rFonts w:ascii="Symbol" w:hAnsi="Symbol"/>
    </w:rPr>
  </w:style>
  <w:style w:type="character" w:customStyle="1" w:styleId="WW8Num266z0">
    <w:name w:val="WW8Num266z0"/>
    <w:rPr>
      <w:rFonts w:ascii="Symbol" w:hAnsi="Symbol"/>
    </w:rPr>
  </w:style>
  <w:style w:type="character" w:customStyle="1" w:styleId="WW8Num266z2">
    <w:name w:val="WW8Num266z2"/>
    <w:rPr>
      <w:rFonts w:ascii="Wingdings" w:hAnsi="Wingdings"/>
    </w:rPr>
  </w:style>
  <w:style w:type="character" w:customStyle="1" w:styleId="WW8Num266z4">
    <w:name w:val="WW8Num266z4"/>
    <w:rPr>
      <w:rFonts w:ascii="Courier New" w:hAnsi="Courier New"/>
    </w:rPr>
  </w:style>
  <w:style w:type="character" w:customStyle="1" w:styleId="WW8Num267z0">
    <w:name w:val="WW8Num267z0"/>
    <w:rPr>
      <w:rFonts w:ascii="Symbol" w:hAnsi="Symbol"/>
    </w:rPr>
  </w:style>
  <w:style w:type="character" w:customStyle="1" w:styleId="WW8Num267z2">
    <w:name w:val="WW8Num267z2"/>
    <w:rPr>
      <w:rFonts w:ascii="Wingdings" w:hAnsi="Wingdings"/>
    </w:rPr>
  </w:style>
  <w:style w:type="character" w:customStyle="1" w:styleId="WW8Num267z4">
    <w:name w:val="WW8Num267z4"/>
    <w:rPr>
      <w:rFonts w:ascii="Courier New" w:hAnsi="Courier New"/>
    </w:rPr>
  </w:style>
  <w:style w:type="character" w:customStyle="1" w:styleId="WW8Num268z1">
    <w:name w:val="WW8Num268z1"/>
    <w:rPr>
      <w:rFonts w:ascii="Symbol" w:hAnsi="Symbol"/>
    </w:rPr>
  </w:style>
  <w:style w:type="character" w:customStyle="1" w:styleId="WW8Num269z1">
    <w:name w:val="WW8Num269z1"/>
    <w:rPr>
      <w:rFonts w:ascii="Symbol" w:hAnsi="Symbol"/>
    </w:rPr>
  </w:style>
  <w:style w:type="character" w:customStyle="1" w:styleId="WW8Num270z1">
    <w:name w:val="WW8Num270z1"/>
    <w:rPr>
      <w:rFonts w:ascii="Symbol" w:hAnsi="Symbol"/>
    </w:rPr>
  </w:style>
  <w:style w:type="character" w:customStyle="1" w:styleId="WW8Num271z1">
    <w:name w:val="WW8Num271z1"/>
    <w:rPr>
      <w:rFonts w:ascii="Symbol" w:hAnsi="Symbol"/>
    </w:rPr>
  </w:style>
  <w:style w:type="character" w:customStyle="1" w:styleId="WW8Num272z0">
    <w:name w:val="WW8Num272z0"/>
    <w:rPr>
      <w:rFonts w:ascii="Symbol" w:hAnsi="Symbol"/>
    </w:rPr>
  </w:style>
  <w:style w:type="character" w:customStyle="1" w:styleId="WW8Num272z2">
    <w:name w:val="WW8Num272z2"/>
    <w:rPr>
      <w:rFonts w:ascii="Wingdings" w:hAnsi="Wingdings"/>
    </w:rPr>
  </w:style>
  <w:style w:type="character" w:customStyle="1" w:styleId="WW8Num272z4">
    <w:name w:val="WW8Num272z4"/>
    <w:rPr>
      <w:rFonts w:ascii="Courier New" w:hAnsi="Courier New"/>
    </w:rPr>
  </w:style>
  <w:style w:type="character" w:customStyle="1" w:styleId="WW8Num273z0">
    <w:name w:val="WW8Num273z0"/>
    <w:rPr>
      <w:rFonts w:ascii="Symbol" w:hAnsi="Symbol"/>
    </w:rPr>
  </w:style>
  <w:style w:type="character" w:customStyle="1" w:styleId="WW8Num273z2">
    <w:name w:val="WW8Num273z2"/>
    <w:rPr>
      <w:rFonts w:ascii="Wingdings" w:hAnsi="Wingdings"/>
    </w:rPr>
  </w:style>
  <w:style w:type="character" w:customStyle="1" w:styleId="WW8Num273z4">
    <w:name w:val="WW8Num273z4"/>
    <w:rPr>
      <w:rFonts w:ascii="Courier New" w:hAnsi="Courier New"/>
    </w:rPr>
  </w:style>
  <w:style w:type="character" w:customStyle="1" w:styleId="WW8Num274z1">
    <w:name w:val="WW8Num274z1"/>
    <w:rPr>
      <w:rFonts w:ascii="Symbol" w:hAnsi="Symbol"/>
    </w:rPr>
  </w:style>
  <w:style w:type="character" w:customStyle="1" w:styleId="WW8Num275z1">
    <w:name w:val="WW8Num275z1"/>
    <w:rPr>
      <w:rFonts w:ascii="Symbol" w:hAnsi="Symbol"/>
    </w:rPr>
  </w:style>
  <w:style w:type="character" w:customStyle="1" w:styleId="WW8Num277z1">
    <w:name w:val="WW8Num277z1"/>
    <w:rPr>
      <w:rFonts w:ascii="Symbol" w:hAnsi="Symbol"/>
    </w:rPr>
  </w:style>
  <w:style w:type="character" w:customStyle="1" w:styleId="WW8Num278z0">
    <w:name w:val="WW8Num278z0"/>
    <w:rPr>
      <w:rFonts w:ascii="Symbol" w:hAnsi="Symbol"/>
    </w:rPr>
  </w:style>
  <w:style w:type="character" w:customStyle="1" w:styleId="WW8Num278z2">
    <w:name w:val="WW8Num278z2"/>
    <w:rPr>
      <w:rFonts w:ascii="Wingdings" w:hAnsi="Wingdings"/>
    </w:rPr>
  </w:style>
  <w:style w:type="character" w:customStyle="1" w:styleId="WW8Num278z4">
    <w:name w:val="WW8Num278z4"/>
    <w:rPr>
      <w:rFonts w:ascii="Courier New" w:hAnsi="Courier New"/>
    </w:rPr>
  </w:style>
  <w:style w:type="character" w:customStyle="1" w:styleId="WW8Num279z0">
    <w:name w:val="WW8Num279z0"/>
    <w:rPr>
      <w:rFonts w:ascii="Symbol" w:hAnsi="Symbol"/>
    </w:rPr>
  </w:style>
  <w:style w:type="character" w:customStyle="1" w:styleId="WW8Num279z2">
    <w:name w:val="WW8Num279z2"/>
    <w:rPr>
      <w:rFonts w:ascii="Wingdings" w:hAnsi="Wingdings"/>
    </w:rPr>
  </w:style>
  <w:style w:type="character" w:customStyle="1" w:styleId="WW8Num279z4">
    <w:name w:val="WW8Num279z4"/>
    <w:rPr>
      <w:rFonts w:ascii="Courier New" w:hAnsi="Courier New"/>
    </w:rPr>
  </w:style>
  <w:style w:type="character" w:customStyle="1" w:styleId="WW8Num280z0">
    <w:name w:val="WW8Num280z0"/>
    <w:rPr>
      <w:rFonts w:ascii="Symbol" w:hAnsi="Symbol"/>
    </w:rPr>
  </w:style>
  <w:style w:type="character" w:customStyle="1" w:styleId="WW8Num280z1">
    <w:name w:val="WW8Num280z1"/>
    <w:rPr>
      <w:rFonts w:ascii="Courier New" w:hAnsi="Courier New"/>
    </w:rPr>
  </w:style>
  <w:style w:type="character" w:customStyle="1" w:styleId="WW8Num280z2">
    <w:name w:val="WW8Num280z2"/>
    <w:rPr>
      <w:rFonts w:ascii="Wingdings" w:hAnsi="Wingdings"/>
    </w:rPr>
  </w:style>
  <w:style w:type="character" w:customStyle="1" w:styleId="WW8Num281z0">
    <w:name w:val="WW8Num281z0"/>
    <w:rPr>
      <w:rFonts w:ascii="Symbol" w:hAnsi="Symbol"/>
    </w:rPr>
  </w:style>
  <w:style w:type="character" w:customStyle="1" w:styleId="WW8Num281z1">
    <w:name w:val="WW8Num281z1"/>
    <w:rPr>
      <w:rFonts w:ascii="Courier New" w:hAnsi="Courier New"/>
    </w:rPr>
  </w:style>
  <w:style w:type="character" w:customStyle="1" w:styleId="WW8Num281z2">
    <w:name w:val="WW8Num281z2"/>
    <w:rPr>
      <w:rFonts w:ascii="Wingdings" w:hAnsi="Wingdings"/>
    </w:rPr>
  </w:style>
  <w:style w:type="character" w:customStyle="1" w:styleId="WW8Num282z0">
    <w:name w:val="WW8Num282z0"/>
    <w:rPr>
      <w:rFonts w:ascii="Symbol" w:hAnsi="Symbol"/>
    </w:rPr>
  </w:style>
  <w:style w:type="character" w:customStyle="1" w:styleId="WW8Num282z1">
    <w:name w:val="WW8Num282z1"/>
    <w:rPr>
      <w:rFonts w:ascii="Courier New" w:hAnsi="Courier New"/>
    </w:rPr>
  </w:style>
  <w:style w:type="character" w:customStyle="1" w:styleId="WW8Num282z2">
    <w:name w:val="WW8Num282z2"/>
    <w:rPr>
      <w:rFonts w:ascii="Wingdings" w:hAnsi="Wingdings"/>
    </w:rPr>
  </w:style>
  <w:style w:type="character" w:customStyle="1" w:styleId="WW8Num283z0">
    <w:name w:val="WW8Num283z0"/>
    <w:rPr>
      <w:rFonts w:ascii="Symbol" w:hAnsi="Symbol"/>
    </w:rPr>
  </w:style>
  <w:style w:type="character" w:customStyle="1" w:styleId="WW8Num283z1">
    <w:name w:val="WW8Num283z1"/>
    <w:rPr>
      <w:rFonts w:ascii="Courier New" w:hAnsi="Courier New"/>
    </w:rPr>
  </w:style>
  <w:style w:type="character" w:customStyle="1" w:styleId="WW8Num283z2">
    <w:name w:val="WW8Num283z2"/>
    <w:rPr>
      <w:rFonts w:ascii="Wingdings" w:hAnsi="Wingdings"/>
    </w:rPr>
  </w:style>
  <w:style w:type="character" w:customStyle="1" w:styleId="WW8Num284z0">
    <w:name w:val="WW8Num284z0"/>
    <w:rPr>
      <w:rFonts w:ascii="Symbol" w:hAnsi="Symbol"/>
    </w:rPr>
  </w:style>
  <w:style w:type="character" w:customStyle="1" w:styleId="WW8Num284z1">
    <w:name w:val="WW8Num284z1"/>
    <w:rPr>
      <w:rFonts w:ascii="Courier New" w:hAnsi="Courier New"/>
    </w:rPr>
  </w:style>
  <w:style w:type="character" w:customStyle="1" w:styleId="WW8Num284z2">
    <w:name w:val="WW8Num284z2"/>
    <w:rPr>
      <w:rFonts w:ascii="Wingdings" w:hAnsi="Wingdings"/>
    </w:rPr>
  </w:style>
  <w:style w:type="character" w:customStyle="1" w:styleId="WW8Num285z0">
    <w:name w:val="WW8Num285z0"/>
    <w:rPr>
      <w:rFonts w:ascii="Symbol" w:hAnsi="Symbol"/>
    </w:rPr>
  </w:style>
  <w:style w:type="character" w:customStyle="1" w:styleId="WW8Num286z0">
    <w:name w:val="WW8Num286z0"/>
    <w:rPr>
      <w:rFonts w:ascii="Symbol" w:hAnsi="Symbol"/>
    </w:rPr>
  </w:style>
  <w:style w:type="character" w:customStyle="1" w:styleId="WW8Num287z0">
    <w:name w:val="WW8Num287z0"/>
    <w:rPr>
      <w:rFonts w:ascii="Symbol" w:hAnsi="Symbol"/>
    </w:rPr>
  </w:style>
  <w:style w:type="character" w:customStyle="1" w:styleId="WW8Num288z0">
    <w:name w:val="WW8Num288z0"/>
    <w:rPr>
      <w:rFonts w:ascii="Symbol" w:hAnsi="Symbol"/>
    </w:rPr>
  </w:style>
  <w:style w:type="character" w:customStyle="1" w:styleId="WW8Num289z0">
    <w:name w:val="WW8Num289z0"/>
    <w:rPr>
      <w:rFonts w:ascii="Symbol" w:hAnsi="Symbol"/>
    </w:rPr>
  </w:style>
  <w:style w:type="character" w:customStyle="1" w:styleId="WW8Num290z0">
    <w:name w:val="WW8Num290z0"/>
    <w:rPr>
      <w:rFonts w:ascii="Symbol" w:hAnsi="Symbol"/>
    </w:rPr>
  </w:style>
  <w:style w:type="character" w:customStyle="1" w:styleId="WW8Num291z0">
    <w:name w:val="WW8Num291z0"/>
    <w:rPr>
      <w:rFonts w:ascii="Wingdings" w:hAnsi="Wingdings" w:cs="StarSymbol"/>
      <w:sz w:val="18"/>
      <w:szCs w:val="18"/>
    </w:rPr>
  </w:style>
  <w:style w:type="character" w:customStyle="1" w:styleId="WW8Num291z1">
    <w:name w:val="WW8Num291z1"/>
    <w:rPr>
      <w:rFonts w:ascii="Wingdings 2" w:hAnsi="Wingdings 2" w:cs="StarSymbol"/>
      <w:sz w:val="18"/>
      <w:szCs w:val="18"/>
    </w:rPr>
  </w:style>
  <w:style w:type="character" w:customStyle="1" w:styleId="WW8Num291z2">
    <w:name w:val="WW8Num291z2"/>
    <w:rPr>
      <w:rFonts w:ascii="StarSymbol" w:hAnsi="StarSymbol" w:cs="StarSymbol"/>
      <w:sz w:val="18"/>
      <w:szCs w:val="18"/>
    </w:rPr>
  </w:style>
  <w:style w:type="character" w:customStyle="1" w:styleId="WW8Num292z0">
    <w:name w:val="WW8Num292z0"/>
    <w:rPr>
      <w:rFonts w:ascii="Wingdings" w:hAnsi="Wingdings" w:cs="StarSymbol"/>
      <w:sz w:val="18"/>
      <w:szCs w:val="18"/>
    </w:rPr>
  </w:style>
  <w:style w:type="character" w:customStyle="1" w:styleId="WW8Num292z1">
    <w:name w:val="WW8Num292z1"/>
    <w:rPr>
      <w:rFonts w:ascii="Wingdings 2" w:hAnsi="Wingdings 2" w:cs="StarSymbol"/>
      <w:sz w:val="18"/>
      <w:szCs w:val="18"/>
    </w:rPr>
  </w:style>
  <w:style w:type="character" w:customStyle="1" w:styleId="WW8Num292z2">
    <w:name w:val="WW8Num292z2"/>
    <w:rPr>
      <w:rFonts w:ascii="StarSymbol" w:hAnsi="StarSymbol" w:cs="StarSymbol"/>
      <w:sz w:val="18"/>
      <w:szCs w:val="18"/>
    </w:rPr>
  </w:style>
  <w:style w:type="character" w:customStyle="1" w:styleId="WW8Num293z0">
    <w:name w:val="WW8Num293z0"/>
    <w:rPr>
      <w:rFonts w:ascii="Wingdings" w:hAnsi="Wingdings" w:cs="StarSymbol"/>
      <w:sz w:val="18"/>
      <w:szCs w:val="18"/>
    </w:rPr>
  </w:style>
  <w:style w:type="character" w:customStyle="1" w:styleId="WW8Num293z1">
    <w:name w:val="WW8Num293z1"/>
    <w:rPr>
      <w:rFonts w:ascii="Wingdings 2" w:hAnsi="Wingdings 2" w:cs="StarSymbol"/>
      <w:sz w:val="18"/>
      <w:szCs w:val="18"/>
    </w:rPr>
  </w:style>
  <w:style w:type="character" w:customStyle="1" w:styleId="WW8Num293z2">
    <w:name w:val="WW8Num293z2"/>
    <w:rPr>
      <w:rFonts w:ascii="StarSymbol" w:hAnsi="StarSymbol" w:cs="StarSymbol"/>
      <w:sz w:val="18"/>
      <w:szCs w:val="18"/>
    </w:rPr>
  </w:style>
  <w:style w:type="character" w:customStyle="1" w:styleId="WW8Num294z0">
    <w:name w:val="WW8Num294z0"/>
    <w:rPr>
      <w:rFonts w:ascii="Wingdings" w:hAnsi="Wingdings" w:cs="StarSymbol"/>
      <w:sz w:val="18"/>
      <w:szCs w:val="18"/>
    </w:rPr>
  </w:style>
  <w:style w:type="character" w:customStyle="1" w:styleId="WW8Num294z1">
    <w:name w:val="WW8Num294z1"/>
    <w:rPr>
      <w:rFonts w:ascii="Wingdings 2" w:hAnsi="Wingdings 2" w:cs="StarSymbol"/>
      <w:sz w:val="18"/>
      <w:szCs w:val="18"/>
    </w:rPr>
  </w:style>
  <w:style w:type="character" w:customStyle="1" w:styleId="WW8Num294z2">
    <w:name w:val="WW8Num294z2"/>
    <w:rPr>
      <w:rFonts w:ascii="StarSymbol" w:hAnsi="StarSymbol" w:cs="StarSymbol"/>
      <w:sz w:val="18"/>
      <w:szCs w:val="18"/>
    </w:rPr>
  </w:style>
  <w:style w:type="character" w:customStyle="1" w:styleId="WW8Num295z0">
    <w:name w:val="WW8Num295z0"/>
    <w:rPr>
      <w:rFonts w:ascii="Symbol" w:hAnsi="Symbol"/>
    </w:rPr>
  </w:style>
  <w:style w:type="character" w:customStyle="1" w:styleId="WW8Num296z0">
    <w:name w:val="WW8Num296z0"/>
    <w:rPr>
      <w:rFonts w:ascii="Symbol" w:hAnsi="Symbol"/>
    </w:rPr>
  </w:style>
  <w:style w:type="character" w:customStyle="1" w:styleId="WW8Num297z0">
    <w:name w:val="WW8Num297z0"/>
    <w:rPr>
      <w:rFonts w:ascii="Symbol" w:hAnsi="Symbol"/>
    </w:rPr>
  </w:style>
  <w:style w:type="character" w:customStyle="1" w:styleId="WW8Num298z0">
    <w:name w:val="WW8Num298z0"/>
    <w:rPr>
      <w:rFonts w:ascii="Symbol" w:hAnsi="Symbol"/>
    </w:rPr>
  </w:style>
  <w:style w:type="character" w:customStyle="1" w:styleId="WW8Num299z0">
    <w:name w:val="WW8Num299z0"/>
    <w:rPr>
      <w:rFonts w:ascii="Symbol" w:hAnsi="Symbol"/>
    </w:rPr>
  </w:style>
  <w:style w:type="character" w:customStyle="1" w:styleId="WW8Num300z0">
    <w:name w:val="WW8Num300z0"/>
    <w:rPr>
      <w:rFonts w:ascii="Symbol" w:hAnsi="Symbol"/>
    </w:rPr>
  </w:style>
  <w:style w:type="character" w:customStyle="1" w:styleId="WW8Num301z0">
    <w:name w:val="WW8Num301z0"/>
    <w:rPr>
      <w:rFonts w:ascii="Symbol" w:hAnsi="Symbol"/>
    </w:rPr>
  </w:style>
  <w:style w:type="character" w:customStyle="1" w:styleId="WW8Num301z2">
    <w:name w:val="WW8Num301z2"/>
    <w:rPr>
      <w:rFonts w:ascii="Wingdings" w:hAnsi="Wingdings"/>
    </w:rPr>
  </w:style>
  <w:style w:type="character" w:customStyle="1" w:styleId="WW8Num301z4">
    <w:name w:val="WW8Num301z4"/>
    <w:rPr>
      <w:rFonts w:ascii="Courier New" w:hAnsi="Courier New"/>
    </w:rPr>
  </w:style>
  <w:style w:type="character" w:customStyle="1" w:styleId="WW8Num302z0">
    <w:name w:val="WW8Num302z0"/>
    <w:rPr>
      <w:rFonts w:ascii="Symbol" w:hAnsi="Symbol"/>
    </w:rPr>
  </w:style>
  <w:style w:type="character" w:customStyle="1" w:styleId="WW8Num302z2">
    <w:name w:val="WW8Num302z2"/>
    <w:rPr>
      <w:rFonts w:ascii="Wingdings" w:hAnsi="Wingdings"/>
    </w:rPr>
  </w:style>
  <w:style w:type="character" w:customStyle="1" w:styleId="WW8Num302z4">
    <w:name w:val="WW8Num302z4"/>
    <w:rPr>
      <w:rFonts w:ascii="Courier New" w:hAnsi="Courier New"/>
    </w:rPr>
  </w:style>
  <w:style w:type="character" w:customStyle="1" w:styleId="WW8Num303z0">
    <w:name w:val="WW8Num303z0"/>
    <w:rPr>
      <w:rFonts w:ascii="Symbol" w:hAnsi="Symbol"/>
    </w:rPr>
  </w:style>
  <w:style w:type="character" w:customStyle="1" w:styleId="WW8Num304z0">
    <w:name w:val="WW8Num304z0"/>
    <w:rPr>
      <w:rFonts w:ascii="Symbol" w:hAnsi="Symbol"/>
    </w:rPr>
  </w:style>
  <w:style w:type="character" w:customStyle="1" w:styleId="WW8Num305z0">
    <w:name w:val="WW8Num305z0"/>
    <w:rPr>
      <w:rFonts w:ascii="Symbol" w:hAnsi="Symbol"/>
    </w:rPr>
  </w:style>
  <w:style w:type="character" w:customStyle="1" w:styleId="WW8Num306z0">
    <w:name w:val="WW8Num306z0"/>
    <w:rPr>
      <w:rFonts w:ascii="Symbol" w:hAnsi="Symbol"/>
    </w:rPr>
  </w:style>
  <w:style w:type="character" w:customStyle="1" w:styleId="WW8Num307z0">
    <w:name w:val="WW8Num307z0"/>
    <w:rPr>
      <w:rFonts w:ascii="Symbol" w:hAnsi="Symbol"/>
    </w:rPr>
  </w:style>
  <w:style w:type="character" w:customStyle="1" w:styleId="WW8Num308z0">
    <w:name w:val="WW8Num308z0"/>
    <w:rPr>
      <w:rFonts w:ascii="Symbol" w:hAnsi="Symbol"/>
    </w:rPr>
  </w:style>
  <w:style w:type="character" w:customStyle="1" w:styleId="WW8Num309z0">
    <w:name w:val="WW8Num309z0"/>
    <w:rPr>
      <w:rFonts w:ascii="Symbol" w:hAnsi="Symbol"/>
    </w:rPr>
  </w:style>
  <w:style w:type="character" w:customStyle="1" w:styleId="WW8Num314z0">
    <w:name w:val="WW8Num314z0"/>
    <w:rPr>
      <w:rFonts w:ascii="Wingdings" w:hAnsi="Wingdings" w:cs="StarSymbol"/>
      <w:sz w:val="18"/>
      <w:szCs w:val="18"/>
    </w:rPr>
  </w:style>
  <w:style w:type="character" w:customStyle="1" w:styleId="WW8Num314z1">
    <w:name w:val="WW8Num314z1"/>
    <w:rPr>
      <w:rFonts w:ascii="Wingdings 2" w:hAnsi="Wingdings 2" w:cs="StarSymbol"/>
      <w:sz w:val="18"/>
      <w:szCs w:val="18"/>
    </w:rPr>
  </w:style>
  <w:style w:type="character" w:customStyle="1" w:styleId="WW8Num314z2">
    <w:name w:val="WW8Num314z2"/>
    <w:rPr>
      <w:rFonts w:ascii="StarSymbol" w:hAnsi="StarSymbol" w:cs="StarSymbol"/>
      <w:sz w:val="18"/>
      <w:szCs w:val="18"/>
    </w:rPr>
  </w:style>
  <w:style w:type="character" w:customStyle="1" w:styleId="WW8Num316z0">
    <w:name w:val="WW8Num316z0"/>
    <w:rPr>
      <w:rFonts w:ascii="Wingdings" w:hAnsi="Wingdings" w:cs="StarSymbol"/>
      <w:sz w:val="18"/>
      <w:szCs w:val="18"/>
    </w:rPr>
  </w:style>
  <w:style w:type="character" w:customStyle="1" w:styleId="WW8Num316z1">
    <w:name w:val="WW8Num316z1"/>
    <w:rPr>
      <w:rFonts w:ascii="Wingdings 2" w:hAnsi="Wingdings 2" w:cs="StarSymbol"/>
      <w:sz w:val="18"/>
      <w:szCs w:val="18"/>
    </w:rPr>
  </w:style>
  <w:style w:type="character" w:customStyle="1" w:styleId="WW8Num316z2">
    <w:name w:val="WW8Num316z2"/>
    <w:rPr>
      <w:rFonts w:ascii="StarSymbol" w:hAnsi="StarSymbol" w:cs="StarSymbol"/>
      <w:sz w:val="18"/>
      <w:szCs w:val="18"/>
    </w:rPr>
  </w:style>
  <w:style w:type="character" w:customStyle="1" w:styleId="WW8Num318z0">
    <w:name w:val="WW8Num318z0"/>
    <w:rPr>
      <w:rFonts w:ascii="Wingdings" w:hAnsi="Wingdings" w:cs="StarSymbol"/>
      <w:sz w:val="18"/>
      <w:szCs w:val="18"/>
    </w:rPr>
  </w:style>
  <w:style w:type="character" w:customStyle="1" w:styleId="WW8Num318z1">
    <w:name w:val="WW8Num318z1"/>
    <w:rPr>
      <w:rFonts w:ascii="Wingdings 2" w:hAnsi="Wingdings 2" w:cs="StarSymbol"/>
      <w:sz w:val="18"/>
      <w:szCs w:val="18"/>
    </w:rPr>
  </w:style>
  <w:style w:type="character" w:customStyle="1" w:styleId="WW8Num318z2">
    <w:name w:val="WW8Num318z2"/>
    <w:rPr>
      <w:rFonts w:ascii="StarSymbol" w:hAnsi="StarSymbol" w:cs="StarSymbol"/>
      <w:sz w:val="18"/>
      <w:szCs w:val="18"/>
    </w:rPr>
  </w:style>
  <w:style w:type="character" w:customStyle="1" w:styleId="WW8Num320z0">
    <w:name w:val="WW8Num320z0"/>
    <w:rPr>
      <w:rFonts w:ascii="Symbol" w:hAnsi="Symbol"/>
    </w:rPr>
  </w:style>
  <w:style w:type="character" w:customStyle="1" w:styleId="WW8Num320z2">
    <w:name w:val="WW8Num320z2"/>
    <w:rPr>
      <w:rFonts w:ascii="Wingdings" w:hAnsi="Wingdings"/>
    </w:rPr>
  </w:style>
  <w:style w:type="character" w:customStyle="1" w:styleId="WW8Num320z4">
    <w:name w:val="WW8Num320z4"/>
    <w:rPr>
      <w:rFonts w:ascii="Courier New" w:hAnsi="Courier New"/>
    </w:rPr>
  </w:style>
  <w:style w:type="character" w:customStyle="1" w:styleId="WW8Num321z0">
    <w:name w:val="WW8Num321z0"/>
    <w:rPr>
      <w:rFonts w:ascii="Symbol" w:hAnsi="Symbol"/>
    </w:rPr>
  </w:style>
  <w:style w:type="character" w:customStyle="1" w:styleId="WW8Num321z2">
    <w:name w:val="WW8Num321z2"/>
    <w:rPr>
      <w:rFonts w:ascii="Wingdings" w:hAnsi="Wingdings"/>
    </w:rPr>
  </w:style>
  <w:style w:type="character" w:customStyle="1" w:styleId="WW8Num321z4">
    <w:name w:val="WW8Num321z4"/>
    <w:rPr>
      <w:rFonts w:ascii="Courier New" w:hAnsi="Courier New"/>
    </w:rPr>
  </w:style>
  <w:style w:type="character" w:customStyle="1" w:styleId="WW8Num322z0">
    <w:name w:val="WW8Num322z0"/>
    <w:rPr>
      <w:rFonts w:ascii="Symbol" w:hAnsi="Symbol"/>
    </w:rPr>
  </w:style>
  <w:style w:type="character" w:customStyle="1" w:styleId="WW8Num325z0">
    <w:name w:val="WW8Num325z0"/>
    <w:rPr>
      <w:rFonts w:ascii="Wingdings" w:hAnsi="Wingdings" w:cs="StarSymbol"/>
      <w:sz w:val="18"/>
      <w:szCs w:val="18"/>
    </w:rPr>
  </w:style>
  <w:style w:type="character" w:customStyle="1" w:styleId="WW8Num325z1">
    <w:name w:val="WW8Num325z1"/>
    <w:rPr>
      <w:rFonts w:ascii="Wingdings 2" w:hAnsi="Wingdings 2" w:cs="StarSymbol"/>
      <w:sz w:val="18"/>
      <w:szCs w:val="18"/>
    </w:rPr>
  </w:style>
  <w:style w:type="character" w:customStyle="1" w:styleId="WW8Num325z2">
    <w:name w:val="WW8Num325z2"/>
    <w:rPr>
      <w:rFonts w:ascii="StarSymbol" w:hAnsi="StarSymbol" w:cs="StarSymbol"/>
      <w:sz w:val="18"/>
      <w:szCs w:val="18"/>
    </w:rPr>
  </w:style>
  <w:style w:type="character" w:customStyle="1" w:styleId="WW8Num328z0">
    <w:name w:val="WW8Num328z0"/>
    <w:rPr>
      <w:rFonts w:ascii="Symbol" w:hAnsi="Symbol"/>
    </w:rPr>
  </w:style>
  <w:style w:type="character" w:customStyle="1" w:styleId="WW8Num328z1">
    <w:name w:val="WW8Num328z1"/>
    <w:rPr>
      <w:rFonts w:ascii="Courier New" w:hAnsi="Courier New"/>
    </w:rPr>
  </w:style>
  <w:style w:type="character" w:customStyle="1" w:styleId="WW8Num328z2">
    <w:name w:val="WW8Num328z2"/>
    <w:rPr>
      <w:rFonts w:ascii="Wingdings" w:hAnsi="Wingdings"/>
    </w:rPr>
  </w:style>
  <w:style w:type="character" w:customStyle="1" w:styleId="WW8Num329z0">
    <w:name w:val="WW8Num329z0"/>
    <w:rPr>
      <w:rFonts w:ascii="Symbol" w:hAnsi="Symbol"/>
    </w:rPr>
  </w:style>
  <w:style w:type="character" w:customStyle="1" w:styleId="WW8Num329z1">
    <w:name w:val="WW8Num329z1"/>
    <w:rPr>
      <w:rFonts w:ascii="Courier New" w:hAnsi="Courier New"/>
    </w:rPr>
  </w:style>
  <w:style w:type="character" w:customStyle="1" w:styleId="WW8Num329z2">
    <w:name w:val="WW8Num329z2"/>
    <w:rPr>
      <w:rFonts w:ascii="Wingdings" w:hAnsi="Wingdings"/>
    </w:rPr>
  </w:style>
  <w:style w:type="character" w:customStyle="1" w:styleId="WW8Num330z0">
    <w:name w:val="WW8Num330z0"/>
    <w:rPr>
      <w:rFonts w:ascii="Symbol" w:hAnsi="Symbol"/>
    </w:rPr>
  </w:style>
  <w:style w:type="character" w:customStyle="1" w:styleId="WW8Num330z1">
    <w:name w:val="WW8Num330z1"/>
    <w:rPr>
      <w:rFonts w:ascii="Courier New" w:hAnsi="Courier New"/>
    </w:rPr>
  </w:style>
  <w:style w:type="character" w:customStyle="1" w:styleId="WW8Num330z2">
    <w:name w:val="WW8Num330z2"/>
    <w:rPr>
      <w:rFonts w:ascii="Wingdings" w:hAnsi="Wingdings"/>
    </w:rPr>
  </w:style>
  <w:style w:type="character" w:customStyle="1" w:styleId="WW8Num331z0">
    <w:name w:val="WW8Num331z0"/>
    <w:rPr>
      <w:rFonts w:ascii="Symbol" w:hAnsi="Symbol"/>
    </w:rPr>
  </w:style>
  <w:style w:type="character" w:customStyle="1" w:styleId="WW8Num331z1">
    <w:name w:val="WW8Num331z1"/>
    <w:rPr>
      <w:rFonts w:ascii="Courier New" w:hAnsi="Courier New"/>
    </w:rPr>
  </w:style>
  <w:style w:type="character" w:customStyle="1" w:styleId="WW8Num331z2">
    <w:name w:val="WW8Num331z2"/>
    <w:rPr>
      <w:rFonts w:ascii="Wingdings" w:hAnsi="Wingdings"/>
    </w:rPr>
  </w:style>
  <w:style w:type="character" w:customStyle="1" w:styleId="WW8Num332z0">
    <w:name w:val="WW8Num332z0"/>
    <w:rPr>
      <w:rFonts w:ascii="Symbol" w:hAnsi="Symbol"/>
    </w:rPr>
  </w:style>
  <w:style w:type="character" w:customStyle="1" w:styleId="WW8Num332z1">
    <w:name w:val="WW8Num332z1"/>
    <w:rPr>
      <w:rFonts w:ascii="Courier New" w:hAnsi="Courier New"/>
    </w:rPr>
  </w:style>
  <w:style w:type="character" w:customStyle="1" w:styleId="WW8Num332z2">
    <w:name w:val="WW8Num332z2"/>
    <w:rPr>
      <w:rFonts w:ascii="Wingdings" w:hAnsi="Wingdings"/>
    </w:rPr>
  </w:style>
  <w:style w:type="character" w:customStyle="1" w:styleId="WW8Num333z0">
    <w:name w:val="WW8Num333z0"/>
    <w:rPr>
      <w:rFonts w:ascii="Symbol" w:hAnsi="Symbol"/>
    </w:rPr>
  </w:style>
  <w:style w:type="character" w:customStyle="1" w:styleId="WW8Num333z1">
    <w:name w:val="WW8Num333z1"/>
    <w:rPr>
      <w:rFonts w:ascii="Courier New" w:hAnsi="Courier New"/>
    </w:rPr>
  </w:style>
  <w:style w:type="character" w:customStyle="1" w:styleId="WW8Num333z2">
    <w:name w:val="WW8Num333z2"/>
    <w:rPr>
      <w:rFonts w:ascii="Wingdings" w:hAnsi="Wingdings"/>
    </w:rPr>
  </w:style>
  <w:style w:type="character" w:customStyle="1" w:styleId="WW8Num334z0">
    <w:name w:val="WW8Num334z0"/>
    <w:rPr>
      <w:rFonts w:ascii="Symbol" w:hAnsi="Symbol"/>
    </w:rPr>
  </w:style>
  <w:style w:type="character" w:customStyle="1" w:styleId="WW8Num334z1">
    <w:name w:val="WW8Num334z1"/>
    <w:rPr>
      <w:rFonts w:ascii="Courier New" w:hAnsi="Courier New"/>
    </w:rPr>
  </w:style>
  <w:style w:type="character" w:customStyle="1" w:styleId="WW8Num334z2">
    <w:name w:val="WW8Num334z2"/>
    <w:rPr>
      <w:rFonts w:ascii="Wingdings" w:hAnsi="Wingdings"/>
    </w:rPr>
  </w:style>
  <w:style w:type="character" w:customStyle="1" w:styleId="WW8Num335z0">
    <w:name w:val="WW8Num335z0"/>
    <w:rPr>
      <w:rFonts w:ascii="Wingdings" w:hAnsi="Wingdings" w:cs="StarSymbol"/>
      <w:sz w:val="18"/>
      <w:szCs w:val="18"/>
    </w:rPr>
  </w:style>
  <w:style w:type="character" w:customStyle="1" w:styleId="WW8Num335z1">
    <w:name w:val="WW8Num335z1"/>
    <w:rPr>
      <w:rFonts w:ascii="Wingdings 2" w:hAnsi="Wingdings 2" w:cs="StarSymbol"/>
      <w:sz w:val="18"/>
      <w:szCs w:val="18"/>
    </w:rPr>
  </w:style>
  <w:style w:type="character" w:customStyle="1" w:styleId="WW8Num335z2">
    <w:name w:val="WW8Num335z2"/>
    <w:rPr>
      <w:rFonts w:ascii="StarSymbol" w:hAnsi="StarSymbol" w:cs="StarSymbol"/>
      <w:sz w:val="18"/>
      <w:szCs w:val="18"/>
    </w:rPr>
  </w:style>
  <w:style w:type="character" w:customStyle="1" w:styleId="WW8Num336z0">
    <w:name w:val="WW8Num336z0"/>
    <w:rPr>
      <w:rFonts w:ascii="Wingdings" w:hAnsi="Wingdings" w:cs="StarSymbol"/>
      <w:sz w:val="18"/>
      <w:szCs w:val="18"/>
    </w:rPr>
  </w:style>
  <w:style w:type="character" w:customStyle="1" w:styleId="WW8Num336z1">
    <w:name w:val="WW8Num336z1"/>
    <w:rPr>
      <w:rFonts w:ascii="Wingdings 2" w:hAnsi="Wingdings 2" w:cs="StarSymbol"/>
      <w:sz w:val="18"/>
      <w:szCs w:val="18"/>
    </w:rPr>
  </w:style>
  <w:style w:type="character" w:customStyle="1" w:styleId="WW8Num336z2">
    <w:name w:val="WW8Num336z2"/>
    <w:rPr>
      <w:rFonts w:ascii="StarSymbol" w:hAnsi="StarSymbol" w:cs="StarSymbol"/>
      <w:sz w:val="18"/>
      <w:szCs w:val="18"/>
    </w:rPr>
  </w:style>
  <w:style w:type="character" w:customStyle="1" w:styleId="WW8Num338z0">
    <w:name w:val="WW8Num338z0"/>
    <w:rPr>
      <w:rFonts w:ascii="Wingdings" w:hAnsi="Wingdings" w:cs="StarSymbol"/>
      <w:sz w:val="18"/>
      <w:szCs w:val="18"/>
    </w:rPr>
  </w:style>
  <w:style w:type="character" w:customStyle="1" w:styleId="WW8Num338z1">
    <w:name w:val="WW8Num338z1"/>
    <w:rPr>
      <w:rFonts w:ascii="Wingdings 2" w:hAnsi="Wingdings 2" w:cs="StarSymbol"/>
      <w:sz w:val="18"/>
      <w:szCs w:val="18"/>
    </w:rPr>
  </w:style>
  <w:style w:type="character" w:customStyle="1" w:styleId="WW8Num338z2">
    <w:name w:val="WW8Num338z2"/>
    <w:rPr>
      <w:rFonts w:ascii="StarSymbol" w:hAnsi="StarSymbol" w:cs="StarSymbol"/>
      <w:sz w:val="18"/>
      <w:szCs w:val="18"/>
    </w:rPr>
  </w:style>
  <w:style w:type="character" w:customStyle="1" w:styleId="WW8Num339z0">
    <w:name w:val="WW8Num339z0"/>
    <w:rPr>
      <w:rFonts w:ascii="Wingdings" w:hAnsi="Wingdings" w:cs="StarSymbol"/>
      <w:sz w:val="18"/>
      <w:szCs w:val="18"/>
    </w:rPr>
  </w:style>
  <w:style w:type="character" w:customStyle="1" w:styleId="WW8Num339z1">
    <w:name w:val="WW8Num339z1"/>
    <w:rPr>
      <w:rFonts w:ascii="Wingdings 2" w:hAnsi="Wingdings 2" w:cs="StarSymbol"/>
      <w:sz w:val="18"/>
      <w:szCs w:val="18"/>
    </w:rPr>
  </w:style>
  <w:style w:type="character" w:customStyle="1" w:styleId="WW8Num339z2">
    <w:name w:val="WW8Num339z2"/>
    <w:rPr>
      <w:rFonts w:ascii="StarSymbol" w:hAnsi="StarSymbol" w:cs="StarSymbol"/>
      <w:sz w:val="18"/>
      <w:szCs w:val="18"/>
    </w:rPr>
  </w:style>
  <w:style w:type="character" w:customStyle="1" w:styleId="WW8Num341z0">
    <w:name w:val="WW8Num341z0"/>
    <w:rPr>
      <w:sz w:val="20"/>
      <w:szCs w:val="20"/>
    </w:rPr>
  </w:style>
  <w:style w:type="character" w:customStyle="1" w:styleId="WW8Num343z0">
    <w:name w:val="WW8Num343z0"/>
    <w:rPr>
      <w:rFonts w:ascii="Symbol" w:hAnsi="Symbol"/>
    </w:rPr>
  </w:style>
  <w:style w:type="character" w:customStyle="1" w:styleId="WW8Num344z0">
    <w:name w:val="WW8Num344z0"/>
    <w:rPr>
      <w:rFonts w:ascii="Symbol" w:hAnsi="Symbol"/>
    </w:rPr>
  </w:style>
  <w:style w:type="character" w:customStyle="1" w:styleId="WW8Num345z0">
    <w:name w:val="WW8Num345z0"/>
    <w:rPr>
      <w:rFonts w:ascii="Symbol" w:hAnsi="Symbol"/>
    </w:rPr>
  </w:style>
  <w:style w:type="character" w:customStyle="1" w:styleId="WW8Num346z0">
    <w:name w:val="WW8Num346z0"/>
    <w:rPr>
      <w:rFonts w:ascii="Symbol" w:hAnsi="Symbol"/>
    </w:rPr>
  </w:style>
  <w:style w:type="character" w:customStyle="1" w:styleId="WW8Num347z0">
    <w:name w:val="WW8Num347z0"/>
    <w:rPr>
      <w:rFonts w:ascii="Symbol" w:hAnsi="Symbol"/>
    </w:rPr>
  </w:style>
  <w:style w:type="character" w:customStyle="1" w:styleId="WW8Num347z2">
    <w:name w:val="WW8Num347z2"/>
    <w:rPr>
      <w:rFonts w:ascii="Wingdings" w:hAnsi="Wingdings"/>
    </w:rPr>
  </w:style>
  <w:style w:type="character" w:customStyle="1" w:styleId="WW8Num347z4">
    <w:name w:val="WW8Num347z4"/>
    <w:rPr>
      <w:rFonts w:ascii="Courier New" w:hAnsi="Courier New"/>
    </w:rPr>
  </w:style>
  <w:style w:type="character" w:customStyle="1" w:styleId="WW8Num348z0">
    <w:name w:val="WW8Num348z0"/>
    <w:rPr>
      <w:rFonts w:ascii="Symbol" w:hAnsi="Symbol"/>
    </w:rPr>
  </w:style>
  <w:style w:type="character" w:customStyle="1" w:styleId="WW8Num348z2">
    <w:name w:val="WW8Num348z2"/>
    <w:rPr>
      <w:rFonts w:ascii="Wingdings" w:hAnsi="Wingdings"/>
    </w:rPr>
  </w:style>
  <w:style w:type="character" w:customStyle="1" w:styleId="WW8Num348z4">
    <w:name w:val="WW8Num348z4"/>
    <w:rPr>
      <w:rFonts w:ascii="Courier New" w:hAnsi="Courier New"/>
    </w:rPr>
  </w:style>
  <w:style w:type="character" w:customStyle="1" w:styleId="WW8Num349z0">
    <w:name w:val="WW8Num349z0"/>
    <w:rPr>
      <w:rFonts w:ascii="Wingdings" w:hAnsi="Wingdings" w:cs="StarSymbol"/>
      <w:sz w:val="18"/>
      <w:szCs w:val="18"/>
    </w:rPr>
  </w:style>
  <w:style w:type="character" w:customStyle="1" w:styleId="WW8Num349z1">
    <w:name w:val="WW8Num349z1"/>
    <w:rPr>
      <w:rFonts w:ascii="Wingdings 2" w:hAnsi="Wingdings 2" w:cs="StarSymbol"/>
      <w:sz w:val="18"/>
      <w:szCs w:val="18"/>
    </w:rPr>
  </w:style>
  <w:style w:type="character" w:customStyle="1" w:styleId="WW8Num349z2">
    <w:name w:val="WW8Num349z2"/>
    <w:rPr>
      <w:rFonts w:ascii="StarSymbol" w:hAnsi="StarSymbol" w:cs="StarSymbol"/>
      <w:sz w:val="18"/>
      <w:szCs w:val="18"/>
    </w:rPr>
  </w:style>
  <w:style w:type="character" w:customStyle="1" w:styleId="WW8Num350z0">
    <w:name w:val="WW8Num350z0"/>
    <w:rPr>
      <w:sz w:val="20"/>
      <w:szCs w:val="20"/>
    </w:rPr>
  </w:style>
  <w:style w:type="character" w:customStyle="1" w:styleId="WW8Num351z0">
    <w:name w:val="WW8Num351z0"/>
    <w:rPr>
      <w:sz w:val="20"/>
      <w:szCs w:val="20"/>
    </w:rPr>
  </w:style>
  <w:style w:type="character" w:customStyle="1" w:styleId="WW8Num354z0">
    <w:name w:val="WW8Num354z0"/>
    <w:rPr>
      <w:rFonts w:ascii="Wingdings" w:hAnsi="Wingdings" w:cs="StarSymbol"/>
      <w:sz w:val="18"/>
      <w:szCs w:val="18"/>
    </w:rPr>
  </w:style>
  <w:style w:type="character" w:customStyle="1" w:styleId="WW8Num354z1">
    <w:name w:val="WW8Num354z1"/>
    <w:rPr>
      <w:rFonts w:ascii="Wingdings 2" w:hAnsi="Wingdings 2" w:cs="StarSymbol"/>
      <w:sz w:val="18"/>
      <w:szCs w:val="18"/>
    </w:rPr>
  </w:style>
  <w:style w:type="character" w:customStyle="1" w:styleId="WW8Num354z2">
    <w:name w:val="WW8Num354z2"/>
    <w:rPr>
      <w:rFonts w:ascii="StarSymbol" w:hAnsi="StarSymbol" w:cs="StarSymbol"/>
      <w:sz w:val="18"/>
      <w:szCs w:val="18"/>
    </w:rPr>
  </w:style>
  <w:style w:type="character" w:customStyle="1" w:styleId="WW8Num357z0">
    <w:name w:val="WW8Num357z0"/>
    <w:rPr>
      <w:rFonts w:ascii="Symbol" w:hAnsi="Symbol"/>
    </w:rPr>
  </w:style>
  <w:style w:type="character" w:customStyle="1" w:styleId="WW8Num357z2">
    <w:name w:val="WW8Num357z2"/>
    <w:rPr>
      <w:rFonts w:ascii="Wingdings" w:hAnsi="Wingdings"/>
    </w:rPr>
  </w:style>
  <w:style w:type="character" w:customStyle="1" w:styleId="WW8Num357z4">
    <w:name w:val="WW8Num357z4"/>
    <w:rPr>
      <w:rFonts w:ascii="Courier New" w:hAnsi="Courier New"/>
    </w:rPr>
  </w:style>
  <w:style w:type="character" w:customStyle="1" w:styleId="WW8Num358z0">
    <w:name w:val="WW8Num358z0"/>
    <w:rPr>
      <w:rFonts w:ascii="Symbol" w:hAnsi="Symbol"/>
    </w:rPr>
  </w:style>
  <w:style w:type="character" w:customStyle="1" w:styleId="WW8Num358z2">
    <w:name w:val="WW8Num358z2"/>
    <w:rPr>
      <w:rFonts w:ascii="Wingdings" w:hAnsi="Wingdings"/>
    </w:rPr>
  </w:style>
  <w:style w:type="character" w:customStyle="1" w:styleId="WW8Num358z4">
    <w:name w:val="WW8Num358z4"/>
    <w:rPr>
      <w:rFonts w:ascii="Courier New" w:hAnsi="Courier New"/>
    </w:rPr>
  </w:style>
  <w:style w:type="character" w:customStyle="1" w:styleId="WW8Num359z0">
    <w:name w:val="WW8Num359z0"/>
    <w:rPr>
      <w:rFonts w:ascii="Symbol" w:hAnsi="Symbol"/>
    </w:rPr>
  </w:style>
  <w:style w:type="character" w:customStyle="1" w:styleId="WW8Num360z0">
    <w:name w:val="WW8Num360z0"/>
    <w:rPr>
      <w:rFonts w:ascii="Symbol" w:hAnsi="Symbol"/>
    </w:rPr>
  </w:style>
  <w:style w:type="character" w:customStyle="1" w:styleId="WW8Num363z0">
    <w:name w:val="WW8Num363z0"/>
    <w:rPr>
      <w:rFonts w:ascii="Symbol" w:hAnsi="Symbol"/>
    </w:rPr>
  </w:style>
  <w:style w:type="character" w:customStyle="1" w:styleId="WW8Num364z0">
    <w:name w:val="WW8Num364z0"/>
    <w:rPr>
      <w:rFonts w:ascii="Symbol" w:hAnsi="Symbol"/>
    </w:rPr>
  </w:style>
  <w:style w:type="character" w:customStyle="1" w:styleId="WW8Num365z0">
    <w:name w:val="WW8Num365z0"/>
    <w:rPr>
      <w:rFonts w:ascii="Symbol" w:hAnsi="Symbol"/>
    </w:rPr>
  </w:style>
  <w:style w:type="character" w:customStyle="1" w:styleId="WW8Num365z2">
    <w:name w:val="WW8Num365z2"/>
    <w:rPr>
      <w:rFonts w:ascii="Wingdings" w:hAnsi="Wingdings"/>
    </w:rPr>
  </w:style>
  <w:style w:type="character" w:customStyle="1" w:styleId="WW8Num365z4">
    <w:name w:val="WW8Num365z4"/>
    <w:rPr>
      <w:rFonts w:ascii="Courier New" w:hAnsi="Courier New"/>
    </w:rPr>
  </w:style>
  <w:style w:type="character" w:customStyle="1" w:styleId="WW8Num366z0">
    <w:name w:val="WW8Num366z0"/>
    <w:rPr>
      <w:rFonts w:ascii="Symbol" w:hAnsi="Symbol"/>
    </w:rPr>
  </w:style>
  <w:style w:type="character" w:customStyle="1" w:styleId="WW8Num366z2">
    <w:name w:val="WW8Num366z2"/>
    <w:rPr>
      <w:rFonts w:ascii="Wingdings" w:hAnsi="Wingdings"/>
    </w:rPr>
  </w:style>
  <w:style w:type="character" w:customStyle="1" w:styleId="WW8Num366z4">
    <w:name w:val="WW8Num366z4"/>
    <w:rPr>
      <w:rFonts w:ascii="Courier New" w:hAnsi="Courier New"/>
    </w:rPr>
  </w:style>
  <w:style w:type="character" w:customStyle="1" w:styleId="WW8Num372z0">
    <w:name w:val="WW8Num372z0"/>
    <w:rPr>
      <w:rFonts w:ascii="Symbol" w:hAnsi="Symbol"/>
    </w:rPr>
  </w:style>
  <w:style w:type="character" w:customStyle="1" w:styleId="WW8Num373z0">
    <w:name w:val="WW8Num373z0"/>
    <w:rPr>
      <w:rFonts w:ascii="Symbol" w:hAnsi="Symbol"/>
    </w:rPr>
  </w:style>
  <w:style w:type="character" w:customStyle="1" w:styleId="WW8Num374z0">
    <w:name w:val="WW8Num374z0"/>
    <w:rPr>
      <w:rFonts w:ascii="Symbol" w:hAnsi="Symbol"/>
    </w:rPr>
  </w:style>
  <w:style w:type="character" w:customStyle="1" w:styleId="WW8Num375z0">
    <w:name w:val="WW8Num375z0"/>
    <w:rPr>
      <w:rFonts w:ascii="Symbol" w:hAnsi="Symbol"/>
    </w:rPr>
  </w:style>
  <w:style w:type="character" w:customStyle="1" w:styleId="WW8Num377z0">
    <w:name w:val="WW8Num377z0"/>
    <w:rPr>
      <w:rFonts w:ascii="Symbol" w:hAnsi="Symbol"/>
    </w:rPr>
  </w:style>
  <w:style w:type="character" w:customStyle="1" w:styleId="WW8Num378z0">
    <w:name w:val="WW8Num378z0"/>
    <w:rPr>
      <w:rFonts w:ascii="Symbol" w:hAnsi="Symbol"/>
    </w:rPr>
  </w:style>
  <w:style w:type="character" w:customStyle="1" w:styleId="WW8Num379z0">
    <w:name w:val="WW8Num379z0"/>
    <w:rPr>
      <w:rFonts w:ascii="Symbol" w:hAnsi="Symbol"/>
    </w:rPr>
  </w:style>
  <w:style w:type="character" w:customStyle="1" w:styleId="WW8Num380z0">
    <w:name w:val="WW8Num380z0"/>
    <w:rPr>
      <w:rFonts w:ascii="Symbol" w:hAnsi="Symbol"/>
    </w:rPr>
  </w:style>
  <w:style w:type="character" w:customStyle="1" w:styleId="WW8Num380z2">
    <w:name w:val="WW8Num380z2"/>
    <w:rPr>
      <w:rFonts w:ascii="Wingdings" w:hAnsi="Wingdings"/>
    </w:rPr>
  </w:style>
  <w:style w:type="character" w:customStyle="1" w:styleId="WW8Num380z4">
    <w:name w:val="WW8Num380z4"/>
    <w:rPr>
      <w:rFonts w:ascii="Courier New" w:hAnsi="Courier New"/>
    </w:rPr>
  </w:style>
  <w:style w:type="character" w:customStyle="1" w:styleId="WW8Num381z0">
    <w:name w:val="WW8Num381z0"/>
    <w:rPr>
      <w:rFonts w:ascii="Symbol" w:hAnsi="Symbol"/>
    </w:rPr>
  </w:style>
  <w:style w:type="character" w:customStyle="1" w:styleId="WW8Num381z2">
    <w:name w:val="WW8Num381z2"/>
    <w:rPr>
      <w:rFonts w:ascii="Wingdings" w:hAnsi="Wingdings"/>
    </w:rPr>
  </w:style>
  <w:style w:type="character" w:customStyle="1" w:styleId="WW8Num381z4">
    <w:name w:val="WW8Num381z4"/>
    <w:rPr>
      <w:rFonts w:ascii="Courier New" w:hAnsi="Courier New"/>
    </w:rPr>
  </w:style>
  <w:style w:type="character" w:customStyle="1" w:styleId="WW8Num382z0">
    <w:name w:val="WW8Num382z0"/>
    <w:rPr>
      <w:rFonts w:ascii="Symbol" w:hAnsi="Symbol"/>
    </w:rPr>
  </w:style>
  <w:style w:type="character" w:customStyle="1" w:styleId="WW8Num383z1">
    <w:name w:val="WW8Num383z1"/>
    <w:rPr>
      <w:rFonts w:ascii="Symbol" w:hAnsi="Symbol"/>
    </w:rPr>
  </w:style>
  <w:style w:type="character" w:customStyle="1" w:styleId="WW8Num384z1">
    <w:name w:val="WW8Num384z1"/>
    <w:rPr>
      <w:rFonts w:ascii="Symbol" w:hAnsi="Symbol"/>
    </w:rPr>
  </w:style>
  <w:style w:type="character" w:customStyle="1" w:styleId="WW8Num385z0">
    <w:name w:val="WW8Num385z0"/>
    <w:rPr>
      <w:rFonts w:ascii="Symbol" w:hAnsi="Symbol"/>
    </w:rPr>
  </w:style>
  <w:style w:type="character" w:customStyle="1" w:styleId="WW8Num386z0">
    <w:name w:val="WW8Num386z0"/>
    <w:rPr>
      <w:rFonts w:ascii="Symbol" w:hAnsi="Symbol"/>
    </w:rPr>
  </w:style>
  <w:style w:type="character" w:customStyle="1" w:styleId="WW8Num387z0">
    <w:name w:val="WW8Num387z0"/>
    <w:rPr>
      <w:rFonts w:ascii="Symbol" w:hAnsi="Symbol"/>
    </w:rPr>
  </w:style>
  <w:style w:type="character" w:customStyle="1" w:styleId="WW8Num388z0">
    <w:name w:val="WW8Num388z0"/>
    <w:rPr>
      <w:rFonts w:ascii="Symbol" w:hAnsi="Symbol"/>
    </w:rPr>
  </w:style>
  <w:style w:type="character" w:customStyle="1" w:styleId="WW8Num390z0">
    <w:name w:val="WW8Num390z0"/>
    <w:rPr>
      <w:rFonts w:ascii="Symbol" w:hAnsi="Symbol"/>
    </w:rPr>
  </w:style>
  <w:style w:type="character" w:customStyle="1" w:styleId="WW8Num390z2">
    <w:name w:val="WW8Num390z2"/>
    <w:rPr>
      <w:rFonts w:ascii="Wingdings" w:hAnsi="Wingdings"/>
    </w:rPr>
  </w:style>
  <w:style w:type="character" w:customStyle="1" w:styleId="WW8Num390z4">
    <w:name w:val="WW8Num390z4"/>
    <w:rPr>
      <w:rFonts w:ascii="Courier New" w:hAnsi="Courier New"/>
    </w:rPr>
  </w:style>
  <w:style w:type="character" w:customStyle="1" w:styleId="WW8Num391z0">
    <w:name w:val="WW8Num391z0"/>
    <w:rPr>
      <w:rFonts w:ascii="Symbol" w:hAnsi="Symbol"/>
    </w:rPr>
  </w:style>
  <w:style w:type="character" w:customStyle="1" w:styleId="WW8Num391z2">
    <w:name w:val="WW8Num391z2"/>
    <w:rPr>
      <w:rFonts w:ascii="Wingdings" w:hAnsi="Wingdings"/>
    </w:rPr>
  </w:style>
  <w:style w:type="character" w:customStyle="1" w:styleId="WW8Num391z4">
    <w:name w:val="WW8Num391z4"/>
    <w:rPr>
      <w:rFonts w:ascii="Courier New" w:hAnsi="Courier New"/>
    </w:rPr>
  </w:style>
  <w:style w:type="character" w:customStyle="1" w:styleId="WW8Num392z0">
    <w:name w:val="WW8Num392z0"/>
    <w:rPr>
      <w:rFonts w:ascii="Symbol" w:hAnsi="Symbol"/>
    </w:rPr>
  </w:style>
  <w:style w:type="character" w:customStyle="1" w:styleId="WW8Num393z0">
    <w:name w:val="WW8Num393z0"/>
    <w:rPr>
      <w:rFonts w:ascii="Symbol" w:hAnsi="Symbol"/>
    </w:rPr>
  </w:style>
  <w:style w:type="character" w:customStyle="1" w:styleId="WW8Num394z0">
    <w:name w:val="WW8Num394z0"/>
    <w:rPr>
      <w:rFonts w:ascii="Symbol" w:hAnsi="Symbol"/>
    </w:rPr>
  </w:style>
  <w:style w:type="character" w:customStyle="1" w:styleId="WW8Num395z0">
    <w:name w:val="WW8Num395z0"/>
    <w:rPr>
      <w:rFonts w:ascii="Symbol" w:hAnsi="Symbol"/>
    </w:rPr>
  </w:style>
  <w:style w:type="character" w:customStyle="1" w:styleId="WW8Num396z0">
    <w:name w:val="WW8Num396z0"/>
    <w:rPr>
      <w:rFonts w:ascii="Symbol" w:hAnsi="Symbol"/>
    </w:rPr>
  </w:style>
  <w:style w:type="character" w:customStyle="1" w:styleId="WW8Num397z0">
    <w:name w:val="WW8Num397z0"/>
    <w:rPr>
      <w:rFonts w:ascii="Symbol" w:hAnsi="Symbol"/>
    </w:rPr>
  </w:style>
  <w:style w:type="character" w:customStyle="1" w:styleId="WW8Num397z2">
    <w:name w:val="WW8Num397z2"/>
    <w:rPr>
      <w:rFonts w:ascii="Wingdings" w:hAnsi="Wingdings"/>
    </w:rPr>
  </w:style>
  <w:style w:type="character" w:customStyle="1" w:styleId="WW8Num397z4">
    <w:name w:val="WW8Num397z4"/>
    <w:rPr>
      <w:rFonts w:ascii="Courier New" w:hAnsi="Courier New"/>
    </w:rPr>
  </w:style>
  <w:style w:type="character" w:customStyle="1" w:styleId="WW8Num398z0">
    <w:name w:val="WW8Num398z0"/>
    <w:rPr>
      <w:rFonts w:ascii="Symbol" w:hAnsi="Symbol"/>
    </w:rPr>
  </w:style>
  <w:style w:type="character" w:customStyle="1" w:styleId="WW8Num398z2">
    <w:name w:val="WW8Num398z2"/>
    <w:rPr>
      <w:rFonts w:ascii="Wingdings" w:hAnsi="Wingdings"/>
    </w:rPr>
  </w:style>
  <w:style w:type="character" w:customStyle="1" w:styleId="WW8Num398z4">
    <w:name w:val="WW8Num398z4"/>
    <w:rPr>
      <w:rFonts w:ascii="Courier New" w:hAnsi="Courier New"/>
    </w:rPr>
  </w:style>
  <w:style w:type="character" w:customStyle="1" w:styleId="WW8Num399z0">
    <w:name w:val="WW8Num399z0"/>
    <w:rPr>
      <w:rFonts w:ascii="Symbol" w:hAnsi="Symbol"/>
    </w:rPr>
  </w:style>
  <w:style w:type="character" w:customStyle="1" w:styleId="WW8Num405z0">
    <w:name w:val="WW8Num405z0"/>
    <w:rPr>
      <w:rFonts w:ascii="Symbol" w:hAnsi="Symbol"/>
    </w:rPr>
  </w:style>
  <w:style w:type="character" w:customStyle="1" w:styleId="WW8Num405z2">
    <w:name w:val="WW8Num405z2"/>
    <w:rPr>
      <w:rFonts w:ascii="Wingdings" w:hAnsi="Wingdings"/>
    </w:rPr>
  </w:style>
  <w:style w:type="character" w:customStyle="1" w:styleId="WW8Num405z4">
    <w:name w:val="WW8Num405z4"/>
    <w:rPr>
      <w:rFonts w:ascii="Courier New" w:hAnsi="Courier New"/>
    </w:rPr>
  </w:style>
  <w:style w:type="character" w:customStyle="1" w:styleId="WW8Num406z0">
    <w:name w:val="WW8Num406z0"/>
    <w:rPr>
      <w:rFonts w:ascii="Symbol" w:hAnsi="Symbol"/>
    </w:rPr>
  </w:style>
  <w:style w:type="character" w:customStyle="1" w:styleId="WW8Num406z2">
    <w:name w:val="WW8Num406z2"/>
    <w:rPr>
      <w:rFonts w:ascii="Wingdings" w:hAnsi="Wingdings"/>
    </w:rPr>
  </w:style>
  <w:style w:type="character" w:customStyle="1" w:styleId="WW8Num406z4">
    <w:name w:val="WW8Num406z4"/>
    <w:rPr>
      <w:rFonts w:ascii="Courier New" w:hAnsi="Courier New"/>
    </w:rPr>
  </w:style>
  <w:style w:type="character" w:customStyle="1" w:styleId="WW8Num407z0">
    <w:name w:val="WW8Num407z0"/>
    <w:rPr>
      <w:rFonts w:ascii="Symbol" w:hAnsi="Symbol"/>
    </w:rPr>
  </w:style>
  <w:style w:type="character" w:customStyle="1" w:styleId="WW8Num408z0">
    <w:name w:val="WW8Num408z0"/>
    <w:rPr>
      <w:rFonts w:ascii="Symbol" w:hAnsi="Symbol"/>
    </w:rPr>
  </w:style>
  <w:style w:type="character" w:customStyle="1" w:styleId="WW8Num409z0">
    <w:name w:val="WW8Num409z0"/>
    <w:rPr>
      <w:rFonts w:ascii="Symbol" w:hAnsi="Symbol"/>
    </w:rPr>
  </w:style>
  <w:style w:type="character" w:customStyle="1" w:styleId="WW8Num410z0">
    <w:name w:val="WW8Num410z0"/>
    <w:rPr>
      <w:rFonts w:ascii="Symbol" w:hAnsi="Symbol"/>
    </w:rPr>
  </w:style>
  <w:style w:type="character" w:customStyle="1" w:styleId="WW8Num411z0">
    <w:name w:val="WW8Num411z0"/>
    <w:rPr>
      <w:rFonts w:ascii="Symbol" w:hAnsi="Symbol"/>
    </w:rPr>
  </w:style>
  <w:style w:type="character" w:customStyle="1" w:styleId="WW8Num413z0">
    <w:name w:val="WW8Num413z0"/>
    <w:rPr>
      <w:rFonts w:ascii="Symbol" w:hAnsi="Symbol"/>
    </w:rPr>
  </w:style>
  <w:style w:type="character" w:customStyle="1" w:styleId="WW8Num413z1">
    <w:name w:val="WW8Num413z1"/>
    <w:rPr>
      <w:rFonts w:ascii="Courier New" w:hAnsi="Courier New"/>
    </w:rPr>
  </w:style>
  <w:style w:type="character" w:customStyle="1" w:styleId="WW8Num413z5">
    <w:name w:val="WW8Num413z5"/>
    <w:rPr>
      <w:rFonts w:ascii="Wingdings" w:hAnsi="Wingdings"/>
    </w:rPr>
  </w:style>
  <w:style w:type="character" w:customStyle="1" w:styleId="WW8Num414z0">
    <w:name w:val="WW8Num414z0"/>
    <w:rPr>
      <w:rFonts w:ascii="Symbol" w:hAnsi="Symbol"/>
    </w:rPr>
  </w:style>
  <w:style w:type="character" w:customStyle="1" w:styleId="WW8Num414z1">
    <w:name w:val="WW8Num414z1"/>
    <w:rPr>
      <w:rFonts w:ascii="Courier New" w:hAnsi="Courier New"/>
    </w:rPr>
  </w:style>
  <w:style w:type="character" w:customStyle="1" w:styleId="WW8Num414z5">
    <w:name w:val="WW8Num414z5"/>
    <w:rPr>
      <w:rFonts w:ascii="Wingdings" w:hAnsi="Wingdings"/>
    </w:rPr>
  </w:style>
  <w:style w:type="character" w:customStyle="1" w:styleId="WW8Num415z0">
    <w:name w:val="WW8Num415z0"/>
    <w:rPr>
      <w:rFonts w:ascii="Symbol" w:hAnsi="Symbol"/>
    </w:rPr>
  </w:style>
  <w:style w:type="character" w:customStyle="1" w:styleId="WW8Num415z1">
    <w:name w:val="WW8Num415z1"/>
    <w:rPr>
      <w:rFonts w:ascii="Courier New" w:hAnsi="Courier New"/>
    </w:rPr>
  </w:style>
  <w:style w:type="character" w:customStyle="1" w:styleId="WW8Num415z2">
    <w:name w:val="WW8Num415z2"/>
    <w:rPr>
      <w:rFonts w:ascii="Wingdings" w:hAnsi="Wingdings"/>
    </w:rPr>
  </w:style>
  <w:style w:type="character" w:customStyle="1" w:styleId="WW8Num416z0">
    <w:name w:val="WW8Num416z0"/>
    <w:rPr>
      <w:rFonts w:ascii="Symbol" w:hAnsi="Symbol"/>
    </w:rPr>
  </w:style>
  <w:style w:type="character" w:customStyle="1" w:styleId="WW8Num416z1">
    <w:name w:val="WW8Num416z1"/>
    <w:rPr>
      <w:rFonts w:ascii="Courier New" w:hAnsi="Courier New"/>
    </w:rPr>
  </w:style>
  <w:style w:type="character" w:customStyle="1" w:styleId="WW8Num416z2">
    <w:name w:val="WW8Num416z2"/>
    <w:rPr>
      <w:rFonts w:ascii="Wingdings" w:hAnsi="Wingdings"/>
    </w:rPr>
  </w:style>
  <w:style w:type="character" w:customStyle="1" w:styleId="WW8Num417z0">
    <w:name w:val="WW8Num417z0"/>
    <w:rPr>
      <w:rFonts w:ascii="Symbol" w:hAnsi="Symbol"/>
    </w:rPr>
  </w:style>
  <w:style w:type="character" w:customStyle="1" w:styleId="WW8Num418z0">
    <w:name w:val="WW8Num418z0"/>
    <w:rPr>
      <w:rFonts w:ascii="Symbol" w:hAnsi="Symbol"/>
    </w:rPr>
  </w:style>
  <w:style w:type="character" w:customStyle="1" w:styleId="WW8Num419z0">
    <w:name w:val="WW8Num419z0"/>
    <w:rPr>
      <w:rFonts w:ascii="Symbol" w:hAnsi="Symbol"/>
    </w:rPr>
  </w:style>
  <w:style w:type="character" w:customStyle="1" w:styleId="WW8Num420z0">
    <w:name w:val="WW8Num420z0"/>
    <w:rPr>
      <w:sz w:val="20"/>
      <w:szCs w:val="20"/>
    </w:rPr>
  </w:style>
  <w:style w:type="character" w:customStyle="1" w:styleId="WW8Num421z0">
    <w:name w:val="WW8Num421z0"/>
    <w:rPr>
      <w:sz w:val="20"/>
      <w:szCs w:val="20"/>
    </w:rPr>
  </w:style>
  <w:style w:type="character" w:customStyle="1" w:styleId="WW8Num422z0">
    <w:name w:val="WW8Num422z0"/>
    <w:rPr>
      <w:sz w:val="20"/>
      <w:szCs w:val="20"/>
    </w:rPr>
  </w:style>
  <w:style w:type="character" w:customStyle="1" w:styleId="WW8Num423z0">
    <w:name w:val="WW8Num423z0"/>
    <w:rPr>
      <w:rFonts w:ascii="Wingdings" w:hAnsi="Wingdings" w:cs="StarSymbol"/>
      <w:sz w:val="18"/>
      <w:szCs w:val="18"/>
    </w:rPr>
  </w:style>
  <w:style w:type="character" w:customStyle="1" w:styleId="WW8Num423z1">
    <w:name w:val="WW8Num423z1"/>
    <w:rPr>
      <w:rFonts w:ascii="Wingdings 2" w:hAnsi="Wingdings 2" w:cs="StarSymbol"/>
      <w:sz w:val="18"/>
      <w:szCs w:val="18"/>
    </w:rPr>
  </w:style>
  <w:style w:type="character" w:customStyle="1" w:styleId="WW8Num423z2">
    <w:name w:val="WW8Num423z2"/>
    <w:rPr>
      <w:rFonts w:ascii="StarSymbol" w:hAnsi="StarSymbol" w:cs="StarSymbol"/>
      <w:sz w:val="18"/>
      <w:szCs w:val="18"/>
    </w:rPr>
  </w:style>
  <w:style w:type="character" w:customStyle="1" w:styleId="WW8Num424z0">
    <w:name w:val="WW8Num424z0"/>
    <w:rPr>
      <w:sz w:val="20"/>
      <w:szCs w:val="20"/>
    </w:rPr>
  </w:style>
  <w:style w:type="character" w:customStyle="1" w:styleId="WW8Num425z0">
    <w:name w:val="WW8Num425z0"/>
    <w:rPr>
      <w:rFonts w:ascii="Wingdings" w:hAnsi="Wingdings" w:cs="StarSymbol"/>
      <w:sz w:val="18"/>
      <w:szCs w:val="18"/>
    </w:rPr>
  </w:style>
  <w:style w:type="character" w:customStyle="1" w:styleId="WW8Num425z1">
    <w:name w:val="WW8Num425z1"/>
    <w:rPr>
      <w:rFonts w:ascii="Wingdings 2" w:hAnsi="Wingdings 2" w:cs="StarSymbol"/>
      <w:sz w:val="18"/>
      <w:szCs w:val="18"/>
    </w:rPr>
  </w:style>
  <w:style w:type="character" w:customStyle="1" w:styleId="WW8Num425z2">
    <w:name w:val="WW8Num425z2"/>
    <w:rPr>
      <w:rFonts w:ascii="StarSymbol" w:hAnsi="StarSymbol" w:cs="StarSymbol"/>
      <w:sz w:val="18"/>
      <w:szCs w:val="18"/>
    </w:rPr>
  </w:style>
  <w:style w:type="character" w:customStyle="1" w:styleId="WW8Num426z0">
    <w:name w:val="WW8Num426z0"/>
    <w:rPr>
      <w:sz w:val="20"/>
      <w:szCs w:val="20"/>
    </w:rPr>
  </w:style>
  <w:style w:type="character" w:customStyle="1" w:styleId="WW8Num427z0">
    <w:name w:val="WW8Num427z0"/>
    <w:rPr>
      <w:rFonts w:ascii="Wingdings" w:hAnsi="Wingdings" w:cs="StarSymbol"/>
      <w:sz w:val="18"/>
      <w:szCs w:val="18"/>
    </w:rPr>
  </w:style>
  <w:style w:type="character" w:customStyle="1" w:styleId="WW8Num427z1">
    <w:name w:val="WW8Num427z1"/>
    <w:rPr>
      <w:rFonts w:ascii="Wingdings 2" w:hAnsi="Wingdings 2" w:cs="StarSymbol"/>
      <w:sz w:val="18"/>
      <w:szCs w:val="18"/>
    </w:rPr>
  </w:style>
  <w:style w:type="character" w:customStyle="1" w:styleId="WW8Num427z2">
    <w:name w:val="WW8Num427z2"/>
    <w:rPr>
      <w:rFonts w:ascii="StarSymbol" w:hAnsi="StarSymbol" w:cs="StarSymbol"/>
      <w:sz w:val="18"/>
      <w:szCs w:val="18"/>
    </w:rPr>
  </w:style>
  <w:style w:type="character" w:customStyle="1" w:styleId="WW8Num428z0">
    <w:name w:val="WW8Num428z0"/>
    <w:rPr>
      <w:sz w:val="20"/>
      <w:szCs w:val="20"/>
    </w:rPr>
  </w:style>
  <w:style w:type="character" w:customStyle="1" w:styleId="WW8Num429z0">
    <w:name w:val="WW8Num429z0"/>
    <w:rPr>
      <w:sz w:val="20"/>
      <w:szCs w:val="20"/>
    </w:rPr>
  </w:style>
  <w:style w:type="character" w:customStyle="1" w:styleId="WW8Num430z0">
    <w:name w:val="WW8Num430z0"/>
    <w:rPr>
      <w:sz w:val="20"/>
      <w:szCs w:val="20"/>
    </w:rPr>
  </w:style>
  <w:style w:type="character" w:customStyle="1" w:styleId="WW8Num431z0">
    <w:name w:val="WW8Num431z0"/>
    <w:rPr>
      <w:rFonts w:ascii="Wingdings" w:hAnsi="Wingdings" w:cs="StarSymbol"/>
      <w:sz w:val="18"/>
      <w:szCs w:val="18"/>
    </w:rPr>
  </w:style>
  <w:style w:type="character" w:customStyle="1" w:styleId="WW8Num431z1">
    <w:name w:val="WW8Num431z1"/>
    <w:rPr>
      <w:rFonts w:ascii="Wingdings 2" w:hAnsi="Wingdings 2" w:cs="StarSymbol"/>
      <w:sz w:val="18"/>
      <w:szCs w:val="18"/>
    </w:rPr>
  </w:style>
  <w:style w:type="character" w:customStyle="1" w:styleId="WW8Num431z2">
    <w:name w:val="WW8Num431z2"/>
    <w:rPr>
      <w:rFonts w:ascii="StarSymbol" w:hAnsi="StarSymbol" w:cs="StarSymbol"/>
      <w:sz w:val="18"/>
      <w:szCs w:val="18"/>
    </w:rPr>
  </w:style>
  <w:style w:type="character" w:customStyle="1" w:styleId="WW8Num432z0">
    <w:name w:val="WW8Num432z0"/>
    <w:rPr>
      <w:sz w:val="20"/>
      <w:szCs w:val="20"/>
    </w:rPr>
  </w:style>
  <w:style w:type="character" w:customStyle="1" w:styleId="WW8Num433z0">
    <w:name w:val="WW8Num433z0"/>
    <w:rPr>
      <w:sz w:val="20"/>
      <w:szCs w:val="20"/>
    </w:rPr>
  </w:style>
  <w:style w:type="character" w:customStyle="1" w:styleId="WW8Num434z0">
    <w:name w:val="WW8Num434z0"/>
    <w:rPr>
      <w:rFonts w:ascii="Wingdings" w:hAnsi="Wingdings" w:cs="StarSymbol"/>
      <w:sz w:val="18"/>
      <w:szCs w:val="18"/>
    </w:rPr>
  </w:style>
  <w:style w:type="character" w:customStyle="1" w:styleId="WW8Num434z1">
    <w:name w:val="WW8Num434z1"/>
    <w:rPr>
      <w:rFonts w:ascii="Wingdings 2" w:hAnsi="Wingdings 2" w:cs="StarSymbol"/>
      <w:sz w:val="18"/>
      <w:szCs w:val="18"/>
    </w:rPr>
  </w:style>
  <w:style w:type="character" w:customStyle="1" w:styleId="WW8Num434z2">
    <w:name w:val="WW8Num434z2"/>
    <w:rPr>
      <w:rFonts w:ascii="StarSymbol" w:hAnsi="StarSymbol" w:cs="StarSymbol"/>
      <w:sz w:val="18"/>
      <w:szCs w:val="18"/>
    </w:rPr>
  </w:style>
  <w:style w:type="character" w:customStyle="1" w:styleId="WW8Num435z0">
    <w:name w:val="WW8Num435z0"/>
    <w:rPr>
      <w:sz w:val="20"/>
      <w:szCs w:val="20"/>
    </w:rPr>
  </w:style>
  <w:style w:type="character" w:customStyle="1" w:styleId="WW8Num436z0">
    <w:name w:val="WW8Num436z0"/>
    <w:rPr>
      <w:sz w:val="20"/>
      <w:szCs w:val="20"/>
    </w:rPr>
  </w:style>
  <w:style w:type="character" w:customStyle="1" w:styleId="WW8Num437z0">
    <w:name w:val="WW8Num437z0"/>
    <w:rPr>
      <w:sz w:val="20"/>
      <w:szCs w:val="20"/>
    </w:rPr>
  </w:style>
  <w:style w:type="character" w:customStyle="1" w:styleId="WW8Num438z0">
    <w:name w:val="WW8Num438z0"/>
    <w:rPr>
      <w:rFonts w:ascii="Symbol" w:hAnsi="Symbol"/>
    </w:rPr>
  </w:style>
  <w:style w:type="character" w:customStyle="1" w:styleId="WW8Num439z0">
    <w:name w:val="WW8Num439z0"/>
    <w:rPr>
      <w:rFonts w:ascii="Symbol" w:hAnsi="Symbol"/>
    </w:rPr>
  </w:style>
  <w:style w:type="character" w:customStyle="1" w:styleId="WW8Num440z0">
    <w:name w:val="WW8Num440z0"/>
    <w:rPr>
      <w:rFonts w:ascii="Symbol" w:hAnsi="Symbol"/>
    </w:rPr>
  </w:style>
  <w:style w:type="character" w:customStyle="1" w:styleId="WW8Num441z0">
    <w:name w:val="WW8Num441z0"/>
    <w:rPr>
      <w:rFonts w:ascii="Symbol" w:hAnsi="Symbol"/>
    </w:rPr>
  </w:style>
  <w:style w:type="character" w:customStyle="1" w:styleId="WW8Num442z0">
    <w:name w:val="WW8Num442z0"/>
    <w:rPr>
      <w:rFonts w:ascii="Symbol" w:hAnsi="Symbol"/>
    </w:rPr>
  </w:style>
  <w:style w:type="character" w:customStyle="1" w:styleId="WW8Num443z0">
    <w:name w:val="WW8Num443z0"/>
    <w:rPr>
      <w:rFonts w:ascii="Symbol" w:hAnsi="Symbol"/>
    </w:rPr>
  </w:style>
  <w:style w:type="character" w:customStyle="1" w:styleId="WW8Num444z0">
    <w:name w:val="WW8Num444z0"/>
    <w:rPr>
      <w:rFonts w:ascii="Symbol" w:hAnsi="Symbol"/>
    </w:rPr>
  </w:style>
  <w:style w:type="character" w:customStyle="1" w:styleId="WW8Num445z0">
    <w:name w:val="WW8Num445z0"/>
    <w:rPr>
      <w:rFonts w:ascii="Symbol" w:hAnsi="Symbol"/>
    </w:rPr>
  </w:style>
  <w:style w:type="character" w:customStyle="1" w:styleId="WW8Num446z0">
    <w:name w:val="WW8Num446z0"/>
    <w:rPr>
      <w:rFonts w:ascii="Symbol" w:hAnsi="Symbol"/>
    </w:rPr>
  </w:style>
  <w:style w:type="character" w:customStyle="1" w:styleId="WW8Num447z0">
    <w:name w:val="WW8Num447z0"/>
    <w:rPr>
      <w:rFonts w:ascii="Symbol" w:hAnsi="Symbol"/>
    </w:rPr>
  </w:style>
  <w:style w:type="character" w:customStyle="1" w:styleId="WW8Num448z0">
    <w:name w:val="WW8Num448z0"/>
    <w:rPr>
      <w:rFonts w:ascii="Symbol" w:hAnsi="Symbol"/>
    </w:rPr>
  </w:style>
  <w:style w:type="character" w:customStyle="1" w:styleId="WW8Num449z0">
    <w:name w:val="WW8Num449z0"/>
    <w:rPr>
      <w:rFonts w:ascii="Symbol" w:hAnsi="Symbol"/>
    </w:rPr>
  </w:style>
  <w:style w:type="character" w:customStyle="1" w:styleId="WW8Num450z0">
    <w:name w:val="WW8Num450z0"/>
    <w:rPr>
      <w:rFonts w:ascii="Symbol" w:hAnsi="Symbol"/>
    </w:rPr>
  </w:style>
  <w:style w:type="character" w:customStyle="1" w:styleId="WW8Num451z0">
    <w:name w:val="WW8Num451z0"/>
    <w:rPr>
      <w:rFonts w:ascii="Symbol" w:hAnsi="Symbol"/>
    </w:rPr>
  </w:style>
  <w:style w:type="character" w:customStyle="1" w:styleId="WW8Num452z0">
    <w:name w:val="WW8Num452z0"/>
    <w:rPr>
      <w:rFonts w:ascii="Symbol" w:hAnsi="Symbol"/>
    </w:rPr>
  </w:style>
  <w:style w:type="character" w:customStyle="1" w:styleId="WW8Num453z0">
    <w:name w:val="WW8Num453z0"/>
    <w:rPr>
      <w:rFonts w:ascii="Symbol" w:hAnsi="Symbol"/>
    </w:rPr>
  </w:style>
  <w:style w:type="character" w:customStyle="1" w:styleId="WW8Num454z0">
    <w:name w:val="WW8Num454z0"/>
    <w:rPr>
      <w:rFonts w:ascii="Symbol" w:hAnsi="Symbol"/>
    </w:rPr>
  </w:style>
  <w:style w:type="character" w:customStyle="1" w:styleId="WW8Num455z0">
    <w:name w:val="WW8Num455z0"/>
    <w:rPr>
      <w:rFonts w:ascii="Symbol" w:hAnsi="Symbol"/>
    </w:rPr>
  </w:style>
  <w:style w:type="character" w:customStyle="1" w:styleId="WW8Num456z0">
    <w:name w:val="WW8Num456z0"/>
    <w:rPr>
      <w:rFonts w:ascii="Symbol" w:hAnsi="Symbol"/>
    </w:rPr>
  </w:style>
  <w:style w:type="character" w:customStyle="1" w:styleId="WW8Num457z0">
    <w:name w:val="WW8Num457z0"/>
    <w:rPr>
      <w:rFonts w:ascii="Symbol" w:hAnsi="Symbol"/>
    </w:rPr>
  </w:style>
  <w:style w:type="character" w:customStyle="1" w:styleId="WW8Num458z0">
    <w:name w:val="WW8Num458z0"/>
    <w:rPr>
      <w:rFonts w:ascii="Symbol" w:hAnsi="Symbol"/>
    </w:rPr>
  </w:style>
  <w:style w:type="character" w:customStyle="1" w:styleId="WW8Num459z0">
    <w:name w:val="WW8Num459z0"/>
    <w:rPr>
      <w:rFonts w:ascii="Symbol" w:hAnsi="Symbol"/>
    </w:rPr>
  </w:style>
  <w:style w:type="character" w:customStyle="1" w:styleId="WW8Num460z0">
    <w:name w:val="WW8Num460z0"/>
    <w:rPr>
      <w:rFonts w:ascii="Symbol" w:hAnsi="Symbol"/>
    </w:rPr>
  </w:style>
  <w:style w:type="character" w:customStyle="1" w:styleId="WW8Num461z0">
    <w:name w:val="WW8Num461z0"/>
    <w:rPr>
      <w:rFonts w:ascii="Symbol" w:hAnsi="Symbol"/>
    </w:rPr>
  </w:style>
  <w:style w:type="character" w:customStyle="1" w:styleId="WW8Num462z0">
    <w:name w:val="WW8Num462z0"/>
    <w:rPr>
      <w:rFonts w:ascii="Symbol" w:hAnsi="Symbol"/>
    </w:rPr>
  </w:style>
  <w:style w:type="character" w:customStyle="1" w:styleId="WW8Num463z0">
    <w:name w:val="WW8Num463z0"/>
    <w:rPr>
      <w:rFonts w:ascii="Symbol" w:hAnsi="Symbol"/>
    </w:rPr>
  </w:style>
  <w:style w:type="character" w:customStyle="1" w:styleId="WW8Num464z0">
    <w:name w:val="WW8Num464z0"/>
    <w:rPr>
      <w:rFonts w:ascii="Symbol" w:hAnsi="Symbol"/>
    </w:rPr>
  </w:style>
  <w:style w:type="character" w:customStyle="1" w:styleId="WW8Num465z0">
    <w:name w:val="WW8Num465z0"/>
    <w:rPr>
      <w:rFonts w:ascii="Symbol" w:hAnsi="Symbol"/>
    </w:rPr>
  </w:style>
  <w:style w:type="character" w:customStyle="1" w:styleId="WW8Num466z0">
    <w:name w:val="WW8Num466z0"/>
    <w:rPr>
      <w:rFonts w:ascii="Symbol" w:hAnsi="Symbol"/>
    </w:rPr>
  </w:style>
  <w:style w:type="character" w:customStyle="1" w:styleId="WW8Num467z0">
    <w:name w:val="WW8Num467z0"/>
    <w:rPr>
      <w:rFonts w:ascii="Symbol" w:hAnsi="Symbol"/>
    </w:rPr>
  </w:style>
  <w:style w:type="character" w:customStyle="1" w:styleId="WW-DefaultParagraphFont">
    <w:name w:val="WW-Default Paragraph Font"/>
  </w:style>
  <w:style w:type="character" w:customStyle="1" w:styleId="FootnoteCharacters">
    <w:name w:val="Footnote Characters"/>
    <w:rPr>
      <w:vertAlign w:val="superscript"/>
    </w:rPr>
  </w:style>
  <w:style w:type="character" w:customStyle="1" w:styleId="NumberingSymbols">
    <w:name w:val="Numbering Symbols"/>
    <w:rPr>
      <w:sz w:val="20"/>
      <w:szCs w:val="20"/>
    </w:rPr>
  </w:style>
  <w:style w:type="character" w:customStyle="1" w:styleId="Bullets">
    <w:name w:val="Bullets"/>
    <w:rPr>
      <w:rFonts w:ascii="StarSymbol" w:eastAsia="StarSymbol" w:hAnsi="StarSymbol" w:cs="StarSymbol"/>
      <w:sz w:val="18"/>
      <w:szCs w:val="18"/>
    </w:rPr>
  </w:style>
  <w:style w:type="character" w:styleId="Hyperlink">
    <w:name w:val="Hyperlink"/>
    <w:uiPriority w:val="99"/>
    <w:rPr>
      <w:color w:val="0000FF"/>
      <w:u w:val="single"/>
    </w:rPr>
  </w:style>
  <w:style w:type="character" w:styleId="FollowedHyperlink">
    <w:name w:val="FollowedHyperlink"/>
    <w:semiHidden/>
    <w:rPr>
      <w:color w:val="800080"/>
      <w:u w:val="single"/>
    </w:rPr>
  </w:style>
  <w:style w:type="character" w:customStyle="1" w:styleId="WW8Num2z0">
    <w:name w:val="WW8Num2z0"/>
    <w:rPr>
      <w:rFonts w:ascii="Symbol" w:hAnsi="Symbol"/>
    </w:rPr>
  </w:style>
  <w:style w:type="character" w:customStyle="1" w:styleId="WW8Num4z0">
    <w:name w:val="WW8Num4z0"/>
    <w:rPr>
      <w:rFonts w:ascii="Symbol" w:hAnsi="Symbol"/>
    </w:rPr>
  </w:style>
  <w:style w:type="character" w:customStyle="1" w:styleId="WW8Num12z0">
    <w:name w:val="WW8Num12z0"/>
    <w:rPr>
      <w:rFonts w:ascii="Symbol" w:hAnsi="Symbol"/>
    </w:rPr>
  </w:style>
  <w:style w:type="character" w:customStyle="1" w:styleId="WW8Num13z0">
    <w:name w:val="WW8Num13z0"/>
    <w:rPr>
      <w:rFonts w:ascii="Symbol" w:hAnsi="Symbol"/>
    </w:rPr>
  </w:style>
  <w:style w:type="character" w:customStyle="1" w:styleId="WW8Num15z0">
    <w:name w:val="WW8Num15z0"/>
    <w:rPr>
      <w:rFonts w:ascii="Symbol" w:hAnsi="Symbol"/>
    </w:rPr>
  </w:style>
  <w:style w:type="character" w:customStyle="1" w:styleId="WW8Num16z0">
    <w:name w:val="WW8Num16z0"/>
    <w:rPr>
      <w:rFonts w:ascii="Symbol" w:hAnsi="Symbol"/>
    </w:rPr>
  </w:style>
  <w:style w:type="character" w:customStyle="1" w:styleId="WW8Num20z0">
    <w:name w:val="WW8Num20z0"/>
    <w:rPr>
      <w:rFonts w:ascii="Symbol" w:hAnsi="Symbol"/>
    </w:rPr>
  </w:style>
  <w:style w:type="character" w:customStyle="1" w:styleId="WW8Num25z0">
    <w:name w:val="WW8Num25z0"/>
    <w:rPr>
      <w:rFonts w:ascii="Symbol" w:hAnsi="Symbol"/>
    </w:rPr>
  </w:style>
  <w:style w:type="character" w:customStyle="1" w:styleId="WW8Num40z0">
    <w:name w:val="WW8Num40z0"/>
    <w:rPr>
      <w:rFonts w:ascii="Symbol" w:hAnsi="Symbol"/>
    </w:rPr>
  </w:style>
  <w:style w:type="character" w:customStyle="1" w:styleId="WW8Num52z0">
    <w:name w:val="WW8Num52z0"/>
    <w:rPr>
      <w:rFonts w:ascii="Symbol" w:hAnsi="Symbol"/>
    </w:rPr>
  </w:style>
  <w:style w:type="character" w:customStyle="1" w:styleId="WW8Num53z1">
    <w:name w:val="WW8Num53z1"/>
    <w:rPr>
      <w:rFonts w:ascii="Courier New" w:hAnsi="Courier New"/>
    </w:rPr>
  </w:style>
  <w:style w:type="character" w:customStyle="1" w:styleId="WW8Num53z5">
    <w:name w:val="WW8Num53z5"/>
    <w:rPr>
      <w:rFonts w:ascii="Wingdings" w:hAnsi="Wingdings"/>
    </w:rPr>
  </w:style>
  <w:style w:type="character" w:customStyle="1" w:styleId="WW8Num56z0">
    <w:name w:val="WW8Num56z0"/>
    <w:rPr>
      <w:rFonts w:ascii="Symbol" w:hAnsi="Symbol"/>
    </w:rPr>
  </w:style>
  <w:style w:type="character" w:customStyle="1" w:styleId="WW8Num57z0">
    <w:name w:val="WW8Num57z0"/>
    <w:rPr>
      <w:rFonts w:ascii="Symbol" w:hAnsi="Symbol"/>
    </w:rPr>
  </w:style>
  <w:style w:type="character" w:customStyle="1" w:styleId="WW8Num57z1">
    <w:name w:val="WW8Num57z1"/>
    <w:rPr>
      <w:rFonts w:ascii="Courier New" w:hAnsi="Courier New"/>
    </w:rPr>
  </w:style>
  <w:style w:type="character" w:customStyle="1" w:styleId="WW8Num57z2">
    <w:name w:val="WW8Num57z2"/>
    <w:rPr>
      <w:rFonts w:ascii="Wingdings" w:hAnsi="Wingdings"/>
    </w:rPr>
  </w:style>
  <w:style w:type="character" w:customStyle="1" w:styleId="WW8Num62z0">
    <w:name w:val="WW8Num62z0"/>
    <w:rPr>
      <w:rFonts w:ascii="Symbol" w:hAnsi="Symbol"/>
    </w:rPr>
  </w:style>
  <w:style w:type="character" w:customStyle="1" w:styleId="WW8Num64z0">
    <w:name w:val="WW8Num64z0"/>
    <w:rPr>
      <w:rFonts w:ascii="Symbol" w:hAnsi="Symbol"/>
    </w:rPr>
  </w:style>
  <w:style w:type="character" w:customStyle="1" w:styleId="WW8Num65z0">
    <w:name w:val="WW8Num65z0"/>
    <w:rPr>
      <w:rFonts w:ascii="Symbol" w:hAnsi="Symbol"/>
    </w:rPr>
  </w:style>
  <w:style w:type="character" w:customStyle="1" w:styleId="WW8Num66z0">
    <w:name w:val="WW8Num66z0"/>
    <w:rPr>
      <w:rFonts w:ascii="Symbol" w:hAnsi="Symbol"/>
    </w:rPr>
  </w:style>
  <w:style w:type="character" w:customStyle="1" w:styleId="WW8Num76z0">
    <w:name w:val="WW8Num76z0"/>
    <w:rPr>
      <w:rFonts w:ascii="Symbol" w:hAnsi="Symbol"/>
    </w:rPr>
  </w:style>
  <w:style w:type="character" w:customStyle="1" w:styleId="WW8Num77z0">
    <w:name w:val="WW8Num77z0"/>
    <w:rPr>
      <w:rFonts w:ascii="Symbol" w:hAnsi="Symbol"/>
    </w:rPr>
  </w:style>
  <w:style w:type="character" w:customStyle="1" w:styleId="WW8Num77z1">
    <w:name w:val="WW8Num77z1"/>
    <w:rPr>
      <w:rFonts w:ascii="Courier New" w:hAnsi="Courier New"/>
    </w:rPr>
  </w:style>
  <w:style w:type="character" w:customStyle="1" w:styleId="WW8Num77z2">
    <w:name w:val="WW8Num77z2"/>
    <w:rPr>
      <w:rFonts w:ascii="Wingdings" w:hAnsi="Wingdings"/>
    </w:rPr>
  </w:style>
  <w:style w:type="character" w:customStyle="1" w:styleId="WW8Num78z0">
    <w:name w:val="WW8Num78z0"/>
    <w:rPr>
      <w:rFonts w:ascii="Symbol" w:hAnsi="Symbol"/>
    </w:rPr>
  </w:style>
  <w:style w:type="character" w:customStyle="1" w:styleId="WW8Num79z1">
    <w:name w:val="WW8Num79z1"/>
    <w:rPr>
      <w:rFonts w:ascii="Courier New" w:hAnsi="Courier New"/>
    </w:rPr>
  </w:style>
  <w:style w:type="character" w:customStyle="1" w:styleId="WW8Num79z2">
    <w:name w:val="WW8Num79z2"/>
    <w:rPr>
      <w:rFonts w:ascii="Wingdings" w:hAnsi="Wingdings"/>
    </w:rPr>
  </w:style>
  <w:style w:type="character" w:customStyle="1" w:styleId="WW8Num83z0">
    <w:name w:val="WW8Num83z0"/>
    <w:rPr>
      <w:rFonts w:ascii="Courier New" w:hAnsi="Courier New"/>
    </w:rPr>
  </w:style>
  <w:style w:type="character" w:customStyle="1" w:styleId="WW8Num85z0">
    <w:name w:val="WW8Num85z0"/>
    <w:rPr>
      <w:rFonts w:ascii="Symbol" w:hAnsi="Symbol"/>
    </w:rPr>
  </w:style>
  <w:style w:type="character" w:customStyle="1" w:styleId="WW8Num86z0">
    <w:name w:val="WW8Num86z0"/>
    <w:rPr>
      <w:rFonts w:ascii="Symbol" w:hAnsi="Symbol"/>
    </w:rPr>
  </w:style>
  <w:style w:type="character" w:customStyle="1" w:styleId="WW8Num87z0">
    <w:name w:val="WW8Num87z0"/>
    <w:rPr>
      <w:rFonts w:ascii="Symbol" w:hAnsi="Symbol"/>
    </w:rPr>
  </w:style>
  <w:style w:type="character" w:customStyle="1" w:styleId="WW8Num89z2">
    <w:name w:val="WW8Num89z2"/>
    <w:rPr>
      <w:rFonts w:ascii="Wingdings" w:hAnsi="Wingdings"/>
    </w:rPr>
  </w:style>
  <w:style w:type="character" w:customStyle="1" w:styleId="WW8Num89z4">
    <w:name w:val="WW8Num89z4"/>
    <w:rPr>
      <w:rFonts w:ascii="Courier New" w:hAnsi="Courier New"/>
    </w:rPr>
  </w:style>
  <w:style w:type="character" w:customStyle="1" w:styleId="WW8Num93z1">
    <w:name w:val="WW8Num93z1"/>
    <w:rPr>
      <w:rFonts w:ascii="Courier New" w:hAnsi="Courier New"/>
    </w:rPr>
  </w:style>
  <w:style w:type="character" w:customStyle="1" w:styleId="WW8Num93z5">
    <w:name w:val="WW8Num93z5"/>
    <w:rPr>
      <w:rFonts w:ascii="Wingdings" w:hAnsi="Wingdings"/>
    </w:rPr>
  </w:style>
  <w:style w:type="character" w:customStyle="1" w:styleId="WW8Num95z0">
    <w:name w:val="WW8Num95z0"/>
    <w:rPr>
      <w:rFonts w:ascii="Symbol" w:hAnsi="Symbol"/>
    </w:rPr>
  </w:style>
  <w:style w:type="character" w:customStyle="1" w:styleId="WW8Num98z0">
    <w:name w:val="WW8Num98z0"/>
    <w:rPr>
      <w:rFonts w:ascii="Symbol" w:hAnsi="Symbol"/>
    </w:rPr>
  </w:style>
  <w:style w:type="character" w:customStyle="1" w:styleId="WW8Num99z1">
    <w:name w:val="WW8Num99z1"/>
    <w:rPr>
      <w:rFonts w:ascii="Symbol" w:hAnsi="Symbol"/>
    </w:rPr>
  </w:style>
  <w:style w:type="character" w:customStyle="1" w:styleId="Absatz-Standardschriftart">
    <w:name w:val="Absatz-Standardschriftart"/>
  </w:style>
  <w:style w:type="character" w:customStyle="1" w:styleId="WW8Num16z1">
    <w:name w:val="WW8Num16z1"/>
    <w:rPr>
      <w:rFonts w:ascii="Courier New" w:hAnsi="Courier New"/>
    </w:rPr>
  </w:style>
  <w:style w:type="character" w:customStyle="1" w:styleId="WW8Num16z2">
    <w:name w:val="WW8Num16z2"/>
    <w:rPr>
      <w:rFonts w:ascii="Wingdings" w:hAnsi="Wingdings"/>
    </w:rPr>
  </w:style>
  <w:style w:type="character" w:customStyle="1" w:styleId="WW8Num17z1">
    <w:name w:val="WW8Num17z1"/>
    <w:rPr>
      <w:rFonts w:ascii="Courier New" w:hAnsi="Courier New"/>
    </w:rPr>
  </w:style>
  <w:style w:type="character" w:customStyle="1" w:styleId="WW8Num17z2">
    <w:name w:val="WW8Num17z2"/>
    <w:rPr>
      <w:rFonts w:ascii="Wingdings" w:hAnsi="Wingdings"/>
    </w:rPr>
  </w:style>
  <w:style w:type="character" w:customStyle="1" w:styleId="WW8Num22z0">
    <w:name w:val="WW8Num22z0"/>
    <w:rPr>
      <w:rFonts w:ascii="Symbol" w:hAnsi="Symbol"/>
    </w:rPr>
  </w:style>
  <w:style w:type="character" w:customStyle="1" w:styleId="WW8Num22z1">
    <w:name w:val="WW8Num22z1"/>
    <w:rPr>
      <w:rFonts w:ascii="Courier New" w:hAnsi="Courier New"/>
    </w:rPr>
  </w:style>
  <w:style w:type="character" w:customStyle="1" w:styleId="WW8Num22z2">
    <w:name w:val="WW8Num22z2"/>
    <w:rPr>
      <w:rFonts w:ascii="Wingdings" w:hAnsi="Wingdings"/>
    </w:rPr>
  </w:style>
  <w:style w:type="character" w:customStyle="1" w:styleId="WW8Num24z1">
    <w:name w:val="WW8Num24z1"/>
    <w:rPr>
      <w:rFonts w:ascii="Courier New" w:hAnsi="Courier New"/>
    </w:rPr>
  </w:style>
  <w:style w:type="character" w:customStyle="1" w:styleId="WW8Num24z2">
    <w:name w:val="WW8Num24z2"/>
    <w:rPr>
      <w:rFonts w:ascii="Wingdings" w:hAnsi="Wingdings"/>
    </w:rPr>
  </w:style>
  <w:style w:type="character" w:customStyle="1" w:styleId="WW8Num26z0">
    <w:name w:val="WW8Num26z0"/>
    <w:rPr>
      <w:rFonts w:ascii="Symbol" w:hAnsi="Symbol"/>
    </w:rPr>
  </w:style>
  <w:style w:type="character" w:customStyle="1" w:styleId="WW8Num26z2">
    <w:name w:val="WW8Num26z2"/>
    <w:rPr>
      <w:rFonts w:ascii="Wingdings" w:hAnsi="Wingdings"/>
    </w:rPr>
  </w:style>
  <w:style w:type="character" w:customStyle="1" w:styleId="WW8Num28z1">
    <w:name w:val="WW8Num28z1"/>
    <w:rPr>
      <w:rFonts w:ascii="Courier New" w:hAnsi="Courier New"/>
    </w:rPr>
  </w:style>
  <w:style w:type="character" w:customStyle="1" w:styleId="WW8Num28z2">
    <w:name w:val="WW8Num28z2"/>
    <w:rPr>
      <w:rFonts w:ascii="Wingdings" w:hAnsi="Wingdings"/>
    </w:rPr>
  </w:style>
  <w:style w:type="character" w:customStyle="1" w:styleId="WW8Num30z1">
    <w:name w:val="WW8Num30z1"/>
    <w:rPr>
      <w:rFonts w:ascii="Courier New" w:hAnsi="Courier New"/>
    </w:rPr>
  </w:style>
  <w:style w:type="character" w:customStyle="1" w:styleId="WW8Num30z2">
    <w:name w:val="WW8Num30z2"/>
    <w:rPr>
      <w:rFonts w:ascii="Wingdings" w:hAnsi="Wingdings"/>
    </w:rPr>
  </w:style>
  <w:style w:type="character" w:customStyle="1" w:styleId="WW8Num31z0">
    <w:name w:val="WW8Num31z0"/>
    <w:rPr>
      <w:rFonts w:ascii="Symbol" w:hAnsi="Symbol"/>
    </w:rPr>
  </w:style>
  <w:style w:type="character" w:customStyle="1" w:styleId="WW8Num31z1">
    <w:name w:val="WW8Num31z1"/>
    <w:rPr>
      <w:rFonts w:ascii="Courier New" w:hAnsi="Courier New"/>
    </w:rPr>
  </w:style>
  <w:style w:type="character" w:customStyle="1" w:styleId="WW8Num31z2">
    <w:name w:val="WW8Num31z2"/>
    <w:rPr>
      <w:rFonts w:ascii="Wingdings" w:hAnsi="Wingdings"/>
    </w:rPr>
  </w:style>
  <w:style w:type="character" w:customStyle="1" w:styleId="WW8Num32z1">
    <w:name w:val="WW8Num32z1"/>
    <w:rPr>
      <w:rFonts w:ascii="Courier New" w:hAnsi="Courier New"/>
    </w:rPr>
  </w:style>
  <w:style w:type="character" w:customStyle="1" w:styleId="WW8Num32z2">
    <w:name w:val="WW8Num32z2"/>
    <w:rPr>
      <w:rFonts w:ascii="Wingdings" w:hAnsi="Wingdings"/>
    </w:rPr>
  </w:style>
  <w:style w:type="character" w:customStyle="1" w:styleId="WW8Num34z2">
    <w:name w:val="WW8Num34z2"/>
    <w:rPr>
      <w:rFonts w:ascii="Wingdings" w:hAnsi="Wingdings"/>
    </w:rPr>
  </w:style>
  <w:style w:type="character" w:customStyle="1" w:styleId="WW8Num35z1">
    <w:name w:val="WW8Num35z1"/>
    <w:rPr>
      <w:rFonts w:ascii="Courier New" w:hAnsi="Courier New"/>
    </w:rPr>
  </w:style>
  <w:style w:type="character" w:customStyle="1" w:styleId="WW8Num35z2">
    <w:name w:val="WW8Num35z2"/>
    <w:rPr>
      <w:rFonts w:ascii="Wingdings" w:hAnsi="Wingdings"/>
    </w:rPr>
  </w:style>
  <w:style w:type="character" w:customStyle="1" w:styleId="WW8Num37z0">
    <w:name w:val="WW8Num37z0"/>
    <w:rPr>
      <w:rFonts w:ascii="Symbol" w:hAnsi="Symbol"/>
    </w:rPr>
  </w:style>
  <w:style w:type="character" w:customStyle="1" w:styleId="WW8Num39z0">
    <w:name w:val="WW8Num39z0"/>
    <w:rPr>
      <w:rFonts w:ascii="Courier New" w:hAnsi="Courier New"/>
    </w:rPr>
  </w:style>
  <w:style w:type="character" w:customStyle="1" w:styleId="WW8Num39z2">
    <w:name w:val="WW8Num39z2"/>
    <w:rPr>
      <w:rFonts w:ascii="Wingdings" w:hAnsi="Wingdings"/>
    </w:rPr>
  </w:style>
  <w:style w:type="character" w:customStyle="1" w:styleId="WW8Num39z3">
    <w:name w:val="WW8Num39z3"/>
    <w:rPr>
      <w:rFonts w:ascii="Symbol" w:hAnsi="Symbol"/>
    </w:rPr>
  </w:style>
  <w:style w:type="character" w:customStyle="1" w:styleId="WW8Num44z1">
    <w:name w:val="WW8Num44z1"/>
    <w:rPr>
      <w:rFonts w:ascii="Courier New" w:hAnsi="Courier New"/>
    </w:rPr>
  </w:style>
  <w:style w:type="character" w:customStyle="1" w:styleId="WW8Num44z2">
    <w:name w:val="WW8Num44z2"/>
    <w:rPr>
      <w:rFonts w:ascii="Wingdings" w:hAnsi="Wingdings"/>
    </w:rPr>
  </w:style>
  <w:style w:type="character" w:customStyle="1" w:styleId="WW8Num47z1">
    <w:name w:val="WW8Num47z1"/>
    <w:rPr>
      <w:rFonts w:ascii="Courier New" w:hAnsi="Courier New"/>
    </w:rPr>
  </w:style>
  <w:style w:type="character" w:customStyle="1" w:styleId="WW8Num47z2">
    <w:name w:val="WW8Num47z2"/>
    <w:rPr>
      <w:rFonts w:ascii="Wingdings" w:hAnsi="Wingdings"/>
    </w:rPr>
  </w:style>
  <w:style w:type="character" w:customStyle="1" w:styleId="WW8Num50z0">
    <w:name w:val="WW8Num50z0"/>
    <w:rPr>
      <w:rFonts w:ascii="Symbol" w:hAnsi="Symbol"/>
    </w:rPr>
  </w:style>
  <w:style w:type="character" w:customStyle="1" w:styleId="WW8Num53z2">
    <w:name w:val="WW8Num53z2"/>
    <w:rPr>
      <w:rFonts w:ascii="Wingdings" w:hAnsi="Wingdings"/>
    </w:rPr>
  </w:style>
  <w:style w:type="character" w:customStyle="1" w:styleId="WW8Num53z3">
    <w:name w:val="WW8Num53z3"/>
    <w:rPr>
      <w:rFonts w:ascii="Symbol" w:hAnsi="Symbol"/>
    </w:rPr>
  </w:style>
  <w:style w:type="character" w:customStyle="1" w:styleId="WW8Num55z1">
    <w:name w:val="WW8Num55z1"/>
    <w:rPr>
      <w:rFonts w:ascii="Courier New" w:hAnsi="Courier New"/>
    </w:rPr>
  </w:style>
  <w:style w:type="character" w:customStyle="1" w:styleId="WW8Num55z2">
    <w:name w:val="WW8Num55z2"/>
    <w:rPr>
      <w:rFonts w:ascii="Wingdings" w:hAnsi="Wingdings"/>
    </w:rPr>
  </w:style>
  <w:style w:type="character" w:customStyle="1" w:styleId="WW8Num58z1">
    <w:name w:val="WW8Num58z1"/>
    <w:rPr>
      <w:rFonts w:ascii="Symbol" w:hAnsi="Symbol"/>
    </w:rPr>
  </w:style>
  <w:style w:type="character" w:customStyle="1" w:styleId="WW8Num59z0">
    <w:name w:val="WW8Num59z0"/>
    <w:rPr>
      <w:rFonts w:ascii="Symbol" w:hAnsi="Symbol"/>
    </w:rPr>
  </w:style>
  <w:style w:type="character" w:customStyle="1" w:styleId="WW8Num59z2">
    <w:name w:val="WW8Num59z2"/>
    <w:rPr>
      <w:rFonts w:ascii="Wingdings" w:hAnsi="Wingdings"/>
    </w:rPr>
  </w:style>
  <w:style w:type="character" w:customStyle="1" w:styleId="WW8Num60z1">
    <w:name w:val="WW8Num60z1"/>
    <w:rPr>
      <w:rFonts w:ascii="Courier New" w:hAnsi="Courier New"/>
    </w:rPr>
  </w:style>
  <w:style w:type="character" w:customStyle="1" w:styleId="WW8Num60z2">
    <w:name w:val="WW8Num60z2"/>
    <w:rPr>
      <w:rFonts w:ascii="Wingdings" w:hAnsi="Wingdings"/>
    </w:rPr>
  </w:style>
  <w:style w:type="character" w:customStyle="1" w:styleId="WW8Num62z1">
    <w:name w:val="WW8Num62z1"/>
    <w:rPr>
      <w:rFonts w:ascii="Courier New" w:hAnsi="Courier New"/>
    </w:rPr>
  </w:style>
  <w:style w:type="character" w:customStyle="1" w:styleId="WW8Num62z2">
    <w:name w:val="WW8Num62z2"/>
    <w:rPr>
      <w:rFonts w:ascii="Wingdings" w:hAnsi="Wingdings"/>
    </w:rPr>
  </w:style>
  <w:style w:type="character" w:customStyle="1" w:styleId="WW8Num63z1">
    <w:name w:val="WW8Num63z1"/>
    <w:rPr>
      <w:rFonts w:ascii="Courier New" w:hAnsi="Courier New"/>
    </w:rPr>
  </w:style>
  <w:style w:type="character" w:customStyle="1" w:styleId="WW8Num63z2">
    <w:name w:val="WW8Num63z2"/>
    <w:rPr>
      <w:rFonts w:ascii="Wingdings" w:hAnsi="Wingdings"/>
    </w:rPr>
  </w:style>
  <w:style w:type="character" w:customStyle="1" w:styleId="WW8Num68z1">
    <w:name w:val="WW8Num68z1"/>
    <w:rPr>
      <w:rFonts w:ascii="Courier New" w:hAnsi="Courier New"/>
    </w:rPr>
  </w:style>
  <w:style w:type="character" w:customStyle="1" w:styleId="WW8Num68z2">
    <w:name w:val="WW8Num68z2"/>
    <w:rPr>
      <w:rFonts w:ascii="Wingdings" w:hAnsi="Wingdings"/>
    </w:rPr>
  </w:style>
  <w:style w:type="character" w:customStyle="1" w:styleId="WW8Num73z0">
    <w:name w:val="WW8Num73z0"/>
    <w:rPr>
      <w:rFonts w:ascii="Symbol" w:hAnsi="Symbol"/>
    </w:rPr>
  </w:style>
  <w:style w:type="character" w:customStyle="1" w:styleId="WW8Num73z1">
    <w:name w:val="WW8Num73z1"/>
    <w:rPr>
      <w:rFonts w:ascii="Courier New" w:hAnsi="Courier New"/>
    </w:rPr>
  </w:style>
  <w:style w:type="character" w:customStyle="1" w:styleId="WW8Num73z2">
    <w:name w:val="WW8Num73z2"/>
    <w:rPr>
      <w:rFonts w:ascii="Wingdings" w:hAnsi="Wingdings"/>
    </w:rPr>
  </w:style>
  <w:style w:type="character" w:customStyle="1" w:styleId="WW8Num80z1">
    <w:name w:val="WW8Num80z1"/>
    <w:rPr>
      <w:rFonts w:ascii="Courier New" w:hAnsi="Courier New"/>
    </w:rPr>
  </w:style>
  <w:style w:type="character" w:customStyle="1" w:styleId="WW8Num80z2">
    <w:name w:val="WW8Num80z2"/>
    <w:rPr>
      <w:rFonts w:ascii="Wingdings" w:hAnsi="Wingdings"/>
    </w:rPr>
  </w:style>
  <w:style w:type="character" w:customStyle="1" w:styleId="WW8Num81z1">
    <w:name w:val="WW8Num81z1"/>
    <w:rPr>
      <w:rFonts w:ascii="Courier New" w:hAnsi="Courier New"/>
    </w:rPr>
  </w:style>
  <w:style w:type="character" w:customStyle="1" w:styleId="WW8Num81z2">
    <w:name w:val="WW8Num81z2"/>
    <w:rPr>
      <w:rFonts w:ascii="Wingdings" w:hAnsi="Wingdings"/>
    </w:rPr>
  </w:style>
  <w:style w:type="character" w:customStyle="1" w:styleId="WW8Num84z1">
    <w:name w:val="WW8Num84z1"/>
    <w:rPr>
      <w:rFonts w:ascii="Symbol" w:hAnsi="Symbol"/>
    </w:rPr>
  </w:style>
  <w:style w:type="character" w:customStyle="1" w:styleId="WW8Num85z1">
    <w:name w:val="WW8Num85z1"/>
    <w:rPr>
      <w:rFonts w:ascii="Symbol" w:hAnsi="Symbol"/>
    </w:rPr>
  </w:style>
  <w:style w:type="character" w:customStyle="1" w:styleId="WW8Num90z0">
    <w:name w:val="WW8Num90z0"/>
    <w:rPr>
      <w:rFonts w:ascii="Symbol" w:hAnsi="Symbol"/>
    </w:rPr>
  </w:style>
  <w:style w:type="character" w:customStyle="1" w:styleId="WW8Num90z1">
    <w:name w:val="WW8Num90z1"/>
    <w:rPr>
      <w:rFonts w:ascii="Courier New" w:hAnsi="Courier New"/>
    </w:rPr>
  </w:style>
  <w:style w:type="character" w:customStyle="1" w:styleId="WW8Num90z2">
    <w:name w:val="WW8Num90z2"/>
    <w:rPr>
      <w:rFonts w:ascii="Wingdings" w:hAnsi="Wingdings"/>
    </w:rPr>
  </w:style>
  <w:style w:type="character" w:customStyle="1" w:styleId="WW8Num92z1">
    <w:name w:val="WW8Num92z1"/>
    <w:rPr>
      <w:rFonts w:ascii="Courier New" w:hAnsi="Courier New"/>
    </w:rPr>
  </w:style>
  <w:style w:type="character" w:customStyle="1" w:styleId="WW8Num92z2">
    <w:name w:val="WW8Num92z2"/>
    <w:rPr>
      <w:rFonts w:ascii="Wingdings" w:hAnsi="Wingdings"/>
    </w:rPr>
  </w:style>
  <w:style w:type="character" w:customStyle="1" w:styleId="WW8Num95z1">
    <w:name w:val="WW8Num95z1"/>
    <w:rPr>
      <w:rFonts w:ascii="Courier New" w:hAnsi="Courier New"/>
    </w:rPr>
  </w:style>
  <w:style w:type="character" w:customStyle="1" w:styleId="WW8Num95z2">
    <w:name w:val="WW8Num95z2"/>
    <w:rPr>
      <w:rFonts w:ascii="Wingdings" w:hAnsi="Wingdings"/>
    </w:rPr>
  </w:style>
  <w:style w:type="character" w:customStyle="1" w:styleId="WW8Num97z1">
    <w:name w:val="WW8Num97z1"/>
    <w:rPr>
      <w:rFonts w:ascii="Courier New" w:hAnsi="Courier New"/>
    </w:rPr>
  </w:style>
  <w:style w:type="character" w:customStyle="1" w:styleId="WW8Num97z2">
    <w:name w:val="WW8Num97z2"/>
    <w:rPr>
      <w:rFonts w:ascii="Wingdings" w:hAnsi="Wingdings"/>
    </w:rPr>
  </w:style>
  <w:style w:type="character" w:customStyle="1" w:styleId="WW8Num98z1">
    <w:name w:val="WW8Num98z1"/>
    <w:rPr>
      <w:rFonts w:ascii="Courier New" w:hAnsi="Courier New"/>
    </w:rPr>
  </w:style>
  <w:style w:type="character" w:customStyle="1" w:styleId="WW8Num98z2">
    <w:name w:val="WW8Num98z2"/>
    <w:rPr>
      <w:rFonts w:ascii="Wingdings" w:hAnsi="Wingdings"/>
    </w:rPr>
  </w:style>
  <w:style w:type="character" w:customStyle="1" w:styleId="WW8Num100z1">
    <w:name w:val="WW8Num100z1"/>
    <w:rPr>
      <w:rFonts w:ascii="Courier New" w:hAnsi="Courier New"/>
    </w:rPr>
  </w:style>
  <w:style w:type="character" w:customStyle="1" w:styleId="WW8Num100z2">
    <w:name w:val="WW8Num100z2"/>
    <w:rPr>
      <w:rFonts w:ascii="Wingdings" w:hAnsi="Wingdings"/>
    </w:rPr>
  </w:style>
  <w:style w:type="character" w:customStyle="1" w:styleId="WW8Num101z0">
    <w:name w:val="WW8Num101z0"/>
    <w:rPr>
      <w:rFonts w:ascii="Symbol" w:hAnsi="Symbol"/>
    </w:rPr>
  </w:style>
  <w:style w:type="character" w:customStyle="1" w:styleId="WW8Num101z1">
    <w:name w:val="WW8Num101z1"/>
    <w:rPr>
      <w:rFonts w:ascii="Courier New" w:hAnsi="Courier New"/>
    </w:rPr>
  </w:style>
  <w:style w:type="character" w:customStyle="1" w:styleId="WW8Num101z2">
    <w:name w:val="WW8Num101z2"/>
    <w:rPr>
      <w:rFonts w:ascii="Wingdings" w:hAnsi="Wingdings"/>
    </w:rPr>
  </w:style>
  <w:style w:type="character" w:customStyle="1" w:styleId="WW8Num109z1">
    <w:name w:val="WW8Num109z1"/>
    <w:rPr>
      <w:rFonts w:ascii="Courier New" w:hAnsi="Courier New"/>
    </w:rPr>
  </w:style>
  <w:style w:type="character" w:customStyle="1" w:styleId="WW8Num109z2">
    <w:name w:val="WW8Num109z2"/>
    <w:rPr>
      <w:rFonts w:ascii="Wingdings" w:hAnsi="Wingdings"/>
    </w:rPr>
  </w:style>
  <w:style w:type="character" w:customStyle="1" w:styleId="WW8Num110z5">
    <w:name w:val="WW8Num110z5"/>
    <w:rPr>
      <w:rFonts w:ascii="Wingdings" w:hAnsi="Wingdings"/>
    </w:rPr>
  </w:style>
  <w:style w:type="character" w:customStyle="1" w:styleId="WW8Num120z2">
    <w:name w:val="WW8Num120z2"/>
    <w:rPr>
      <w:rFonts w:ascii="Wingdings" w:hAnsi="Wingdings"/>
    </w:rPr>
  </w:style>
  <w:style w:type="character" w:customStyle="1" w:styleId="WW8Num120z3">
    <w:name w:val="WW8Num120z3"/>
    <w:rPr>
      <w:rFonts w:ascii="Symbol" w:hAnsi="Symbol"/>
    </w:rPr>
  </w:style>
  <w:style w:type="character" w:customStyle="1" w:styleId="WW8Num134z1">
    <w:name w:val="WW8Num134z1"/>
    <w:rPr>
      <w:rFonts w:ascii="Courier New" w:hAnsi="Courier New"/>
    </w:rPr>
  </w:style>
  <w:style w:type="character" w:customStyle="1" w:styleId="WW8Num134z2">
    <w:name w:val="WW8Num134z2"/>
    <w:rPr>
      <w:rFonts w:ascii="Wingdings" w:hAnsi="Wingdings"/>
    </w:rPr>
  </w:style>
  <w:style w:type="character" w:customStyle="1" w:styleId="WW8Num138z1">
    <w:name w:val="WW8Num138z1"/>
    <w:rPr>
      <w:rFonts w:ascii="Courier New" w:hAnsi="Courier New"/>
    </w:rPr>
  </w:style>
  <w:style w:type="character" w:customStyle="1" w:styleId="WW8Num138z2">
    <w:name w:val="WW8Num138z2"/>
    <w:rPr>
      <w:rFonts w:ascii="Wingdings" w:hAnsi="Wingdings"/>
    </w:rPr>
  </w:style>
  <w:style w:type="character" w:customStyle="1" w:styleId="WW8Num143z1">
    <w:name w:val="WW8Num143z1"/>
    <w:rPr>
      <w:rFonts w:ascii="Courier New" w:hAnsi="Courier New"/>
    </w:rPr>
  </w:style>
  <w:style w:type="character" w:customStyle="1" w:styleId="WW8Num143z2">
    <w:name w:val="WW8Num143z2"/>
    <w:rPr>
      <w:rFonts w:ascii="Wingdings" w:hAnsi="Wingdings"/>
    </w:rPr>
  </w:style>
  <w:style w:type="character" w:customStyle="1" w:styleId="WW8Num148z0">
    <w:name w:val="WW8Num148z0"/>
    <w:rPr>
      <w:rFonts w:ascii="Symbol" w:hAnsi="Symbol"/>
    </w:rPr>
  </w:style>
  <w:style w:type="character" w:customStyle="1" w:styleId="WW8Num148z1">
    <w:name w:val="WW8Num148z1"/>
    <w:rPr>
      <w:rFonts w:ascii="Courier New" w:hAnsi="Courier New"/>
    </w:rPr>
  </w:style>
  <w:style w:type="character" w:customStyle="1" w:styleId="WW8Num149z1">
    <w:name w:val="WW8Num149z1"/>
    <w:rPr>
      <w:rFonts w:ascii="Courier New" w:hAnsi="Courier New"/>
    </w:rPr>
  </w:style>
  <w:style w:type="character" w:customStyle="1" w:styleId="WW8Num149z2">
    <w:name w:val="WW8Num149z2"/>
    <w:rPr>
      <w:rFonts w:ascii="Wingdings" w:hAnsi="Wingdings"/>
    </w:rPr>
  </w:style>
  <w:style w:type="character" w:customStyle="1" w:styleId="WW8Num151z1">
    <w:name w:val="WW8Num151z1"/>
    <w:rPr>
      <w:rFonts w:ascii="Courier New" w:hAnsi="Courier New"/>
    </w:rPr>
  </w:style>
  <w:style w:type="character" w:customStyle="1" w:styleId="WW8Num151z2">
    <w:name w:val="WW8Num151z2"/>
    <w:rPr>
      <w:rFonts w:ascii="Wingdings" w:hAnsi="Wingdings"/>
    </w:rPr>
  </w:style>
  <w:style w:type="character" w:customStyle="1" w:styleId="WW8Num153z3">
    <w:name w:val="WW8Num153z3"/>
    <w:rPr>
      <w:rFonts w:ascii="Symbol" w:hAnsi="Symbol"/>
    </w:rPr>
  </w:style>
  <w:style w:type="character" w:customStyle="1" w:styleId="WW8Num161z4">
    <w:name w:val="WW8Num161z4"/>
    <w:rPr>
      <w:rFonts w:ascii="Courier New" w:hAnsi="Courier New"/>
    </w:rPr>
  </w:style>
  <w:style w:type="character" w:customStyle="1" w:styleId="WW8Num166z1">
    <w:name w:val="WW8Num166z1"/>
    <w:rPr>
      <w:rFonts w:ascii="Courier New" w:hAnsi="Courier New"/>
    </w:rPr>
  </w:style>
  <w:style w:type="character" w:customStyle="1" w:styleId="WW8Num166z2">
    <w:name w:val="WW8Num166z2"/>
    <w:rPr>
      <w:rFonts w:ascii="Wingdings" w:hAnsi="Wingdings"/>
    </w:rPr>
  </w:style>
  <w:style w:type="character" w:customStyle="1" w:styleId="WW8Num167z1">
    <w:name w:val="WW8Num167z1"/>
    <w:rPr>
      <w:rFonts w:ascii="Courier New" w:hAnsi="Courier New"/>
    </w:rPr>
  </w:style>
  <w:style w:type="character" w:customStyle="1" w:styleId="WW8Num167z5">
    <w:name w:val="WW8Num167z5"/>
    <w:rPr>
      <w:rFonts w:ascii="Wingdings" w:hAnsi="Wingdings"/>
    </w:rPr>
  </w:style>
  <w:style w:type="character" w:customStyle="1" w:styleId="WW8Num169z2">
    <w:name w:val="WW8Num169z2"/>
    <w:rPr>
      <w:rFonts w:ascii="Wingdings" w:hAnsi="Wingdings"/>
    </w:rPr>
  </w:style>
  <w:style w:type="character" w:customStyle="1" w:styleId="WW8Num169z3">
    <w:name w:val="WW8Num169z3"/>
    <w:rPr>
      <w:rFonts w:ascii="Symbol" w:hAnsi="Symbol"/>
    </w:rPr>
  </w:style>
  <w:style w:type="character" w:customStyle="1" w:styleId="WW8Num172z3">
    <w:name w:val="WW8Num172z3"/>
    <w:rPr>
      <w:rFonts w:ascii="Symbol" w:hAnsi="Symbol"/>
    </w:rPr>
  </w:style>
  <w:style w:type="character" w:customStyle="1" w:styleId="WW8Num173z1">
    <w:name w:val="WW8Num173z1"/>
    <w:rPr>
      <w:rFonts w:ascii="Courier New" w:hAnsi="Courier New"/>
    </w:rPr>
  </w:style>
  <w:style w:type="character" w:customStyle="1" w:styleId="WW8Num173z2">
    <w:name w:val="WW8Num173z2"/>
    <w:rPr>
      <w:rFonts w:ascii="Wingdings" w:hAnsi="Wingdings"/>
    </w:rPr>
  </w:style>
  <w:style w:type="character" w:customStyle="1" w:styleId="WW8Num175z1">
    <w:name w:val="WW8Num175z1"/>
    <w:rPr>
      <w:rFonts w:ascii="Symbol" w:hAnsi="Symbol"/>
    </w:rPr>
  </w:style>
  <w:style w:type="character" w:customStyle="1" w:styleId="WW8Num176z2">
    <w:name w:val="WW8Num176z2"/>
    <w:rPr>
      <w:rFonts w:ascii="Wingdings" w:hAnsi="Wingdings"/>
    </w:rPr>
  </w:style>
  <w:style w:type="character" w:customStyle="1" w:styleId="WW8Num176z3">
    <w:name w:val="WW8Num176z3"/>
    <w:rPr>
      <w:rFonts w:ascii="Symbol" w:hAnsi="Symbol"/>
    </w:rPr>
  </w:style>
  <w:style w:type="character" w:customStyle="1" w:styleId="WW8Num177z1">
    <w:name w:val="WW8Num177z1"/>
    <w:rPr>
      <w:rFonts w:ascii="Courier New" w:hAnsi="Courier New"/>
    </w:rPr>
  </w:style>
  <w:style w:type="character" w:customStyle="1" w:styleId="WW8Num177z2">
    <w:name w:val="WW8Num177z2"/>
    <w:rPr>
      <w:rFonts w:ascii="Wingdings" w:hAnsi="Wingdings"/>
    </w:rPr>
  </w:style>
  <w:style w:type="character" w:customStyle="1" w:styleId="WW8Num181z1">
    <w:name w:val="WW8Num181z1"/>
    <w:rPr>
      <w:rFonts w:ascii="Courier New" w:hAnsi="Courier New"/>
    </w:rPr>
  </w:style>
  <w:style w:type="character" w:customStyle="1" w:styleId="WW8Num181z2">
    <w:name w:val="WW8Num181z2"/>
    <w:rPr>
      <w:rFonts w:ascii="Wingdings" w:hAnsi="Wingdings"/>
    </w:rPr>
  </w:style>
  <w:style w:type="character" w:customStyle="1" w:styleId="WW8Num182z3">
    <w:name w:val="WW8Num182z3"/>
    <w:rPr>
      <w:rFonts w:ascii="Symbol" w:hAnsi="Symbol"/>
    </w:rPr>
  </w:style>
  <w:style w:type="character" w:customStyle="1" w:styleId="WW8Num183z1">
    <w:name w:val="WW8Num183z1"/>
    <w:rPr>
      <w:rFonts w:ascii="Courier New" w:hAnsi="Courier New"/>
    </w:rPr>
  </w:style>
  <w:style w:type="character" w:customStyle="1" w:styleId="WW8Num183z2">
    <w:name w:val="WW8Num183z2"/>
    <w:rPr>
      <w:rFonts w:ascii="Wingdings" w:hAnsi="Wingdings"/>
    </w:rPr>
  </w:style>
  <w:style w:type="character" w:customStyle="1" w:styleId="WW8Num183z3">
    <w:name w:val="WW8Num183z3"/>
    <w:rPr>
      <w:rFonts w:ascii="Symbol" w:hAnsi="Symbol"/>
    </w:rPr>
  </w:style>
  <w:style w:type="character" w:customStyle="1" w:styleId="WW8Num185z1">
    <w:name w:val="WW8Num185z1"/>
    <w:rPr>
      <w:rFonts w:ascii="Courier New" w:hAnsi="Courier New"/>
    </w:rPr>
  </w:style>
  <w:style w:type="character" w:customStyle="1" w:styleId="WW8Num185z2">
    <w:name w:val="WW8Num185z2"/>
    <w:rPr>
      <w:rFonts w:ascii="Wingdings" w:hAnsi="Wingdings"/>
    </w:rPr>
  </w:style>
  <w:style w:type="character" w:customStyle="1" w:styleId="WW8Num187z1">
    <w:name w:val="WW8Num187z1"/>
    <w:rPr>
      <w:rFonts w:ascii="Courier New" w:hAnsi="Courier New"/>
    </w:rPr>
  </w:style>
  <w:style w:type="character" w:customStyle="1" w:styleId="WW8Num187z2">
    <w:name w:val="WW8Num187z2"/>
    <w:rPr>
      <w:rFonts w:ascii="Wingdings" w:hAnsi="Wingdings"/>
    </w:rPr>
  </w:style>
  <w:style w:type="character" w:customStyle="1" w:styleId="WW8Num191z1">
    <w:name w:val="WW8Num191z1"/>
    <w:rPr>
      <w:rFonts w:ascii="Courier New" w:hAnsi="Courier New"/>
    </w:rPr>
  </w:style>
  <w:style w:type="character" w:customStyle="1" w:styleId="WW8Num191z2">
    <w:name w:val="WW8Num191z2"/>
    <w:rPr>
      <w:rFonts w:ascii="Wingdings" w:hAnsi="Wingdings"/>
    </w:rPr>
  </w:style>
  <w:style w:type="character" w:customStyle="1" w:styleId="WW8Num193z2">
    <w:name w:val="WW8Num193z2"/>
    <w:rPr>
      <w:rFonts w:ascii="Wingdings" w:hAnsi="Wingdings"/>
    </w:rPr>
  </w:style>
  <w:style w:type="character" w:customStyle="1" w:styleId="WW8Num193z3">
    <w:name w:val="WW8Num193z3"/>
    <w:rPr>
      <w:rFonts w:ascii="Symbol" w:hAnsi="Symbol"/>
    </w:rPr>
  </w:style>
  <w:style w:type="character" w:customStyle="1" w:styleId="WW8Num196z1">
    <w:name w:val="WW8Num196z1"/>
    <w:rPr>
      <w:rFonts w:ascii="Courier New" w:hAnsi="Courier New"/>
    </w:rPr>
  </w:style>
  <w:style w:type="character" w:customStyle="1" w:styleId="WW8Num196z2">
    <w:name w:val="WW8Num196z2"/>
    <w:rPr>
      <w:rFonts w:ascii="Wingdings" w:hAnsi="Wingdings"/>
    </w:rPr>
  </w:style>
  <w:style w:type="character" w:customStyle="1" w:styleId="WW8Num197z3">
    <w:name w:val="WW8Num197z3"/>
    <w:rPr>
      <w:rFonts w:ascii="Symbol" w:hAnsi="Symbol"/>
    </w:rPr>
  </w:style>
  <w:style w:type="character" w:customStyle="1" w:styleId="WW8Num200z1">
    <w:name w:val="WW8Num200z1"/>
    <w:rPr>
      <w:rFonts w:ascii="Courier New" w:hAnsi="Courier New"/>
    </w:rPr>
  </w:style>
  <w:style w:type="character" w:customStyle="1" w:styleId="WW8Num200z2">
    <w:name w:val="WW8Num200z2"/>
    <w:rPr>
      <w:rFonts w:ascii="Wingdings" w:hAnsi="Wingdings"/>
    </w:rPr>
  </w:style>
  <w:style w:type="character" w:customStyle="1" w:styleId="WW8Num201z1">
    <w:name w:val="WW8Num201z1"/>
    <w:rPr>
      <w:rFonts w:ascii="Courier New" w:hAnsi="Courier New"/>
    </w:rPr>
  </w:style>
  <w:style w:type="character" w:customStyle="1" w:styleId="WW8Num201z2">
    <w:name w:val="WW8Num201z2"/>
    <w:rPr>
      <w:rFonts w:ascii="Wingdings" w:hAnsi="Wingdings"/>
    </w:rPr>
  </w:style>
  <w:style w:type="character" w:customStyle="1" w:styleId="WW8Num202z1">
    <w:name w:val="WW8Num202z1"/>
    <w:rPr>
      <w:rFonts w:ascii="Courier New" w:hAnsi="Courier New"/>
    </w:rPr>
  </w:style>
  <w:style w:type="character" w:customStyle="1" w:styleId="WW8Num202z2">
    <w:name w:val="WW8Num202z2"/>
    <w:rPr>
      <w:rFonts w:ascii="Wingdings" w:hAnsi="Wingdings"/>
    </w:rPr>
  </w:style>
  <w:style w:type="character" w:customStyle="1" w:styleId="WW8Num205z1">
    <w:name w:val="WW8Num205z1"/>
    <w:rPr>
      <w:rFonts w:ascii="Courier New" w:hAnsi="Courier New"/>
    </w:rPr>
  </w:style>
  <w:style w:type="character" w:customStyle="1" w:styleId="WW8Num205z2">
    <w:name w:val="WW8Num205z2"/>
    <w:rPr>
      <w:rFonts w:ascii="Wingdings" w:hAnsi="Wingdings"/>
    </w:rPr>
  </w:style>
  <w:style w:type="character" w:customStyle="1" w:styleId="WW8Num206z1">
    <w:name w:val="WW8Num206z1"/>
    <w:rPr>
      <w:rFonts w:ascii="Courier New" w:hAnsi="Courier New"/>
    </w:rPr>
  </w:style>
  <w:style w:type="character" w:customStyle="1" w:styleId="WW8Num206z2">
    <w:name w:val="WW8Num206z2"/>
    <w:rPr>
      <w:rFonts w:ascii="Wingdings" w:hAnsi="Wingdings"/>
    </w:rPr>
  </w:style>
  <w:style w:type="character" w:customStyle="1" w:styleId="WW8Num215z1">
    <w:name w:val="WW8Num215z1"/>
    <w:rPr>
      <w:rFonts w:ascii="Symbol" w:hAnsi="Symbol"/>
    </w:rPr>
  </w:style>
  <w:style w:type="character" w:customStyle="1" w:styleId="WW8Num216z1">
    <w:name w:val="WW8Num216z1"/>
    <w:rPr>
      <w:rFonts w:ascii="Courier New" w:hAnsi="Courier New"/>
    </w:rPr>
  </w:style>
  <w:style w:type="character" w:customStyle="1" w:styleId="WW8Num216z2">
    <w:name w:val="WW8Num216z2"/>
    <w:rPr>
      <w:rFonts w:ascii="Wingdings" w:hAnsi="Wingdings"/>
    </w:rPr>
  </w:style>
  <w:style w:type="character" w:customStyle="1" w:styleId="WW8Num217z1">
    <w:name w:val="WW8Num217z1"/>
    <w:rPr>
      <w:rFonts w:ascii="Courier New" w:hAnsi="Courier New"/>
    </w:rPr>
  </w:style>
  <w:style w:type="character" w:customStyle="1" w:styleId="WW8Num218z0">
    <w:name w:val="WW8Num218z0"/>
    <w:rPr>
      <w:rFonts w:ascii="Symbol" w:hAnsi="Symbol"/>
    </w:rPr>
  </w:style>
  <w:style w:type="character" w:customStyle="1" w:styleId="WW8Num218z1">
    <w:name w:val="WW8Num218z1"/>
    <w:rPr>
      <w:rFonts w:ascii="Courier New" w:hAnsi="Courier New"/>
    </w:rPr>
  </w:style>
  <w:style w:type="character" w:customStyle="1" w:styleId="WW8Num218z2">
    <w:name w:val="WW8Num218z2"/>
    <w:rPr>
      <w:rFonts w:ascii="Wingdings" w:hAnsi="Wingdings"/>
    </w:rPr>
  </w:style>
  <w:style w:type="character" w:customStyle="1" w:styleId="WW8Num221z1">
    <w:name w:val="WW8Num221z1"/>
    <w:rPr>
      <w:rFonts w:ascii="Courier New" w:hAnsi="Courier New"/>
    </w:rPr>
  </w:style>
  <w:style w:type="character" w:customStyle="1" w:styleId="WW8Num221z2">
    <w:name w:val="WW8Num221z2"/>
    <w:rPr>
      <w:rFonts w:ascii="Wingdings" w:hAnsi="Wingdings"/>
    </w:rPr>
  </w:style>
  <w:style w:type="character" w:customStyle="1" w:styleId="WW8Num222z1">
    <w:name w:val="WW8Num222z1"/>
    <w:rPr>
      <w:rFonts w:ascii="Courier New" w:hAnsi="Courier New"/>
    </w:rPr>
  </w:style>
  <w:style w:type="character" w:customStyle="1" w:styleId="WW8Num222z2">
    <w:name w:val="WW8Num222z2"/>
    <w:rPr>
      <w:rFonts w:ascii="Wingdings" w:hAnsi="Wingdings"/>
    </w:rPr>
  </w:style>
  <w:style w:type="character" w:customStyle="1" w:styleId="WW8Num224z1">
    <w:name w:val="WW8Num224z1"/>
    <w:rPr>
      <w:rFonts w:ascii="Courier New" w:hAnsi="Courier New"/>
    </w:rPr>
  </w:style>
  <w:style w:type="character" w:customStyle="1" w:styleId="WW8Num227z1">
    <w:name w:val="WW8Num227z1"/>
    <w:rPr>
      <w:rFonts w:ascii="Courier New" w:hAnsi="Courier New"/>
    </w:rPr>
  </w:style>
  <w:style w:type="character" w:customStyle="1" w:styleId="WW8Num229z0">
    <w:name w:val="WW8Num229z0"/>
    <w:rPr>
      <w:rFonts w:ascii="Courier New" w:hAnsi="Courier New"/>
    </w:rPr>
  </w:style>
  <w:style w:type="character" w:customStyle="1" w:styleId="WW8Num229z2">
    <w:name w:val="WW8Num229z2"/>
    <w:rPr>
      <w:rFonts w:ascii="Wingdings" w:hAnsi="Wingdings"/>
    </w:rPr>
  </w:style>
  <w:style w:type="character" w:customStyle="1" w:styleId="WW8Num229z3">
    <w:name w:val="WW8Num229z3"/>
    <w:rPr>
      <w:rFonts w:ascii="Symbol" w:hAnsi="Symbol"/>
    </w:rPr>
  </w:style>
  <w:style w:type="character" w:customStyle="1" w:styleId="WW8Num233z1">
    <w:name w:val="WW8Num233z1"/>
    <w:rPr>
      <w:rFonts w:ascii="Courier New" w:hAnsi="Courier New"/>
    </w:rPr>
  </w:style>
  <w:style w:type="character" w:customStyle="1" w:styleId="WW8Num233z2">
    <w:name w:val="WW8Num233z2"/>
    <w:rPr>
      <w:rFonts w:ascii="Wingdings" w:hAnsi="Wingdings"/>
    </w:rPr>
  </w:style>
  <w:style w:type="character" w:customStyle="1" w:styleId="WW8Num235z1">
    <w:name w:val="WW8Num235z1"/>
    <w:rPr>
      <w:rFonts w:ascii="Courier New" w:hAnsi="Courier New"/>
    </w:rPr>
  </w:style>
  <w:style w:type="character" w:customStyle="1" w:styleId="WW8Num235z2">
    <w:name w:val="WW8Num235z2"/>
    <w:rPr>
      <w:rFonts w:ascii="Wingdings" w:hAnsi="Wingdings"/>
    </w:rPr>
  </w:style>
  <w:style w:type="character" w:customStyle="1" w:styleId="WW8Num236z1">
    <w:name w:val="WW8Num236z1"/>
    <w:rPr>
      <w:rFonts w:ascii="Courier New" w:hAnsi="Courier New"/>
    </w:rPr>
  </w:style>
  <w:style w:type="character" w:customStyle="1" w:styleId="WW8Num236z2">
    <w:name w:val="WW8Num236z2"/>
    <w:rPr>
      <w:rFonts w:ascii="Wingdings" w:hAnsi="Wingdings"/>
    </w:rPr>
  </w:style>
  <w:style w:type="character" w:customStyle="1" w:styleId="WW8Num237z1">
    <w:name w:val="WW8Num237z1"/>
    <w:rPr>
      <w:rFonts w:ascii="Courier New" w:hAnsi="Courier New"/>
    </w:rPr>
  </w:style>
  <w:style w:type="character" w:customStyle="1" w:styleId="WW8Num238z1">
    <w:name w:val="WW8Num238z1"/>
    <w:rPr>
      <w:rFonts w:ascii="Symbol" w:hAnsi="Symbol"/>
    </w:rPr>
  </w:style>
  <w:style w:type="character" w:customStyle="1" w:styleId="WW8Num239z1">
    <w:name w:val="WW8Num239z1"/>
    <w:rPr>
      <w:rFonts w:ascii="Courier New" w:hAnsi="Courier New"/>
    </w:rPr>
  </w:style>
  <w:style w:type="character" w:customStyle="1" w:styleId="WW8Num239z2">
    <w:name w:val="WW8Num239z2"/>
    <w:rPr>
      <w:rFonts w:ascii="Wingdings" w:hAnsi="Wingdings"/>
    </w:rPr>
  </w:style>
  <w:style w:type="character" w:customStyle="1" w:styleId="WW8Num241z1">
    <w:name w:val="WW8Num241z1"/>
    <w:rPr>
      <w:rFonts w:ascii="Courier New" w:hAnsi="Courier New"/>
    </w:rPr>
  </w:style>
  <w:style w:type="character" w:customStyle="1" w:styleId="WW8Num241z2">
    <w:name w:val="WW8Num241z2"/>
    <w:rPr>
      <w:rFonts w:ascii="Wingdings" w:hAnsi="Wingdings"/>
    </w:rPr>
  </w:style>
  <w:style w:type="character" w:customStyle="1" w:styleId="WW8Num242z0">
    <w:name w:val="WW8Num242z0"/>
    <w:rPr>
      <w:rFonts w:ascii="Symbol" w:hAnsi="Symbol"/>
    </w:rPr>
  </w:style>
  <w:style w:type="character" w:customStyle="1" w:styleId="WW8Num242z1">
    <w:name w:val="WW8Num242z1"/>
    <w:rPr>
      <w:rFonts w:ascii="Courier New" w:hAnsi="Courier New"/>
    </w:rPr>
  </w:style>
  <w:style w:type="character" w:customStyle="1" w:styleId="WW8Num242z2">
    <w:name w:val="WW8Num242z2"/>
    <w:rPr>
      <w:rFonts w:ascii="Wingdings" w:hAnsi="Wingdings"/>
    </w:rPr>
  </w:style>
  <w:style w:type="character" w:customStyle="1" w:styleId="WW8Num243z1">
    <w:name w:val="WW8Num243z1"/>
    <w:rPr>
      <w:rFonts w:ascii="Courier New" w:hAnsi="Courier New"/>
    </w:rPr>
  </w:style>
  <w:style w:type="character" w:customStyle="1" w:styleId="WW8Num243z2">
    <w:name w:val="WW8Num243z2"/>
    <w:rPr>
      <w:rFonts w:ascii="Wingdings" w:hAnsi="Wingdings"/>
    </w:rPr>
  </w:style>
  <w:style w:type="character" w:customStyle="1" w:styleId="WW8Num247z1">
    <w:name w:val="WW8Num247z1"/>
    <w:rPr>
      <w:rFonts w:ascii="Courier New" w:hAnsi="Courier New"/>
    </w:rPr>
  </w:style>
  <w:style w:type="character" w:customStyle="1" w:styleId="WW8Num247z2">
    <w:name w:val="WW8Num247z2"/>
    <w:rPr>
      <w:rFonts w:ascii="Wingdings" w:hAnsi="Wingdings"/>
    </w:rPr>
  </w:style>
  <w:style w:type="character" w:customStyle="1" w:styleId="WW8Num248z1">
    <w:name w:val="WW8Num248z1"/>
    <w:rPr>
      <w:rFonts w:ascii="Courier New" w:hAnsi="Courier New"/>
    </w:rPr>
  </w:style>
  <w:style w:type="character" w:customStyle="1" w:styleId="WW8Num249z3">
    <w:name w:val="WW8Num249z3"/>
    <w:rPr>
      <w:rFonts w:ascii="Symbol" w:hAnsi="Symbol"/>
    </w:rPr>
  </w:style>
  <w:style w:type="character" w:customStyle="1" w:styleId="WW8Num256z1">
    <w:name w:val="WW8Num256z1"/>
    <w:rPr>
      <w:rFonts w:ascii="Courier New" w:hAnsi="Courier New"/>
    </w:rPr>
  </w:style>
  <w:style w:type="character" w:customStyle="1" w:styleId="WW8Num261z1">
    <w:name w:val="WW8Num261z1"/>
    <w:rPr>
      <w:rFonts w:ascii="Courier New" w:hAnsi="Courier New"/>
    </w:rPr>
  </w:style>
  <w:style w:type="character" w:customStyle="1" w:styleId="WW8Num262z1">
    <w:name w:val="WW8Num262z1"/>
    <w:rPr>
      <w:rFonts w:ascii="Courier New" w:hAnsi="Courier New"/>
    </w:rPr>
  </w:style>
  <w:style w:type="character" w:customStyle="1" w:styleId="WW8Num264z1">
    <w:name w:val="WW8Num264z1"/>
    <w:rPr>
      <w:rFonts w:ascii="Courier New" w:hAnsi="Courier New"/>
    </w:rPr>
  </w:style>
  <w:style w:type="character" w:customStyle="1" w:styleId="WW8Num264z2">
    <w:name w:val="WW8Num264z2"/>
    <w:rPr>
      <w:rFonts w:ascii="Wingdings" w:hAnsi="Wingdings"/>
    </w:rPr>
  </w:style>
  <w:style w:type="character" w:customStyle="1" w:styleId="WW8Num265z1">
    <w:name w:val="WW8Num265z1"/>
    <w:rPr>
      <w:rFonts w:ascii="Courier New" w:hAnsi="Courier New"/>
    </w:rPr>
  </w:style>
  <w:style w:type="character" w:customStyle="1" w:styleId="WW8Num265z2">
    <w:name w:val="WW8Num265z2"/>
    <w:rPr>
      <w:rFonts w:ascii="Wingdings" w:hAnsi="Wingdings"/>
    </w:rPr>
  </w:style>
  <w:style w:type="character" w:customStyle="1" w:styleId="WW8Num266z1">
    <w:name w:val="WW8Num266z1"/>
    <w:rPr>
      <w:rFonts w:ascii="Courier New" w:hAnsi="Courier New"/>
    </w:rPr>
  </w:style>
  <w:style w:type="character" w:customStyle="1" w:styleId="WW8NumSt9z0">
    <w:name w:val="WW8NumSt9z0"/>
    <w:rPr>
      <w:rFonts w:ascii="Symbol" w:hAnsi="Symbol"/>
    </w:rPr>
  </w:style>
  <w:style w:type="paragraph" w:customStyle="1" w:styleId="Heading">
    <w:name w:val="Heading"/>
    <w:basedOn w:val="Normal"/>
    <w:next w:val="BodyText"/>
    <w:pPr>
      <w:keepNext/>
      <w:spacing w:before="240" w:after="120"/>
    </w:pPr>
    <w:rPr>
      <w:rFonts w:ascii="Arial" w:eastAsia="MS Mincho" w:hAnsi="Arial" w:cs="Tahoma"/>
      <w:sz w:val="28"/>
      <w:szCs w:val="28"/>
    </w:rPr>
  </w:style>
  <w:style w:type="paragraph" w:styleId="BodyText">
    <w:name w:val="Body Text"/>
    <w:basedOn w:val="Normal"/>
    <w:link w:val="BodyTextChar"/>
    <w:semiHidden/>
    <w:rPr>
      <w:rFonts w:cs="Tahoma"/>
      <w:sz w:val="20"/>
    </w:rPr>
  </w:style>
  <w:style w:type="paragraph" w:styleId="List">
    <w:name w:val="List"/>
    <w:basedOn w:val="BodyText"/>
    <w:semiHidden/>
  </w:style>
  <w:style w:type="paragraph" w:styleId="Caption">
    <w:name w:val="caption"/>
    <w:basedOn w:val="Normal"/>
    <w:qFormat/>
    <w:pPr>
      <w:suppressLineNumbers/>
      <w:spacing w:before="120" w:after="120"/>
    </w:pPr>
    <w:rPr>
      <w:rFonts w:cs="Tahoma"/>
      <w:i/>
      <w:iCs/>
    </w:rPr>
  </w:style>
  <w:style w:type="paragraph" w:customStyle="1" w:styleId="Index">
    <w:name w:val="Index"/>
    <w:basedOn w:val="Normal"/>
    <w:pPr>
      <w:suppressLineNumbers/>
    </w:pPr>
    <w:rPr>
      <w:rFonts w:cs="Tahoma"/>
    </w:rPr>
  </w:style>
  <w:style w:type="paragraph" w:styleId="BodyTextIndent">
    <w:name w:val="Body Text Indent"/>
    <w:basedOn w:val="Normal"/>
    <w:link w:val="BodyTextIndentChar"/>
    <w:semiHidden/>
    <w:pPr>
      <w:ind w:left="720"/>
    </w:pPr>
    <w:rPr>
      <w:rFonts w:cs="Tahoma"/>
      <w:sz w:val="20"/>
      <w:lang w:val="en-US"/>
    </w:rPr>
  </w:style>
  <w:style w:type="paragraph" w:customStyle="1" w:styleId="Heading10">
    <w:name w:val="Heading 10"/>
    <w:basedOn w:val="Heading"/>
    <w:next w:val="BodyText"/>
    <w:rPr>
      <w:b/>
      <w:bCs/>
      <w:sz w:val="21"/>
      <w:szCs w:val="21"/>
    </w:rPr>
  </w:style>
  <w:style w:type="paragraph" w:styleId="Header">
    <w:name w:val="header"/>
    <w:basedOn w:val="Normal"/>
    <w:semiHidden/>
    <w:pPr>
      <w:tabs>
        <w:tab w:val="center" w:pos="4320"/>
        <w:tab w:val="right" w:pos="8640"/>
      </w:tabs>
    </w:pPr>
  </w:style>
  <w:style w:type="paragraph" w:styleId="Footer">
    <w:name w:val="footer"/>
    <w:basedOn w:val="Normal"/>
    <w:link w:val="FooterChar"/>
    <w:semiHidden/>
    <w:pPr>
      <w:tabs>
        <w:tab w:val="center" w:pos="4320"/>
        <w:tab w:val="right" w:pos="8640"/>
      </w:tabs>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i/>
      <w:iCs/>
    </w:rPr>
  </w:style>
  <w:style w:type="paragraph" w:customStyle="1" w:styleId="Framecontents">
    <w:name w:val="Frame contents"/>
    <w:basedOn w:val="BodyText"/>
  </w:style>
  <w:style w:type="paragraph" w:styleId="FootnoteText">
    <w:name w:val="footnote text"/>
    <w:basedOn w:val="Normal"/>
    <w:link w:val="FootnoteTextChar"/>
    <w:semiHidden/>
    <w:rPr>
      <w:sz w:val="20"/>
      <w:szCs w:val="20"/>
    </w:rPr>
  </w:style>
  <w:style w:type="paragraph" w:customStyle="1" w:styleId="ContentsHeading">
    <w:name w:val="Contents Heading"/>
    <w:basedOn w:val="Heading"/>
    <w:pPr>
      <w:suppressLineNumbers/>
    </w:pPr>
    <w:rPr>
      <w:b/>
      <w:bCs/>
      <w:sz w:val="32"/>
      <w:szCs w:val="32"/>
    </w:rPr>
  </w:style>
  <w:style w:type="paragraph" w:styleId="TOC1">
    <w:name w:val="toc 1"/>
    <w:basedOn w:val="Normal"/>
    <w:next w:val="Normal"/>
    <w:uiPriority w:val="39"/>
    <w:pPr>
      <w:spacing w:before="360" w:after="360"/>
    </w:pPr>
    <w:rPr>
      <w:b/>
      <w:bCs/>
      <w:caps/>
      <w:szCs w:val="26"/>
      <w:u w:val="single"/>
    </w:rPr>
  </w:style>
  <w:style w:type="paragraph" w:styleId="TOC2">
    <w:name w:val="toc 2"/>
    <w:basedOn w:val="Normal"/>
    <w:next w:val="Normal"/>
    <w:uiPriority w:val="39"/>
    <w:pPr>
      <w:autoSpaceDE w:val="0"/>
      <w:spacing w:before="173"/>
    </w:pPr>
    <w:rPr>
      <w:rFonts w:cs="Tahoma"/>
      <w:smallCaps/>
      <w:sz w:val="20"/>
      <w:szCs w:val="22"/>
      <w:lang w:val="en-US"/>
    </w:rPr>
  </w:style>
  <w:style w:type="paragraph" w:styleId="TOC3">
    <w:name w:val="toc 3"/>
    <w:basedOn w:val="Normal"/>
    <w:next w:val="Normal"/>
    <w:uiPriority w:val="39"/>
    <w:rPr>
      <w:smallCaps/>
      <w:szCs w:val="26"/>
    </w:rPr>
  </w:style>
  <w:style w:type="paragraph" w:styleId="TOC4">
    <w:name w:val="toc 4"/>
    <w:basedOn w:val="Normal"/>
    <w:next w:val="Normal"/>
    <w:uiPriority w:val="39"/>
    <w:rPr>
      <w:szCs w:val="26"/>
    </w:rPr>
  </w:style>
  <w:style w:type="paragraph" w:styleId="TOC5">
    <w:name w:val="toc 5"/>
    <w:basedOn w:val="Normal"/>
    <w:next w:val="Normal"/>
    <w:uiPriority w:val="39"/>
    <w:rPr>
      <w:szCs w:val="26"/>
    </w:rPr>
  </w:style>
  <w:style w:type="paragraph" w:styleId="TOC6">
    <w:name w:val="toc 6"/>
    <w:basedOn w:val="Normal"/>
    <w:next w:val="Normal"/>
    <w:uiPriority w:val="39"/>
    <w:rPr>
      <w:szCs w:val="26"/>
    </w:rPr>
  </w:style>
  <w:style w:type="paragraph" w:styleId="TOC7">
    <w:name w:val="toc 7"/>
    <w:basedOn w:val="Normal"/>
    <w:next w:val="Normal"/>
    <w:uiPriority w:val="39"/>
    <w:rPr>
      <w:szCs w:val="26"/>
    </w:rPr>
  </w:style>
  <w:style w:type="paragraph" w:styleId="TOC8">
    <w:name w:val="toc 8"/>
    <w:basedOn w:val="Normal"/>
    <w:next w:val="Normal"/>
    <w:uiPriority w:val="39"/>
    <w:rPr>
      <w:szCs w:val="26"/>
    </w:rPr>
  </w:style>
  <w:style w:type="paragraph" w:styleId="TOC9">
    <w:name w:val="toc 9"/>
    <w:basedOn w:val="Normal"/>
    <w:next w:val="Normal"/>
    <w:uiPriority w:val="39"/>
    <w:rPr>
      <w:szCs w:val="26"/>
    </w:rPr>
  </w:style>
  <w:style w:type="paragraph" w:customStyle="1" w:styleId="Contents10">
    <w:name w:val="Contents 10"/>
    <w:basedOn w:val="Index"/>
    <w:pPr>
      <w:tabs>
        <w:tab w:val="right" w:leader="dot" w:pos="9972"/>
      </w:tabs>
      <w:ind w:left="2547"/>
    </w:pPr>
  </w:style>
  <w:style w:type="paragraph" w:styleId="BodyText2">
    <w:name w:val="Body Text 2"/>
    <w:basedOn w:val="Normal"/>
    <w:link w:val="BodyText2Char"/>
    <w:pPr>
      <w:jc w:val="center"/>
    </w:pPr>
    <w:rPr>
      <w:rFonts w:cs="Tahoma"/>
      <w:b/>
      <w:bCs/>
      <w:sz w:val="20"/>
      <w:lang w:val="en-US"/>
    </w:rPr>
  </w:style>
  <w:style w:type="paragraph" w:styleId="BodyText3">
    <w:name w:val="Body Text 3"/>
    <w:basedOn w:val="Normal"/>
    <w:rPr>
      <w:rFonts w:cs="Tahoma"/>
      <w:b/>
      <w:bCs/>
      <w:sz w:val="20"/>
      <w:szCs w:val="22"/>
      <w:lang w:val="en-US"/>
    </w:rPr>
  </w:style>
  <w:style w:type="paragraph" w:styleId="BodyTextIndent2">
    <w:name w:val="Body Text Indent 2"/>
    <w:basedOn w:val="Normal"/>
    <w:pPr>
      <w:ind w:left="288"/>
    </w:pPr>
    <w:rPr>
      <w:rFonts w:cs="Tahoma"/>
      <w:sz w:val="20"/>
      <w:lang w:val="en-US"/>
    </w:rPr>
  </w:style>
  <w:style w:type="paragraph" w:styleId="BodyTextIndent3">
    <w:name w:val="Body Text Indent 3"/>
    <w:basedOn w:val="Normal"/>
    <w:pPr>
      <w:ind w:left="1440"/>
    </w:pPr>
    <w:rPr>
      <w:rFonts w:cs="Tahoma"/>
      <w:sz w:val="20"/>
      <w:lang w:val="en-US"/>
    </w:rPr>
  </w:style>
  <w:style w:type="paragraph" w:styleId="PlainText">
    <w:name w:val="Plain Text"/>
    <w:basedOn w:val="Normal"/>
    <w:link w:val="PlainTextChar"/>
    <w:rPr>
      <w:rFonts w:ascii="Courier New" w:hAnsi="Courier New" w:cs="Courier New"/>
      <w:sz w:val="20"/>
      <w:szCs w:val="20"/>
      <w:lang w:val="en-US"/>
    </w:rPr>
  </w:style>
  <w:style w:type="paragraph" w:styleId="NormalWeb">
    <w:name w:val="Normal (Web)"/>
    <w:basedOn w:val="Normal"/>
    <w:pPr>
      <w:spacing w:before="280" w:after="280"/>
    </w:pPr>
    <w:rPr>
      <w:rFonts w:ascii="Arial Unicode MS" w:eastAsia="Arial Unicode MS" w:hAnsi="Arial Unicode MS" w:cs="Arial Unicode MS"/>
      <w:lang w:val="en-US"/>
    </w:rPr>
  </w:style>
  <w:style w:type="paragraph" w:styleId="DocumentMap">
    <w:name w:val="Document Map"/>
    <w:basedOn w:val="Normal"/>
    <w:pPr>
      <w:shd w:val="clear" w:color="auto" w:fill="000080"/>
    </w:pPr>
    <w:rPr>
      <w:rFonts w:cs="Tahoma"/>
    </w:rPr>
  </w:style>
  <w:style w:type="paragraph" w:customStyle="1" w:styleId="body-text">
    <w:name w:val="body-text"/>
    <w:basedOn w:val="Normal"/>
    <w:pPr>
      <w:spacing w:before="280" w:after="280"/>
    </w:pPr>
    <w:rPr>
      <w:rFonts w:ascii="Arial Unicode MS" w:eastAsia="Arial Unicode MS" w:hAnsi="Arial Unicode MS" w:cs="Arial Unicode MS"/>
      <w:lang w:val="en-US"/>
    </w:rPr>
  </w:style>
  <w:style w:type="paragraph" w:customStyle="1" w:styleId="WW-Default">
    <w:name w:val="WW-Default"/>
    <w:pPr>
      <w:suppressAutoHyphens/>
      <w:autoSpaceDE w:val="0"/>
    </w:pPr>
    <w:rPr>
      <w:rFonts w:ascii="Arial" w:hAnsi="Arial" w:cs="Arial"/>
      <w:color w:val="000000"/>
      <w:sz w:val="24"/>
      <w:szCs w:val="24"/>
      <w:lang w:eastAsia="ar-SA"/>
    </w:rPr>
  </w:style>
  <w:style w:type="paragraph" w:styleId="BalloonText">
    <w:name w:val="Balloon Text"/>
    <w:basedOn w:val="Normal"/>
    <w:link w:val="BalloonTextChar"/>
    <w:uiPriority w:val="99"/>
    <w:semiHidden/>
    <w:unhideWhenUsed/>
    <w:rsid w:val="002E4325"/>
    <w:rPr>
      <w:rFonts w:cs="Tahoma"/>
      <w:sz w:val="16"/>
      <w:szCs w:val="16"/>
    </w:rPr>
  </w:style>
  <w:style w:type="character" w:customStyle="1" w:styleId="BalloonTextChar">
    <w:name w:val="Balloon Text Char"/>
    <w:link w:val="BalloonText"/>
    <w:uiPriority w:val="99"/>
    <w:semiHidden/>
    <w:rsid w:val="002E4325"/>
    <w:rPr>
      <w:rFonts w:ascii="Tahoma" w:hAnsi="Tahoma" w:cs="Tahoma"/>
      <w:sz w:val="16"/>
      <w:szCs w:val="16"/>
      <w:lang w:val="es-MX" w:eastAsia="ar-SA"/>
    </w:rPr>
  </w:style>
  <w:style w:type="table" w:styleId="TableGrid">
    <w:name w:val="Table Grid"/>
    <w:basedOn w:val="TableNormal"/>
    <w:uiPriority w:val="59"/>
    <w:rsid w:val="009719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12AE0"/>
    <w:pPr>
      <w:ind w:left="720"/>
    </w:pPr>
  </w:style>
  <w:style w:type="paragraph" w:styleId="TOCHeading">
    <w:name w:val="TOC Heading"/>
    <w:basedOn w:val="Heading1"/>
    <w:next w:val="Normal"/>
    <w:uiPriority w:val="39"/>
    <w:semiHidden/>
    <w:unhideWhenUsed/>
    <w:qFormat/>
    <w:rsid w:val="0045157F"/>
    <w:pPr>
      <w:keepLines/>
      <w:numPr>
        <w:numId w:val="0"/>
      </w:numPr>
      <w:suppressAutoHyphens w:val="0"/>
      <w:spacing w:before="480" w:after="0" w:line="276" w:lineRule="auto"/>
      <w:outlineLvl w:val="9"/>
    </w:pPr>
    <w:rPr>
      <w:rFonts w:ascii="Cambria" w:hAnsi="Cambria" w:cs="Times New Roman"/>
      <w:color w:val="365F91"/>
      <w:kern w:val="0"/>
      <w:sz w:val="28"/>
      <w:szCs w:val="28"/>
      <w:lang w:val="en-US" w:eastAsia="en-US"/>
    </w:rPr>
  </w:style>
  <w:style w:type="paragraph" w:styleId="NoSpacing">
    <w:name w:val="No Spacing"/>
    <w:uiPriority w:val="1"/>
    <w:qFormat/>
    <w:rsid w:val="00614FE4"/>
    <w:pPr>
      <w:suppressAutoHyphens/>
    </w:pPr>
    <w:rPr>
      <w:rFonts w:ascii="Tahoma" w:hAnsi="Tahoma"/>
      <w:sz w:val="24"/>
      <w:szCs w:val="24"/>
      <w:lang w:val="es-MX" w:eastAsia="ar-SA"/>
    </w:rPr>
  </w:style>
  <w:style w:type="character" w:customStyle="1" w:styleId="FootnoteTextChar">
    <w:name w:val="Footnote Text Char"/>
    <w:link w:val="FootnoteText"/>
    <w:semiHidden/>
    <w:rsid w:val="003E6F86"/>
    <w:rPr>
      <w:rFonts w:ascii="Tahoma" w:hAnsi="Tahoma"/>
      <w:lang w:val="es-MX" w:eastAsia="ar-SA"/>
    </w:rPr>
  </w:style>
  <w:style w:type="character" w:customStyle="1" w:styleId="BodyTextChar">
    <w:name w:val="Body Text Char"/>
    <w:link w:val="BodyText"/>
    <w:semiHidden/>
    <w:rsid w:val="003E6F86"/>
    <w:rPr>
      <w:rFonts w:ascii="Tahoma" w:hAnsi="Tahoma" w:cs="Tahoma"/>
      <w:szCs w:val="24"/>
      <w:lang w:val="es-MX" w:eastAsia="ar-SA"/>
    </w:rPr>
  </w:style>
  <w:style w:type="character" w:customStyle="1" w:styleId="BodyTextIndentChar">
    <w:name w:val="Body Text Indent Char"/>
    <w:link w:val="BodyTextIndent"/>
    <w:semiHidden/>
    <w:rsid w:val="003E6F86"/>
    <w:rPr>
      <w:rFonts w:ascii="Tahoma" w:hAnsi="Tahoma" w:cs="Tahoma"/>
      <w:szCs w:val="24"/>
      <w:lang w:eastAsia="ar-SA"/>
    </w:rPr>
  </w:style>
  <w:style w:type="character" w:customStyle="1" w:styleId="BodyText2Char">
    <w:name w:val="Body Text 2 Char"/>
    <w:link w:val="BodyText2"/>
    <w:rsid w:val="006A10EE"/>
    <w:rPr>
      <w:rFonts w:ascii="Tahoma" w:hAnsi="Tahoma" w:cs="Tahoma"/>
      <w:b/>
      <w:bCs/>
      <w:szCs w:val="24"/>
      <w:lang w:eastAsia="ar-SA"/>
    </w:rPr>
  </w:style>
  <w:style w:type="character" w:customStyle="1" w:styleId="Heading3Char">
    <w:name w:val="Heading 3 Char"/>
    <w:link w:val="Heading3"/>
    <w:rsid w:val="00F044C5"/>
    <w:rPr>
      <w:rFonts w:ascii="Tahoma" w:hAnsi="Tahoma" w:cs="Tahoma"/>
      <w:b/>
      <w:bCs/>
      <w:color w:val="76923C"/>
      <w:sz w:val="24"/>
      <w:szCs w:val="24"/>
      <w:lang w:val="es-MX" w:eastAsia="ar-SA"/>
    </w:rPr>
  </w:style>
  <w:style w:type="character" w:customStyle="1" w:styleId="Heading4Char">
    <w:name w:val="Heading 4 Char"/>
    <w:link w:val="Heading4"/>
    <w:rsid w:val="004C5D04"/>
    <w:rPr>
      <w:rFonts w:ascii="Tahoma" w:hAnsi="Tahoma" w:cs="Tahoma"/>
      <w:b/>
      <w:bCs/>
      <w:szCs w:val="24"/>
      <w:lang w:val="es-MX" w:eastAsia="ar-SA"/>
    </w:rPr>
  </w:style>
  <w:style w:type="character" w:customStyle="1" w:styleId="Heading2Char">
    <w:name w:val="Heading 2 Char"/>
    <w:link w:val="Heading2"/>
    <w:rsid w:val="009C0C71"/>
    <w:rPr>
      <w:rFonts w:ascii="Arial" w:hAnsi="Arial" w:cs="Arial"/>
      <w:b/>
      <w:bCs/>
      <w:i/>
      <w:iCs/>
      <w:color w:val="E36C0A"/>
      <w:sz w:val="28"/>
      <w:szCs w:val="28"/>
      <w:lang w:val="es-MX" w:eastAsia="ar-SA"/>
    </w:rPr>
  </w:style>
  <w:style w:type="character" w:customStyle="1" w:styleId="FooterChar">
    <w:name w:val="Footer Char"/>
    <w:link w:val="Footer"/>
    <w:semiHidden/>
    <w:rsid w:val="008A7B84"/>
    <w:rPr>
      <w:rFonts w:ascii="Tahoma" w:hAnsi="Tahoma"/>
      <w:sz w:val="24"/>
      <w:szCs w:val="24"/>
      <w:lang w:val="es-MX" w:eastAsia="ar-SA"/>
    </w:rPr>
  </w:style>
  <w:style w:type="character" w:customStyle="1" w:styleId="PlainTextChar">
    <w:name w:val="Plain Text Char"/>
    <w:link w:val="PlainText"/>
    <w:rsid w:val="00CB4A07"/>
    <w:rPr>
      <w:rFonts w:ascii="Courier New" w:hAnsi="Courier New" w:cs="Courier New"/>
      <w:lang w:eastAsia="ar-SA"/>
    </w:rPr>
  </w:style>
  <w:style w:type="character" w:styleId="UnresolvedMention">
    <w:name w:val="Unresolved Mention"/>
    <w:uiPriority w:val="99"/>
    <w:semiHidden/>
    <w:unhideWhenUsed/>
    <w:rsid w:val="0088093C"/>
    <w:rPr>
      <w:color w:val="605E5C"/>
      <w:shd w:val="clear" w:color="auto" w:fill="E1DFDD"/>
    </w:rPr>
  </w:style>
  <w:style w:type="character" w:customStyle="1" w:styleId="fontstyle01">
    <w:name w:val="fontstyle01"/>
    <w:rsid w:val="002E6E36"/>
    <w:rPr>
      <w:rFonts w:ascii="Tahoma" w:hAnsi="Tahoma" w:cs="Tahoma" w:hint="default"/>
      <w:b w:val="0"/>
      <w:bCs w:val="0"/>
      <w:i w:val="0"/>
      <w:iCs w:val="0"/>
      <w:color w:val="000000"/>
      <w:sz w:val="20"/>
      <w:szCs w:val="20"/>
    </w:rPr>
  </w:style>
  <w:style w:type="character" w:customStyle="1" w:styleId="fontstyle21">
    <w:name w:val="fontstyle21"/>
    <w:rsid w:val="002E6E36"/>
    <w:rPr>
      <w:rFonts w:ascii="Tahoma" w:hAnsi="Tahoma" w:cs="Tahoma" w:hint="default"/>
      <w:b/>
      <w:bCs/>
      <w:i w:val="0"/>
      <w:iCs w:val="0"/>
      <w:color w:val="000000"/>
      <w:sz w:val="20"/>
      <w:szCs w:val="20"/>
    </w:rPr>
  </w:style>
  <w:style w:type="character" w:styleId="Strong">
    <w:name w:val="Strong"/>
    <w:basedOn w:val="DefaultParagraphFont"/>
    <w:uiPriority w:val="22"/>
    <w:qFormat/>
    <w:rsid w:val="00D3510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479064">
      <w:bodyDiv w:val="1"/>
      <w:marLeft w:val="0"/>
      <w:marRight w:val="0"/>
      <w:marTop w:val="0"/>
      <w:marBottom w:val="0"/>
      <w:divBdr>
        <w:top w:val="none" w:sz="0" w:space="0" w:color="auto"/>
        <w:left w:val="none" w:sz="0" w:space="0" w:color="auto"/>
        <w:bottom w:val="none" w:sz="0" w:space="0" w:color="auto"/>
        <w:right w:val="none" w:sz="0" w:space="0" w:color="auto"/>
      </w:divBdr>
    </w:div>
    <w:div w:id="658078961">
      <w:bodyDiv w:val="1"/>
      <w:marLeft w:val="0"/>
      <w:marRight w:val="0"/>
      <w:marTop w:val="0"/>
      <w:marBottom w:val="0"/>
      <w:divBdr>
        <w:top w:val="none" w:sz="0" w:space="0" w:color="auto"/>
        <w:left w:val="none" w:sz="0" w:space="0" w:color="auto"/>
        <w:bottom w:val="none" w:sz="0" w:space="0" w:color="auto"/>
        <w:right w:val="none" w:sz="0" w:space="0" w:color="auto"/>
      </w:divBdr>
    </w:div>
    <w:div w:id="786385740">
      <w:bodyDiv w:val="1"/>
      <w:marLeft w:val="0"/>
      <w:marRight w:val="0"/>
      <w:marTop w:val="0"/>
      <w:marBottom w:val="0"/>
      <w:divBdr>
        <w:top w:val="none" w:sz="0" w:space="0" w:color="auto"/>
        <w:left w:val="none" w:sz="0" w:space="0" w:color="auto"/>
        <w:bottom w:val="none" w:sz="0" w:space="0" w:color="auto"/>
        <w:right w:val="none" w:sz="0" w:space="0" w:color="auto"/>
      </w:divBdr>
    </w:div>
    <w:div w:id="1080522878">
      <w:bodyDiv w:val="1"/>
      <w:marLeft w:val="0"/>
      <w:marRight w:val="0"/>
      <w:marTop w:val="0"/>
      <w:marBottom w:val="0"/>
      <w:divBdr>
        <w:top w:val="none" w:sz="0" w:space="0" w:color="auto"/>
        <w:left w:val="none" w:sz="0" w:space="0" w:color="auto"/>
        <w:bottom w:val="none" w:sz="0" w:space="0" w:color="auto"/>
        <w:right w:val="none" w:sz="0" w:space="0" w:color="auto"/>
      </w:divBdr>
    </w:div>
    <w:div w:id="1241984284">
      <w:bodyDiv w:val="1"/>
      <w:marLeft w:val="0"/>
      <w:marRight w:val="0"/>
      <w:marTop w:val="0"/>
      <w:marBottom w:val="0"/>
      <w:divBdr>
        <w:top w:val="none" w:sz="0" w:space="0" w:color="auto"/>
        <w:left w:val="none" w:sz="0" w:space="0" w:color="auto"/>
        <w:bottom w:val="none" w:sz="0" w:space="0" w:color="auto"/>
        <w:right w:val="none" w:sz="0" w:space="0" w:color="auto"/>
      </w:divBdr>
    </w:div>
    <w:div w:id="1269122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gitforwindows.org/" TargetMode="External"/><Relationship Id="rId21" Type="http://schemas.openxmlformats.org/officeDocument/2006/relationships/image" Target="media/image10.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footer" Target="footer5.xml"/><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webSettings" Target="webSettings.xml"/><Relationship Id="rId90" Type="http://schemas.openxmlformats.org/officeDocument/2006/relationships/image" Target="media/image74.png"/><Relationship Id="rId22" Type="http://schemas.openxmlformats.org/officeDocument/2006/relationships/image" Target="media/image11.png"/><Relationship Id="rId27" Type="http://schemas.openxmlformats.org/officeDocument/2006/relationships/hyperlink" Target="https://tortoisegit.org/" TargetMode="External"/><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4.xm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footer" Target="footer3.xm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hyperlink" Target="https://downloads.magicsoftware.com/" TargetMode="External"/><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www.flaticon.com" TargetMode="External"/><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footer" Target="footer7.xm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13.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0.png"/><Relationship Id="rId87" Type="http://schemas.openxmlformats.org/officeDocument/2006/relationships/image" Target="media/image71.png"/><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footer" Target="footer2.xml"/><Relationship Id="rId14" Type="http://schemas.openxmlformats.org/officeDocument/2006/relationships/image" Target="media/image6.png"/><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41.png"/><Relationship Id="rId77"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7A56D04-CE40-4A9B-BA9C-17CB0C163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2973</TotalTime>
  <Pages>40</Pages>
  <Words>4951</Words>
  <Characters>28225</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Study Guide for Magic XPA and Git</vt:lpstr>
    </vt:vector>
  </TitlesOfParts>
  <Company>Magic Software</Company>
  <LinksUpToDate>false</LinksUpToDate>
  <CharactersWithSpaces>33110</CharactersWithSpaces>
  <SharedDoc>false</SharedDoc>
  <HLinks>
    <vt:vector size="294" baseType="variant">
      <vt:variant>
        <vt:i4>7929891</vt:i4>
      </vt:variant>
      <vt:variant>
        <vt:i4>288</vt:i4>
      </vt:variant>
      <vt:variant>
        <vt:i4>0</vt:i4>
      </vt:variant>
      <vt:variant>
        <vt:i4>5</vt:i4>
      </vt:variant>
      <vt:variant>
        <vt:lpwstr>https://lg.magicsoftware.com/magic-xpa-free-single-user-edition</vt:lpwstr>
      </vt:variant>
      <vt:variant>
        <vt:lpwstr/>
      </vt:variant>
      <vt:variant>
        <vt:i4>4456523</vt:i4>
      </vt:variant>
      <vt:variant>
        <vt:i4>276</vt:i4>
      </vt:variant>
      <vt:variant>
        <vt:i4>0</vt:i4>
      </vt:variant>
      <vt:variant>
        <vt:i4>5</vt:i4>
      </vt:variant>
      <vt:variant>
        <vt:lpwstr>http://www.flaticon.com/</vt:lpwstr>
      </vt:variant>
      <vt:variant>
        <vt:lpwstr/>
      </vt:variant>
      <vt:variant>
        <vt:i4>3080236</vt:i4>
      </vt:variant>
      <vt:variant>
        <vt:i4>273</vt:i4>
      </vt:variant>
      <vt:variant>
        <vt:i4>0</vt:i4>
      </vt:variant>
      <vt:variant>
        <vt:i4>5</vt:i4>
      </vt:variant>
      <vt:variant>
        <vt:lpwstr>http://magic.force.com/PublicKnowledge</vt:lpwstr>
      </vt:variant>
      <vt:variant>
        <vt:lpwstr/>
      </vt:variant>
      <vt:variant>
        <vt:i4>5898326</vt:i4>
      </vt:variant>
      <vt:variant>
        <vt:i4>270</vt:i4>
      </vt:variant>
      <vt:variant>
        <vt:i4>0</vt:i4>
      </vt:variant>
      <vt:variant>
        <vt:i4>5</vt:i4>
      </vt:variant>
      <vt:variant>
        <vt:lpwstr>https://magicu-l.groups.io/g/main</vt:lpwstr>
      </vt:variant>
      <vt:variant>
        <vt:lpwstr/>
      </vt:variant>
      <vt:variant>
        <vt:i4>7929891</vt:i4>
      </vt:variant>
      <vt:variant>
        <vt:i4>267</vt:i4>
      </vt:variant>
      <vt:variant>
        <vt:i4>0</vt:i4>
      </vt:variant>
      <vt:variant>
        <vt:i4>5</vt:i4>
      </vt:variant>
      <vt:variant>
        <vt:lpwstr>https://lg.magicsoftware.com/magic-xpa-free-single-user-edition</vt:lpwstr>
      </vt:variant>
      <vt:variant>
        <vt:lpwstr/>
      </vt:variant>
      <vt:variant>
        <vt:i4>1245236</vt:i4>
      </vt:variant>
      <vt:variant>
        <vt:i4>260</vt:i4>
      </vt:variant>
      <vt:variant>
        <vt:i4>0</vt:i4>
      </vt:variant>
      <vt:variant>
        <vt:i4>5</vt:i4>
      </vt:variant>
      <vt:variant>
        <vt:lpwstr/>
      </vt:variant>
      <vt:variant>
        <vt:lpwstr>_Toc80287894</vt:lpwstr>
      </vt:variant>
      <vt:variant>
        <vt:i4>1310772</vt:i4>
      </vt:variant>
      <vt:variant>
        <vt:i4>254</vt:i4>
      </vt:variant>
      <vt:variant>
        <vt:i4>0</vt:i4>
      </vt:variant>
      <vt:variant>
        <vt:i4>5</vt:i4>
      </vt:variant>
      <vt:variant>
        <vt:lpwstr/>
      </vt:variant>
      <vt:variant>
        <vt:lpwstr>_Toc80287893</vt:lpwstr>
      </vt:variant>
      <vt:variant>
        <vt:i4>1376308</vt:i4>
      </vt:variant>
      <vt:variant>
        <vt:i4>248</vt:i4>
      </vt:variant>
      <vt:variant>
        <vt:i4>0</vt:i4>
      </vt:variant>
      <vt:variant>
        <vt:i4>5</vt:i4>
      </vt:variant>
      <vt:variant>
        <vt:lpwstr/>
      </vt:variant>
      <vt:variant>
        <vt:lpwstr>_Toc80287892</vt:lpwstr>
      </vt:variant>
      <vt:variant>
        <vt:i4>1441844</vt:i4>
      </vt:variant>
      <vt:variant>
        <vt:i4>242</vt:i4>
      </vt:variant>
      <vt:variant>
        <vt:i4>0</vt:i4>
      </vt:variant>
      <vt:variant>
        <vt:i4>5</vt:i4>
      </vt:variant>
      <vt:variant>
        <vt:lpwstr/>
      </vt:variant>
      <vt:variant>
        <vt:lpwstr>_Toc80287891</vt:lpwstr>
      </vt:variant>
      <vt:variant>
        <vt:i4>1507380</vt:i4>
      </vt:variant>
      <vt:variant>
        <vt:i4>236</vt:i4>
      </vt:variant>
      <vt:variant>
        <vt:i4>0</vt:i4>
      </vt:variant>
      <vt:variant>
        <vt:i4>5</vt:i4>
      </vt:variant>
      <vt:variant>
        <vt:lpwstr/>
      </vt:variant>
      <vt:variant>
        <vt:lpwstr>_Toc80287890</vt:lpwstr>
      </vt:variant>
      <vt:variant>
        <vt:i4>1966133</vt:i4>
      </vt:variant>
      <vt:variant>
        <vt:i4>230</vt:i4>
      </vt:variant>
      <vt:variant>
        <vt:i4>0</vt:i4>
      </vt:variant>
      <vt:variant>
        <vt:i4>5</vt:i4>
      </vt:variant>
      <vt:variant>
        <vt:lpwstr/>
      </vt:variant>
      <vt:variant>
        <vt:lpwstr>_Toc80287889</vt:lpwstr>
      </vt:variant>
      <vt:variant>
        <vt:i4>2031669</vt:i4>
      </vt:variant>
      <vt:variant>
        <vt:i4>224</vt:i4>
      </vt:variant>
      <vt:variant>
        <vt:i4>0</vt:i4>
      </vt:variant>
      <vt:variant>
        <vt:i4>5</vt:i4>
      </vt:variant>
      <vt:variant>
        <vt:lpwstr/>
      </vt:variant>
      <vt:variant>
        <vt:lpwstr>_Toc80287888</vt:lpwstr>
      </vt:variant>
      <vt:variant>
        <vt:i4>1048629</vt:i4>
      </vt:variant>
      <vt:variant>
        <vt:i4>218</vt:i4>
      </vt:variant>
      <vt:variant>
        <vt:i4>0</vt:i4>
      </vt:variant>
      <vt:variant>
        <vt:i4>5</vt:i4>
      </vt:variant>
      <vt:variant>
        <vt:lpwstr/>
      </vt:variant>
      <vt:variant>
        <vt:lpwstr>_Toc80287887</vt:lpwstr>
      </vt:variant>
      <vt:variant>
        <vt:i4>1114165</vt:i4>
      </vt:variant>
      <vt:variant>
        <vt:i4>212</vt:i4>
      </vt:variant>
      <vt:variant>
        <vt:i4>0</vt:i4>
      </vt:variant>
      <vt:variant>
        <vt:i4>5</vt:i4>
      </vt:variant>
      <vt:variant>
        <vt:lpwstr/>
      </vt:variant>
      <vt:variant>
        <vt:lpwstr>_Toc80287886</vt:lpwstr>
      </vt:variant>
      <vt:variant>
        <vt:i4>1179701</vt:i4>
      </vt:variant>
      <vt:variant>
        <vt:i4>206</vt:i4>
      </vt:variant>
      <vt:variant>
        <vt:i4>0</vt:i4>
      </vt:variant>
      <vt:variant>
        <vt:i4>5</vt:i4>
      </vt:variant>
      <vt:variant>
        <vt:lpwstr/>
      </vt:variant>
      <vt:variant>
        <vt:lpwstr>_Toc80287885</vt:lpwstr>
      </vt:variant>
      <vt:variant>
        <vt:i4>1245237</vt:i4>
      </vt:variant>
      <vt:variant>
        <vt:i4>200</vt:i4>
      </vt:variant>
      <vt:variant>
        <vt:i4>0</vt:i4>
      </vt:variant>
      <vt:variant>
        <vt:i4>5</vt:i4>
      </vt:variant>
      <vt:variant>
        <vt:lpwstr/>
      </vt:variant>
      <vt:variant>
        <vt:lpwstr>_Toc80287884</vt:lpwstr>
      </vt:variant>
      <vt:variant>
        <vt:i4>1310773</vt:i4>
      </vt:variant>
      <vt:variant>
        <vt:i4>194</vt:i4>
      </vt:variant>
      <vt:variant>
        <vt:i4>0</vt:i4>
      </vt:variant>
      <vt:variant>
        <vt:i4>5</vt:i4>
      </vt:variant>
      <vt:variant>
        <vt:lpwstr/>
      </vt:variant>
      <vt:variant>
        <vt:lpwstr>_Toc80287883</vt:lpwstr>
      </vt:variant>
      <vt:variant>
        <vt:i4>1376309</vt:i4>
      </vt:variant>
      <vt:variant>
        <vt:i4>188</vt:i4>
      </vt:variant>
      <vt:variant>
        <vt:i4>0</vt:i4>
      </vt:variant>
      <vt:variant>
        <vt:i4>5</vt:i4>
      </vt:variant>
      <vt:variant>
        <vt:lpwstr/>
      </vt:variant>
      <vt:variant>
        <vt:lpwstr>_Toc80287882</vt:lpwstr>
      </vt:variant>
      <vt:variant>
        <vt:i4>1441845</vt:i4>
      </vt:variant>
      <vt:variant>
        <vt:i4>182</vt:i4>
      </vt:variant>
      <vt:variant>
        <vt:i4>0</vt:i4>
      </vt:variant>
      <vt:variant>
        <vt:i4>5</vt:i4>
      </vt:variant>
      <vt:variant>
        <vt:lpwstr/>
      </vt:variant>
      <vt:variant>
        <vt:lpwstr>_Toc80287881</vt:lpwstr>
      </vt:variant>
      <vt:variant>
        <vt:i4>1507381</vt:i4>
      </vt:variant>
      <vt:variant>
        <vt:i4>176</vt:i4>
      </vt:variant>
      <vt:variant>
        <vt:i4>0</vt:i4>
      </vt:variant>
      <vt:variant>
        <vt:i4>5</vt:i4>
      </vt:variant>
      <vt:variant>
        <vt:lpwstr/>
      </vt:variant>
      <vt:variant>
        <vt:lpwstr>_Toc80287880</vt:lpwstr>
      </vt:variant>
      <vt:variant>
        <vt:i4>1966138</vt:i4>
      </vt:variant>
      <vt:variant>
        <vt:i4>170</vt:i4>
      </vt:variant>
      <vt:variant>
        <vt:i4>0</vt:i4>
      </vt:variant>
      <vt:variant>
        <vt:i4>5</vt:i4>
      </vt:variant>
      <vt:variant>
        <vt:lpwstr/>
      </vt:variant>
      <vt:variant>
        <vt:lpwstr>_Toc80287879</vt:lpwstr>
      </vt:variant>
      <vt:variant>
        <vt:i4>2031674</vt:i4>
      </vt:variant>
      <vt:variant>
        <vt:i4>164</vt:i4>
      </vt:variant>
      <vt:variant>
        <vt:i4>0</vt:i4>
      </vt:variant>
      <vt:variant>
        <vt:i4>5</vt:i4>
      </vt:variant>
      <vt:variant>
        <vt:lpwstr/>
      </vt:variant>
      <vt:variant>
        <vt:lpwstr>_Toc80287878</vt:lpwstr>
      </vt:variant>
      <vt:variant>
        <vt:i4>1048634</vt:i4>
      </vt:variant>
      <vt:variant>
        <vt:i4>158</vt:i4>
      </vt:variant>
      <vt:variant>
        <vt:i4>0</vt:i4>
      </vt:variant>
      <vt:variant>
        <vt:i4>5</vt:i4>
      </vt:variant>
      <vt:variant>
        <vt:lpwstr/>
      </vt:variant>
      <vt:variant>
        <vt:lpwstr>_Toc80287877</vt:lpwstr>
      </vt:variant>
      <vt:variant>
        <vt:i4>1114170</vt:i4>
      </vt:variant>
      <vt:variant>
        <vt:i4>152</vt:i4>
      </vt:variant>
      <vt:variant>
        <vt:i4>0</vt:i4>
      </vt:variant>
      <vt:variant>
        <vt:i4>5</vt:i4>
      </vt:variant>
      <vt:variant>
        <vt:lpwstr/>
      </vt:variant>
      <vt:variant>
        <vt:lpwstr>_Toc80287876</vt:lpwstr>
      </vt:variant>
      <vt:variant>
        <vt:i4>1179706</vt:i4>
      </vt:variant>
      <vt:variant>
        <vt:i4>146</vt:i4>
      </vt:variant>
      <vt:variant>
        <vt:i4>0</vt:i4>
      </vt:variant>
      <vt:variant>
        <vt:i4>5</vt:i4>
      </vt:variant>
      <vt:variant>
        <vt:lpwstr/>
      </vt:variant>
      <vt:variant>
        <vt:lpwstr>_Toc80287875</vt:lpwstr>
      </vt:variant>
      <vt:variant>
        <vt:i4>1245242</vt:i4>
      </vt:variant>
      <vt:variant>
        <vt:i4>140</vt:i4>
      </vt:variant>
      <vt:variant>
        <vt:i4>0</vt:i4>
      </vt:variant>
      <vt:variant>
        <vt:i4>5</vt:i4>
      </vt:variant>
      <vt:variant>
        <vt:lpwstr/>
      </vt:variant>
      <vt:variant>
        <vt:lpwstr>_Toc80287874</vt:lpwstr>
      </vt:variant>
      <vt:variant>
        <vt:i4>1310778</vt:i4>
      </vt:variant>
      <vt:variant>
        <vt:i4>134</vt:i4>
      </vt:variant>
      <vt:variant>
        <vt:i4>0</vt:i4>
      </vt:variant>
      <vt:variant>
        <vt:i4>5</vt:i4>
      </vt:variant>
      <vt:variant>
        <vt:lpwstr/>
      </vt:variant>
      <vt:variant>
        <vt:lpwstr>_Toc80287873</vt:lpwstr>
      </vt:variant>
      <vt:variant>
        <vt:i4>1376314</vt:i4>
      </vt:variant>
      <vt:variant>
        <vt:i4>128</vt:i4>
      </vt:variant>
      <vt:variant>
        <vt:i4>0</vt:i4>
      </vt:variant>
      <vt:variant>
        <vt:i4>5</vt:i4>
      </vt:variant>
      <vt:variant>
        <vt:lpwstr/>
      </vt:variant>
      <vt:variant>
        <vt:lpwstr>_Toc80287872</vt:lpwstr>
      </vt:variant>
      <vt:variant>
        <vt:i4>1441850</vt:i4>
      </vt:variant>
      <vt:variant>
        <vt:i4>122</vt:i4>
      </vt:variant>
      <vt:variant>
        <vt:i4>0</vt:i4>
      </vt:variant>
      <vt:variant>
        <vt:i4>5</vt:i4>
      </vt:variant>
      <vt:variant>
        <vt:lpwstr/>
      </vt:variant>
      <vt:variant>
        <vt:lpwstr>_Toc80287871</vt:lpwstr>
      </vt:variant>
      <vt:variant>
        <vt:i4>1507386</vt:i4>
      </vt:variant>
      <vt:variant>
        <vt:i4>116</vt:i4>
      </vt:variant>
      <vt:variant>
        <vt:i4>0</vt:i4>
      </vt:variant>
      <vt:variant>
        <vt:i4>5</vt:i4>
      </vt:variant>
      <vt:variant>
        <vt:lpwstr/>
      </vt:variant>
      <vt:variant>
        <vt:lpwstr>_Toc80287870</vt:lpwstr>
      </vt:variant>
      <vt:variant>
        <vt:i4>1966139</vt:i4>
      </vt:variant>
      <vt:variant>
        <vt:i4>110</vt:i4>
      </vt:variant>
      <vt:variant>
        <vt:i4>0</vt:i4>
      </vt:variant>
      <vt:variant>
        <vt:i4>5</vt:i4>
      </vt:variant>
      <vt:variant>
        <vt:lpwstr/>
      </vt:variant>
      <vt:variant>
        <vt:lpwstr>_Toc80287869</vt:lpwstr>
      </vt:variant>
      <vt:variant>
        <vt:i4>2031675</vt:i4>
      </vt:variant>
      <vt:variant>
        <vt:i4>104</vt:i4>
      </vt:variant>
      <vt:variant>
        <vt:i4>0</vt:i4>
      </vt:variant>
      <vt:variant>
        <vt:i4>5</vt:i4>
      </vt:variant>
      <vt:variant>
        <vt:lpwstr/>
      </vt:variant>
      <vt:variant>
        <vt:lpwstr>_Toc80287868</vt:lpwstr>
      </vt:variant>
      <vt:variant>
        <vt:i4>1048635</vt:i4>
      </vt:variant>
      <vt:variant>
        <vt:i4>98</vt:i4>
      </vt:variant>
      <vt:variant>
        <vt:i4>0</vt:i4>
      </vt:variant>
      <vt:variant>
        <vt:i4>5</vt:i4>
      </vt:variant>
      <vt:variant>
        <vt:lpwstr/>
      </vt:variant>
      <vt:variant>
        <vt:lpwstr>_Toc80287867</vt:lpwstr>
      </vt:variant>
      <vt:variant>
        <vt:i4>1114171</vt:i4>
      </vt:variant>
      <vt:variant>
        <vt:i4>92</vt:i4>
      </vt:variant>
      <vt:variant>
        <vt:i4>0</vt:i4>
      </vt:variant>
      <vt:variant>
        <vt:i4>5</vt:i4>
      </vt:variant>
      <vt:variant>
        <vt:lpwstr/>
      </vt:variant>
      <vt:variant>
        <vt:lpwstr>_Toc80287866</vt:lpwstr>
      </vt:variant>
      <vt:variant>
        <vt:i4>1179707</vt:i4>
      </vt:variant>
      <vt:variant>
        <vt:i4>86</vt:i4>
      </vt:variant>
      <vt:variant>
        <vt:i4>0</vt:i4>
      </vt:variant>
      <vt:variant>
        <vt:i4>5</vt:i4>
      </vt:variant>
      <vt:variant>
        <vt:lpwstr/>
      </vt:variant>
      <vt:variant>
        <vt:lpwstr>_Toc80287865</vt:lpwstr>
      </vt:variant>
      <vt:variant>
        <vt:i4>1245243</vt:i4>
      </vt:variant>
      <vt:variant>
        <vt:i4>80</vt:i4>
      </vt:variant>
      <vt:variant>
        <vt:i4>0</vt:i4>
      </vt:variant>
      <vt:variant>
        <vt:i4>5</vt:i4>
      </vt:variant>
      <vt:variant>
        <vt:lpwstr/>
      </vt:variant>
      <vt:variant>
        <vt:lpwstr>_Toc80287864</vt:lpwstr>
      </vt:variant>
      <vt:variant>
        <vt:i4>1310779</vt:i4>
      </vt:variant>
      <vt:variant>
        <vt:i4>74</vt:i4>
      </vt:variant>
      <vt:variant>
        <vt:i4>0</vt:i4>
      </vt:variant>
      <vt:variant>
        <vt:i4>5</vt:i4>
      </vt:variant>
      <vt:variant>
        <vt:lpwstr/>
      </vt:variant>
      <vt:variant>
        <vt:lpwstr>_Toc80287863</vt:lpwstr>
      </vt:variant>
      <vt:variant>
        <vt:i4>1376315</vt:i4>
      </vt:variant>
      <vt:variant>
        <vt:i4>68</vt:i4>
      </vt:variant>
      <vt:variant>
        <vt:i4>0</vt:i4>
      </vt:variant>
      <vt:variant>
        <vt:i4>5</vt:i4>
      </vt:variant>
      <vt:variant>
        <vt:lpwstr/>
      </vt:variant>
      <vt:variant>
        <vt:lpwstr>_Toc80287862</vt:lpwstr>
      </vt:variant>
      <vt:variant>
        <vt:i4>1441851</vt:i4>
      </vt:variant>
      <vt:variant>
        <vt:i4>62</vt:i4>
      </vt:variant>
      <vt:variant>
        <vt:i4>0</vt:i4>
      </vt:variant>
      <vt:variant>
        <vt:i4>5</vt:i4>
      </vt:variant>
      <vt:variant>
        <vt:lpwstr/>
      </vt:variant>
      <vt:variant>
        <vt:lpwstr>_Toc80287861</vt:lpwstr>
      </vt:variant>
      <vt:variant>
        <vt:i4>1507387</vt:i4>
      </vt:variant>
      <vt:variant>
        <vt:i4>56</vt:i4>
      </vt:variant>
      <vt:variant>
        <vt:i4>0</vt:i4>
      </vt:variant>
      <vt:variant>
        <vt:i4>5</vt:i4>
      </vt:variant>
      <vt:variant>
        <vt:lpwstr/>
      </vt:variant>
      <vt:variant>
        <vt:lpwstr>_Toc80287860</vt:lpwstr>
      </vt:variant>
      <vt:variant>
        <vt:i4>1966136</vt:i4>
      </vt:variant>
      <vt:variant>
        <vt:i4>50</vt:i4>
      </vt:variant>
      <vt:variant>
        <vt:i4>0</vt:i4>
      </vt:variant>
      <vt:variant>
        <vt:i4>5</vt:i4>
      </vt:variant>
      <vt:variant>
        <vt:lpwstr/>
      </vt:variant>
      <vt:variant>
        <vt:lpwstr>_Toc80287859</vt:lpwstr>
      </vt:variant>
      <vt:variant>
        <vt:i4>2031672</vt:i4>
      </vt:variant>
      <vt:variant>
        <vt:i4>44</vt:i4>
      </vt:variant>
      <vt:variant>
        <vt:i4>0</vt:i4>
      </vt:variant>
      <vt:variant>
        <vt:i4>5</vt:i4>
      </vt:variant>
      <vt:variant>
        <vt:lpwstr/>
      </vt:variant>
      <vt:variant>
        <vt:lpwstr>_Toc80287858</vt:lpwstr>
      </vt:variant>
      <vt:variant>
        <vt:i4>1048632</vt:i4>
      </vt:variant>
      <vt:variant>
        <vt:i4>38</vt:i4>
      </vt:variant>
      <vt:variant>
        <vt:i4>0</vt:i4>
      </vt:variant>
      <vt:variant>
        <vt:i4>5</vt:i4>
      </vt:variant>
      <vt:variant>
        <vt:lpwstr/>
      </vt:variant>
      <vt:variant>
        <vt:lpwstr>_Toc80287857</vt:lpwstr>
      </vt:variant>
      <vt:variant>
        <vt:i4>1114168</vt:i4>
      </vt:variant>
      <vt:variant>
        <vt:i4>32</vt:i4>
      </vt:variant>
      <vt:variant>
        <vt:i4>0</vt:i4>
      </vt:variant>
      <vt:variant>
        <vt:i4>5</vt:i4>
      </vt:variant>
      <vt:variant>
        <vt:lpwstr/>
      </vt:variant>
      <vt:variant>
        <vt:lpwstr>_Toc80287856</vt:lpwstr>
      </vt:variant>
      <vt:variant>
        <vt:i4>1179704</vt:i4>
      </vt:variant>
      <vt:variant>
        <vt:i4>26</vt:i4>
      </vt:variant>
      <vt:variant>
        <vt:i4>0</vt:i4>
      </vt:variant>
      <vt:variant>
        <vt:i4>5</vt:i4>
      </vt:variant>
      <vt:variant>
        <vt:lpwstr/>
      </vt:variant>
      <vt:variant>
        <vt:lpwstr>_Toc80287855</vt:lpwstr>
      </vt:variant>
      <vt:variant>
        <vt:i4>1245240</vt:i4>
      </vt:variant>
      <vt:variant>
        <vt:i4>20</vt:i4>
      </vt:variant>
      <vt:variant>
        <vt:i4>0</vt:i4>
      </vt:variant>
      <vt:variant>
        <vt:i4>5</vt:i4>
      </vt:variant>
      <vt:variant>
        <vt:lpwstr/>
      </vt:variant>
      <vt:variant>
        <vt:lpwstr>_Toc80287854</vt:lpwstr>
      </vt:variant>
      <vt:variant>
        <vt:i4>1310776</vt:i4>
      </vt:variant>
      <vt:variant>
        <vt:i4>14</vt:i4>
      </vt:variant>
      <vt:variant>
        <vt:i4>0</vt:i4>
      </vt:variant>
      <vt:variant>
        <vt:i4>5</vt:i4>
      </vt:variant>
      <vt:variant>
        <vt:lpwstr/>
      </vt:variant>
      <vt:variant>
        <vt:lpwstr>_Toc80287853</vt:lpwstr>
      </vt:variant>
      <vt:variant>
        <vt:i4>1376312</vt:i4>
      </vt:variant>
      <vt:variant>
        <vt:i4>8</vt:i4>
      </vt:variant>
      <vt:variant>
        <vt:i4>0</vt:i4>
      </vt:variant>
      <vt:variant>
        <vt:i4>5</vt:i4>
      </vt:variant>
      <vt:variant>
        <vt:lpwstr/>
      </vt:variant>
      <vt:variant>
        <vt:lpwstr>_Toc80287852</vt:lpwstr>
      </vt:variant>
      <vt:variant>
        <vt:i4>1441848</vt:i4>
      </vt:variant>
      <vt:variant>
        <vt:i4>2</vt:i4>
      </vt:variant>
      <vt:variant>
        <vt:i4>0</vt:i4>
      </vt:variant>
      <vt:variant>
        <vt:i4>5</vt:i4>
      </vt:variant>
      <vt:variant>
        <vt:lpwstr/>
      </vt:variant>
      <vt:variant>
        <vt:lpwstr>_Toc80287851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Study Guide for Magic XPA and Git</dc:title>
  <dc:subject>Study Guide for Magic XPA 4.6</dc:subject>
  <dc:creator>Roberto Ramirez</dc:creator>
  <cp:keywords/>
  <cp:lastModifiedBy>Roberto Ramirez Cervantes</cp:lastModifiedBy>
  <cp:revision>133</cp:revision>
  <cp:lastPrinted>2021-11-05T21:10:00Z</cp:lastPrinted>
  <dcterms:created xsi:type="dcterms:W3CDTF">2023-03-28T17:28:00Z</dcterms:created>
  <dcterms:modified xsi:type="dcterms:W3CDTF">2023-03-31T06:52:00Z</dcterms:modified>
</cp:coreProperties>
</file>